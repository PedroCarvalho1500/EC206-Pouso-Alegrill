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ackground w:color="FFFFFF"/>
  <w:body>
    <w:p w:rsidRPr="00025F1F" w:rsidR="0009003B" w:rsidRDefault="0009003B" w14:paraId="10F06BBC" w14:textId="1B0D52F4">
      <w:pPr>
        <w:pStyle w:val="Ttulo11"/>
        <w:jc w:val="center"/>
        <w:rPr>
          <w:rFonts w:ascii="Arial" w:hAnsi="Arial" w:cs="Arial"/>
          <w:b/>
          <w:sz w:val="36"/>
        </w:rPr>
      </w:pPr>
      <w:r w:rsidRPr="00025F1F">
        <w:rPr>
          <w:rFonts w:cs="Arial"/>
          <w:b/>
          <w:sz w:val="36"/>
        </w:rPr>
        <w:t>D</w:t>
      </w:r>
      <w:r w:rsidR="00A25AB2">
        <w:rPr>
          <w:rFonts w:cs="Arial"/>
          <w:b/>
          <w:sz w:val="36"/>
        </w:rPr>
        <w:t>ES</w:t>
      </w:r>
      <w:r w:rsidRPr="00025F1F">
        <w:rPr>
          <w:rFonts w:cs="Arial"/>
          <w:b/>
          <w:sz w:val="36"/>
        </w:rPr>
        <w:t xml:space="preserve"> - Documento de </w:t>
      </w:r>
      <w:r w:rsidR="00A25AB2">
        <w:rPr>
          <w:rFonts w:cs="Arial"/>
          <w:b/>
          <w:sz w:val="36"/>
        </w:rPr>
        <w:t xml:space="preserve">Engenharia de </w:t>
      </w:r>
      <w:r w:rsidRPr="00025F1F">
        <w:rPr>
          <w:rFonts w:cs="Arial"/>
          <w:b/>
          <w:sz w:val="36"/>
        </w:rPr>
        <w:t>Software</w:t>
      </w:r>
      <w:r w:rsidR="00A60644">
        <w:rPr>
          <w:rFonts w:cs="Arial"/>
          <w:b/>
          <w:sz w:val="36"/>
        </w:rPr>
        <w:t xml:space="preserve"> </w:t>
      </w:r>
    </w:p>
    <w:p w:rsidR="0009003B" w:rsidRDefault="0009003B" w14:paraId="10F06BBD" w14:textId="77777777">
      <w:pPr>
        <w:jc w:val="center"/>
        <w:rPr>
          <w:rFonts w:ascii="Arial" w:hAnsi="Arial" w:cs="Arial"/>
        </w:rPr>
      </w:pPr>
    </w:p>
    <w:p w:rsidR="0009003B" w:rsidRDefault="0009003B" w14:paraId="10F06BBE" w14:textId="77777777">
      <w:pPr>
        <w:jc w:val="center"/>
        <w:rPr>
          <w:rFonts w:ascii="Arial" w:hAnsi="Arial" w:cs="Arial"/>
        </w:rPr>
      </w:pPr>
    </w:p>
    <w:p w:rsidR="0009003B" w:rsidRDefault="0009003B" w14:paraId="10F06BBF" w14:textId="77777777">
      <w:pPr>
        <w:jc w:val="center"/>
        <w:rPr>
          <w:rFonts w:ascii="Arial" w:hAnsi="Arial" w:cs="Arial"/>
        </w:rPr>
      </w:pPr>
    </w:p>
    <w:p w:rsidR="0009003B" w:rsidRDefault="0009003B" w14:paraId="10F06BC0" w14:textId="77777777">
      <w:pPr>
        <w:jc w:val="center"/>
        <w:rPr>
          <w:rFonts w:ascii="Arial" w:hAnsi="Arial" w:cs="Arial"/>
        </w:rPr>
      </w:pPr>
    </w:p>
    <w:p w:rsidR="0009003B" w:rsidRDefault="0009003B" w14:paraId="10F06BC1" w14:textId="77777777">
      <w:pPr>
        <w:jc w:val="center"/>
        <w:rPr>
          <w:rFonts w:ascii="Arial" w:hAnsi="Arial" w:cs="Arial"/>
        </w:rPr>
      </w:pPr>
    </w:p>
    <w:p w:rsidR="0009003B" w:rsidRDefault="0009003B" w14:paraId="10F06BC2" w14:textId="77777777">
      <w:pPr>
        <w:jc w:val="center"/>
        <w:rPr>
          <w:rFonts w:ascii="Arial" w:hAnsi="Arial" w:cs="Arial"/>
        </w:rPr>
      </w:pPr>
    </w:p>
    <w:p w:rsidR="0009003B" w:rsidRDefault="0009003B" w14:paraId="10F06BC3" w14:textId="77777777">
      <w:pPr>
        <w:jc w:val="center"/>
        <w:rPr>
          <w:rFonts w:ascii="Arial" w:hAnsi="Arial" w:cs="Arial"/>
        </w:rPr>
      </w:pPr>
    </w:p>
    <w:p w:rsidR="0009003B" w:rsidRDefault="0009003B" w14:paraId="10F06BC4" w14:textId="77777777">
      <w:pPr>
        <w:jc w:val="center"/>
        <w:rPr>
          <w:rFonts w:ascii="Arial" w:hAnsi="Arial" w:cs="Arial"/>
        </w:rPr>
      </w:pPr>
    </w:p>
    <w:p w:rsidR="0009003B" w:rsidRDefault="0009003B" w14:paraId="10F06BC5" w14:textId="77777777">
      <w:pPr>
        <w:jc w:val="center"/>
        <w:rPr>
          <w:rFonts w:ascii="Arial" w:hAnsi="Arial" w:cs="Arial"/>
        </w:rPr>
      </w:pPr>
    </w:p>
    <w:p w:rsidR="0009003B" w:rsidRDefault="0009003B" w14:paraId="10F06BC6" w14:textId="77777777">
      <w:pPr>
        <w:jc w:val="center"/>
        <w:rPr>
          <w:rFonts w:ascii="Arial" w:hAnsi="Arial" w:cs="Arial"/>
        </w:rPr>
      </w:pPr>
    </w:p>
    <w:p w:rsidR="0009003B" w:rsidRDefault="0009003B" w14:paraId="10F06BC7" w14:textId="77777777">
      <w:pPr>
        <w:jc w:val="center"/>
        <w:rPr>
          <w:rFonts w:ascii="Arial" w:hAnsi="Arial" w:cs="Arial"/>
        </w:rPr>
      </w:pPr>
    </w:p>
    <w:p w:rsidR="0009003B" w:rsidRDefault="0009003B" w14:paraId="10F06BC8" w14:textId="77777777">
      <w:pPr>
        <w:jc w:val="center"/>
        <w:rPr>
          <w:rFonts w:ascii="Arial" w:hAnsi="Arial" w:cs="Arial"/>
        </w:rPr>
      </w:pPr>
    </w:p>
    <w:p w:rsidR="0009003B" w:rsidRDefault="00E90A75" w14:paraId="10F06BC9" w14:textId="456E629A">
      <w:pPr>
        <w:pStyle w:val="Title-Revision"/>
        <w:spacing w:before="240"/>
        <w:jc w:val="center"/>
        <w:rPr>
          <w:rFonts w:cs="Arial"/>
        </w:rPr>
      </w:pPr>
      <w:r>
        <w:rPr>
          <w:rFonts w:cs="Arial"/>
        </w:rPr>
        <w:t xml:space="preserve">Versão: </w:t>
      </w:r>
      <w:r w:rsidR="00CC7AB7">
        <w:rPr>
          <w:rFonts w:cs="Arial"/>
        </w:rPr>
        <w:t>0.3</w:t>
      </w:r>
    </w:p>
    <w:p w:rsidR="0009003B" w:rsidP="535060A1" w:rsidRDefault="535060A1" w14:paraId="10F06BCA" w14:textId="35624726">
      <w:pPr>
        <w:pStyle w:val="Title-Date"/>
        <w:spacing w:after="240"/>
        <w:jc w:val="center"/>
        <w:rPr>
          <w:rFonts w:cs="Arial"/>
        </w:rPr>
      </w:pPr>
      <w:r w:rsidRPr="535060A1">
        <w:rPr>
          <w:rFonts w:cs="Arial"/>
        </w:rPr>
        <w:t>09 de agosto de 2017</w:t>
      </w:r>
    </w:p>
    <w:p w:rsidRPr="00240BB3" w:rsidR="0009003B" w:rsidP="535060A1" w:rsidRDefault="535060A1" w14:paraId="10F06BCB" w14:textId="44963BDA">
      <w:pPr>
        <w:pStyle w:val="Title-Name"/>
        <w:spacing w:before="240" w:after="240"/>
        <w:jc w:val="center"/>
        <w:rPr>
          <w:rFonts w:cs="Arial"/>
          <w:b/>
          <w:bCs/>
        </w:rPr>
      </w:pPr>
      <w:r w:rsidRPr="535060A1">
        <w:rPr>
          <w:rFonts w:cs="Arial"/>
          <w:b/>
          <w:bCs/>
        </w:rPr>
        <w:t xml:space="preserve">Projeto Pouso </w:t>
      </w:r>
      <w:proofErr w:type="spellStart"/>
      <w:r w:rsidRPr="535060A1">
        <w:rPr>
          <w:rFonts w:cs="Arial"/>
          <w:b/>
          <w:bCs/>
        </w:rPr>
        <w:t>Alegrill</w:t>
      </w:r>
      <w:proofErr w:type="spellEnd"/>
    </w:p>
    <w:p w:rsidR="0009003B" w:rsidRDefault="0009003B" w14:paraId="10F06BCC" w14:textId="77777777">
      <w:pPr>
        <w:pStyle w:val="Title-Name"/>
        <w:spacing w:before="0" w:after="0"/>
        <w:jc w:val="center"/>
        <w:rPr>
          <w:rFonts w:cs="Arial"/>
        </w:rPr>
      </w:pPr>
    </w:p>
    <w:p w:rsidR="0009003B" w:rsidRDefault="0009003B" w14:paraId="10F06BCD" w14:textId="77777777">
      <w:pPr>
        <w:pStyle w:val="Title-Name"/>
        <w:spacing w:before="0" w:after="0"/>
        <w:jc w:val="center"/>
        <w:rPr>
          <w:rFonts w:cs="Arial"/>
        </w:rPr>
      </w:pPr>
    </w:p>
    <w:p w:rsidRPr="007C25D7" w:rsidR="007C25D7" w:rsidP="007C25D7" w:rsidRDefault="007C25D7" w14:paraId="120E3484" w14:textId="77777777">
      <w:pPr>
        <w:pStyle w:val="Title-Filename"/>
      </w:pPr>
    </w:p>
    <w:p w:rsidRPr="007C25D7" w:rsidR="007C25D7" w:rsidP="535060A1" w:rsidRDefault="535060A1" w14:paraId="1ED353B2" w14:textId="123DB61E">
      <w:pPr>
        <w:pStyle w:val="Title-Name"/>
        <w:spacing w:before="0" w:after="0"/>
        <w:jc w:val="center"/>
        <w:rPr>
          <w:rFonts w:cs="Arial"/>
          <w:b/>
          <w:bCs/>
        </w:rPr>
      </w:pPr>
      <w:r w:rsidRPr="535060A1">
        <w:rPr>
          <w:rFonts w:cs="Arial"/>
          <w:b/>
          <w:bCs/>
        </w:rPr>
        <w:t>Luiz Felipe Pereira Lima</w:t>
      </w:r>
    </w:p>
    <w:p w:rsidR="0009003B" w:rsidP="535060A1" w:rsidRDefault="535060A1" w14:paraId="10F06BCF" w14:textId="7B8EC10C">
      <w:pPr>
        <w:pStyle w:val="Title-Name"/>
        <w:spacing w:before="0" w:after="0"/>
        <w:jc w:val="center"/>
        <w:rPr>
          <w:rFonts w:cs="Arial"/>
        </w:rPr>
      </w:pPr>
      <w:r w:rsidRPr="535060A1">
        <w:rPr>
          <w:rFonts w:cs="Arial"/>
        </w:rPr>
        <w:t>Pedro Henrique Carvalho</w:t>
      </w:r>
    </w:p>
    <w:p w:rsidR="007C25D7" w:rsidP="535060A1" w:rsidRDefault="535060A1" w14:paraId="2C3E9C59" w14:textId="1AB84E38">
      <w:pPr>
        <w:pStyle w:val="Title-Name"/>
        <w:spacing w:before="0" w:after="0"/>
        <w:jc w:val="center"/>
        <w:rPr>
          <w:rFonts w:cs="Arial"/>
        </w:rPr>
      </w:pPr>
      <w:r w:rsidRPr="535060A1">
        <w:rPr>
          <w:rFonts w:cs="Arial"/>
        </w:rPr>
        <w:t>Karla Pereira do Carmo</w:t>
      </w:r>
    </w:p>
    <w:p w:rsidR="0009003B" w:rsidRDefault="0009003B" w14:paraId="10F06BD0" w14:textId="77777777">
      <w:pPr>
        <w:pStyle w:val="Title-Name"/>
        <w:spacing w:before="0" w:after="0"/>
        <w:jc w:val="center"/>
        <w:rPr>
          <w:rFonts w:cs="Arial"/>
        </w:rPr>
      </w:pPr>
    </w:p>
    <w:p w:rsidR="0009003B" w:rsidRDefault="0009003B" w14:paraId="10F06BD1" w14:textId="77777777">
      <w:pPr>
        <w:pStyle w:val="Title-Name"/>
        <w:spacing w:before="0" w:after="0"/>
        <w:jc w:val="center"/>
        <w:rPr>
          <w:rFonts w:cs="Arial"/>
        </w:rPr>
      </w:pPr>
    </w:p>
    <w:p w:rsidRPr="00124A1F" w:rsidR="00124A1F" w:rsidP="00124A1F" w:rsidRDefault="00124A1F" w14:paraId="53347040" w14:textId="77777777">
      <w:pPr>
        <w:pStyle w:val="Title-Date"/>
      </w:pPr>
    </w:p>
    <w:p w:rsidR="0009003B" w:rsidRDefault="0009003B" w14:paraId="10F06BD2" w14:textId="77777777">
      <w:pPr>
        <w:pStyle w:val="Title-Filename"/>
        <w:spacing w:before="240" w:after="240"/>
        <w:jc w:val="center"/>
        <w:rPr>
          <w:rFonts w:cs="Arial"/>
        </w:rPr>
      </w:pPr>
    </w:p>
    <w:p w:rsidR="0009003B" w:rsidP="535060A1" w:rsidRDefault="007821A6" w14:paraId="10F06BD4" w14:textId="7AB89242">
      <w:pPr>
        <w:pStyle w:val="Title-Filename"/>
        <w:spacing w:before="240" w:after="240"/>
        <w:jc w:val="center"/>
        <w:rPr>
          <w:rFonts w:cs="Arial"/>
        </w:rPr>
      </w:pPr>
      <w:r w:rsidRPr="535060A1">
        <w:fldChar w:fldCharType="begin"/>
      </w:r>
      <w:r>
        <w:rPr>
          <w:rFonts w:cs="Arial"/>
        </w:rPr>
        <w:instrText xml:space="preserve"> FILENAME   \* MERGEFORMAT </w:instrText>
      </w:r>
      <w:r w:rsidRPr="535060A1">
        <w:rPr>
          <w:rFonts w:cs="Arial"/>
        </w:rPr>
        <w:fldChar w:fldCharType="separate"/>
      </w:r>
      <w:r w:rsidRPr="00CB7CB9" w:rsidR="00CB7CB9">
        <w:rPr>
          <w:rFonts w:cs="Arial"/>
          <w:noProof/>
        </w:rPr>
        <w:t>EC206 -</w:t>
      </w:r>
      <w:r w:rsidR="000F731B">
        <w:rPr>
          <w:rFonts w:cs="Arial"/>
          <w:noProof/>
        </w:rPr>
        <w:t xml:space="preserve"> AulaLab </w:t>
      </w:r>
      <w:r w:rsidR="002A125A">
        <w:rPr>
          <w:rFonts w:cs="Arial"/>
          <w:noProof/>
        </w:rPr>
        <w:t>2</w:t>
      </w:r>
      <w:r w:rsidR="000F731B">
        <w:rPr>
          <w:rFonts w:cs="Arial"/>
          <w:noProof/>
        </w:rPr>
        <w:t xml:space="preserve"> -</w:t>
      </w:r>
      <w:r w:rsidRPr="00CB7CB9" w:rsidR="00CB7CB9">
        <w:rPr>
          <w:rFonts w:cs="Arial"/>
          <w:noProof/>
        </w:rPr>
        <w:t xml:space="preserve"> Documento Engenharia de Software</w:t>
      </w:r>
      <w:r w:rsidR="00922279">
        <w:rPr>
          <w:rFonts w:cs="Arial"/>
          <w:noProof/>
        </w:rPr>
        <w:t>.docx</w:t>
      </w:r>
      <w:r w:rsidRPr="535060A1">
        <w:fldChar w:fldCharType="end"/>
      </w:r>
    </w:p>
    <w:p w:rsidR="0009003B" w:rsidRDefault="0009003B" w14:paraId="10F06BD5" w14:textId="77777777">
      <w:pPr>
        <w:sectPr w:rsidR="0009003B" w:rsidSect="009E0462">
          <w:headerReference w:type="default" r:id="rId8"/>
          <w:footerReference w:type="default" r:id="rId9"/>
          <w:headerReference w:type="first" r:id="rId10"/>
          <w:footerReference w:type="first" r:id="rId11"/>
          <w:pgSz w:w="12240" w:h="15840" w:orient="portrait"/>
          <w:pgMar w:top="720" w:right="720" w:bottom="720" w:left="720" w:header="720" w:footer="720" w:gutter="0"/>
          <w:cols w:space="720"/>
          <w:titlePg/>
          <w:docGrid w:linePitch="360"/>
        </w:sectPr>
      </w:pPr>
    </w:p>
    <w:p w:rsidR="0009003B" w:rsidRDefault="0009003B" w14:paraId="10F06BD6" w14:textId="77777777">
      <w:pPr>
        <w:pStyle w:val="Heading1-FormatOnly"/>
      </w:pPr>
      <w:bookmarkStart w:name="_Toc462218643" w:id="0"/>
      <w:r>
        <w:lastRenderedPageBreak/>
        <w:t>Tabela de Revisões</w:t>
      </w:r>
      <w:bookmarkEnd w:id="0"/>
    </w:p>
    <w:tbl>
      <w:tblPr>
        <w:tblW w:w="10752" w:type="dxa"/>
        <w:jc w:val="center"/>
        <w:tblBorders>
          <w:top w:val="single" w:color="000001" w:sz="8" w:space="0"/>
          <w:left w:val="single" w:color="000001" w:sz="8" w:space="0"/>
          <w:bottom w:val="single" w:color="000001" w:sz="4" w:space="0"/>
          <w:insideH w:val="single" w:color="000001" w:sz="4" w:space="0"/>
        </w:tblBorders>
        <w:tblCellMar>
          <w:left w:w="98" w:type="dxa"/>
        </w:tblCellMar>
        <w:tblLook w:val="0000" w:firstRow="0" w:lastRow="0" w:firstColumn="0" w:lastColumn="0" w:noHBand="0" w:noVBand="0"/>
      </w:tblPr>
      <w:tblGrid>
        <w:gridCol w:w="1035"/>
        <w:gridCol w:w="1407"/>
        <w:gridCol w:w="3346"/>
        <w:gridCol w:w="1701"/>
        <w:gridCol w:w="1843"/>
        <w:gridCol w:w="1420"/>
      </w:tblGrid>
      <w:tr w:rsidR="00240BB3" w:rsidTr="6A6122DE" w14:paraId="4FF54235" w14:textId="77777777">
        <w:trPr>
          <w:cantSplit/>
          <w:tblHeader/>
          <w:jc w:val="center"/>
        </w:trPr>
        <w:tc>
          <w:tcPr>
            <w:tcW w:w="1035" w:type="dxa"/>
            <w:tcBorders>
              <w:top w:val="single" w:color="000001" w:sz="8" w:space="0"/>
              <w:left w:val="single" w:color="000001" w:sz="8" w:space="0"/>
              <w:bottom w:val="single" w:color="000001" w:sz="4" w:space="0"/>
            </w:tcBorders>
            <w:shd w:val="clear" w:color="auto" w:fill="7F7F7F" w:themeFill="background1" w:themeFillShade="7F"/>
            <w:tcMar>
              <w:left w:w="98" w:type="dxa"/>
            </w:tcMar>
            <w:vAlign w:val="center"/>
          </w:tcPr>
          <w:p w:rsidR="00240BB3" w:rsidP="00AD6438" w:rsidRDefault="00240BB3" w14:paraId="3F74D1A8" w14:textId="77777777">
            <w:pPr>
              <w:pStyle w:val="Table-ColHead"/>
              <w:jc w:val="center"/>
            </w:pPr>
            <w:r>
              <w:t>Versão</w:t>
            </w:r>
          </w:p>
        </w:tc>
        <w:tc>
          <w:tcPr>
            <w:tcW w:w="1407" w:type="dxa"/>
            <w:tcBorders>
              <w:top w:val="single" w:color="000001" w:sz="8" w:space="0"/>
              <w:left w:val="single" w:color="000001" w:sz="4" w:space="0"/>
              <w:bottom w:val="single" w:color="000001" w:sz="4" w:space="0"/>
            </w:tcBorders>
            <w:shd w:val="clear" w:color="auto" w:fill="7F7F7F" w:themeFill="background1" w:themeFillShade="7F"/>
            <w:tcMar>
              <w:left w:w="103" w:type="dxa"/>
            </w:tcMar>
            <w:vAlign w:val="center"/>
          </w:tcPr>
          <w:p w:rsidR="00240BB3" w:rsidP="00AD6438" w:rsidRDefault="00240BB3" w14:paraId="7F9BF9DC" w14:textId="77777777">
            <w:pPr>
              <w:pStyle w:val="Table-ColHead"/>
              <w:jc w:val="center"/>
            </w:pPr>
            <w:r>
              <w:t>Principais Autores</w:t>
            </w:r>
          </w:p>
        </w:tc>
        <w:tc>
          <w:tcPr>
            <w:tcW w:w="3346" w:type="dxa"/>
            <w:tcBorders>
              <w:top w:val="single" w:color="000001" w:sz="8" w:space="0"/>
              <w:left w:val="single" w:color="000001" w:sz="4" w:space="0"/>
              <w:bottom w:val="single" w:color="000001" w:sz="4" w:space="0"/>
            </w:tcBorders>
            <w:shd w:val="clear" w:color="auto" w:fill="7F7F7F" w:themeFill="background1" w:themeFillShade="7F"/>
            <w:tcMar>
              <w:left w:w="103" w:type="dxa"/>
            </w:tcMar>
            <w:vAlign w:val="center"/>
          </w:tcPr>
          <w:p w:rsidR="00240BB3" w:rsidP="00AD6438" w:rsidRDefault="00240BB3" w14:paraId="1DCD7957" w14:textId="77777777">
            <w:pPr>
              <w:pStyle w:val="Table-ColHead"/>
              <w:jc w:val="center"/>
            </w:pPr>
            <w:r>
              <w:t>Descrição da Versão</w:t>
            </w:r>
          </w:p>
        </w:tc>
        <w:tc>
          <w:tcPr>
            <w:tcW w:w="1701" w:type="dxa"/>
            <w:tcBorders>
              <w:top w:val="single" w:color="000001" w:sz="8" w:space="0"/>
              <w:left w:val="single" w:color="000001" w:sz="4" w:space="0"/>
              <w:bottom w:val="single" w:color="000001" w:sz="4" w:space="0"/>
            </w:tcBorders>
            <w:shd w:val="clear" w:color="auto" w:fill="7F7F7F" w:themeFill="background1" w:themeFillShade="7F"/>
            <w:tcMar>
              <w:left w:w="103" w:type="dxa"/>
            </w:tcMar>
            <w:vAlign w:val="center"/>
          </w:tcPr>
          <w:p w:rsidR="00240BB3" w:rsidP="00AD6438" w:rsidRDefault="00240BB3" w14:paraId="6EB4C15D" w14:textId="77777777">
            <w:pPr>
              <w:pStyle w:val="Table-ColHead"/>
              <w:jc w:val="center"/>
            </w:pPr>
            <w:r>
              <w:t>Data de Término</w:t>
            </w:r>
          </w:p>
        </w:tc>
        <w:tc>
          <w:tcPr>
            <w:tcW w:w="3263" w:type="dxa"/>
            <w:gridSpan w:val="2"/>
            <w:tcBorders>
              <w:top w:val="single" w:color="000001" w:sz="8" w:space="0"/>
              <w:left w:val="single" w:color="000001" w:sz="4" w:space="0"/>
              <w:bottom w:val="single" w:color="000001" w:sz="4" w:space="0"/>
              <w:right w:val="single" w:color="000001" w:sz="8" w:space="0"/>
            </w:tcBorders>
            <w:shd w:val="clear" w:color="auto" w:fill="7F7F7F" w:themeFill="background1" w:themeFillShade="7F"/>
            <w:tcMar>
              <w:left w:w="103" w:type="dxa"/>
            </w:tcMar>
            <w:vAlign w:val="center"/>
          </w:tcPr>
          <w:p w:rsidR="00240BB3" w:rsidP="00AD6438" w:rsidRDefault="00240BB3" w14:paraId="276B06EC" w14:textId="77777777">
            <w:pPr>
              <w:pStyle w:val="Table-ColHead"/>
              <w:jc w:val="center"/>
            </w:pPr>
            <w:r>
              <w:t>Aprovação e data</w:t>
            </w:r>
          </w:p>
        </w:tc>
      </w:tr>
      <w:tr w:rsidR="00240BB3" w:rsidTr="6A6122DE" w14:paraId="04D69EF4" w14:textId="77777777">
        <w:trPr>
          <w:cantSplit/>
          <w:trHeight w:val="275"/>
          <w:jc w:val="center"/>
        </w:trPr>
        <w:tc>
          <w:tcPr>
            <w:tcW w:w="1035" w:type="dxa"/>
            <w:tcBorders>
              <w:left w:val="single" w:color="000001" w:sz="8" w:space="0"/>
              <w:bottom w:val="single" w:color="000001" w:sz="4" w:space="0"/>
            </w:tcBorders>
            <w:shd w:val="clear" w:color="auto" w:fill="D0CECE"/>
            <w:tcMar>
              <w:left w:w="98" w:type="dxa"/>
            </w:tcMar>
            <w:vAlign w:val="center"/>
          </w:tcPr>
          <w:p w:rsidR="00240BB3" w:rsidP="00240BB3" w:rsidRDefault="00240BB3" w14:paraId="0EF9C71F" w14:textId="77777777">
            <w:pPr>
              <w:jc w:val="center"/>
            </w:pPr>
            <w:r>
              <w:t>V0.1</w:t>
            </w:r>
          </w:p>
        </w:tc>
        <w:tc>
          <w:tcPr>
            <w:tcW w:w="1407" w:type="dxa"/>
            <w:tcBorders>
              <w:left w:val="single" w:color="000001" w:sz="4" w:space="0"/>
              <w:bottom w:val="single" w:color="000001" w:sz="4" w:space="0"/>
            </w:tcBorders>
            <w:shd w:val="clear" w:color="auto" w:fill="auto"/>
            <w:tcMar>
              <w:left w:w="103" w:type="dxa"/>
            </w:tcMar>
            <w:vAlign w:val="center"/>
          </w:tcPr>
          <w:p w:rsidRPr="00E7128B" w:rsidR="00E7128B" w:rsidP="535060A1" w:rsidRDefault="535060A1" w14:paraId="4549CD98" w14:textId="4094DADC">
            <w:pPr>
              <w:snapToGrid w:val="0"/>
              <w:jc w:val="center"/>
              <w:rPr>
                <w:b/>
                <w:bCs/>
              </w:rPr>
            </w:pPr>
            <w:r w:rsidRPr="535060A1">
              <w:rPr>
                <w:b/>
                <w:bCs/>
              </w:rPr>
              <w:t>Luiz Felipe</w:t>
            </w:r>
          </w:p>
          <w:p w:rsidR="00240BB3" w:rsidP="00240BB3" w:rsidRDefault="535060A1" w14:paraId="2C4CF3A5" w14:textId="0438FC39">
            <w:pPr>
              <w:snapToGrid w:val="0"/>
              <w:jc w:val="center"/>
            </w:pPr>
            <w:r>
              <w:t>Pedro Henrique</w:t>
            </w:r>
          </w:p>
          <w:p w:rsidR="0042144B" w:rsidP="00240BB3" w:rsidRDefault="535060A1" w14:paraId="2EDD4A8C" w14:textId="0384283B">
            <w:pPr>
              <w:snapToGrid w:val="0"/>
              <w:jc w:val="center"/>
            </w:pPr>
            <w:r>
              <w:t>Karla Pereira</w:t>
            </w:r>
          </w:p>
        </w:tc>
        <w:tc>
          <w:tcPr>
            <w:tcW w:w="3346" w:type="dxa"/>
            <w:tcBorders>
              <w:left w:val="single" w:color="000001" w:sz="4" w:space="0"/>
              <w:bottom w:val="single" w:color="000001" w:sz="4" w:space="0"/>
            </w:tcBorders>
            <w:shd w:val="clear" w:color="auto" w:fill="auto"/>
            <w:tcMar>
              <w:left w:w="103" w:type="dxa"/>
            </w:tcMar>
            <w:vAlign w:val="center"/>
          </w:tcPr>
          <w:p w:rsidR="00240BB3" w:rsidP="00240BB3" w:rsidRDefault="535060A1" w14:paraId="7A819640" w14:textId="74909548">
            <w:pPr>
              <w:snapToGrid w:val="0"/>
              <w:jc w:val="center"/>
            </w:pPr>
            <w:r>
              <w:t>Introdução, Escopo e Descrição de Funcionamento.</w:t>
            </w:r>
          </w:p>
        </w:tc>
        <w:tc>
          <w:tcPr>
            <w:tcW w:w="1701" w:type="dxa"/>
            <w:tcBorders>
              <w:left w:val="single" w:color="000001" w:sz="4" w:space="0"/>
              <w:bottom w:val="single" w:color="000001" w:sz="4" w:space="0"/>
            </w:tcBorders>
            <w:shd w:val="clear" w:color="auto" w:fill="auto"/>
            <w:tcMar>
              <w:left w:w="103" w:type="dxa"/>
            </w:tcMar>
            <w:vAlign w:val="center"/>
          </w:tcPr>
          <w:p w:rsidR="00240BB3" w:rsidP="00AD6438" w:rsidRDefault="00CC7AB7" w14:paraId="586E1AB2" w14:textId="5D6974D3">
            <w:pPr>
              <w:snapToGrid w:val="0"/>
              <w:jc w:val="center"/>
            </w:pPr>
            <w:r>
              <w:t>08</w:t>
            </w:r>
            <w:r w:rsidR="535060A1">
              <w:t>/08/2017</w:t>
            </w:r>
          </w:p>
        </w:tc>
        <w:tc>
          <w:tcPr>
            <w:tcW w:w="1843" w:type="dxa"/>
            <w:tcBorders>
              <w:left w:val="single" w:color="000001" w:sz="4" w:space="0"/>
              <w:bottom w:val="single" w:color="000001" w:sz="4" w:space="0"/>
            </w:tcBorders>
            <w:shd w:val="clear" w:color="auto" w:fill="auto"/>
            <w:tcMar>
              <w:left w:w="103" w:type="dxa"/>
            </w:tcMar>
            <w:vAlign w:val="center"/>
          </w:tcPr>
          <w:p w:rsidRPr="00302529" w:rsidR="00240BB3" w:rsidP="002A125A" w:rsidRDefault="002A125A" w14:paraId="13030BD6" w14:textId="539B953F">
            <w:pPr>
              <w:snapToGrid w:val="0"/>
              <w:jc w:val="center"/>
              <w:rPr>
                <w:b/>
              </w:rPr>
            </w:pPr>
            <w:r>
              <w:rPr>
                <w:b/>
              </w:rPr>
              <w:t>Marina Vilela</w:t>
            </w:r>
          </w:p>
        </w:tc>
        <w:tc>
          <w:tcPr>
            <w:tcW w:w="1420" w:type="dxa"/>
            <w:tcBorders>
              <w:left w:val="single" w:color="000001" w:sz="4" w:space="0"/>
              <w:bottom w:val="single" w:color="000001" w:sz="4" w:space="0"/>
              <w:right w:val="single" w:color="000001" w:sz="8" w:space="0"/>
            </w:tcBorders>
            <w:shd w:val="clear" w:color="auto" w:fill="auto"/>
            <w:tcMar>
              <w:left w:w="103" w:type="dxa"/>
            </w:tcMar>
            <w:vAlign w:val="center"/>
          </w:tcPr>
          <w:p w:rsidR="00240BB3" w:rsidP="00AD6438" w:rsidRDefault="00CC7AB7" w14:paraId="76E9DD2B" w14:textId="22FD7743">
            <w:pPr>
              <w:snapToGrid w:val="0"/>
              <w:jc w:val="center"/>
            </w:pPr>
            <w:r>
              <w:t>09/08/2017</w:t>
            </w:r>
          </w:p>
        </w:tc>
      </w:tr>
      <w:tr w:rsidR="00CC7AB7" w:rsidTr="6A6122DE" w14:paraId="6F93DD8D" w14:textId="77777777">
        <w:trPr>
          <w:cantSplit/>
          <w:trHeight w:val="275"/>
          <w:jc w:val="center"/>
        </w:trPr>
        <w:tc>
          <w:tcPr>
            <w:tcW w:w="1035" w:type="dxa"/>
            <w:tcBorders>
              <w:left w:val="single" w:color="000001" w:sz="8" w:space="0"/>
            </w:tcBorders>
            <w:shd w:val="clear" w:color="auto" w:fill="D0CECE"/>
            <w:tcMar>
              <w:left w:w="98" w:type="dxa"/>
            </w:tcMar>
            <w:vAlign w:val="center"/>
          </w:tcPr>
          <w:p w:rsidR="00CC7AB7" w:rsidP="00CC7AB7" w:rsidRDefault="00CC7AB7" w14:paraId="389CB282" w14:textId="41452AFF">
            <w:pPr>
              <w:jc w:val="center"/>
            </w:pPr>
            <w:r>
              <w:t>V0.2</w:t>
            </w:r>
          </w:p>
        </w:tc>
        <w:tc>
          <w:tcPr>
            <w:tcW w:w="1407" w:type="dxa"/>
            <w:tcBorders>
              <w:left w:val="single" w:color="000001" w:sz="4" w:space="0"/>
            </w:tcBorders>
            <w:shd w:val="clear" w:color="auto" w:fill="auto"/>
            <w:tcMar>
              <w:left w:w="103" w:type="dxa"/>
            </w:tcMar>
            <w:vAlign w:val="center"/>
          </w:tcPr>
          <w:p w:rsidRPr="00E7128B" w:rsidR="00CC7AB7" w:rsidP="00CC7AB7" w:rsidRDefault="00CC7AB7" w14:paraId="69A2A06A" w14:textId="77777777">
            <w:pPr>
              <w:snapToGrid w:val="0"/>
              <w:jc w:val="center"/>
              <w:rPr>
                <w:b/>
                <w:bCs/>
              </w:rPr>
            </w:pPr>
            <w:r w:rsidRPr="535060A1">
              <w:rPr>
                <w:b/>
                <w:bCs/>
              </w:rPr>
              <w:t>Luiz Felipe</w:t>
            </w:r>
          </w:p>
          <w:p w:rsidR="00CC7AB7" w:rsidP="00CC7AB7" w:rsidRDefault="00CC7AB7" w14:paraId="1EF0FA78" w14:textId="77777777">
            <w:pPr>
              <w:snapToGrid w:val="0"/>
              <w:jc w:val="center"/>
            </w:pPr>
            <w:r>
              <w:t>Pedro Henrique</w:t>
            </w:r>
          </w:p>
          <w:p w:rsidR="00CC7AB7" w:rsidP="00CC7AB7" w:rsidRDefault="00CC7AB7" w14:paraId="664114F8" w14:textId="1DC5A004">
            <w:pPr>
              <w:snapToGrid w:val="0"/>
              <w:jc w:val="center"/>
            </w:pPr>
            <w:r>
              <w:t>Karla Pereira</w:t>
            </w:r>
          </w:p>
        </w:tc>
        <w:tc>
          <w:tcPr>
            <w:tcW w:w="3346" w:type="dxa"/>
            <w:tcBorders>
              <w:left w:val="single" w:color="000001" w:sz="4" w:space="0"/>
            </w:tcBorders>
            <w:shd w:val="clear" w:color="auto" w:fill="auto"/>
            <w:tcMar>
              <w:left w:w="103" w:type="dxa"/>
            </w:tcMar>
            <w:vAlign w:val="center"/>
          </w:tcPr>
          <w:p w:rsidR="00CC7AB7" w:rsidP="00CC7AB7" w:rsidRDefault="00CC7AB7" w14:paraId="69CE5C63" w14:textId="15445BC4">
            <w:pPr>
              <w:snapToGrid w:val="0"/>
              <w:jc w:val="center"/>
            </w:pPr>
            <w:r>
              <w:t>Estimativas, EAP e Dicionário do EAP</w:t>
            </w:r>
          </w:p>
        </w:tc>
        <w:tc>
          <w:tcPr>
            <w:tcW w:w="1701" w:type="dxa"/>
            <w:tcBorders>
              <w:left w:val="single" w:color="000001" w:sz="4" w:space="0"/>
            </w:tcBorders>
            <w:shd w:val="clear" w:color="auto" w:fill="auto"/>
            <w:tcMar>
              <w:left w:w="103" w:type="dxa"/>
            </w:tcMar>
            <w:vAlign w:val="center"/>
          </w:tcPr>
          <w:p w:rsidR="00CC7AB7" w:rsidP="00CC7AB7" w:rsidRDefault="00CC7AB7" w14:paraId="2CBB2A31" w14:textId="2C6CB21E">
            <w:pPr>
              <w:snapToGrid w:val="0"/>
              <w:jc w:val="center"/>
            </w:pPr>
            <w:r>
              <w:t>21/08/2017</w:t>
            </w:r>
          </w:p>
        </w:tc>
        <w:tc>
          <w:tcPr>
            <w:tcW w:w="1843" w:type="dxa"/>
            <w:tcBorders>
              <w:left w:val="single" w:color="000001" w:sz="4" w:space="0"/>
            </w:tcBorders>
            <w:shd w:val="clear" w:color="auto" w:fill="auto"/>
            <w:tcMar>
              <w:left w:w="103" w:type="dxa"/>
            </w:tcMar>
            <w:vAlign w:val="center"/>
          </w:tcPr>
          <w:p w:rsidRPr="00302529" w:rsidR="00CC7AB7" w:rsidP="00CC7AB7" w:rsidRDefault="00CC7AB7" w14:paraId="234E66AE" w14:textId="606B4925">
            <w:pPr>
              <w:snapToGrid w:val="0"/>
              <w:jc w:val="center"/>
              <w:rPr>
                <w:b/>
                <w:bCs/>
              </w:rPr>
            </w:pPr>
            <w:r>
              <w:rPr>
                <w:b/>
              </w:rPr>
              <w:t>Marina Vilela</w:t>
            </w:r>
          </w:p>
        </w:tc>
        <w:tc>
          <w:tcPr>
            <w:tcW w:w="1420" w:type="dxa"/>
            <w:tcBorders>
              <w:left w:val="single" w:color="000001" w:sz="4" w:space="0"/>
              <w:right w:val="single" w:color="000001" w:sz="8" w:space="0"/>
            </w:tcBorders>
            <w:shd w:val="clear" w:color="auto" w:fill="auto"/>
            <w:tcMar>
              <w:left w:w="103" w:type="dxa"/>
            </w:tcMar>
            <w:vAlign w:val="center"/>
          </w:tcPr>
          <w:p w:rsidR="00CC7AB7" w:rsidP="00CC7AB7" w:rsidRDefault="00CC7AB7" w14:paraId="11C5E2A0" w14:textId="2A22A582">
            <w:pPr>
              <w:snapToGrid w:val="0"/>
              <w:jc w:val="center"/>
            </w:pPr>
            <w:r>
              <w:t>23/08/2017</w:t>
            </w:r>
          </w:p>
        </w:tc>
      </w:tr>
      <w:tr w:rsidR="00CC7AB7" w:rsidTr="6A6122DE" w14:paraId="31C6ADD0" w14:textId="77777777">
        <w:trPr>
          <w:cantSplit/>
          <w:trHeight w:val="275"/>
          <w:jc w:val="center"/>
        </w:trPr>
        <w:tc>
          <w:tcPr>
            <w:tcW w:w="1035" w:type="dxa"/>
            <w:tcBorders>
              <w:left w:val="single" w:color="000001" w:sz="8" w:space="0"/>
              <w:bottom w:val="single" w:color="000001" w:sz="4" w:space="0"/>
            </w:tcBorders>
            <w:shd w:val="clear" w:color="auto" w:fill="D0CECE"/>
            <w:tcMar>
              <w:left w:w="98" w:type="dxa"/>
            </w:tcMar>
            <w:vAlign w:val="center"/>
          </w:tcPr>
          <w:p w:rsidR="00CC7AB7" w:rsidP="00CC7AB7" w:rsidRDefault="00CC7AB7" w14:paraId="450917A4" w14:textId="21E763E5">
            <w:pPr>
              <w:jc w:val="center"/>
            </w:pPr>
            <w:r>
              <w:t>V0.3</w:t>
            </w:r>
          </w:p>
        </w:tc>
        <w:tc>
          <w:tcPr>
            <w:tcW w:w="1407" w:type="dxa"/>
            <w:tcBorders>
              <w:left w:val="single" w:color="000001" w:sz="4" w:space="0"/>
              <w:bottom w:val="single" w:color="000001" w:sz="4" w:space="0"/>
            </w:tcBorders>
            <w:shd w:val="clear" w:color="auto" w:fill="auto"/>
            <w:tcMar>
              <w:left w:w="103" w:type="dxa"/>
            </w:tcMar>
            <w:vAlign w:val="center"/>
          </w:tcPr>
          <w:p w:rsidRPr="00E7128B" w:rsidR="00CC7AB7" w:rsidP="00CC7AB7" w:rsidRDefault="00CC7AB7" w14:paraId="41988BCD" w14:textId="77777777">
            <w:pPr>
              <w:snapToGrid w:val="0"/>
              <w:jc w:val="center"/>
              <w:rPr>
                <w:b/>
                <w:bCs/>
              </w:rPr>
            </w:pPr>
            <w:r w:rsidRPr="535060A1">
              <w:rPr>
                <w:b/>
                <w:bCs/>
              </w:rPr>
              <w:t>Luiz Felipe</w:t>
            </w:r>
          </w:p>
          <w:p w:rsidR="00CC7AB7" w:rsidP="00CC7AB7" w:rsidRDefault="00CC7AB7" w14:paraId="143802DB" w14:textId="77777777">
            <w:pPr>
              <w:snapToGrid w:val="0"/>
              <w:jc w:val="center"/>
            </w:pPr>
            <w:r>
              <w:t>Pedro Henrique</w:t>
            </w:r>
          </w:p>
          <w:p w:rsidR="00CC7AB7" w:rsidP="00CC7AB7" w:rsidRDefault="00CC7AB7" w14:paraId="08DCD4A2" w14:textId="43D234B2">
            <w:pPr>
              <w:snapToGrid w:val="0"/>
              <w:jc w:val="center"/>
            </w:pPr>
            <w:r>
              <w:t>Karla Pereira</w:t>
            </w:r>
          </w:p>
        </w:tc>
        <w:tc>
          <w:tcPr>
            <w:tcW w:w="3346" w:type="dxa"/>
            <w:tcBorders>
              <w:left w:val="single" w:color="000001" w:sz="4" w:space="0"/>
              <w:bottom w:val="single" w:color="000001" w:sz="4" w:space="0"/>
            </w:tcBorders>
            <w:shd w:val="clear" w:color="auto" w:fill="auto"/>
            <w:tcMar>
              <w:left w:w="103" w:type="dxa"/>
            </w:tcMar>
            <w:vAlign w:val="center"/>
          </w:tcPr>
          <w:p w:rsidRPr="004E19FF" w:rsidR="00CC7AB7" w:rsidP="00CC7AB7" w:rsidRDefault="00CC7AB7" w14:paraId="1AD60D77" w14:textId="2EC76198">
            <w:pPr>
              <w:snapToGrid w:val="0"/>
              <w:jc w:val="center"/>
            </w:pPr>
            <w:r>
              <w:t>Diagrama de Casos de Uso e Fluxos de Evento</w:t>
            </w:r>
          </w:p>
        </w:tc>
        <w:tc>
          <w:tcPr>
            <w:tcW w:w="1701" w:type="dxa"/>
            <w:tcBorders>
              <w:left w:val="single" w:color="000001" w:sz="4" w:space="0"/>
              <w:bottom w:val="single" w:color="000001" w:sz="4" w:space="0"/>
            </w:tcBorders>
            <w:shd w:val="clear" w:color="auto" w:fill="auto"/>
            <w:tcMar>
              <w:left w:w="103" w:type="dxa"/>
            </w:tcMar>
            <w:vAlign w:val="center"/>
          </w:tcPr>
          <w:p w:rsidR="00CC7AB7" w:rsidP="00CC7AB7" w:rsidRDefault="00CC7AB7" w14:paraId="20CF5411" w14:noSpellErr="1" w14:textId="058AF250">
            <w:pPr>
              <w:snapToGrid w:val="0"/>
              <w:jc w:val="center"/>
            </w:pPr>
            <w:r w:rsidR="6A6122DE">
              <w:rPr/>
              <w:t>/08/2017</w:t>
            </w:r>
          </w:p>
        </w:tc>
        <w:tc>
          <w:tcPr>
            <w:tcW w:w="1843" w:type="dxa"/>
            <w:tcBorders>
              <w:left w:val="single" w:color="000001" w:sz="4" w:space="0"/>
              <w:bottom w:val="single" w:color="000001" w:sz="4" w:space="0"/>
            </w:tcBorders>
            <w:shd w:val="clear" w:color="auto" w:fill="auto"/>
            <w:tcMar>
              <w:left w:w="103" w:type="dxa"/>
            </w:tcMar>
            <w:vAlign w:val="center"/>
          </w:tcPr>
          <w:p w:rsidRPr="00302529" w:rsidR="00CC7AB7" w:rsidP="00CC7AB7" w:rsidRDefault="00CC7AB7" w14:paraId="4CD8CEBE" w14:textId="0EE200C3">
            <w:pPr>
              <w:snapToGrid w:val="0"/>
              <w:jc w:val="center"/>
              <w:rPr>
                <w:b/>
                <w:bCs/>
              </w:rPr>
            </w:pPr>
            <w:r>
              <w:rPr>
                <w:b/>
              </w:rPr>
              <w:t>Marina Vilela</w:t>
            </w:r>
          </w:p>
        </w:tc>
        <w:tc>
          <w:tcPr>
            <w:tcW w:w="1420" w:type="dxa"/>
            <w:tcBorders>
              <w:left w:val="single" w:color="000001" w:sz="4" w:space="0"/>
              <w:bottom w:val="single" w:color="000001" w:sz="4" w:space="0"/>
              <w:right w:val="single" w:color="000001" w:sz="8" w:space="0"/>
            </w:tcBorders>
            <w:shd w:val="clear" w:color="auto" w:fill="auto"/>
            <w:tcMar>
              <w:left w:w="103" w:type="dxa"/>
            </w:tcMar>
            <w:vAlign w:val="center"/>
          </w:tcPr>
          <w:p w:rsidR="00CC7AB7" w:rsidP="00CC7AB7" w:rsidRDefault="00CC7AB7" w14:paraId="34801C33" w14:textId="359838BC">
            <w:pPr>
              <w:snapToGrid w:val="0"/>
              <w:jc w:val="center"/>
            </w:pPr>
          </w:p>
        </w:tc>
      </w:tr>
    </w:tbl>
    <w:p w:rsidRPr="00240BB3" w:rsidR="0009003B" w:rsidRDefault="0009003B" w14:paraId="10F06BD7" w14:textId="7BC0D2BF">
      <w:pPr>
        <w:pStyle w:val="Comment"/>
        <w:rPr>
          <w:i w:val="0"/>
        </w:rPr>
      </w:pPr>
    </w:p>
    <w:p w:rsidRPr="00240BB3" w:rsidR="00240BB3" w:rsidRDefault="00240BB3" w14:paraId="2F61DA01" w14:textId="71BB747F">
      <w:pPr>
        <w:pStyle w:val="Comment"/>
        <w:rPr>
          <w:i w:val="0"/>
        </w:rPr>
      </w:pPr>
    </w:p>
    <w:p w:rsidRPr="00240BB3" w:rsidR="00240BB3" w:rsidRDefault="00240BB3" w14:paraId="3F7114A9" w14:textId="77777777">
      <w:pPr>
        <w:pStyle w:val="Comment"/>
        <w:rPr>
          <w:i w:val="0"/>
        </w:rPr>
      </w:pPr>
    </w:p>
    <w:p w:rsidR="0009003B" w:rsidRDefault="0009003B" w14:paraId="10F06BE5" w14:textId="77777777">
      <w:pPr>
        <w:pStyle w:val="Table-Text"/>
        <w:spacing w:before="0" w:after="0"/>
      </w:pPr>
    </w:p>
    <w:p w:rsidR="0009003B" w:rsidRDefault="0009003B" w14:paraId="10F06BE6" w14:textId="77777777">
      <w:pPr>
        <w:pStyle w:val="Heading1-FormatOnly"/>
        <w:spacing w:after="120"/>
        <w:sectPr w:rsidR="0009003B" w:rsidSect="009E0462">
          <w:headerReference w:type="even" r:id="rId12"/>
          <w:headerReference w:type="default" r:id="rId13"/>
          <w:footerReference w:type="even" r:id="rId14"/>
          <w:footerReference w:type="default" r:id="rId15"/>
          <w:headerReference w:type="first" r:id="rId16"/>
          <w:footerReference w:type="first" r:id="rId17"/>
          <w:pgSz w:w="12240" w:h="15840" w:orient="portrait"/>
          <w:pgMar w:top="720" w:right="720" w:bottom="720" w:left="720" w:header="720" w:footer="720" w:gutter="0"/>
          <w:cols w:space="720"/>
          <w:docGrid w:linePitch="360"/>
        </w:sectPr>
      </w:pPr>
      <w:bookmarkStart w:name="_Toc462218644" w:id="1"/>
      <w:r>
        <w:lastRenderedPageBreak/>
        <w:t>Índice</w:t>
      </w:r>
      <w:bookmarkEnd w:id="1"/>
    </w:p>
    <w:p w:rsidR="00DE2401" w:rsidP="00DE2401" w:rsidRDefault="0009003B" w14:paraId="27F98F55" w14:textId="46C3930A">
      <w:pPr>
        <w:pStyle w:val="Sumrio1"/>
        <w:tabs>
          <w:tab w:val="clear" w:pos="8640"/>
          <w:tab w:val="right" w:leader="dot" w:pos="10773"/>
        </w:tabs>
        <w:spacing w:before="0" w:after="0"/>
        <w:rPr>
          <w:rFonts w:asciiTheme="minorHAnsi" w:hAnsiTheme="minorHAnsi" w:eastAsiaTheme="minorEastAsia" w:cstheme="minorBidi"/>
          <w:b w:val="0"/>
          <w:smallCaps w:val="0"/>
          <w:noProof/>
          <w:sz w:val="22"/>
          <w:szCs w:val="22"/>
          <w:lang w:eastAsia="pt-BR"/>
        </w:rPr>
      </w:pPr>
      <w:r w:rsidRPr="00157D36">
        <w:rPr>
          <w:color w:val="000000" w:themeColor="text1"/>
        </w:rPr>
        <w:lastRenderedPageBreak/>
        <w:fldChar w:fldCharType="begin"/>
      </w:r>
      <w:r w:rsidRPr="00157D36">
        <w:rPr>
          <w:color w:val="000000" w:themeColor="text1"/>
        </w:rPr>
        <w:instrText xml:space="preserve"> TOC </w:instrText>
      </w:r>
      <w:r w:rsidRPr="00157D36">
        <w:rPr>
          <w:color w:val="000000" w:themeColor="text1"/>
        </w:rPr>
        <w:fldChar w:fldCharType="separate"/>
      </w:r>
      <w:r w:rsidR="00DE2401">
        <w:rPr>
          <w:noProof/>
        </w:rPr>
        <w:t>Tabela de Revisões</w:t>
      </w:r>
      <w:r w:rsidR="00DE2401">
        <w:rPr>
          <w:noProof/>
        </w:rPr>
        <w:tab/>
      </w:r>
      <w:r w:rsidR="00DE2401">
        <w:rPr>
          <w:noProof/>
        </w:rPr>
        <w:fldChar w:fldCharType="begin"/>
      </w:r>
      <w:r w:rsidR="00DE2401">
        <w:rPr>
          <w:noProof/>
        </w:rPr>
        <w:instrText xml:space="preserve"> PAGEREF _Toc462218643 \h </w:instrText>
      </w:r>
      <w:r w:rsidR="00DE2401">
        <w:rPr>
          <w:noProof/>
        </w:rPr>
      </w:r>
      <w:r w:rsidR="00DE2401">
        <w:rPr>
          <w:noProof/>
        </w:rPr>
        <w:fldChar w:fldCharType="separate"/>
      </w:r>
      <w:r w:rsidR="00804D41">
        <w:rPr>
          <w:noProof/>
        </w:rPr>
        <w:t>2</w:t>
      </w:r>
      <w:r w:rsidR="00DE2401">
        <w:rPr>
          <w:noProof/>
        </w:rPr>
        <w:fldChar w:fldCharType="end"/>
      </w:r>
    </w:p>
    <w:p w:rsidR="00DE2401" w:rsidP="00DE2401" w:rsidRDefault="00DE2401" w14:paraId="2BFC7C3B" w14:textId="2E08B181">
      <w:pPr>
        <w:pStyle w:val="Sumrio1"/>
        <w:tabs>
          <w:tab w:val="clear" w:pos="8640"/>
          <w:tab w:val="right" w:leader="dot" w:pos="10773"/>
        </w:tabs>
        <w:spacing w:before="0" w:after="0"/>
        <w:rPr>
          <w:rFonts w:asciiTheme="minorHAnsi" w:hAnsiTheme="minorHAnsi" w:eastAsiaTheme="minorEastAsia" w:cstheme="minorBidi"/>
          <w:b w:val="0"/>
          <w:smallCaps w:val="0"/>
          <w:noProof/>
          <w:sz w:val="22"/>
          <w:szCs w:val="22"/>
          <w:lang w:eastAsia="pt-BR"/>
        </w:rPr>
      </w:pPr>
      <w:r>
        <w:rPr>
          <w:noProof/>
        </w:rPr>
        <w:t>Índice</w:t>
      </w:r>
      <w:r>
        <w:rPr>
          <w:noProof/>
        </w:rPr>
        <w:tab/>
      </w:r>
      <w:r>
        <w:rPr>
          <w:noProof/>
        </w:rPr>
        <w:fldChar w:fldCharType="begin"/>
      </w:r>
      <w:r>
        <w:rPr>
          <w:noProof/>
        </w:rPr>
        <w:instrText xml:space="preserve"> PAGEREF _Toc462218644 \h </w:instrText>
      </w:r>
      <w:r>
        <w:rPr>
          <w:noProof/>
        </w:rPr>
      </w:r>
      <w:r>
        <w:rPr>
          <w:noProof/>
        </w:rPr>
        <w:fldChar w:fldCharType="separate"/>
      </w:r>
      <w:r w:rsidR="00804D41">
        <w:rPr>
          <w:noProof/>
        </w:rPr>
        <w:t>3</w:t>
      </w:r>
      <w:r>
        <w:rPr>
          <w:noProof/>
        </w:rPr>
        <w:fldChar w:fldCharType="end"/>
      </w:r>
    </w:p>
    <w:p w:rsidR="00DE2401" w:rsidP="00DE2401" w:rsidRDefault="00DE2401" w14:paraId="1036C0CC" w14:textId="5A0A2720">
      <w:pPr>
        <w:pStyle w:val="Sumrio1"/>
        <w:tabs>
          <w:tab w:val="clear" w:pos="8640"/>
          <w:tab w:val="left" w:pos="720"/>
          <w:tab w:val="right" w:leader="dot" w:pos="10773"/>
        </w:tabs>
        <w:spacing w:before="0" w:after="0"/>
        <w:rPr>
          <w:rFonts w:asciiTheme="minorHAnsi" w:hAnsiTheme="minorHAnsi" w:eastAsiaTheme="minorEastAsia" w:cstheme="minorBidi"/>
          <w:b w:val="0"/>
          <w:smallCaps w:val="0"/>
          <w:noProof/>
          <w:sz w:val="22"/>
          <w:szCs w:val="22"/>
          <w:lang w:eastAsia="pt-BR"/>
        </w:rPr>
      </w:pPr>
      <w:r>
        <w:rPr>
          <w:noProof/>
        </w:rPr>
        <w:t>1.</w:t>
      </w:r>
      <w:r>
        <w:rPr>
          <w:rFonts w:asciiTheme="minorHAnsi" w:hAnsiTheme="minorHAnsi" w:eastAsiaTheme="minorEastAsia" w:cstheme="minorBidi"/>
          <w:b w:val="0"/>
          <w:smallCaps w:val="0"/>
          <w:noProof/>
          <w:sz w:val="22"/>
          <w:szCs w:val="22"/>
          <w:lang w:eastAsia="pt-BR"/>
        </w:rPr>
        <w:tab/>
      </w:r>
      <w:r>
        <w:rPr>
          <w:noProof/>
        </w:rPr>
        <w:t>Lista de Figuras</w:t>
      </w:r>
      <w:r>
        <w:rPr>
          <w:noProof/>
        </w:rPr>
        <w:tab/>
      </w:r>
      <w:r>
        <w:rPr>
          <w:noProof/>
        </w:rPr>
        <w:fldChar w:fldCharType="begin"/>
      </w:r>
      <w:r>
        <w:rPr>
          <w:noProof/>
        </w:rPr>
        <w:instrText xml:space="preserve"> PAGEREF _Toc462218645 \h </w:instrText>
      </w:r>
      <w:r>
        <w:rPr>
          <w:noProof/>
        </w:rPr>
      </w:r>
      <w:r>
        <w:rPr>
          <w:noProof/>
        </w:rPr>
        <w:fldChar w:fldCharType="separate"/>
      </w:r>
      <w:r w:rsidR="00804D41">
        <w:rPr>
          <w:noProof/>
        </w:rPr>
        <w:t>4</w:t>
      </w:r>
      <w:r>
        <w:rPr>
          <w:noProof/>
        </w:rPr>
        <w:fldChar w:fldCharType="end"/>
      </w:r>
    </w:p>
    <w:p w:rsidR="00DE2401" w:rsidP="00DE2401" w:rsidRDefault="00DE2401" w14:paraId="1F8F1207" w14:textId="57DAA1A3">
      <w:pPr>
        <w:pStyle w:val="Sumrio1"/>
        <w:tabs>
          <w:tab w:val="clear" w:pos="8640"/>
          <w:tab w:val="left" w:pos="720"/>
          <w:tab w:val="right" w:leader="dot" w:pos="10773"/>
        </w:tabs>
        <w:spacing w:before="0" w:after="0"/>
        <w:rPr>
          <w:rFonts w:asciiTheme="minorHAnsi" w:hAnsiTheme="minorHAnsi" w:eastAsiaTheme="minorEastAsia" w:cstheme="minorBidi"/>
          <w:b w:val="0"/>
          <w:smallCaps w:val="0"/>
          <w:noProof/>
          <w:sz w:val="22"/>
          <w:szCs w:val="22"/>
          <w:lang w:eastAsia="pt-BR"/>
        </w:rPr>
      </w:pPr>
      <w:r>
        <w:rPr>
          <w:noProof/>
        </w:rPr>
        <w:t>2.</w:t>
      </w:r>
      <w:r>
        <w:rPr>
          <w:rFonts w:asciiTheme="minorHAnsi" w:hAnsiTheme="minorHAnsi" w:eastAsiaTheme="minorEastAsia" w:cstheme="minorBidi"/>
          <w:b w:val="0"/>
          <w:smallCaps w:val="0"/>
          <w:noProof/>
          <w:sz w:val="22"/>
          <w:szCs w:val="22"/>
          <w:lang w:eastAsia="pt-BR"/>
        </w:rPr>
        <w:tab/>
      </w:r>
      <w:r>
        <w:rPr>
          <w:noProof/>
        </w:rPr>
        <w:t>Lista de Tabelas</w:t>
      </w:r>
      <w:r>
        <w:rPr>
          <w:noProof/>
        </w:rPr>
        <w:tab/>
      </w:r>
      <w:r>
        <w:rPr>
          <w:noProof/>
        </w:rPr>
        <w:fldChar w:fldCharType="begin"/>
      </w:r>
      <w:r>
        <w:rPr>
          <w:noProof/>
        </w:rPr>
        <w:instrText xml:space="preserve"> PAGEREF _Toc462218646 \h </w:instrText>
      </w:r>
      <w:r>
        <w:rPr>
          <w:noProof/>
        </w:rPr>
      </w:r>
      <w:r>
        <w:rPr>
          <w:noProof/>
        </w:rPr>
        <w:fldChar w:fldCharType="separate"/>
      </w:r>
      <w:r w:rsidR="00804D41">
        <w:rPr>
          <w:noProof/>
        </w:rPr>
        <w:t>5</w:t>
      </w:r>
      <w:r>
        <w:rPr>
          <w:noProof/>
        </w:rPr>
        <w:fldChar w:fldCharType="end"/>
      </w:r>
    </w:p>
    <w:p w:rsidR="00DE2401" w:rsidP="00DE2401" w:rsidRDefault="00DE2401" w14:paraId="4EB347B2" w14:textId="021C4519">
      <w:pPr>
        <w:pStyle w:val="Sumrio1"/>
        <w:tabs>
          <w:tab w:val="clear" w:pos="8640"/>
          <w:tab w:val="left" w:pos="720"/>
          <w:tab w:val="right" w:leader="dot" w:pos="10773"/>
        </w:tabs>
        <w:spacing w:before="0" w:after="0"/>
        <w:rPr>
          <w:rFonts w:asciiTheme="minorHAnsi" w:hAnsiTheme="minorHAnsi" w:eastAsiaTheme="minorEastAsia" w:cstheme="minorBidi"/>
          <w:b w:val="0"/>
          <w:smallCaps w:val="0"/>
          <w:noProof/>
          <w:sz w:val="22"/>
          <w:szCs w:val="22"/>
          <w:lang w:eastAsia="pt-BR"/>
        </w:rPr>
      </w:pPr>
      <w:r>
        <w:rPr>
          <w:noProof/>
        </w:rPr>
        <w:t>3.</w:t>
      </w:r>
      <w:r>
        <w:rPr>
          <w:rFonts w:asciiTheme="minorHAnsi" w:hAnsiTheme="minorHAnsi" w:eastAsiaTheme="minorEastAsia" w:cstheme="minorBidi"/>
          <w:b w:val="0"/>
          <w:smallCaps w:val="0"/>
          <w:noProof/>
          <w:sz w:val="22"/>
          <w:szCs w:val="22"/>
          <w:lang w:eastAsia="pt-BR"/>
        </w:rPr>
        <w:tab/>
      </w:r>
      <w:r>
        <w:rPr>
          <w:noProof/>
        </w:rPr>
        <w:t>Introdução</w:t>
      </w:r>
      <w:r>
        <w:rPr>
          <w:noProof/>
        </w:rPr>
        <w:tab/>
      </w:r>
      <w:r>
        <w:rPr>
          <w:noProof/>
        </w:rPr>
        <w:fldChar w:fldCharType="begin"/>
      </w:r>
      <w:r>
        <w:rPr>
          <w:noProof/>
        </w:rPr>
        <w:instrText xml:space="preserve"> PAGEREF _Toc462218647 \h </w:instrText>
      </w:r>
      <w:r>
        <w:rPr>
          <w:noProof/>
        </w:rPr>
      </w:r>
      <w:r>
        <w:rPr>
          <w:noProof/>
        </w:rPr>
        <w:fldChar w:fldCharType="separate"/>
      </w:r>
      <w:r w:rsidR="00804D41">
        <w:rPr>
          <w:noProof/>
        </w:rPr>
        <w:t>6</w:t>
      </w:r>
      <w:r>
        <w:rPr>
          <w:noProof/>
        </w:rPr>
        <w:fldChar w:fldCharType="end"/>
      </w:r>
    </w:p>
    <w:p w:rsidR="00DE2401" w:rsidP="00DE2401" w:rsidRDefault="00DE2401" w14:paraId="4ED2577F" w14:textId="64A085CF">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sidRPr="0082394A">
        <w:rPr>
          <w:noProof/>
          <w:color w:val="000000"/>
        </w:rPr>
        <w:t>3.1</w:t>
      </w:r>
      <w:r>
        <w:rPr>
          <w:rFonts w:asciiTheme="minorHAnsi" w:hAnsiTheme="minorHAnsi" w:eastAsiaTheme="minorEastAsia" w:cstheme="minorBidi"/>
          <w:smallCaps w:val="0"/>
          <w:noProof/>
          <w:sz w:val="22"/>
          <w:szCs w:val="22"/>
          <w:lang w:eastAsia="pt-BR"/>
        </w:rPr>
        <w:tab/>
      </w:r>
      <w:r>
        <w:rPr>
          <w:noProof/>
        </w:rPr>
        <w:t>Definições, Acrônimos e Abreviaturas</w:t>
      </w:r>
      <w:r>
        <w:rPr>
          <w:noProof/>
        </w:rPr>
        <w:tab/>
      </w:r>
      <w:r>
        <w:rPr>
          <w:noProof/>
        </w:rPr>
        <w:fldChar w:fldCharType="begin"/>
      </w:r>
      <w:r>
        <w:rPr>
          <w:noProof/>
        </w:rPr>
        <w:instrText xml:space="preserve"> PAGEREF _Toc462218648 \h </w:instrText>
      </w:r>
      <w:r>
        <w:rPr>
          <w:noProof/>
        </w:rPr>
      </w:r>
      <w:r>
        <w:rPr>
          <w:noProof/>
        </w:rPr>
        <w:fldChar w:fldCharType="separate"/>
      </w:r>
      <w:r w:rsidR="00804D41">
        <w:rPr>
          <w:noProof/>
        </w:rPr>
        <w:t>6</w:t>
      </w:r>
      <w:r>
        <w:rPr>
          <w:noProof/>
        </w:rPr>
        <w:fldChar w:fldCharType="end"/>
      </w:r>
    </w:p>
    <w:p w:rsidR="00DE2401" w:rsidP="00DE2401" w:rsidRDefault="00DE2401" w14:paraId="76738930" w14:textId="3FE6B80D">
      <w:pPr>
        <w:pStyle w:val="Sumrio1"/>
        <w:tabs>
          <w:tab w:val="clear" w:pos="8640"/>
          <w:tab w:val="left" w:pos="720"/>
          <w:tab w:val="right" w:leader="dot" w:pos="10773"/>
        </w:tabs>
        <w:spacing w:before="0" w:after="0"/>
        <w:rPr>
          <w:rFonts w:asciiTheme="minorHAnsi" w:hAnsiTheme="minorHAnsi" w:eastAsiaTheme="minorEastAsia" w:cstheme="minorBidi"/>
          <w:b w:val="0"/>
          <w:smallCaps w:val="0"/>
          <w:noProof/>
          <w:sz w:val="22"/>
          <w:szCs w:val="22"/>
          <w:lang w:eastAsia="pt-BR"/>
        </w:rPr>
      </w:pPr>
      <w:r>
        <w:rPr>
          <w:noProof/>
        </w:rPr>
        <w:t>4.</w:t>
      </w:r>
      <w:r>
        <w:rPr>
          <w:rFonts w:asciiTheme="minorHAnsi" w:hAnsiTheme="minorHAnsi" w:eastAsiaTheme="minorEastAsia" w:cstheme="minorBidi"/>
          <w:b w:val="0"/>
          <w:smallCaps w:val="0"/>
          <w:noProof/>
          <w:sz w:val="22"/>
          <w:szCs w:val="22"/>
          <w:lang w:eastAsia="pt-BR"/>
        </w:rPr>
        <w:tab/>
      </w:r>
      <w:r>
        <w:rPr>
          <w:noProof/>
        </w:rPr>
        <w:t>Visão geral</w:t>
      </w:r>
      <w:r>
        <w:rPr>
          <w:noProof/>
        </w:rPr>
        <w:tab/>
      </w:r>
      <w:r>
        <w:rPr>
          <w:noProof/>
        </w:rPr>
        <w:fldChar w:fldCharType="begin"/>
      </w:r>
      <w:r>
        <w:rPr>
          <w:noProof/>
        </w:rPr>
        <w:instrText xml:space="preserve"> PAGEREF _Toc462218649 \h </w:instrText>
      </w:r>
      <w:r>
        <w:rPr>
          <w:noProof/>
        </w:rPr>
      </w:r>
      <w:r>
        <w:rPr>
          <w:noProof/>
        </w:rPr>
        <w:fldChar w:fldCharType="separate"/>
      </w:r>
      <w:r w:rsidR="00804D41">
        <w:rPr>
          <w:noProof/>
        </w:rPr>
        <w:t>7</w:t>
      </w:r>
      <w:r>
        <w:rPr>
          <w:noProof/>
        </w:rPr>
        <w:fldChar w:fldCharType="end"/>
      </w:r>
    </w:p>
    <w:p w:rsidR="00DE2401" w:rsidP="00DE2401" w:rsidRDefault="00DE2401" w14:paraId="4962DF69" w14:textId="6A30CC59">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Pr>
          <w:noProof/>
        </w:rPr>
        <w:t>4.1</w:t>
      </w:r>
      <w:r>
        <w:rPr>
          <w:rFonts w:asciiTheme="minorHAnsi" w:hAnsiTheme="minorHAnsi" w:eastAsiaTheme="minorEastAsia" w:cstheme="minorBidi"/>
          <w:smallCaps w:val="0"/>
          <w:noProof/>
          <w:sz w:val="22"/>
          <w:szCs w:val="22"/>
          <w:lang w:eastAsia="pt-BR"/>
        </w:rPr>
        <w:tab/>
      </w:r>
      <w:r>
        <w:rPr>
          <w:noProof/>
        </w:rPr>
        <w:t>Introdução</w:t>
      </w:r>
      <w:r>
        <w:rPr>
          <w:noProof/>
        </w:rPr>
        <w:tab/>
      </w:r>
      <w:r>
        <w:rPr>
          <w:noProof/>
        </w:rPr>
        <w:fldChar w:fldCharType="begin"/>
      </w:r>
      <w:r>
        <w:rPr>
          <w:noProof/>
        </w:rPr>
        <w:instrText xml:space="preserve"> PAGEREF _Toc462218650 \h </w:instrText>
      </w:r>
      <w:r>
        <w:rPr>
          <w:noProof/>
        </w:rPr>
      </w:r>
      <w:r>
        <w:rPr>
          <w:noProof/>
        </w:rPr>
        <w:fldChar w:fldCharType="separate"/>
      </w:r>
      <w:r w:rsidR="00804D41">
        <w:rPr>
          <w:noProof/>
        </w:rPr>
        <w:t>7</w:t>
      </w:r>
      <w:r>
        <w:rPr>
          <w:noProof/>
        </w:rPr>
        <w:fldChar w:fldCharType="end"/>
      </w:r>
    </w:p>
    <w:p w:rsidR="00DE2401" w:rsidP="00DE2401" w:rsidRDefault="00DE2401" w14:paraId="7121AB6A" w14:textId="7307759E">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sidRPr="0082394A">
        <w:rPr>
          <w:noProof/>
          <w:color w:val="000000"/>
        </w:rPr>
        <w:t>4.2</w:t>
      </w:r>
      <w:r>
        <w:rPr>
          <w:rFonts w:asciiTheme="minorHAnsi" w:hAnsiTheme="minorHAnsi" w:eastAsiaTheme="minorEastAsia" w:cstheme="minorBidi"/>
          <w:smallCaps w:val="0"/>
          <w:noProof/>
          <w:sz w:val="22"/>
          <w:szCs w:val="22"/>
          <w:lang w:eastAsia="pt-BR"/>
        </w:rPr>
        <w:tab/>
      </w:r>
      <w:r>
        <w:rPr>
          <w:noProof/>
        </w:rPr>
        <w:t>Escopo</w:t>
      </w:r>
      <w:r>
        <w:rPr>
          <w:noProof/>
        </w:rPr>
        <w:tab/>
      </w:r>
      <w:r>
        <w:rPr>
          <w:noProof/>
        </w:rPr>
        <w:fldChar w:fldCharType="begin"/>
      </w:r>
      <w:r>
        <w:rPr>
          <w:noProof/>
        </w:rPr>
        <w:instrText xml:space="preserve"> PAGEREF _Toc462218651 \h </w:instrText>
      </w:r>
      <w:r>
        <w:rPr>
          <w:noProof/>
        </w:rPr>
      </w:r>
      <w:r>
        <w:rPr>
          <w:noProof/>
        </w:rPr>
        <w:fldChar w:fldCharType="separate"/>
      </w:r>
      <w:r w:rsidR="00804D41">
        <w:rPr>
          <w:noProof/>
        </w:rPr>
        <w:t>7</w:t>
      </w:r>
      <w:r>
        <w:rPr>
          <w:noProof/>
        </w:rPr>
        <w:fldChar w:fldCharType="end"/>
      </w:r>
    </w:p>
    <w:p w:rsidR="00DE2401" w:rsidP="00DE2401" w:rsidRDefault="00DE2401" w14:paraId="33B9ED68" w14:textId="047DB16C">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sidRPr="0082394A">
        <w:rPr>
          <w:noProof/>
          <w:color w:val="000000"/>
        </w:rPr>
        <w:t>4.3</w:t>
      </w:r>
      <w:r>
        <w:rPr>
          <w:rFonts w:asciiTheme="minorHAnsi" w:hAnsiTheme="minorHAnsi" w:eastAsiaTheme="minorEastAsia" w:cstheme="minorBidi"/>
          <w:smallCaps w:val="0"/>
          <w:noProof/>
          <w:sz w:val="22"/>
          <w:szCs w:val="22"/>
          <w:lang w:eastAsia="pt-BR"/>
        </w:rPr>
        <w:tab/>
      </w:r>
      <w:r>
        <w:rPr>
          <w:noProof/>
        </w:rPr>
        <w:t>Descrição de funcionamento</w:t>
      </w:r>
      <w:r>
        <w:rPr>
          <w:noProof/>
        </w:rPr>
        <w:tab/>
      </w:r>
      <w:r>
        <w:rPr>
          <w:noProof/>
        </w:rPr>
        <w:fldChar w:fldCharType="begin"/>
      </w:r>
      <w:r>
        <w:rPr>
          <w:noProof/>
        </w:rPr>
        <w:instrText xml:space="preserve"> PAGEREF _Toc462218652 \h </w:instrText>
      </w:r>
      <w:r>
        <w:rPr>
          <w:noProof/>
        </w:rPr>
      </w:r>
      <w:r>
        <w:rPr>
          <w:noProof/>
        </w:rPr>
        <w:fldChar w:fldCharType="separate"/>
      </w:r>
      <w:r w:rsidR="00804D41">
        <w:rPr>
          <w:noProof/>
        </w:rPr>
        <w:t>7</w:t>
      </w:r>
      <w:r>
        <w:rPr>
          <w:noProof/>
        </w:rPr>
        <w:fldChar w:fldCharType="end"/>
      </w:r>
    </w:p>
    <w:p w:rsidR="00DE2401" w:rsidP="00DE2401" w:rsidRDefault="00DE2401" w14:paraId="7ED577D5" w14:textId="20CE4ACF">
      <w:pPr>
        <w:pStyle w:val="Sumrio1"/>
        <w:tabs>
          <w:tab w:val="clear" w:pos="8640"/>
          <w:tab w:val="left" w:pos="720"/>
          <w:tab w:val="right" w:leader="dot" w:pos="10773"/>
        </w:tabs>
        <w:spacing w:before="0" w:after="0"/>
        <w:rPr>
          <w:rFonts w:asciiTheme="minorHAnsi" w:hAnsiTheme="minorHAnsi" w:eastAsiaTheme="minorEastAsia" w:cstheme="minorBidi"/>
          <w:b w:val="0"/>
          <w:smallCaps w:val="0"/>
          <w:noProof/>
          <w:sz w:val="22"/>
          <w:szCs w:val="22"/>
          <w:lang w:eastAsia="pt-BR"/>
        </w:rPr>
      </w:pPr>
      <w:r>
        <w:rPr>
          <w:noProof/>
        </w:rPr>
        <w:t>5.</w:t>
      </w:r>
      <w:r>
        <w:rPr>
          <w:rFonts w:asciiTheme="minorHAnsi" w:hAnsiTheme="minorHAnsi" w:eastAsiaTheme="minorEastAsia" w:cstheme="minorBidi"/>
          <w:b w:val="0"/>
          <w:smallCaps w:val="0"/>
          <w:noProof/>
          <w:sz w:val="22"/>
          <w:szCs w:val="22"/>
          <w:lang w:eastAsia="pt-BR"/>
        </w:rPr>
        <w:tab/>
      </w:r>
      <w:r>
        <w:rPr>
          <w:noProof/>
        </w:rPr>
        <w:t>Especificação de Requisitos</w:t>
      </w:r>
      <w:r>
        <w:rPr>
          <w:noProof/>
        </w:rPr>
        <w:tab/>
      </w:r>
      <w:r>
        <w:rPr>
          <w:noProof/>
        </w:rPr>
        <w:fldChar w:fldCharType="begin"/>
      </w:r>
      <w:r>
        <w:rPr>
          <w:noProof/>
        </w:rPr>
        <w:instrText xml:space="preserve"> PAGEREF _Toc462218653 \h </w:instrText>
      </w:r>
      <w:r>
        <w:rPr>
          <w:noProof/>
        </w:rPr>
      </w:r>
      <w:r>
        <w:rPr>
          <w:noProof/>
        </w:rPr>
        <w:fldChar w:fldCharType="separate"/>
      </w:r>
      <w:r w:rsidR="00804D41">
        <w:rPr>
          <w:noProof/>
        </w:rPr>
        <w:t>9</w:t>
      </w:r>
      <w:r>
        <w:rPr>
          <w:noProof/>
        </w:rPr>
        <w:fldChar w:fldCharType="end"/>
      </w:r>
    </w:p>
    <w:p w:rsidR="00DE2401" w:rsidP="00DE2401" w:rsidRDefault="00DE2401" w14:paraId="5E632A67" w14:textId="3DEC99C2">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Pr>
          <w:noProof/>
        </w:rPr>
        <w:t>5.1</w:t>
      </w:r>
      <w:r>
        <w:rPr>
          <w:rFonts w:asciiTheme="minorHAnsi" w:hAnsiTheme="minorHAnsi" w:eastAsiaTheme="minorEastAsia" w:cstheme="minorBidi"/>
          <w:smallCaps w:val="0"/>
          <w:noProof/>
          <w:sz w:val="22"/>
          <w:szCs w:val="22"/>
          <w:lang w:eastAsia="pt-BR"/>
        </w:rPr>
        <w:tab/>
      </w:r>
      <w:r>
        <w:rPr>
          <w:noProof/>
        </w:rPr>
        <w:t>Requisitos Funcionais</w:t>
      </w:r>
      <w:r>
        <w:rPr>
          <w:noProof/>
        </w:rPr>
        <w:tab/>
      </w:r>
      <w:r>
        <w:rPr>
          <w:noProof/>
        </w:rPr>
        <w:fldChar w:fldCharType="begin"/>
      </w:r>
      <w:r>
        <w:rPr>
          <w:noProof/>
        </w:rPr>
        <w:instrText xml:space="preserve"> PAGEREF _Toc462218654 \h </w:instrText>
      </w:r>
      <w:r>
        <w:rPr>
          <w:noProof/>
        </w:rPr>
      </w:r>
      <w:r>
        <w:rPr>
          <w:noProof/>
        </w:rPr>
        <w:fldChar w:fldCharType="separate"/>
      </w:r>
      <w:r w:rsidR="00804D41">
        <w:rPr>
          <w:noProof/>
        </w:rPr>
        <w:t>9</w:t>
      </w:r>
      <w:r>
        <w:rPr>
          <w:noProof/>
        </w:rPr>
        <w:fldChar w:fldCharType="end"/>
      </w:r>
    </w:p>
    <w:p w:rsidRPr="00DE2401" w:rsidR="00DE2401" w:rsidP="00DE2401" w:rsidRDefault="00DE2401" w14:paraId="1D5E8D5C" w14:textId="258D8CAB">
      <w:pPr>
        <w:pStyle w:val="Sumrio3"/>
        <w:tabs>
          <w:tab w:val="clear" w:pos="8640"/>
          <w:tab w:val="left" w:pos="1132"/>
          <w:tab w:val="right" w:leader="dot" w:pos="10773"/>
        </w:tabs>
        <w:rPr>
          <w:rFonts w:asciiTheme="minorHAnsi" w:hAnsiTheme="minorHAnsi" w:eastAsiaTheme="minorEastAsia" w:cstheme="minorBidi"/>
          <w:i w:val="0"/>
          <w:noProof/>
          <w:sz w:val="22"/>
          <w:szCs w:val="22"/>
          <w:lang w:eastAsia="pt-BR"/>
        </w:rPr>
      </w:pPr>
      <w:r w:rsidRPr="00DE2401">
        <w:rPr>
          <w:i w:val="0"/>
          <w:noProof/>
        </w:rPr>
        <w:t>5.1.1</w:t>
      </w:r>
      <w:r w:rsidRPr="00DE2401">
        <w:rPr>
          <w:rFonts w:asciiTheme="minorHAnsi" w:hAnsiTheme="minorHAnsi" w:eastAsiaTheme="minorEastAsia" w:cstheme="minorBidi"/>
          <w:i w:val="0"/>
          <w:noProof/>
          <w:sz w:val="22"/>
          <w:szCs w:val="22"/>
          <w:lang w:eastAsia="pt-BR"/>
        </w:rPr>
        <w:tab/>
      </w:r>
      <w:r w:rsidRPr="00DE2401">
        <w:rPr>
          <w:i w:val="0"/>
          <w:noProof/>
        </w:rPr>
        <w:t>Req.1 - Efetuar o cadastro dos clientes de acesso</w:t>
      </w:r>
      <w:r w:rsidRPr="00DE2401">
        <w:rPr>
          <w:i w:val="0"/>
          <w:noProof/>
        </w:rPr>
        <w:tab/>
      </w:r>
      <w:r w:rsidRPr="00DE2401">
        <w:rPr>
          <w:i w:val="0"/>
          <w:noProof/>
        </w:rPr>
        <w:fldChar w:fldCharType="begin"/>
      </w:r>
      <w:r w:rsidRPr="00DE2401">
        <w:rPr>
          <w:i w:val="0"/>
          <w:noProof/>
        </w:rPr>
        <w:instrText xml:space="preserve"> PAGEREF _Toc462218655 \h </w:instrText>
      </w:r>
      <w:r w:rsidRPr="00DE2401">
        <w:rPr>
          <w:i w:val="0"/>
          <w:noProof/>
        </w:rPr>
      </w:r>
      <w:r w:rsidRPr="00DE2401">
        <w:rPr>
          <w:i w:val="0"/>
          <w:noProof/>
        </w:rPr>
        <w:fldChar w:fldCharType="separate"/>
      </w:r>
      <w:r w:rsidR="00804D41">
        <w:rPr>
          <w:i w:val="0"/>
          <w:noProof/>
        </w:rPr>
        <w:t>9</w:t>
      </w:r>
      <w:r w:rsidRPr="00DE2401">
        <w:rPr>
          <w:i w:val="0"/>
          <w:noProof/>
        </w:rPr>
        <w:fldChar w:fldCharType="end"/>
      </w:r>
    </w:p>
    <w:p w:rsidRPr="00DE2401" w:rsidR="00DE2401" w:rsidP="00DE2401" w:rsidRDefault="00DE2401" w14:paraId="4F61B107" w14:textId="1B9E32B3">
      <w:pPr>
        <w:pStyle w:val="Sumrio3"/>
        <w:tabs>
          <w:tab w:val="clear" w:pos="8640"/>
          <w:tab w:val="left" w:pos="1132"/>
          <w:tab w:val="right" w:leader="dot" w:pos="10773"/>
        </w:tabs>
        <w:rPr>
          <w:rFonts w:asciiTheme="minorHAnsi" w:hAnsiTheme="minorHAnsi" w:eastAsiaTheme="minorEastAsia" w:cstheme="minorBidi"/>
          <w:i w:val="0"/>
          <w:noProof/>
          <w:sz w:val="22"/>
          <w:szCs w:val="22"/>
          <w:lang w:eastAsia="pt-BR"/>
        </w:rPr>
      </w:pPr>
      <w:r w:rsidRPr="00DE2401">
        <w:rPr>
          <w:i w:val="0"/>
          <w:noProof/>
        </w:rPr>
        <w:t>5.1.2</w:t>
      </w:r>
      <w:r w:rsidRPr="00DE2401">
        <w:rPr>
          <w:rFonts w:asciiTheme="minorHAnsi" w:hAnsiTheme="minorHAnsi" w:eastAsiaTheme="minorEastAsia" w:cstheme="minorBidi"/>
          <w:i w:val="0"/>
          <w:noProof/>
          <w:sz w:val="22"/>
          <w:szCs w:val="22"/>
          <w:lang w:eastAsia="pt-BR"/>
        </w:rPr>
        <w:tab/>
      </w:r>
      <w:r w:rsidRPr="00DE2401">
        <w:rPr>
          <w:i w:val="0"/>
          <w:noProof/>
        </w:rPr>
        <w:t>Req.2 - Exibir o relatório de backups</w:t>
      </w:r>
      <w:r w:rsidRPr="00DE2401">
        <w:rPr>
          <w:i w:val="0"/>
          <w:noProof/>
        </w:rPr>
        <w:tab/>
      </w:r>
      <w:r w:rsidRPr="00DE2401">
        <w:rPr>
          <w:i w:val="0"/>
          <w:noProof/>
        </w:rPr>
        <w:fldChar w:fldCharType="begin"/>
      </w:r>
      <w:r w:rsidRPr="00DE2401">
        <w:rPr>
          <w:i w:val="0"/>
          <w:noProof/>
        </w:rPr>
        <w:instrText xml:space="preserve"> PAGEREF _Toc462218656 \h </w:instrText>
      </w:r>
      <w:r w:rsidRPr="00DE2401">
        <w:rPr>
          <w:i w:val="0"/>
          <w:noProof/>
        </w:rPr>
      </w:r>
      <w:r w:rsidRPr="00DE2401">
        <w:rPr>
          <w:i w:val="0"/>
          <w:noProof/>
        </w:rPr>
        <w:fldChar w:fldCharType="separate"/>
      </w:r>
      <w:r w:rsidR="00804D41">
        <w:rPr>
          <w:i w:val="0"/>
          <w:noProof/>
        </w:rPr>
        <w:t>9</w:t>
      </w:r>
      <w:r w:rsidRPr="00DE2401">
        <w:rPr>
          <w:i w:val="0"/>
          <w:noProof/>
        </w:rPr>
        <w:fldChar w:fldCharType="end"/>
      </w:r>
    </w:p>
    <w:p w:rsidR="00DE2401" w:rsidP="00DE2401" w:rsidRDefault="00DE2401" w14:paraId="71D132A1" w14:textId="22F72311">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Pr>
          <w:noProof/>
        </w:rPr>
        <w:t>5.2</w:t>
      </w:r>
      <w:r>
        <w:rPr>
          <w:rFonts w:asciiTheme="minorHAnsi" w:hAnsiTheme="minorHAnsi" w:eastAsiaTheme="minorEastAsia" w:cstheme="minorBidi"/>
          <w:smallCaps w:val="0"/>
          <w:noProof/>
          <w:sz w:val="22"/>
          <w:szCs w:val="22"/>
          <w:lang w:eastAsia="pt-BR"/>
        </w:rPr>
        <w:tab/>
      </w:r>
      <w:r>
        <w:rPr>
          <w:noProof/>
        </w:rPr>
        <w:t>Diagrama de Casos de Uso</w:t>
      </w:r>
      <w:r>
        <w:rPr>
          <w:noProof/>
        </w:rPr>
        <w:tab/>
      </w:r>
      <w:r>
        <w:rPr>
          <w:noProof/>
        </w:rPr>
        <w:fldChar w:fldCharType="begin"/>
      </w:r>
      <w:r>
        <w:rPr>
          <w:noProof/>
        </w:rPr>
        <w:instrText xml:space="preserve"> PAGEREF _Toc462218657 \h </w:instrText>
      </w:r>
      <w:r>
        <w:rPr>
          <w:noProof/>
        </w:rPr>
      </w:r>
      <w:r>
        <w:rPr>
          <w:noProof/>
        </w:rPr>
        <w:fldChar w:fldCharType="separate"/>
      </w:r>
      <w:r w:rsidR="00804D41">
        <w:rPr>
          <w:noProof/>
        </w:rPr>
        <w:t>10</w:t>
      </w:r>
      <w:r>
        <w:rPr>
          <w:noProof/>
        </w:rPr>
        <w:fldChar w:fldCharType="end"/>
      </w:r>
    </w:p>
    <w:p w:rsidRPr="00DE2401" w:rsidR="00DE2401" w:rsidP="00DE2401" w:rsidRDefault="00DE2401" w14:paraId="01904992" w14:textId="3A4426D2">
      <w:pPr>
        <w:pStyle w:val="Sumrio3"/>
        <w:tabs>
          <w:tab w:val="clear" w:pos="8640"/>
          <w:tab w:val="left" w:pos="1132"/>
          <w:tab w:val="right" w:leader="dot" w:pos="10773"/>
        </w:tabs>
        <w:rPr>
          <w:rFonts w:asciiTheme="minorHAnsi" w:hAnsiTheme="minorHAnsi" w:eastAsiaTheme="minorEastAsia" w:cstheme="minorBidi"/>
          <w:i w:val="0"/>
          <w:noProof/>
          <w:sz w:val="22"/>
          <w:szCs w:val="22"/>
          <w:lang w:eastAsia="pt-BR"/>
        </w:rPr>
      </w:pPr>
      <w:r w:rsidRPr="00DE2401">
        <w:rPr>
          <w:i w:val="0"/>
          <w:noProof/>
        </w:rPr>
        <w:t>5.2.1</w:t>
      </w:r>
      <w:r w:rsidRPr="00DE2401">
        <w:rPr>
          <w:rFonts w:asciiTheme="minorHAnsi" w:hAnsiTheme="minorHAnsi" w:eastAsiaTheme="minorEastAsia" w:cstheme="minorBidi"/>
          <w:i w:val="0"/>
          <w:noProof/>
          <w:sz w:val="22"/>
          <w:szCs w:val="22"/>
          <w:lang w:eastAsia="pt-BR"/>
        </w:rPr>
        <w:tab/>
      </w:r>
      <w:r w:rsidRPr="00DE2401">
        <w:rPr>
          <w:i w:val="0"/>
          <w:noProof/>
        </w:rPr>
        <w:t>Descrição dos Atores</w:t>
      </w:r>
      <w:r w:rsidRPr="00DE2401">
        <w:rPr>
          <w:i w:val="0"/>
          <w:noProof/>
        </w:rPr>
        <w:tab/>
      </w:r>
      <w:r w:rsidRPr="00DE2401">
        <w:rPr>
          <w:i w:val="0"/>
          <w:noProof/>
        </w:rPr>
        <w:fldChar w:fldCharType="begin"/>
      </w:r>
      <w:r w:rsidRPr="00DE2401">
        <w:rPr>
          <w:i w:val="0"/>
          <w:noProof/>
        </w:rPr>
        <w:instrText xml:space="preserve"> PAGEREF _Toc462218658 \h </w:instrText>
      </w:r>
      <w:r w:rsidRPr="00DE2401">
        <w:rPr>
          <w:i w:val="0"/>
          <w:noProof/>
        </w:rPr>
      </w:r>
      <w:r w:rsidRPr="00DE2401">
        <w:rPr>
          <w:i w:val="0"/>
          <w:noProof/>
        </w:rPr>
        <w:fldChar w:fldCharType="separate"/>
      </w:r>
      <w:r w:rsidR="00804D41">
        <w:rPr>
          <w:i w:val="0"/>
          <w:noProof/>
        </w:rPr>
        <w:t>10</w:t>
      </w:r>
      <w:r w:rsidRPr="00DE2401">
        <w:rPr>
          <w:i w:val="0"/>
          <w:noProof/>
        </w:rPr>
        <w:fldChar w:fldCharType="end"/>
      </w:r>
    </w:p>
    <w:p w:rsidRPr="00DE2401" w:rsidR="00DE2401" w:rsidP="00DE2401" w:rsidRDefault="00DE2401" w14:paraId="17631BEA" w14:textId="787CDCEF">
      <w:pPr>
        <w:pStyle w:val="Sumrio3"/>
        <w:tabs>
          <w:tab w:val="clear" w:pos="8640"/>
          <w:tab w:val="left" w:pos="1132"/>
          <w:tab w:val="right" w:leader="dot" w:pos="10773"/>
        </w:tabs>
        <w:rPr>
          <w:rFonts w:asciiTheme="minorHAnsi" w:hAnsiTheme="minorHAnsi" w:eastAsiaTheme="minorEastAsia" w:cstheme="minorBidi"/>
          <w:i w:val="0"/>
          <w:noProof/>
          <w:sz w:val="22"/>
          <w:szCs w:val="22"/>
          <w:lang w:eastAsia="pt-BR"/>
        </w:rPr>
      </w:pPr>
      <w:r w:rsidRPr="00DE2401">
        <w:rPr>
          <w:i w:val="0"/>
          <w:noProof/>
        </w:rPr>
        <w:t>5.2.2</w:t>
      </w:r>
      <w:r w:rsidRPr="00DE2401">
        <w:rPr>
          <w:rFonts w:asciiTheme="minorHAnsi" w:hAnsiTheme="minorHAnsi" w:eastAsiaTheme="minorEastAsia" w:cstheme="minorBidi"/>
          <w:i w:val="0"/>
          <w:noProof/>
          <w:sz w:val="22"/>
          <w:szCs w:val="22"/>
          <w:lang w:eastAsia="pt-BR"/>
        </w:rPr>
        <w:tab/>
      </w:r>
      <w:r w:rsidRPr="00DE2401">
        <w:rPr>
          <w:i w:val="0"/>
          <w:noProof/>
        </w:rPr>
        <w:t>Descrição dos Casos de Uso</w:t>
      </w:r>
      <w:r w:rsidRPr="00DE2401">
        <w:rPr>
          <w:i w:val="0"/>
          <w:noProof/>
        </w:rPr>
        <w:tab/>
      </w:r>
      <w:r w:rsidRPr="00DE2401">
        <w:rPr>
          <w:i w:val="0"/>
          <w:noProof/>
        </w:rPr>
        <w:fldChar w:fldCharType="begin"/>
      </w:r>
      <w:r w:rsidRPr="00DE2401">
        <w:rPr>
          <w:i w:val="0"/>
          <w:noProof/>
        </w:rPr>
        <w:instrText xml:space="preserve"> PAGEREF _Toc462218659 \h </w:instrText>
      </w:r>
      <w:r w:rsidRPr="00DE2401">
        <w:rPr>
          <w:i w:val="0"/>
          <w:noProof/>
        </w:rPr>
      </w:r>
      <w:r w:rsidRPr="00DE2401">
        <w:rPr>
          <w:i w:val="0"/>
          <w:noProof/>
        </w:rPr>
        <w:fldChar w:fldCharType="separate"/>
      </w:r>
      <w:r w:rsidR="00804D41">
        <w:rPr>
          <w:i w:val="0"/>
          <w:noProof/>
        </w:rPr>
        <w:t>10</w:t>
      </w:r>
      <w:r w:rsidRPr="00DE2401">
        <w:rPr>
          <w:i w:val="0"/>
          <w:noProof/>
        </w:rPr>
        <w:fldChar w:fldCharType="end"/>
      </w:r>
    </w:p>
    <w:p w:rsidR="00DE2401" w:rsidP="00DE2401" w:rsidRDefault="00DE2401" w14:paraId="5032AA7D" w14:textId="23D4EEDE">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Pr>
          <w:noProof/>
        </w:rPr>
        <w:t>5.3</w:t>
      </w:r>
      <w:r>
        <w:rPr>
          <w:rFonts w:asciiTheme="minorHAnsi" w:hAnsiTheme="minorHAnsi" w:eastAsiaTheme="minorEastAsia" w:cstheme="minorBidi"/>
          <w:smallCaps w:val="0"/>
          <w:noProof/>
          <w:sz w:val="22"/>
          <w:szCs w:val="22"/>
          <w:lang w:eastAsia="pt-BR"/>
        </w:rPr>
        <w:tab/>
      </w:r>
      <w:r>
        <w:rPr>
          <w:noProof/>
        </w:rPr>
        <w:t>Fluxos de Eventos de Casos de Uso</w:t>
      </w:r>
      <w:r>
        <w:rPr>
          <w:noProof/>
        </w:rPr>
        <w:tab/>
      </w:r>
      <w:r>
        <w:rPr>
          <w:noProof/>
        </w:rPr>
        <w:fldChar w:fldCharType="begin"/>
      </w:r>
      <w:r>
        <w:rPr>
          <w:noProof/>
        </w:rPr>
        <w:instrText xml:space="preserve"> PAGEREF _Toc462218660 \h </w:instrText>
      </w:r>
      <w:r>
        <w:rPr>
          <w:noProof/>
        </w:rPr>
      </w:r>
      <w:r>
        <w:rPr>
          <w:noProof/>
        </w:rPr>
        <w:fldChar w:fldCharType="separate"/>
      </w:r>
      <w:r w:rsidR="00804D41">
        <w:rPr>
          <w:noProof/>
        </w:rPr>
        <w:t>11</w:t>
      </w:r>
      <w:r>
        <w:rPr>
          <w:noProof/>
        </w:rPr>
        <w:fldChar w:fldCharType="end"/>
      </w:r>
    </w:p>
    <w:p w:rsidRPr="00DE2401" w:rsidR="00DE2401" w:rsidP="00DE2401" w:rsidRDefault="00DE2401" w14:paraId="42C35184" w14:textId="35B5F095">
      <w:pPr>
        <w:pStyle w:val="Sumrio3"/>
        <w:tabs>
          <w:tab w:val="clear" w:pos="8640"/>
          <w:tab w:val="left" w:pos="1132"/>
          <w:tab w:val="right" w:leader="dot" w:pos="10773"/>
        </w:tabs>
        <w:rPr>
          <w:rFonts w:asciiTheme="minorHAnsi" w:hAnsiTheme="minorHAnsi" w:eastAsiaTheme="minorEastAsia" w:cstheme="minorBidi"/>
          <w:i w:val="0"/>
          <w:noProof/>
          <w:sz w:val="22"/>
          <w:szCs w:val="22"/>
          <w:lang w:eastAsia="pt-BR"/>
        </w:rPr>
      </w:pPr>
      <w:r w:rsidRPr="00DE2401">
        <w:rPr>
          <w:i w:val="0"/>
          <w:noProof/>
        </w:rPr>
        <w:t>5.3.1</w:t>
      </w:r>
      <w:r w:rsidRPr="00DE2401">
        <w:rPr>
          <w:rFonts w:asciiTheme="minorHAnsi" w:hAnsiTheme="minorHAnsi" w:eastAsiaTheme="minorEastAsia" w:cstheme="minorBidi"/>
          <w:i w:val="0"/>
          <w:noProof/>
          <w:sz w:val="22"/>
          <w:szCs w:val="22"/>
          <w:lang w:eastAsia="pt-BR"/>
        </w:rPr>
        <w:tab/>
      </w:r>
      <w:r w:rsidRPr="00DE2401">
        <w:rPr>
          <w:i w:val="0"/>
          <w:noProof/>
        </w:rPr>
        <w:t>Login do Administrador</w:t>
      </w:r>
      <w:r w:rsidRPr="00DE2401">
        <w:rPr>
          <w:i w:val="0"/>
          <w:noProof/>
        </w:rPr>
        <w:tab/>
      </w:r>
      <w:r w:rsidRPr="00DE2401">
        <w:rPr>
          <w:i w:val="0"/>
          <w:noProof/>
        </w:rPr>
        <w:fldChar w:fldCharType="begin"/>
      </w:r>
      <w:r w:rsidRPr="00DE2401">
        <w:rPr>
          <w:i w:val="0"/>
          <w:noProof/>
        </w:rPr>
        <w:instrText xml:space="preserve"> PAGEREF _Toc462218661 \h </w:instrText>
      </w:r>
      <w:r w:rsidRPr="00DE2401">
        <w:rPr>
          <w:i w:val="0"/>
          <w:noProof/>
        </w:rPr>
      </w:r>
      <w:r w:rsidRPr="00DE2401">
        <w:rPr>
          <w:i w:val="0"/>
          <w:noProof/>
        </w:rPr>
        <w:fldChar w:fldCharType="separate"/>
      </w:r>
      <w:r w:rsidR="00804D41">
        <w:rPr>
          <w:i w:val="0"/>
          <w:noProof/>
        </w:rPr>
        <w:t>11</w:t>
      </w:r>
      <w:r w:rsidRPr="00DE2401">
        <w:rPr>
          <w:i w:val="0"/>
          <w:noProof/>
        </w:rPr>
        <w:fldChar w:fldCharType="end"/>
      </w:r>
    </w:p>
    <w:p w:rsidR="00DE2401" w:rsidP="00DE2401" w:rsidRDefault="00DE2401" w14:paraId="5A1B1DDA" w14:textId="3C26F67C">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Pr>
          <w:noProof/>
        </w:rPr>
        <w:t>5.4</w:t>
      </w:r>
      <w:r>
        <w:rPr>
          <w:rFonts w:asciiTheme="minorHAnsi" w:hAnsiTheme="minorHAnsi" w:eastAsiaTheme="minorEastAsia" w:cstheme="minorBidi"/>
          <w:smallCaps w:val="0"/>
          <w:noProof/>
          <w:sz w:val="22"/>
          <w:szCs w:val="22"/>
          <w:lang w:eastAsia="pt-BR"/>
        </w:rPr>
        <w:tab/>
      </w:r>
      <w:r>
        <w:rPr>
          <w:noProof/>
        </w:rPr>
        <w:t>Requisitos Não-Funcionais</w:t>
      </w:r>
      <w:r>
        <w:rPr>
          <w:noProof/>
        </w:rPr>
        <w:tab/>
      </w:r>
      <w:r>
        <w:rPr>
          <w:noProof/>
        </w:rPr>
        <w:fldChar w:fldCharType="begin"/>
      </w:r>
      <w:r>
        <w:rPr>
          <w:noProof/>
        </w:rPr>
        <w:instrText xml:space="preserve"> PAGEREF _Toc462218662 \h </w:instrText>
      </w:r>
      <w:r>
        <w:rPr>
          <w:noProof/>
        </w:rPr>
      </w:r>
      <w:r>
        <w:rPr>
          <w:noProof/>
        </w:rPr>
        <w:fldChar w:fldCharType="separate"/>
      </w:r>
      <w:r w:rsidR="00804D41">
        <w:rPr>
          <w:noProof/>
        </w:rPr>
        <w:t>12</w:t>
      </w:r>
      <w:r>
        <w:rPr>
          <w:noProof/>
        </w:rPr>
        <w:fldChar w:fldCharType="end"/>
      </w:r>
    </w:p>
    <w:p w:rsidRPr="00DE2401" w:rsidR="00DE2401" w:rsidP="00DE2401" w:rsidRDefault="00DE2401" w14:paraId="5D55196C" w14:textId="2670E5AB">
      <w:pPr>
        <w:pStyle w:val="Sumrio3"/>
        <w:tabs>
          <w:tab w:val="clear" w:pos="8640"/>
          <w:tab w:val="left" w:pos="1132"/>
          <w:tab w:val="right" w:leader="dot" w:pos="10773"/>
        </w:tabs>
        <w:rPr>
          <w:rFonts w:asciiTheme="minorHAnsi" w:hAnsiTheme="minorHAnsi" w:eastAsiaTheme="minorEastAsia" w:cstheme="minorBidi"/>
          <w:i w:val="0"/>
          <w:noProof/>
          <w:sz w:val="22"/>
          <w:szCs w:val="22"/>
          <w:lang w:eastAsia="pt-BR"/>
        </w:rPr>
      </w:pPr>
      <w:r w:rsidRPr="00DE2401">
        <w:rPr>
          <w:i w:val="0"/>
          <w:noProof/>
        </w:rPr>
        <w:t>5.4.1</w:t>
      </w:r>
      <w:r w:rsidRPr="00DE2401">
        <w:rPr>
          <w:rFonts w:asciiTheme="minorHAnsi" w:hAnsiTheme="minorHAnsi" w:eastAsiaTheme="minorEastAsia" w:cstheme="minorBidi"/>
          <w:i w:val="0"/>
          <w:noProof/>
          <w:sz w:val="22"/>
          <w:szCs w:val="22"/>
          <w:lang w:eastAsia="pt-BR"/>
        </w:rPr>
        <w:tab/>
      </w:r>
      <w:r w:rsidRPr="00DE2401">
        <w:rPr>
          <w:i w:val="0"/>
          <w:noProof/>
        </w:rPr>
        <w:t>Req.91 - Utilizar Windows como sistema operacional</w:t>
      </w:r>
      <w:r w:rsidRPr="00DE2401">
        <w:rPr>
          <w:i w:val="0"/>
          <w:noProof/>
        </w:rPr>
        <w:tab/>
      </w:r>
      <w:r w:rsidRPr="00DE2401">
        <w:rPr>
          <w:i w:val="0"/>
          <w:noProof/>
        </w:rPr>
        <w:fldChar w:fldCharType="begin"/>
      </w:r>
      <w:r w:rsidRPr="00DE2401">
        <w:rPr>
          <w:i w:val="0"/>
          <w:noProof/>
        </w:rPr>
        <w:instrText xml:space="preserve"> PAGEREF _Toc462218663 \h </w:instrText>
      </w:r>
      <w:r w:rsidRPr="00DE2401">
        <w:rPr>
          <w:i w:val="0"/>
          <w:noProof/>
        </w:rPr>
      </w:r>
      <w:r w:rsidRPr="00DE2401">
        <w:rPr>
          <w:i w:val="0"/>
          <w:noProof/>
        </w:rPr>
        <w:fldChar w:fldCharType="separate"/>
      </w:r>
      <w:r w:rsidR="00804D41">
        <w:rPr>
          <w:i w:val="0"/>
          <w:noProof/>
        </w:rPr>
        <w:t>12</w:t>
      </w:r>
      <w:r w:rsidRPr="00DE2401">
        <w:rPr>
          <w:i w:val="0"/>
          <w:noProof/>
        </w:rPr>
        <w:fldChar w:fldCharType="end"/>
      </w:r>
    </w:p>
    <w:p w:rsidRPr="00DE2401" w:rsidR="00DE2401" w:rsidP="00DE2401" w:rsidRDefault="00DE2401" w14:paraId="24BD2D49" w14:textId="0C4A456B">
      <w:pPr>
        <w:pStyle w:val="Sumrio3"/>
        <w:tabs>
          <w:tab w:val="clear" w:pos="8640"/>
          <w:tab w:val="left" w:pos="1132"/>
          <w:tab w:val="right" w:leader="dot" w:pos="10773"/>
        </w:tabs>
        <w:rPr>
          <w:rFonts w:asciiTheme="minorHAnsi" w:hAnsiTheme="minorHAnsi" w:eastAsiaTheme="minorEastAsia" w:cstheme="minorBidi"/>
          <w:i w:val="0"/>
          <w:noProof/>
          <w:sz w:val="22"/>
          <w:szCs w:val="22"/>
          <w:lang w:eastAsia="pt-BR"/>
        </w:rPr>
      </w:pPr>
      <w:r w:rsidRPr="00DE2401">
        <w:rPr>
          <w:i w:val="0"/>
          <w:noProof/>
        </w:rPr>
        <w:t>5.4.2</w:t>
      </w:r>
      <w:r w:rsidRPr="00DE2401">
        <w:rPr>
          <w:rFonts w:asciiTheme="minorHAnsi" w:hAnsiTheme="minorHAnsi" w:eastAsiaTheme="minorEastAsia" w:cstheme="minorBidi"/>
          <w:i w:val="0"/>
          <w:noProof/>
          <w:sz w:val="22"/>
          <w:szCs w:val="22"/>
          <w:lang w:eastAsia="pt-BR"/>
        </w:rPr>
        <w:tab/>
      </w:r>
      <w:r w:rsidRPr="00DE2401">
        <w:rPr>
          <w:i w:val="0"/>
          <w:noProof/>
        </w:rPr>
        <w:t>Requisitos de Desempenho</w:t>
      </w:r>
      <w:r w:rsidRPr="00DE2401">
        <w:rPr>
          <w:i w:val="0"/>
          <w:noProof/>
        </w:rPr>
        <w:tab/>
      </w:r>
      <w:r w:rsidRPr="00DE2401">
        <w:rPr>
          <w:i w:val="0"/>
          <w:noProof/>
        </w:rPr>
        <w:fldChar w:fldCharType="begin"/>
      </w:r>
      <w:r w:rsidRPr="00DE2401">
        <w:rPr>
          <w:i w:val="0"/>
          <w:noProof/>
        </w:rPr>
        <w:instrText xml:space="preserve"> PAGEREF _Toc462218664 \h </w:instrText>
      </w:r>
      <w:r w:rsidRPr="00DE2401">
        <w:rPr>
          <w:i w:val="0"/>
          <w:noProof/>
        </w:rPr>
      </w:r>
      <w:r w:rsidRPr="00DE2401">
        <w:rPr>
          <w:i w:val="0"/>
          <w:noProof/>
        </w:rPr>
        <w:fldChar w:fldCharType="separate"/>
      </w:r>
      <w:r w:rsidR="00804D41">
        <w:rPr>
          <w:i w:val="0"/>
          <w:noProof/>
        </w:rPr>
        <w:t>12</w:t>
      </w:r>
      <w:r w:rsidRPr="00DE2401">
        <w:rPr>
          <w:i w:val="0"/>
          <w:noProof/>
        </w:rPr>
        <w:fldChar w:fldCharType="end"/>
      </w:r>
    </w:p>
    <w:p w:rsidR="00DE2401" w:rsidP="00DE2401" w:rsidRDefault="00DE2401" w14:paraId="087F1653" w14:textId="318AE049">
      <w:pPr>
        <w:pStyle w:val="Sumrio4"/>
        <w:tabs>
          <w:tab w:val="left" w:pos="1698"/>
          <w:tab w:val="right" w:leader="dot" w:pos="10773"/>
        </w:tabs>
        <w:rPr>
          <w:rFonts w:asciiTheme="minorHAnsi" w:hAnsiTheme="minorHAnsi" w:eastAsiaTheme="minorEastAsia" w:cstheme="minorBidi"/>
          <w:noProof/>
          <w:sz w:val="22"/>
          <w:szCs w:val="22"/>
          <w:lang w:eastAsia="pt-BR"/>
        </w:rPr>
      </w:pPr>
      <w:r>
        <w:rPr>
          <w:noProof/>
        </w:rPr>
        <w:t>5.4.2.1</w:t>
      </w:r>
      <w:r>
        <w:rPr>
          <w:rFonts w:asciiTheme="minorHAnsi" w:hAnsiTheme="minorHAnsi" w:eastAsiaTheme="minorEastAsia" w:cstheme="minorBidi"/>
          <w:noProof/>
          <w:sz w:val="22"/>
          <w:szCs w:val="22"/>
          <w:lang w:eastAsia="pt-BR"/>
        </w:rPr>
        <w:tab/>
      </w:r>
      <w:r>
        <w:rPr>
          <w:noProof/>
        </w:rPr>
        <w:t>Req.92 - O tempo da geração de relatório não deve exceder 1 segundo.</w:t>
      </w:r>
      <w:r>
        <w:rPr>
          <w:noProof/>
        </w:rPr>
        <w:tab/>
      </w:r>
      <w:r>
        <w:rPr>
          <w:noProof/>
        </w:rPr>
        <w:fldChar w:fldCharType="begin"/>
      </w:r>
      <w:r>
        <w:rPr>
          <w:noProof/>
        </w:rPr>
        <w:instrText xml:space="preserve"> PAGEREF _Toc462218665 \h </w:instrText>
      </w:r>
      <w:r>
        <w:rPr>
          <w:noProof/>
        </w:rPr>
      </w:r>
      <w:r>
        <w:rPr>
          <w:noProof/>
        </w:rPr>
        <w:fldChar w:fldCharType="separate"/>
      </w:r>
      <w:r w:rsidR="00804D41">
        <w:rPr>
          <w:noProof/>
        </w:rPr>
        <w:t>12</w:t>
      </w:r>
      <w:r>
        <w:rPr>
          <w:noProof/>
        </w:rPr>
        <w:fldChar w:fldCharType="end"/>
      </w:r>
    </w:p>
    <w:p w:rsidR="00DE2401" w:rsidP="00DE2401" w:rsidRDefault="00DE2401" w14:paraId="0E88289A" w14:textId="070E09A4">
      <w:pPr>
        <w:pStyle w:val="Sumrio1"/>
        <w:tabs>
          <w:tab w:val="clear" w:pos="8640"/>
          <w:tab w:val="left" w:pos="720"/>
          <w:tab w:val="right" w:leader="dot" w:pos="10773"/>
        </w:tabs>
        <w:spacing w:before="0" w:after="0"/>
        <w:rPr>
          <w:rFonts w:asciiTheme="minorHAnsi" w:hAnsiTheme="minorHAnsi" w:eastAsiaTheme="minorEastAsia" w:cstheme="minorBidi"/>
          <w:b w:val="0"/>
          <w:smallCaps w:val="0"/>
          <w:noProof/>
          <w:sz w:val="22"/>
          <w:szCs w:val="22"/>
          <w:lang w:eastAsia="pt-BR"/>
        </w:rPr>
      </w:pPr>
      <w:r>
        <w:rPr>
          <w:noProof/>
        </w:rPr>
        <w:t>6.</w:t>
      </w:r>
      <w:r>
        <w:rPr>
          <w:rFonts w:asciiTheme="minorHAnsi" w:hAnsiTheme="minorHAnsi" w:eastAsiaTheme="minorEastAsia" w:cstheme="minorBidi"/>
          <w:b w:val="0"/>
          <w:smallCaps w:val="0"/>
          <w:noProof/>
          <w:sz w:val="22"/>
          <w:szCs w:val="22"/>
          <w:lang w:eastAsia="pt-BR"/>
        </w:rPr>
        <w:tab/>
      </w:r>
      <w:r>
        <w:rPr>
          <w:noProof/>
        </w:rPr>
        <w:t>Projeto Arquitetural</w:t>
      </w:r>
      <w:r>
        <w:rPr>
          <w:noProof/>
        </w:rPr>
        <w:tab/>
      </w:r>
      <w:r>
        <w:rPr>
          <w:noProof/>
        </w:rPr>
        <w:fldChar w:fldCharType="begin"/>
      </w:r>
      <w:r>
        <w:rPr>
          <w:noProof/>
        </w:rPr>
        <w:instrText xml:space="preserve"> PAGEREF _Toc462218666 \h </w:instrText>
      </w:r>
      <w:r>
        <w:rPr>
          <w:noProof/>
        </w:rPr>
      </w:r>
      <w:r>
        <w:rPr>
          <w:noProof/>
        </w:rPr>
        <w:fldChar w:fldCharType="separate"/>
      </w:r>
      <w:r w:rsidR="00804D41">
        <w:rPr>
          <w:noProof/>
        </w:rPr>
        <w:t>13</w:t>
      </w:r>
      <w:r>
        <w:rPr>
          <w:noProof/>
        </w:rPr>
        <w:fldChar w:fldCharType="end"/>
      </w:r>
    </w:p>
    <w:p w:rsidR="00DE2401" w:rsidP="00DE2401" w:rsidRDefault="00DE2401" w14:paraId="188A4323" w14:textId="20268BBB">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Pr>
          <w:noProof/>
        </w:rPr>
        <w:t>6.1</w:t>
      </w:r>
      <w:r>
        <w:rPr>
          <w:rFonts w:asciiTheme="minorHAnsi" w:hAnsiTheme="minorHAnsi" w:eastAsiaTheme="minorEastAsia" w:cstheme="minorBidi"/>
          <w:smallCaps w:val="0"/>
          <w:noProof/>
          <w:sz w:val="22"/>
          <w:szCs w:val="22"/>
          <w:lang w:eastAsia="pt-BR"/>
        </w:rPr>
        <w:tab/>
      </w:r>
      <w:r>
        <w:rPr>
          <w:noProof/>
        </w:rPr>
        <w:t>Diagrama de contexto arquitetural</w:t>
      </w:r>
      <w:r>
        <w:rPr>
          <w:noProof/>
        </w:rPr>
        <w:tab/>
      </w:r>
      <w:r>
        <w:rPr>
          <w:noProof/>
        </w:rPr>
        <w:fldChar w:fldCharType="begin"/>
      </w:r>
      <w:r>
        <w:rPr>
          <w:noProof/>
        </w:rPr>
        <w:instrText xml:space="preserve"> PAGEREF _Toc462218667 \h </w:instrText>
      </w:r>
      <w:r>
        <w:rPr>
          <w:noProof/>
        </w:rPr>
      </w:r>
      <w:r>
        <w:rPr>
          <w:noProof/>
        </w:rPr>
        <w:fldChar w:fldCharType="separate"/>
      </w:r>
      <w:r w:rsidR="00804D41">
        <w:rPr>
          <w:noProof/>
        </w:rPr>
        <w:t>13</w:t>
      </w:r>
      <w:r>
        <w:rPr>
          <w:noProof/>
        </w:rPr>
        <w:fldChar w:fldCharType="end"/>
      </w:r>
    </w:p>
    <w:p w:rsidR="00DE2401" w:rsidP="00DE2401" w:rsidRDefault="00DE2401" w14:paraId="0B3E491F" w14:textId="6F566240">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Pr>
          <w:noProof/>
        </w:rPr>
        <w:t>6.2</w:t>
      </w:r>
      <w:r>
        <w:rPr>
          <w:rFonts w:asciiTheme="minorHAnsi" w:hAnsiTheme="minorHAnsi" w:eastAsiaTheme="minorEastAsia" w:cstheme="minorBidi"/>
          <w:smallCaps w:val="0"/>
          <w:noProof/>
          <w:sz w:val="22"/>
          <w:szCs w:val="22"/>
          <w:lang w:eastAsia="pt-BR"/>
        </w:rPr>
        <w:tab/>
      </w:r>
      <w:r>
        <w:rPr>
          <w:noProof/>
        </w:rPr>
        <w:t>Relacionamentos UML para arquétipos</w:t>
      </w:r>
      <w:r>
        <w:rPr>
          <w:noProof/>
        </w:rPr>
        <w:tab/>
      </w:r>
      <w:r>
        <w:rPr>
          <w:noProof/>
        </w:rPr>
        <w:fldChar w:fldCharType="begin"/>
      </w:r>
      <w:r>
        <w:rPr>
          <w:noProof/>
        </w:rPr>
        <w:instrText xml:space="preserve"> PAGEREF _Toc462218668 \h </w:instrText>
      </w:r>
      <w:r>
        <w:rPr>
          <w:noProof/>
        </w:rPr>
      </w:r>
      <w:r>
        <w:rPr>
          <w:noProof/>
        </w:rPr>
        <w:fldChar w:fldCharType="separate"/>
      </w:r>
      <w:r w:rsidR="00804D41">
        <w:rPr>
          <w:noProof/>
        </w:rPr>
        <w:t>14</w:t>
      </w:r>
      <w:r>
        <w:rPr>
          <w:noProof/>
        </w:rPr>
        <w:fldChar w:fldCharType="end"/>
      </w:r>
    </w:p>
    <w:p w:rsidR="00DE2401" w:rsidP="00DE2401" w:rsidRDefault="00DE2401" w14:paraId="6F87CE99" w14:textId="18BC9C7E">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Pr>
          <w:noProof/>
        </w:rPr>
        <w:t>6.3</w:t>
      </w:r>
      <w:r>
        <w:rPr>
          <w:rFonts w:asciiTheme="minorHAnsi" w:hAnsiTheme="minorHAnsi" w:eastAsiaTheme="minorEastAsia" w:cstheme="minorBidi"/>
          <w:smallCaps w:val="0"/>
          <w:noProof/>
          <w:sz w:val="22"/>
          <w:szCs w:val="22"/>
          <w:lang w:eastAsia="pt-BR"/>
        </w:rPr>
        <w:tab/>
      </w:r>
      <w:r>
        <w:rPr>
          <w:noProof/>
        </w:rPr>
        <w:t>Diagrama de pacotes</w:t>
      </w:r>
      <w:r>
        <w:rPr>
          <w:noProof/>
        </w:rPr>
        <w:tab/>
      </w:r>
      <w:r>
        <w:rPr>
          <w:noProof/>
        </w:rPr>
        <w:fldChar w:fldCharType="begin"/>
      </w:r>
      <w:r>
        <w:rPr>
          <w:noProof/>
        </w:rPr>
        <w:instrText xml:space="preserve"> PAGEREF _Toc462218669 \h </w:instrText>
      </w:r>
      <w:r>
        <w:rPr>
          <w:noProof/>
        </w:rPr>
      </w:r>
      <w:r>
        <w:rPr>
          <w:noProof/>
        </w:rPr>
        <w:fldChar w:fldCharType="separate"/>
      </w:r>
      <w:r w:rsidR="00804D41">
        <w:rPr>
          <w:noProof/>
        </w:rPr>
        <w:t>14</w:t>
      </w:r>
      <w:r>
        <w:rPr>
          <w:noProof/>
        </w:rPr>
        <w:fldChar w:fldCharType="end"/>
      </w:r>
    </w:p>
    <w:p w:rsidR="00DE2401" w:rsidP="00DE2401" w:rsidRDefault="00DE2401" w14:paraId="480DC775" w14:textId="36DB8FCF">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Pr>
          <w:noProof/>
        </w:rPr>
        <w:t>6.4</w:t>
      </w:r>
      <w:r>
        <w:rPr>
          <w:rFonts w:asciiTheme="minorHAnsi" w:hAnsiTheme="minorHAnsi" w:eastAsiaTheme="minorEastAsia" w:cstheme="minorBidi"/>
          <w:smallCaps w:val="0"/>
          <w:noProof/>
          <w:sz w:val="22"/>
          <w:szCs w:val="22"/>
          <w:lang w:eastAsia="pt-BR"/>
        </w:rPr>
        <w:tab/>
      </w:r>
      <w:r>
        <w:rPr>
          <w:noProof/>
        </w:rPr>
        <w:t>Instanciação dos componentes</w:t>
      </w:r>
      <w:r>
        <w:rPr>
          <w:noProof/>
        </w:rPr>
        <w:tab/>
      </w:r>
      <w:r>
        <w:rPr>
          <w:noProof/>
        </w:rPr>
        <w:fldChar w:fldCharType="begin"/>
      </w:r>
      <w:r>
        <w:rPr>
          <w:noProof/>
        </w:rPr>
        <w:instrText xml:space="preserve"> PAGEREF _Toc462218670 \h </w:instrText>
      </w:r>
      <w:r>
        <w:rPr>
          <w:noProof/>
        </w:rPr>
      </w:r>
      <w:r>
        <w:rPr>
          <w:noProof/>
        </w:rPr>
        <w:fldChar w:fldCharType="separate"/>
      </w:r>
      <w:r w:rsidR="00804D41">
        <w:rPr>
          <w:noProof/>
        </w:rPr>
        <w:t>15</w:t>
      </w:r>
      <w:r>
        <w:rPr>
          <w:noProof/>
        </w:rPr>
        <w:fldChar w:fldCharType="end"/>
      </w:r>
    </w:p>
    <w:p w:rsidR="00DE2401" w:rsidP="00DE2401" w:rsidRDefault="00DE2401" w14:paraId="53A9A15B" w14:textId="56DE1486">
      <w:pPr>
        <w:pStyle w:val="Sumrio1"/>
        <w:tabs>
          <w:tab w:val="clear" w:pos="8640"/>
          <w:tab w:val="left" w:pos="720"/>
          <w:tab w:val="right" w:leader="dot" w:pos="10773"/>
        </w:tabs>
        <w:spacing w:before="0" w:after="0"/>
        <w:rPr>
          <w:rFonts w:asciiTheme="minorHAnsi" w:hAnsiTheme="minorHAnsi" w:eastAsiaTheme="minorEastAsia" w:cstheme="minorBidi"/>
          <w:b w:val="0"/>
          <w:smallCaps w:val="0"/>
          <w:noProof/>
          <w:sz w:val="22"/>
          <w:szCs w:val="22"/>
          <w:lang w:eastAsia="pt-BR"/>
        </w:rPr>
      </w:pPr>
      <w:r>
        <w:rPr>
          <w:noProof/>
        </w:rPr>
        <w:t>7.</w:t>
      </w:r>
      <w:r>
        <w:rPr>
          <w:rFonts w:asciiTheme="minorHAnsi" w:hAnsiTheme="minorHAnsi" w:eastAsiaTheme="minorEastAsia" w:cstheme="minorBidi"/>
          <w:b w:val="0"/>
          <w:smallCaps w:val="0"/>
          <w:noProof/>
          <w:sz w:val="22"/>
          <w:szCs w:val="22"/>
          <w:lang w:eastAsia="pt-BR"/>
        </w:rPr>
        <w:tab/>
      </w:r>
      <w:r>
        <w:rPr>
          <w:noProof/>
        </w:rPr>
        <w:t>Projeto de Dados</w:t>
      </w:r>
      <w:r>
        <w:rPr>
          <w:noProof/>
        </w:rPr>
        <w:tab/>
      </w:r>
      <w:r>
        <w:rPr>
          <w:noProof/>
        </w:rPr>
        <w:fldChar w:fldCharType="begin"/>
      </w:r>
      <w:r>
        <w:rPr>
          <w:noProof/>
        </w:rPr>
        <w:instrText xml:space="preserve"> PAGEREF _Toc462218671 \h </w:instrText>
      </w:r>
      <w:r>
        <w:rPr>
          <w:noProof/>
        </w:rPr>
      </w:r>
      <w:r>
        <w:rPr>
          <w:noProof/>
        </w:rPr>
        <w:fldChar w:fldCharType="separate"/>
      </w:r>
      <w:r w:rsidR="00804D41">
        <w:rPr>
          <w:noProof/>
        </w:rPr>
        <w:t>16</w:t>
      </w:r>
      <w:r>
        <w:rPr>
          <w:noProof/>
        </w:rPr>
        <w:fldChar w:fldCharType="end"/>
      </w:r>
    </w:p>
    <w:p w:rsidR="00DE2401" w:rsidP="00DE2401" w:rsidRDefault="00DE2401" w14:paraId="2D9FEF56" w14:textId="6E2E0E41">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Pr>
          <w:noProof/>
        </w:rPr>
        <w:t>7.1</w:t>
      </w:r>
      <w:r>
        <w:rPr>
          <w:rFonts w:asciiTheme="minorHAnsi" w:hAnsiTheme="minorHAnsi" w:eastAsiaTheme="minorEastAsia" w:cstheme="minorBidi"/>
          <w:smallCaps w:val="0"/>
          <w:noProof/>
          <w:sz w:val="22"/>
          <w:szCs w:val="22"/>
          <w:lang w:eastAsia="pt-BR"/>
        </w:rPr>
        <w:tab/>
      </w:r>
      <w:r>
        <w:rPr>
          <w:noProof/>
        </w:rPr>
        <w:t>Modelo Entidade-Relacionamento</w:t>
      </w:r>
      <w:r>
        <w:rPr>
          <w:noProof/>
        </w:rPr>
        <w:tab/>
      </w:r>
      <w:r>
        <w:rPr>
          <w:noProof/>
        </w:rPr>
        <w:fldChar w:fldCharType="begin"/>
      </w:r>
      <w:r>
        <w:rPr>
          <w:noProof/>
        </w:rPr>
        <w:instrText xml:space="preserve"> PAGEREF _Toc462218672 \h </w:instrText>
      </w:r>
      <w:r>
        <w:rPr>
          <w:noProof/>
        </w:rPr>
      </w:r>
      <w:r>
        <w:rPr>
          <w:noProof/>
        </w:rPr>
        <w:fldChar w:fldCharType="separate"/>
      </w:r>
      <w:r w:rsidR="00804D41">
        <w:rPr>
          <w:noProof/>
        </w:rPr>
        <w:t>16</w:t>
      </w:r>
      <w:r>
        <w:rPr>
          <w:noProof/>
        </w:rPr>
        <w:fldChar w:fldCharType="end"/>
      </w:r>
    </w:p>
    <w:p w:rsidR="00DE2401" w:rsidP="00DE2401" w:rsidRDefault="00DE2401" w14:paraId="6BAD7076" w14:textId="444CC982">
      <w:pPr>
        <w:pStyle w:val="Sumrio1"/>
        <w:tabs>
          <w:tab w:val="clear" w:pos="8640"/>
          <w:tab w:val="left" w:pos="720"/>
          <w:tab w:val="right" w:leader="dot" w:pos="10773"/>
        </w:tabs>
        <w:spacing w:before="0" w:after="0"/>
        <w:rPr>
          <w:rFonts w:asciiTheme="minorHAnsi" w:hAnsiTheme="minorHAnsi" w:eastAsiaTheme="minorEastAsia" w:cstheme="minorBidi"/>
          <w:b w:val="0"/>
          <w:smallCaps w:val="0"/>
          <w:noProof/>
          <w:sz w:val="22"/>
          <w:szCs w:val="22"/>
          <w:lang w:eastAsia="pt-BR"/>
        </w:rPr>
      </w:pPr>
      <w:r>
        <w:rPr>
          <w:noProof/>
        </w:rPr>
        <w:t>8.</w:t>
      </w:r>
      <w:r>
        <w:rPr>
          <w:rFonts w:asciiTheme="minorHAnsi" w:hAnsiTheme="minorHAnsi" w:eastAsiaTheme="minorEastAsia" w:cstheme="minorBidi"/>
          <w:b w:val="0"/>
          <w:smallCaps w:val="0"/>
          <w:noProof/>
          <w:sz w:val="22"/>
          <w:szCs w:val="22"/>
          <w:lang w:eastAsia="pt-BR"/>
        </w:rPr>
        <w:tab/>
      </w:r>
      <w:r>
        <w:rPr>
          <w:noProof/>
        </w:rPr>
        <w:t>Projeto Lógico</w:t>
      </w:r>
      <w:r>
        <w:rPr>
          <w:noProof/>
        </w:rPr>
        <w:tab/>
      </w:r>
      <w:r>
        <w:rPr>
          <w:noProof/>
        </w:rPr>
        <w:fldChar w:fldCharType="begin"/>
      </w:r>
      <w:r>
        <w:rPr>
          <w:noProof/>
        </w:rPr>
        <w:instrText xml:space="preserve"> PAGEREF _Toc462218673 \h </w:instrText>
      </w:r>
      <w:r>
        <w:rPr>
          <w:noProof/>
        </w:rPr>
      </w:r>
      <w:r>
        <w:rPr>
          <w:noProof/>
        </w:rPr>
        <w:fldChar w:fldCharType="separate"/>
      </w:r>
      <w:r w:rsidR="00804D41">
        <w:rPr>
          <w:noProof/>
        </w:rPr>
        <w:t>17</w:t>
      </w:r>
      <w:r>
        <w:rPr>
          <w:noProof/>
        </w:rPr>
        <w:fldChar w:fldCharType="end"/>
      </w:r>
    </w:p>
    <w:p w:rsidR="00DE2401" w:rsidP="00DE2401" w:rsidRDefault="00DE2401" w14:paraId="77C03DE0" w14:textId="082CA618">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Pr>
          <w:noProof/>
        </w:rPr>
        <w:t>8.1</w:t>
      </w:r>
      <w:r>
        <w:rPr>
          <w:rFonts w:asciiTheme="minorHAnsi" w:hAnsiTheme="minorHAnsi" w:eastAsiaTheme="minorEastAsia" w:cstheme="minorBidi"/>
          <w:smallCaps w:val="0"/>
          <w:noProof/>
          <w:sz w:val="22"/>
          <w:szCs w:val="22"/>
          <w:lang w:eastAsia="pt-BR"/>
        </w:rPr>
        <w:tab/>
      </w:r>
      <w:r>
        <w:rPr>
          <w:noProof/>
        </w:rPr>
        <w:t>Diagrama de Classes</w:t>
      </w:r>
      <w:r>
        <w:rPr>
          <w:noProof/>
        </w:rPr>
        <w:tab/>
      </w:r>
      <w:r>
        <w:rPr>
          <w:noProof/>
        </w:rPr>
        <w:fldChar w:fldCharType="begin"/>
      </w:r>
      <w:r>
        <w:rPr>
          <w:noProof/>
        </w:rPr>
        <w:instrText xml:space="preserve"> PAGEREF _Toc462218674 \h </w:instrText>
      </w:r>
      <w:r>
        <w:rPr>
          <w:noProof/>
        </w:rPr>
      </w:r>
      <w:r>
        <w:rPr>
          <w:noProof/>
        </w:rPr>
        <w:fldChar w:fldCharType="separate"/>
      </w:r>
      <w:r w:rsidR="00804D41">
        <w:rPr>
          <w:noProof/>
        </w:rPr>
        <w:t>17</w:t>
      </w:r>
      <w:r>
        <w:rPr>
          <w:noProof/>
        </w:rPr>
        <w:fldChar w:fldCharType="end"/>
      </w:r>
    </w:p>
    <w:p w:rsidR="00DE2401" w:rsidP="00DE2401" w:rsidRDefault="00DE2401" w14:paraId="2512A081" w14:textId="1990630F">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Pr>
          <w:noProof/>
        </w:rPr>
        <w:t>8.2</w:t>
      </w:r>
      <w:r>
        <w:rPr>
          <w:rFonts w:asciiTheme="minorHAnsi" w:hAnsiTheme="minorHAnsi" w:eastAsiaTheme="minorEastAsia" w:cstheme="minorBidi"/>
          <w:smallCaps w:val="0"/>
          <w:noProof/>
          <w:sz w:val="22"/>
          <w:szCs w:val="22"/>
          <w:lang w:eastAsia="pt-BR"/>
        </w:rPr>
        <w:tab/>
      </w:r>
      <w:r>
        <w:rPr>
          <w:noProof/>
        </w:rPr>
        <w:t>Diagrama de Sequência</w:t>
      </w:r>
      <w:r>
        <w:rPr>
          <w:noProof/>
        </w:rPr>
        <w:tab/>
      </w:r>
      <w:r>
        <w:rPr>
          <w:noProof/>
        </w:rPr>
        <w:fldChar w:fldCharType="begin"/>
      </w:r>
      <w:r>
        <w:rPr>
          <w:noProof/>
        </w:rPr>
        <w:instrText xml:space="preserve"> PAGEREF _Toc462218675 \h </w:instrText>
      </w:r>
      <w:r>
        <w:rPr>
          <w:noProof/>
        </w:rPr>
      </w:r>
      <w:r>
        <w:rPr>
          <w:noProof/>
        </w:rPr>
        <w:fldChar w:fldCharType="separate"/>
      </w:r>
      <w:r w:rsidR="00804D41">
        <w:rPr>
          <w:noProof/>
        </w:rPr>
        <w:t>17</w:t>
      </w:r>
      <w:r>
        <w:rPr>
          <w:noProof/>
        </w:rPr>
        <w:fldChar w:fldCharType="end"/>
      </w:r>
    </w:p>
    <w:p w:rsidR="00DE2401" w:rsidP="00DE2401" w:rsidRDefault="00DE2401" w14:paraId="56A43E84" w14:textId="326BDED6">
      <w:pPr>
        <w:pStyle w:val="Sumrio1"/>
        <w:tabs>
          <w:tab w:val="clear" w:pos="8640"/>
          <w:tab w:val="left" w:pos="720"/>
          <w:tab w:val="right" w:leader="dot" w:pos="10773"/>
        </w:tabs>
        <w:spacing w:before="0" w:after="0"/>
        <w:rPr>
          <w:rFonts w:asciiTheme="minorHAnsi" w:hAnsiTheme="minorHAnsi" w:eastAsiaTheme="minorEastAsia" w:cstheme="minorBidi"/>
          <w:b w:val="0"/>
          <w:smallCaps w:val="0"/>
          <w:noProof/>
          <w:sz w:val="22"/>
          <w:szCs w:val="22"/>
          <w:lang w:eastAsia="pt-BR"/>
        </w:rPr>
      </w:pPr>
      <w:r>
        <w:rPr>
          <w:noProof/>
        </w:rPr>
        <w:t>9.</w:t>
      </w:r>
      <w:r>
        <w:rPr>
          <w:rFonts w:asciiTheme="minorHAnsi" w:hAnsiTheme="minorHAnsi" w:eastAsiaTheme="minorEastAsia" w:cstheme="minorBidi"/>
          <w:b w:val="0"/>
          <w:smallCaps w:val="0"/>
          <w:noProof/>
          <w:sz w:val="22"/>
          <w:szCs w:val="22"/>
          <w:lang w:eastAsia="pt-BR"/>
        </w:rPr>
        <w:tab/>
      </w:r>
      <w:r>
        <w:rPr>
          <w:noProof/>
        </w:rPr>
        <w:t>Qualidade de Software</w:t>
      </w:r>
      <w:r>
        <w:rPr>
          <w:noProof/>
        </w:rPr>
        <w:tab/>
      </w:r>
      <w:r>
        <w:rPr>
          <w:noProof/>
        </w:rPr>
        <w:fldChar w:fldCharType="begin"/>
      </w:r>
      <w:r>
        <w:rPr>
          <w:noProof/>
        </w:rPr>
        <w:instrText xml:space="preserve"> PAGEREF _Toc462218676 \h </w:instrText>
      </w:r>
      <w:r>
        <w:rPr>
          <w:noProof/>
        </w:rPr>
      </w:r>
      <w:r>
        <w:rPr>
          <w:noProof/>
        </w:rPr>
        <w:fldChar w:fldCharType="separate"/>
      </w:r>
      <w:r w:rsidR="00804D41">
        <w:rPr>
          <w:noProof/>
        </w:rPr>
        <w:t>18</w:t>
      </w:r>
      <w:r>
        <w:rPr>
          <w:noProof/>
        </w:rPr>
        <w:fldChar w:fldCharType="end"/>
      </w:r>
    </w:p>
    <w:p w:rsidR="00DE2401" w:rsidP="00DE2401" w:rsidRDefault="00DE2401" w14:paraId="75FF3CFE" w14:textId="7FB1A106">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Pr>
          <w:noProof/>
        </w:rPr>
        <w:t>9.1</w:t>
      </w:r>
      <w:r>
        <w:rPr>
          <w:rFonts w:asciiTheme="minorHAnsi" w:hAnsiTheme="minorHAnsi" w:eastAsiaTheme="minorEastAsia" w:cstheme="minorBidi"/>
          <w:smallCaps w:val="0"/>
          <w:noProof/>
          <w:sz w:val="22"/>
          <w:szCs w:val="22"/>
          <w:lang w:eastAsia="pt-BR"/>
        </w:rPr>
        <w:tab/>
      </w:r>
      <w:r>
        <w:rPr>
          <w:noProof/>
        </w:rPr>
        <w:t>Rastreabilidade dos Requisitos</w:t>
      </w:r>
      <w:r>
        <w:rPr>
          <w:noProof/>
        </w:rPr>
        <w:tab/>
      </w:r>
      <w:r>
        <w:rPr>
          <w:noProof/>
        </w:rPr>
        <w:fldChar w:fldCharType="begin"/>
      </w:r>
      <w:r>
        <w:rPr>
          <w:noProof/>
        </w:rPr>
        <w:instrText xml:space="preserve"> PAGEREF _Toc462218677 \h </w:instrText>
      </w:r>
      <w:r>
        <w:rPr>
          <w:noProof/>
        </w:rPr>
      </w:r>
      <w:r>
        <w:rPr>
          <w:noProof/>
        </w:rPr>
        <w:fldChar w:fldCharType="separate"/>
      </w:r>
      <w:r w:rsidR="00804D41">
        <w:rPr>
          <w:noProof/>
        </w:rPr>
        <w:t>18</w:t>
      </w:r>
      <w:r>
        <w:rPr>
          <w:noProof/>
        </w:rPr>
        <w:fldChar w:fldCharType="end"/>
      </w:r>
    </w:p>
    <w:p w:rsidR="00DE2401" w:rsidP="00DE2401" w:rsidRDefault="00DE2401" w14:paraId="5BD3E3D1" w14:textId="03810549">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Pr>
          <w:noProof/>
        </w:rPr>
        <w:t>9.2</w:t>
      </w:r>
      <w:r>
        <w:rPr>
          <w:rFonts w:asciiTheme="minorHAnsi" w:hAnsiTheme="minorHAnsi" w:eastAsiaTheme="minorEastAsia" w:cstheme="minorBidi"/>
          <w:smallCaps w:val="0"/>
          <w:noProof/>
          <w:sz w:val="22"/>
          <w:szCs w:val="22"/>
          <w:lang w:eastAsia="pt-BR"/>
        </w:rPr>
        <w:tab/>
      </w:r>
      <w:r>
        <w:rPr>
          <w:noProof/>
        </w:rPr>
        <w:t>Métricas</w:t>
      </w:r>
      <w:r>
        <w:rPr>
          <w:noProof/>
        </w:rPr>
        <w:tab/>
      </w:r>
      <w:r>
        <w:rPr>
          <w:noProof/>
        </w:rPr>
        <w:fldChar w:fldCharType="begin"/>
      </w:r>
      <w:r>
        <w:rPr>
          <w:noProof/>
        </w:rPr>
        <w:instrText xml:space="preserve"> PAGEREF _Toc462218678 \h </w:instrText>
      </w:r>
      <w:r>
        <w:rPr>
          <w:noProof/>
        </w:rPr>
      </w:r>
      <w:r>
        <w:rPr>
          <w:noProof/>
        </w:rPr>
        <w:fldChar w:fldCharType="separate"/>
      </w:r>
      <w:r w:rsidR="00804D41">
        <w:rPr>
          <w:noProof/>
        </w:rPr>
        <w:t>19</w:t>
      </w:r>
      <w:r>
        <w:rPr>
          <w:noProof/>
        </w:rPr>
        <w:fldChar w:fldCharType="end"/>
      </w:r>
    </w:p>
    <w:p w:rsidR="00DE2401" w:rsidP="00DE2401" w:rsidRDefault="00DE2401" w14:paraId="6AD7B964" w14:textId="3077D221">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Pr>
          <w:noProof/>
        </w:rPr>
        <w:t>9.3</w:t>
      </w:r>
      <w:r>
        <w:rPr>
          <w:rFonts w:asciiTheme="minorHAnsi" w:hAnsiTheme="minorHAnsi" w:eastAsiaTheme="minorEastAsia" w:cstheme="minorBidi"/>
          <w:smallCaps w:val="0"/>
          <w:noProof/>
          <w:sz w:val="22"/>
          <w:szCs w:val="22"/>
          <w:lang w:eastAsia="pt-BR"/>
        </w:rPr>
        <w:tab/>
      </w:r>
      <w:r>
        <w:rPr>
          <w:noProof/>
        </w:rPr>
        <w:t>Testes</w:t>
      </w:r>
      <w:r>
        <w:rPr>
          <w:noProof/>
        </w:rPr>
        <w:tab/>
      </w:r>
      <w:r>
        <w:rPr>
          <w:noProof/>
        </w:rPr>
        <w:fldChar w:fldCharType="begin"/>
      </w:r>
      <w:r>
        <w:rPr>
          <w:noProof/>
        </w:rPr>
        <w:instrText xml:space="preserve"> PAGEREF _Toc462218679 \h </w:instrText>
      </w:r>
      <w:r>
        <w:rPr>
          <w:noProof/>
        </w:rPr>
      </w:r>
      <w:r>
        <w:rPr>
          <w:noProof/>
        </w:rPr>
        <w:fldChar w:fldCharType="separate"/>
      </w:r>
      <w:r w:rsidR="00804D41">
        <w:rPr>
          <w:noProof/>
        </w:rPr>
        <w:t>19</w:t>
      </w:r>
      <w:r>
        <w:rPr>
          <w:noProof/>
        </w:rPr>
        <w:fldChar w:fldCharType="end"/>
      </w:r>
    </w:p>
    <w:p w:rsidR="00DE2401" w:rsidP="00DE2401" w:rsidRDefault="00DE2401" w14:paraId="70F023D1" w14:textId="45DDA375">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Pr>
          <w:noProof/>
        </w:rPr>
        <w:t>9.4</w:t>
      </w:r>
      <w:r>
        <w:rPr>
          <w:rFonts w:asciiTheme="minorHAnsi" w:hAnsiTheme="minorHAnsi" w:eastAsiaTheme="minorEastAsia" w:cstheme="minorBidi"/>
          <w:smallCaps w:val="0"/>
          <w:noProof/>
          <w:sz w:val="22"/>
          <w:szCs w:val="22"/>
          <w:lang w:eastAsia="pt-BR"/>
        </w:rPr>
        <w:tab/>
      </w:r>
      <w:r>
        <w:rPr>
          <w:noProof/>
        </w:rPr>
        <w:t>Design Patterns</w:t>
      </w:r>
      <w:r>
        <w:rPr>
          <w:noProof/>
        </w:rPr>
        <w:tab/>
      </w:r>
      <w:r>
        <w:rPr>
          <w:noProof/>
        </w:rPr>
        <w:fldChar w:fldCharType="begin"/>
      </w:r>
      <w:r>
        <w:rPr>
          <w:noProof/>
        </w:rPr>
        <w:instrText xml:space="preserve"> PAGEREF _Toc462218680 \h </w:instrText>
      </w:r>
      <w:r>
        <w:rPr>
          <w:noProof/>
        </w:rPr>
      </w:r>
      <w:r>
        <w:rPr>
          <w:noProof/>
        </w:rPr>
        <w:fldChar w:fldCharType="separate"/>
      </w:r>
      <w:r w:rsidR="00804D41">
        <w:rPr>
          <w:noProof/>
        </w:rPr>
        <w:t>19</w:t>
      </w:r>
      <w:r>
        <w:rPr>
          <w:noProof/>
        </w:rPr>
        <w:fldChar w:fldCharType="end"/>
      </w:r>
    </w:p>
    <w:p w:rsidR="00DE2401" w:rsidP="00DE2401" w:rsidRDefault="00DE2401" w14:paraId="479AF7BF" w14:textId="0FB2A62A">
      <w:pPr>
        <w:pStyle w:val="Sumrio1"/>
        <w:tabs>
          <w:tab w:val="clear" w:pos="8640"/>
          <w:tab w:val="left" w:pos="720"/>
          <w:tab w:val="right" w:leader="dot" w:pos="10773"/>
        </w:tabs>
        <w:spacing w:before="0" w:after="0"/>
        <w:rPr>
          <w:rFonts w:asciiTheme="minorHAnsi" w:hAnsiTheme="minorHAnsi" w:eastAsiaTheme="minorEastAsia" w:cstheme="minorBidi"/>
          <w:b w:val="0"/>
          <w:smallCaps w:val="0"/>
          <w:noProof/>
          <w:sz w:val="22"/>
          <w:szCs w:val="22"/>
          <w:lang w:eastAsia="pt-BR"/>
        </w:rPr>
      </w:pPr>
      <w:r>
        <w:rPr>
          <w:noProof/>
        </w:rPr>
        <w:t>10.</w:t>
      </w:r>
      <w:r>
        <w:rPr>
          <w:rFonts w:asciiTheme="minorHAnsi" w:hAnsiTheme="minorHAnsi" w:eastAsiaTheme="minorEastAsia" w:cstheme="minorBidi"/>
          <w:b w:val="0"/>
          <w:smallCaps w:val="0"/>
          <w:noProof/>
          <w:sz w:val="22"/>
          <w:szCs w:val="22"/>
          <w:lang w:eastAsia="pt-BR"/>
        </w:rPr>
        <w:tab/>
      </w:r>
      <w:r>
        <w:rPr>
          <w:noProof/>
        </w:rPr>
        <w:t>Anexos</w:t>
      </w:r>
      <w:r>
        <w:rPr>
          <w:noProof/>
        </w:rPr>
        <w:tab/>
      </w:r>
      <w:r>
        <w:rPr>
          <w:noProof/>
        </w:rPr>
        <w:fldChar w:fldCharType="begin"/>
      </w:r>
      <w:r>
        <w:rPr>
          <w:noProof/>
        </w:rPr>
        <w:instrText xml:space="preserve"> PAGEREF _Toc462218681 \h </w:instrText>
      </w:r>
      <w:r>
        <w:rPr>
          <w:noProof/>
        </w:rPr>
      </w:r>
      <w:r>
        <w:rPr>
          <w:noProof/>
        </w:rPr>
        <w:fldChar w:fldCharType="separate"/>
      </w:r>
      <w:r w:rsidR="00804D41">
        <w:rPr>
          <w:noProof/>
        </w:rPr>
        <w:t>20</w:t>
      </w:r>
      <w:r>
        <w:rPr>
          <w:noProof/>
        </w:rPr>
        <w:fldChar w:fldCharType="end"/>
      </w:r>
    </w:p>
    <w:p w:rsidR="00DE2401" w:rsidP="00DE2401" w:rsidRDefault="00DE2401" w14:paraId="1F1F26BE" w14:textId="53E361FC">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Pr>
          <w:noProof/>
        </w:rPr>
        <w:t>10.1</w:t>
      </w:r>
      <w:r>
        <w:rPr>
          <w:rFonts w:asciiTheme="minorHAnsi" w:hAnsiTheme="minorHAnsi" w:eastAsiaTheme="minorEastAsia" w:cstheme="minorBidi"/>
          <w:smallCaps w:val="0"/>
          <w:noProof/>
          <w:sz w:val="22"/>
          <w:szCs w:val="22"/>
          <w:lang w:eastAsia="pt-BR"/>
        </w:rPr>
        <w:tab/>
      </w:r>
      <w:r>
        <w:rPr>
          <w:noProof/>
        </w:rPr>
        <w:t>Storyboarding</w:t>
      </w:r>
      <w:r>
        <w:rPr>
          <w:noProof/>
        </w:rPr>
        <w:tab/>
      </w:r>
      <w:r>
        <w:rPr>
          <w:noProof/>
        </w:rPr>
        <w:fldChar w:fldCharType="begin"/>
      </w:r>
      <w:r>
        <w:rPr>
          <w:noProof/>
        </w:rPr>
        <w:instrText xml:space="preserve"> PAGEREF _Toc462218682 \h </w:instrText>
      </w:r>
      <w:r>
        <w:rPr>
          <w:noProof/>
        </w:rPr>
      </w:r>
      <w:r>
        <w:rPr>
          <w:noProof/>
        </w:rPr>
        <w:fldChar w:fldCharType="separate"/>
      </w:r>
      <w:r w:rsidR="00804D41">
        <w:rPr>
          <w:noProof/>
        </w:rPr>
        <w:t>20</w:t>
      </w:r>
      <w:r>
        <w:rPr>
          <w:noProof/>
        </w:rPr>
        <w:fldChar w:fldCharType="end"/>
      </w:r>
    </w:p>
    <w:p w:rsidR="00DE2401" w:rsidP="00DE2401" w:rsidRDefault="00DE2401" w14:paraId="091DFE06" w14:textId="1EAB2EB4">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Pr>
          <w:noProof/>
        </w:rPr>
        <w:t>10.2</w:t>
      </w:r>
      <w:r>
        <w:rPr>
          <w:rFonts w:asciiTheme="minorHAnsi" w:hAnsiTheme="minorHAnsi" w:eastAsiaTheme="minorEastAsia" w:cstheme="minorBidi"/>
          <w:smallCaps w:val="0"/>
          <w:noProof/>
          <w:sz w:val="22"/>
          <w:szCs w:val="22"/>
          <w:lang w:eastAsia="pt-BR"/>
        </w:rPr>
        <w:tab/>
      </w:r>
      <w:r>
        <w:rPr>
          <w:noProof/>
        </w:rPr>
        <w:t>Estrutura Analítica do Projeto - EAP</w:t>
      </w:r>
      <w:r>
        <w:rPr>
          <w:noProof/>
        </w:rPr>
        <w:tab/>
      </w:r>
      <w:r>
        <w:rPr>
          <w:noProof/>
        </w:rPr>
        <w:fldChar w:fldCharType="begin"/>
      </w:r>
      <w:r>
        <w:rPr>
          <w:noProof/>
        </w:rPr>
        <w:instrText xml:space="preserve"> PAGEREF _Toc462218683 \h </w:instrText>
      </w:r>
      <w:r>
        <w:rPr>
          <w:noProof/>
        </w:rPr>
      </w:r>
      <w:r>
        <w:rPr>
          <w:noProof/>
        </w:rPr>
        <w:fldChar w:fldCharType="separate"/>
      </w:r>
      <w:r w:rsidR="00804D41">
        <w:rPr>
          <w:noProof/>
        </w:rPr>
        <w:t>20</w:t>
      </w:r>
      <w:r>
        <w:rPr>
          <w:noProof/>
        </w:rPr>
        <w:fldChar w:fldCharType="end"/>
      </w:r>
    </w:p>
    <w:p w:rsidR="00DE2401" w:rsidP="00DE2401" w:rsidRDefault="00DE2401" w14:paraId="5EA6EC18" w14:textId="2559DADB">
      <w:pPr>
        <w:pStyle w:val="Sumrio2"/>
        <w:tabs>
          <w:tab w:val="clear" w:pos="8640"/>
          <w:tab w:val="left" w:pos="720"/>
          <w:tab w:val="right" w:leader="dot" w:pos="10773"/>
        </w:tabs>
        <w:rPr>
          <w:rFonts w:asciiTheme="minorHAnsi" w:hAnsiTheme="minorHAnsi" w:eastAsiaTheme="minorEastAsia" w:cstheme="minorBidi"/>
          <w:smallCaps w:val="0"/>
          <w:noProof/>
          <w:sz w:val="22"/>
          <w:szCs w:val="22"/>
          <w:lang w:eastAsia="pt-BR"/>
        </w:rPr>
      </w:pPr>
      <w:r>
        <w:rPr>
          <w:noProof/>
        </w:rPr>
        <w:t>10.3</w:t>
      </w:r>
      <w:r>
        <w:rPr>
          <w:rFonts w:asciiTheme="minorHAnsi" w:hAnsiTheme="minorHAnsi" w:eastAsiaTheme="minorEastAsia" w:cstheme="minorBidi"/>
          <w:smallCaps w:val="0"/>
          <w:noProof/>
          <w:sz w:val="22"/>
          <w:szCs w:val="22"/>
          <w:lang w:eastAsia="pt-BR"/>
        </w:rPr>
        <w:tab/>
      </w:r>
      <w:r>
        <w:rPr>
          <w:noProof/>
        </w:rPr>
        <w:t>Cronograma de Atividades</w:t>
      </w:r>
      <w:r>
        <w:rPr>
          <w:noProof/>
        </w:rPr>
        <w:tab/>
      </w:r>
      <w:r>
        <w:rPr>
          <w:noProof/>
        </w:rPr>
        <w:fldChar w:fldCharType="begin"/>
      </w:r>
      <w:r>
        <w:rPr>
          <w:noProof/>
        </w:rPr>
        <w:instrText xml:space="preserve"> PAGEREF _Toc462218684 \h </w:instrText>
      </w:r>
      <w:r>
        <w:rPr>
          <w:noProof/>
        </w:rPr>
      </w:r>
      <w:r>
        <w:rPr>
          <w:noProof/>
        </w:rPr>
        <w:fldChar w:fldCharType="separate"/>
      </w:r>
      <w:r w:rsidR="00804D41">
        <w:rPr>
          <w:noProof/>
        </w:rPr>
        <w:t>21</w:t>
      </w:r>
      <w:r>
        <w:rPr>
          <w:noProof/>
        </w:rPr>
        <w:fldChar w:fldCharType="end"/>
      </w:r>
    </w:p>
    <w:p w:rsidR="00DE2401" w:rsidP="00DE2401" w:rsidRDefault="00DE2401" w14:paraId="44BC2C3C" w14:textId="0CB99B99">
      <w:pPr>
        <w:pStyle w:val="Sumrio1"/>
        <w:tabs>
          <w:tab w:val="clear" w:pos="8640"/>
          <w:tab w:val="left" w:pos="720"/>
          <w:tab w:val="right" w:leader="dot" w:pos="10773"/>
        </w:tabs>
        <w:spacing w:before="0" w:after="0"/>
        <w:rPr>
          <w:rFonts w:asciiTheme="minorHAnsi" w:hAnsiTheme="minorHAnsi" w:eastAsiaTheme="minorEastAsia" w:cstheme="minorBidi"/>
          <w:b w:val="0"/>
          <w:smallCaps w:val="0"/>
          <w:noProof/>
          <w:sz w:val="22"/>
          <w:szCs w:val="22"/>
          <w:lang w:eastAsia="pt-BR"/>
        </w:rPr>
      </w:pPr>
      <w:r>
        <w:rPr>
          <w:noProof/>
        </w:rPr>
        <w:t>11.</w:t>
      </w:r>
      <w:r>
        <w:rPr>
          <w:rFonts w:asciiTheme="minorHAnsi" w:hAnsiTheme="minorHAnsi" w:eastAsiaTheme="minorEastAsia" w:cstheme="minorBidi"/>
          <w:b w:val="0"/>
          <w:smallCaps w:val="0"/>
          <w:noProof/>
          <w:sz w:val="22"/>
          <w:szCs w:val="22"/>
          <w:lang w:eastAsia="pt-BR"/>
        </w:rPr>
        <w:tab/>
      </w:r>
      <w:r>
        <w:rPr>
          <w:noProof/>
        </w:rPr>
        <w:t>Bibliografias de Texto</w:t>
      </w:r>
      <w:r>
        <w:rPr>
          <w:noProof/>
        </w:rPr>
        <w:tab/>
      </w:r>
      <w:r>
        <w:rPr>
          <w:noProof/>
        </w:rPr>
        <w:fldChar w:fldCharType="begin"/>
      </w:r>
      <w:r>
        <w:rPr>
          <w:noProof/>
        </w:rPr>
        <w:instrText xml:space="preserve"> PAGEREF _Toc462218685 \h </w:instrText>
      </w:r>
      <w:r>
        <w:rPr>
          <w:noProof/>
        </w:rPr>
      </w:r>
      <w:r>
        <w:rPr>
          <w:noProof/>
        </w:rPr>
        <w:fldChar w:fldCharType="separate"/>
      </w:r>
      <w:r w:rsidR="00804D41">
        <w:rPr>
          <w:noProof/>
        </w:rPr>
        <w:t>22</w:t>
      </w:r>
      <w:r>
        <w:rPr>
          <w:noProof/>
        </w:rPr>
        <w:fldChar w:fldCharType="end"/>
      </w:r>
    </w:p>
    <w:p w:rsidR="00DE2401" w:rsidP="00DE2401" w:rsidRDefault="00DE2401" w14:paraId="01F9D9A2" w14:textId="6D54FDFD">
      <w:pPr>
        <w:pStyle w:val="Sumrio1"/>
        <w:tabs>
          <w:tab w:val="clear" w:pos="8640"/>
          <w:tab w:val="left" w:pos="720"/>
          <w:tab w:val="right" w:leader="dot" w:pos="10773"/>
        </w:tabs>
        <w:spacing w:before="0" w:after="0"/>
        <w:rPr>
          <w:rFonts w:asciiTheme="minorHAnsi" w:hAnsiTheme="minorHAnsi" w:eastAsiaTheme="minorEastAsia" w:cstheme="minorBidi"/>
          <w:b w:val="0"/>
          <w:smallCaps w:val="0"/>
          <w:noProof/>
          <w:sz w:val="22"/>
          <w:szCs w:val="22"/>
          <w:lang w:eastAsia="pt-BR"/>
        </w:rPr>
      </w:pPr>
      <w:r>
        <w:rPr>
          <w:noProof/>
        </w:rPr>
        <w:t>12.</w:t>
      </w:r>
      <w:r>
        <w:rPr>
          <w:rFonts w:asciiTheme="minorHAnsi" w:hAnsiTheme="minorHAnsi" w:eastAsiaTheme="minorEastAsia" w:cstheme="minorBidi"/>
          <w:b w:val="0"/>
          <w:smallCaps w:val="0"/>
          <w:noProof/>
          <w:sz w:val="22"/>
          <w:szCs w:val="22"/>
          <w:lang w:eastAsia="pt-BR"/>
        </w:rPr>
        <w:tab/>
      </w:r>
      <w:r>
        <w:rPr>
          <w:noProof/>
        </w:rPr>
        <w:t>Bibliografia de Imagens</w:t>
      </w:r>
      <w:r>
        <w:rPr>
          <w:noProof/>
        </w:rPr>
        <w:tab/>
      </w:r>
      <w:r>
        <w:rPr>
          <w:noProof/>
        </w:rPr>
        <w:fldChar w:fldCharType="begin"/>
      </w:r>
      <w:r>
        <w:rPr>
          <w:noProof/>
        </w:rPr>
        <w:instrText xml:space="preserve"> PAGEREF _Toc462218686 \h </w:instrText>
      </w:r>
      <w:r>
        <w:rPr>
          <w:noProof/>
        </w:rPr>
      </w:r>
      <w:r>
        <w:rPr>
          <w:noProof/>
        </w:rPr>
        <w:fldChar w:fldCharType="separate"/>
      </w:r>
      <w:r w:rsidR="00804D41">
        <w:rPr>
          <w:noProof/>
        </w:rPr>
        <w:t>23</w:t>
      </w:r>
      <w:r>
        <w:rPr>
          <w:noProof/>
        </w:rPr>
        <w:fldChar w:fldCharType="end"/>
      </w:r>
    </w:p>
    <w:p w:rsidR="0009003B" w:rsidP="00DE2401" w:rsidRDefault="0009003B" w14:paraId="10F06C05" w14:textId="5453A54E">
      <w:pPr>
        <w:pStyle w:val="Sumrio1"/>
        <w:tabs>
          <w:tab w:val="clear" w:pos="8640"/>
          <w:tab w:val="right" w:leader="dot" w:pos="9404"/>
          <w:tab w:val="right" w:leader="dot" w:pos="10773"/>
        </w:tabs>
        <w:spacing w:before="0" w:after="0"/>
        <w:sectPr w:rsidR="0009003B" w:rsidSect="009E0462">
          <w:type w:val="continuous"/>
          <w:pgSz w:w="12240" w:h="15840" w:orient="portrait"/>
          <w:pgMar w:top="720" w:right="720" w:bottom="720" w:left="720" w:header="720" w:footer="720" w:gutter="0"/>
          <w:cols w:space="720"/>
          <w:docGrid w:linePitch="360"/>
        </w:sectPr>
      </w:pPr>
      <w:r w:rsidRPr="00157D36">
        <w:rPr>
          <w:color w:val="000000" w:themeColor="text1"/>
        </w:rPr>
        <w:fldChar w:fldCharType="end"/>
      </w:r>
    </w:p>
    <w:p w:rsidR="0009003B" w:rsidRDefault="0009003B" w14:paraId="10F06C07" w14:textId="77777777">
      <w:pPr>
        <w:pStyle w:val="Ttulo1"/>
        <w:tabs>
          <w:tab w:val="left" w:pos="720"/>
          <w:tab w:val="right" w:leader="dot" w:pos="8640"/>
        </w:tabs>
        <w:sectPr w:rsidR="0009003B" w:rsidSect="009E0462">
          <w:type w:val="continuous"/>
          <w:pgSz w:w="12240" w:h="15840" w:orient="portrait"/>
          <w:pgMar w:top="720" w:right="720" w:bottom="720" w:left="720" w:header="720" w:footer="720" w:gutter="0"/>
          <w:cols w:space="720"/>
          <w:docGrid w:linePitch="360"/>
        </w:sectPr>
      </w:pPr>
      <w:bookmarkStart w:name="_Toc462218645" w:id="2"/>
      <w:r>
        <w:lastRenderedPageBreak/>
        <w:t>Lista de Figuras</w:t>
      </w:r>
      <w:bookmarkEnd w:id="2"/>
    </w:p>
    <w:p w:rsidR="002A125A" w:rsidRDefault="0042144B" w14:paraId="0F54EAC8" w14:textId="77777777">
      <w:pPr>
        <w:pStyle w:val="ndicedeilustraes"/>
        <w:tabs>
          <w:tab w:val="right" w:leader="dot" w:pos="10790"/>
        </w:tabs>
        <w:rPr>
          <w:rFonts w:asciiTheme="minorHAnsi" w:hAnsiTheme="minorHAnsi" w:eastAsiaTheme="minorEastAsia" w:cstheme="minorBidi"/>
          <w:noProof/>
          <w:sz w:val="22"/>
          <w:szCs w:val="22"/>
          <w:lang w:eastAsia="pt-BR"/>
        </w:rPr>
      </w:pPr>
      <w:r>
        <w:lastRenderedPageBreak/>
        <w:fldChar w:fldCharType="begin"/>
      </w:r>
      <w:r>
        <w:instrText xml:space="preserve"> TOC \c "FIGURA" </w:instrText>
      </w:r>
      <w:r>
        <w:fldChar w:fldCharType="separate"/>
      </w:r>
      <w:r w:rsidRPr="00BC10F6" w:rsidR="002A125A">
        <w:rPr>
          <w:b/>
          <w:noProof/>
        </w:rPr>
        <w:t xml:space="preserve">Figura 1 - </w:t>
      </w:r>
      <w:r w:rsidRPr="00BC10F6" w:rsidR="002A125A">
        <w:rPr>
          <w:noProof/>
        </w:rPr>
        <w:t>Exemplo da implementação.</w:t>
      </w:r>
      <w:r w:rsidR="002A125A">
        <w:rPr>
          <w:noProof/>
        </w:rPr>
        <w:tab/>
      </w:r>
      <w:r w:rsidR="002A125A">
        <w:rPr>
          <w:noProof/>
        </w:rPr>
        <w:fldChar w:fldCharType="begin"/>
      </w:r>
      <w:r w:rsidR="002A125A">
        <w:rPr>
          <w:noProof/>
        </w:rPr>
        <w:instrText xml:space="preserve"> PAGEREF _Toc489463038 \h </w:instrText>
      </w:r>
      <w:r w:rsidR="002A125A">
        <w:rPr>
          <w:noProof/>
        </w:rPr>
      </w:r>
      <w:r w:rsidR="002A125A">
        <w:rPr>
          <w:noProof/>
        </w:rPr>
        <w:fldChar w:fldCharType="separate"/>
      </w:r>
      <w:r w:rsidR="002A125A">
        <w:rPr>
          <w:noProof/>
        </w:rPr>
        <w:t>7</w:t>
      </w:r>
      <w:r w:rsidR="002A125A">
        <w:rPr>
          <w:noProof/>
        </w:rPr>
        <w:fldChar w:fldCharType="end"/>
      </w:r>
    </w:p>
    <w:p w:rsidR="002A125A" w:rsidRDefault="002A125A" w14:paraId="47BFB433" w14:textId="77777777">
      <w:pPr>
        <w:pStyle w:val="ndicedeilustraes"/>
        <w:tabs>
          <w:tab w:val="right" w:leader="dot" w:pos="10790"/>
        </w:tabs>
        <w:rPr>
          <w:rFonts w:asciiTheme="minorHAnsi" w:hAnsiTheme="minorHAnsi" w:eastAsiaTheme="minorEastAsia" w:cstheme="minorBidi"/>
          <w:noProof/>
          <w:sz w:val="22"/>
          <w:szCs w:val="22"/>
          <w:lang w:eastAsia="pt-BR"/>
        </w:rPr>
      </w:pPr>
      <w:r w:rsidRPr="00BC10F6">
        <w:rPr>
          <w:b/>
          <w:noProof/>
        </w:rPr>
        <w:t>Figura 2 -</w:t>
      </w:r>
      <w:r w:rsidRPr="00BC10F6">
        <w:rPr>
          <w:noProof/>
        </w:rPr>
        <w:t xml:space="preserve"> Diagrama do &lt;Projeto&gt;.</w:t>
      </w:r>
      <w:r>
        <w:rPr>
          <w:noProof/>
        </w:rPr>
        <w:tab/>
      </w:r>
      <w:r>
        <w:rPr>
          <w:noProof/>
        </w:rPr>
        <w:fldChar w:fldCharType="begin"/>
      </w:r>
      <w:r>
        <w:rPr>
          <w:noProof/>
        </w:rPr>
        <w:instrText xml:space="preserve"> PAGEREF _Toc489463039 \h </w:instrText>
      </w:r>
      <w:r>
        <w:rPr>
          <w:noProof/>
        </w:rPr>
      </w:r>
      <w:r>
        <w:rPr>
          <w:noProof/>
        </w:rPr>
        <w:fldChar w:fldCharType="separate"/>
      </w:r>
      <w:r>
        <w:rPr>
          <w:noProof/>
        </w:rPr>
        <w:t>8</w:t>
      </w:r>
      <w:r>
        <w:rPr>
          <w:noProof/>
        </w:rPr>
        <w:fldChar w:fldCharType="end"/>
      </w:r>
    </w:p>
    <w:p w:rsidR="002A125A" w:rsidRDefault="002A125A" w14:paraId="2070F58D" w14:textId="77777777">
      <w:pPr>
        <w:pStyle w:val="ndicedeilustraes"/>
        <w:tabs>
          <w:tab w:val="right" w:leader="dot" w:pos="10790"/>
        </w:tabs>
        <w:rPr>
          <w:rFonts w:asciiTheme="minorHAnsi" w:hAnsiTheme="minorHAnsi" w:eastAsiaTheme="minorEastAsia" w:cstheme="minorBidi"/>
          <w:noProof/>
          <w:sz w:val="22"/>
          <w:szCs w:val="22"/>
          <w:lang w:eastAsia="pt-BR"/>
        </w:rPr>
      </w:pPr>
      <w:r w:rsidRPr="00BC10F6">
        <w:rPr>
          <w:b/>
          <w:noProof/>
        </w:rPr>
        <w:t>Figura 3 -</w:t>
      </w:r>
      <w:r w:rsidRPr="00BC10F6">
        <w:rPr>
          <w:noProof/>
        </w:rPr>
        <w:t xml:space="preserve"> Fluxograma do &lt;Projeto&gt;.</w:t>
      </w:r>
      <w:r>
        <w:rPr>
          <w:noProof/>
        </w:rPr>
        <w:tab/>
      </w:r>
      <w:r>
        <w:rPr>
          <w:noProof/>
        </w:rPr>
        <w:fldChar w:fldCharType="begin"/>
      </w:r>
      <w:r>
        <w:rPr>
          <w:noProof/>
        </w:rPr>
        <w:instrText xml:space="preserve"> PAGEREF _Toc489463040 \h </w:instrText>
      </w:r>
      <w:r>
        <w:rPr>
          <w:noProof/>
        </w:rPr>
      </w:r>
      <w:r>
        <w:rPr>
          <w:noProof/>
        </w:rPr>
        <w:fldChar w:fldCharType="separate"/>
      </w:r>
      <w:r>
        <w:rPr>
          <w:noProof/>
        </w:rPr>
        <w:t>8</w:t>
      </w:r>
      <w:r>
        <w:rPr>
          <w:noProof/>
        </w:rPr>
        <w:fldChar w:fldCharType="end"/>
      </w:r>
    </w:p>
    <w:p w:rsidR="002A125A" w:rsidRDefault="002A125A" w14:paraId="2888E0B7" w14:textId="77777777">
      <w:pPr>
        <w:pStyle w:val="ndicedeilustraes"/>
        <w:tabs>
          <w:tab w:val="right" w:leader="dot" w:pos="10790"/>
        </w:tabs>
        <w:rPr>
          <w:rFonts w:asciiTheme="minorHAnsi" w:hAnsiTheme="minorHAnsi" w:eastAsiaTheme="minorEastAsia" w:cstheme="minorBidi"/>
          <w:noProof/>
          <w:sz w:val="22"/>
          <w:szCs w:val="22"/>
          <w:lang w:eastAsia="pt-BR"/>
        </w:rPr>
      </w:pPr>
      <w:r w:rsidRPr="00BC10F6">
        <w:rPr>
          <w:b/>
          <w:noProof/>
        </w:rPr>
        <w:t>Figura 4 -</w:t>
      </w:r>
      <w:r w:rsidRPr="00BC10F6">
        <w:rPr>
          <w:noProof/>
        </w:rPr>
        <w:t xml:space="preserve"> Diagrama de casos de uso.</w:t>
      </w:r>
      <w:r>
        <w:rPr>
          <w:noProof/>
        </w:rPr>
        <w:tab/>
      </w:r>
      <w:r>
        <w:rPr>
          <w:noProof/>
        </w:rPr>
        <w:fldChar w:fldCharType="begin"/>
      </w:r>
      <w:r>
        <w:rPr>
          <w:noProof/>
        </w:rPr>
        <w:instrText xml:space="preserve"> PAGEREF _Toc489463041 \h </w:instrText>
      </w:r>
      <w:r>
        <w:rPr>
          <w:noProof/>
        </w:rPr>
      </w:r>
      <w:r>
        <w:rPr>
          <w:noProof/>
        </w:rPr>
        <w:fldChar w:fldCharType="separate"/>
      </w:r>
      <w:r>
        <w:rPr>
          <w:noProof/>
        </w:rPr>
        <w:t>10</w:t>
      </w:r>
      <w:r>
        <w:rPr>
          <w:noProof/>
        </w:rPr>
        <w:fldChar w:fldCharType="end"/>
      </w:r>
    </w:p>
    <w:p w:rsidR="002A125A" w:rsidRDefault="002A125A" w14:paraId="262192B1" w14:textId="77777777">
      <w:pPr>
        <w:pStyle w:val="ndicedeilustraes"/>
        <w:tabs>
          <w:tab w:val="right" w:leader="dot" w:pos="10790"/>
        </w:tabs>
        <w:rPr>
          <w:rFonts w:asciiTheme="minorHAnsi" w:hAnsiTheme="minorHAnsi" w:eastAsiaTheme="minorEastAsia" w:cstheme="minorBidi"/>
          <w:noProof/>
          <w:sz w:val="22"/>
          <w:szCs w:val="22"/>
          <w:lang w:eastAsia="pt-BR"/>
        </w:rPr>
      </w:pPr>
      <w:r w:rsidRPr="00BC10F6">
        <w:rPr>
          <w:b/>
          <w:noProof/>
        </w:rPr>
        <w:t>Figura 5 -</w:t>
      </w:r>
      <w:r w:rsidRPr="00BC10F6">
        <w:rPr>
          <w:noProof/>
        </w:rPr>
        <w:t xml:space="preserve"> Instanciação dos Componentes.</w:t>
      </w:r>
      <w:r>
        <w:rPr>
          <w:noProof/>
        </w:rPr>
        <w:tab/>
      </w:r>
      <w:r>
        <w:rPr>
          <w:noProof/>
        </w:rPr>
        <w:fldChar w:fldCharType="begin"/>
      </w:r>
      <w:r>
        <w:rPr>
          <w:noProof/>
        </w:rPr>
        <w:instrText xml:space="preserve"> PAGEREF _Toc489463042 \h </w:instrText>
      </w:r>
      <w:r>
        <w:rPr>
          <w:noProof/>
        </w:rPr>
      </w:r>
      <w:r>
        <w:rPr>
          <w:noProof/>
        </w:rPr>
        <w:fldChar w:fldCharType="separate"/>
      </w:r>
      <w:r>
        <w:rPr>
          <w:noProof/>
        </w:rPr>
        <w:t>15</w:t>
      </w:r>
      <w:r>
        <w:rPr>
          <w:noProof/>
        </w:rPr>
        <w:fldChar w:fldCharType="end"/>
      </w:r>
    </w:p>
    <w:p w:rsidR="002A125A" w:rsidRDefault="002A125A" w14:paraId="71054B57" w14:textId="77777777">
      <w:pPr>
        <w:pStyle w:val="ndicedeilustraes"/>
        <w:tabs>
          <w:tab w:val="right" w:leader="dot" w:pos="10790"/>
        </w:tabs>
        <w:rPr>
          <w:rFonts w:asciiTheme="minorHAnsi" w:hAnsiTheme="minorHAnsi" w:eastAsiaTheme="minorEastAsia" w:cstheme="minorBidi"/>
          <w:noProof/>
          <w:sz w:val="22"/>
          <w:szCs w:val="22"/>
          <w:lang w:eastAsia="pt-BR"/>
        </w:rPr>
      </w:pPr>
      <w:r w:rsidRPr="00BC10F6">
        <w:rPr>
          <w:b/>
          <w:noProof/>
        </w:rPr>
        <w:t>Figura 6 -</w:t>
      </w:r>
      <w:r w:rsidRPr="00BC10F6">
        <w:rPr>
          <w:noProof/>
        </w:rPr>
        <w:t xml:space="preserve"> Modelo Entidade-Relacionamento.</w:t>
      </w:r>
      <w:r>
        <w:rPr>
          <w:noProof/>
        </w:rPr>
        <w:tab/>
      </w:r>
      <w:r>
        <w:rPr>
          <w:noProof/>
        </w:rPr>
        <w:fldChar w:fldCharType="begin"/>
      </w:r>
      <w:r>
        <w:rPr>
          <w:noProof/>
        </w:rPr>
        <w:instrText xml:space="preserve"> PAGEREF _Toc489463043 \h </w:instrText>
      </w:r>
      <w:r>
        <w:rPr>
          <w:noProof/>
        </w:rPr>
      </w:r>
      <w:r>
        <w:rPr>
          <w:noProof/>
        </w:rPr>
        <w:fldChar w:fldCharType="separate"/>
      </w:r>
      <w:r>
        <w:rPr>
          <w:noProof/>
        </w:rPr>
        <w:t>16</w:t>
      </w:r>
      <w:r>
        <w:rPr>
          <w:noProof/>
        </w:rPr>
        <w:fldChar w:fldCharType="end"/>
      </w:r>
    </w:p>
    <w:p w:rsidR="002A125A" w:rsidRDefault="002A125A" w14:paraId="73284DE6" w14:textId="77777777">
      <w:pPr>
        <w:pStyle w:val="ndicedeilustraes"/>
        <w:tabs>
          <w:tab w:val="right" w:leader="dot" w:pos="10790"/>
        </w:tabs>
        <w:rPr>
          <w:rFonts w:asciiTheme="minorHAnsi" w:hAnsiTheme="minorHAnsi" w:eastAsiaTheme="minorEastAsia" w:cstheme="minorBidi"/>
          <w:noProof/>
          <w:sz w:val="22"/>
          <w:szCs w:val="22"/>
          <w:lang w:eastAsia="pt-BR"/>
        </w:rPr>
      </w:pPr>
      <w:r w:rsidRPr="00BC10F6">
        <w:rPr>
          <w:b/>
          <w:noProof/>
        </w:rPr>
        <w:t>Figura 7 -</w:t>
      </w:r>
      <w:r w:rsidRPr="00BC10F6">
        <w:rPr>
          <w:noProof/>
        </w:rPr>
        <w:t xml:space="preserve"> Diagrama de Classes.</w:t>
      </w:r>
      <w:r>
        <w:rPr>
          <w:noProof/>
        </w:rPr>
        <w:tab/>
      </w:r>
      <w:r>
        <w:rPr>
          <w:noProof/>
        </w:rPr>
        <w:fldChar w:fldCharType="begin"/>
      </w:r>
      <w:r>
        <w:rPr>
          <w:noProof/>
        </w:rPr>
        <w:instrText xml:space="preserve"> PAGEREF _Toc489463044 \h </w:instrText>
      </w:r>
      <w:r>
        <w:rPr>
          <w:noProof/>
        </w:rPr>
      </w:r>
      <w:r>
        <w:rPr>
          <w:noProof/>
        </w:rPr>
        <w:fldChar w:fldCharType="separate"/>
      </w:r>
      <w:r>
        <w:rPr>
          <w:noProof/>
        </w:rPr>
        <w:t>17</w:t>
      </w:r>
      <w:r>
        <w:rPr>
          <w:noProof/>
        </w:rPr>
        <w:fldChar w:fldCharType="end"/>
      </w:r>
    </w:p>
    <w:p w:rsidR="002A125A" w:rsidRDefault="002A125A" w14:paraId="6C417626" w14:textId="77777777">
      <w:pPr>
        <w:pStyle w:val="ndicedeilustraes"/>
        <w:tabs>
          <w:tab w:val="right" w:leader="dot" w:pos="10790"/>
        </w:tabs>
        <w:rPr>
          <w:rFonts w:asciiTheme="minorHAnsi" w:hAnsiTheme="minorHAnsi" w:eastAsiaTheme="minorEastAsia" w:cstheme="minorBidi"/>
          <w:noProof/>
          <w:sz w:val="22"/>
          <w:szCs w:val="22"/>
          <w:lang w:eastAsia="pt-BR"/>
        </w:rPr>
      </w:pPr>
      <w:r w:rsidRPr="00BC10F6">
        <w:rPr>
          <w:b/>
          <w:noProof/>
        </w:rPr>
        <w:t>Figura 8 -</w:t>
      </w:r>
      <w:r w:rsidRPr="00BC10F6">
        <w:rPr>
          <w:noProof/>
        </w:rPr>
        <w:t xml:space="preserve"> Diagrama de Sequência.</w:t>
      </w:r>
      <w:r>
        <w:rPr>
          <w:noProof/>
        </w:rPr>
        <w:tab/>
      </w:r>
      <w:r>
        <w:rPr>
          <w:noProof/>
        </w:rPr>
        <w:fldChar w:fldCharType="begin"/>
      </w:r>
      <w:r>
        <w:rPr>
          <w:noProof/>
        </w:rPr>
        <w:instrText xml:space="preserve"> PAGEREF _Toc489463045 \h </w:instrText>
      </w:r>
      <w:r>
        <w:rPr>
          <w:noProof/>
        </w:rPr>
      </w:r>
      <w:r>
        <w:rPr>
          <w:noProof/>
        </w:rPr>
        <w:fldChar w:fldCharType="separate"/>
      </w:r>
      <w:r>
        <w:rPr>
          <w:noProof/>
        </w:rPr>
        <w:t>17</w:t>
      </w:r>
      <w:r>
        <w:rPr>
          <w:noProof/>
        </w:rPr>
        <w:fldChar w:fldCharType="end"/>
      </w:r>
    </w:p>
    <w:p w:rsidR="002A125A" w:rsidRDefault="002A125A" w14:paraId="265E8AEA" w14:textId="77777777">
      <w:pPr>
        <w:pStyle w:val="ndicedeilustraes"/>
        <w:tabs>
          <w:tab w:val="right" w:leader="dot" w:pos="10790"/>
        </w:tabs>
        <w:rPr>
          <w:rFonts w:asciiTheme="minorHAnsi" w:hAnsiTheme="minorHAnsi" w:eastAsiaTheme="minorEastAsia" w:cstheme="minorBidi"/>
          <w:noProof/>
          <w:sz w:val="22"/>
          <w:szCs w:val="22"/>
          <w:lang w:eastAsia="pt-BR"/>
        </w:rPr>
      </w:pPr>
      <w:r w:rsidRPr="00BC10F6">
        <w:rPr>
          <w:b/>
          <w:noProof/>
        </w:rPr>
        <w:t>Figura 9 -</w:t>
      </w:r>
      <w:r w:rsidRPr="00BC10F6">
        <w:rPr>
          <w:noProof/>
        </w:rPr>
        <w:t xml:space="preserve"> Telas do Software.</w:t>
      </w:r>
      <w:r>
        <w:rPr>
          <w:noProof/>
        </w:rPr>
        <w:tab/>
      </w:r>
      <w:r>
        <w:rPr>
          <w:noProof/>
        </w:rPr>
        <w:fldChar w:fldCharType="begin"/>
      </w:r>
      <w:r>
        <w:rPr>
          <w:noProof/>
        </w:rPr>
        <w:instrText xml:space="preserve"> PAGEREF _Toc489463046 \h </w:instrText>
      </w:r>
      <w:r>
        <w:rPr>
          <w:noProof/>
        </w:rPr>
      </w:r>
      <w:r>
        <w:rPr>
          <w:noProof/>
        </w:rPr>
        <w:fldChar w:fldCharType="separate"/>
      </w:r>
      <w:r>
        <w:rPr>
          <w:noProof/>
        </w:rPr>
        <w:t>20</w:t>
      </w:r>
      <w:r>
        <w:rPr>
          <w:noProof/>
        </w:rPr>
        <w:fldChar w:fldCharType="end"/>
      </w:r>
    </w:p>
    <w:p w:rsidR="0009003B" w:rsidP="0042144B" w:rsidRDefault="0042144B" w14:paraId="10F06C12" w14:textId="42A8470B">
      <w:pPr>
        <w:pStyle w:val="Sumrio1"/>
        <w:tabs>
          <w:tab w:val="right" w:leader="dot" w:pos="10773"/>
        </w:tabs>
        <w:sectPr w:rsidR="0009003B" w:rsidSect="009E0462">
          <w:type w:val="continuous"/>
          <w:pgSz w:w="12240" w:h="15840" w:orient="portrait"/>
          <w:pgMar w:top="720" w:right="720" w:bottom="720" w:left="720" w:header="720" w:footer="720" w:gutter="0"/>
          <w:cols w:space="720"/>
          <w:docGrid w:linePitch="360"/>
        </w:sectPr>
      </w:pPr>
      <w:r>
        <w:fldChar w:fldCharType="end"/>
      </w:r>
    </w:p>
    <w:p w:rsidR="0009003B" w:rsidRDefault="0009003B" w14:paraId="10F06C14" w14:textId="77777777">
      <w:pPr>
        <w:pStyle w:val="Corpodetexto"/>
      </w:pPr>
    </w:p>
    <w:p w:rsidR="0009003B" w:rsidRDefault="0009003B" w14:paraId="10F06C15" w14:textId="77777777">
      <w:pPr>
        <w:pStyle w:val="Ttulo1"/>
        <w:sectPr w:rsidR="0009003B" w:rsidSect="009E0462">
          <w:type w:val="continuous"/>
          <w:pgSz w:w="12240" w:h="15840" w:orient="portrait"/>
          <w:pgMar w:top="720" w:right="720" w:bottom="720" w:left="720" w:header="720" w:footer="720" w:gutter="0"/>
          <w:cols w:space="720"/>
          <w:docGrid w:linePitch="360"/>
        </w:sectPr>
      </w:pPr>
      <w:bookmarkStart w:name="_Toc462218646" w:id="3"/>
      <w:r>
        <w:lastRenderedPageBreak/>
        <w:t>Lista de Tabelas</w:t>
      </w:r>
      <w:bookmarkEnd w:id="3"/>
    </w:p>
    <w:p w:rsidR="00C567FC" w:rsidP="00C567FC" w:rsidRDefault="0009003B" w14:paraId="7E7A3926" w14:textId="6039B4A7">
      <w:pPr>
        <w:pStyle w:val="ndicedeilustraes"/>
        <w:tabs>
          <w:tab w:val="right" w:leader="dot" w:pos="10790"/>
        </w:tabs>
        <w:rPr>
          <w:rFonts w:asciiTheme="minorHAnsi" w:hAnsiTheme="minorHAnsi" w:eastAsiaTheme="minorEastAsia" w:cstheme="minorBidi"/>
          <w:noProof/>
          <w:sz w:val="22"/>
          <w:szCs w:val="22"/>
          <w:lang w:eastAsia="pt-BR"/>
        </w:rPr>
      </w:pPr>
      <w:r>
        <w:lastRenderedPageBreak/>
        <w:fldChar w:fldCharType="begin"/>
      </w:r>
      <w:r>
        <w:instrText xml:space="preserve"> TOC \c "TABELA" </w:instrText>
      </w:r>
      <w:r>
        <w:fldChar w:fldCharType="separate"/>
      </w:r>
      <w:r w:rsidRPr="002A490B" w:rsidR="00C567FC">
        <w:rPr>
          <w:b/>
          <w:noProof/>
        </w:rPr>
        <w:t>Tabela 01 -</w:t>
      </w:r>
      <w:r w:rsidRPr="002A490B" w:rsidR="00C567FC">
        <w:rPr>
          <w:noProof/>
        </w:rPr>
        <w:t xml:space="preserve"> Requisito Req.1.</w:t>
      </w:r>
      <w:r w:rsidR="00C567FC">
        <w:rPr>
          <w:noProof/>
        </w:rPr>
        <w:tab/>
      </w:r>
      <w:r w:rsidR="00C567FC">
        <w:rPr>
          <w:noProof/>
        </w:rPr>
        <w:fldChar w:fldCharType="begin"/>
      </w:r>
      <w:r w:rsidR="00C567FC">
        <w:rPr>
          <w:noProof/>
        </w:rPr>
        <w:instrText xml:space="preserve"> PAGEREF _Toc459887158 \h </w:instrText>
      </w:r>
      <w:r w:rsidR="00C567FC">
        <w:rPr>
          <w:noProof/>
        </w:rPr>
      </w:r>
      <w:r w:rsidR="00C567FC">
        <w:rPr>
          <w:noProof/>
        </w:rPr>
        <w:fldChar w:fldCharType="separate"/>
      </w:r>
      <w:r w:rsidR="00804D41">
        <w:rPr>
          <w:noProof/>
        </w:rPr>
        <w:t>9</w:t>
      </w:r>
      <w:r w:rsidR="00C567FC">
        <w:rPr>
          <w:noProof/>
        </w:rPr>
        <w:fldChar w:fldCharType="end"/>
      </w:r>
    </w:p>
    <w:p w:rsidR="00C567FC" w:rsidP="00C567FC" w:rsidRDefault="00C567FC" w14:paraId="31EF5420" w14:textId="0C9F6685">
      <w:pPr>
        <w:pStyle w:val="ndicedeilustraes"/>
        <w:tabs>
          <w:tab w:val="right" w:leader="dot" w:pos="10790"/>
        </w:tabs>
        <w:rPr>
          <w:noProof/>
        </w:rPr>
      </w:pPr>
      <w:r w:rsidRPr="002A490B">
        <w:rPr>
          <w:b/>
          <w:noProof/>
        </w:rPr>
        <w:t>Tabela 02 -</w:t>
      </w:r>
      <w:r w:rsidRPr="002A490B">
        <w:rPr>
          <w:noProof/>
        </w:rPr>
        <w:t xml:space="preserve"> Requisito Req.2.</w:t>
      </w:r>
      <w:r>
        <w:rPr>
          <w:noProof/>
        </w:rPr>
        <w:tab/>
      </w:r>
      <w:r>
        <w:rPr>
          <w:noProof/>
        </w:rPr>
        <w:fldChar w:fldCharType="begin"/>
      </w:r>
      <w:r>
        <w:rPr>
          <w:noProof/>
        </w:rPr>
        <w:instrText xml:space="preserve"> PAGEREF _Toc459887159 \h </w:instrText>
      </w:r>
      <w:r>
        <w:rPr>
          <w:noProof/>
        </w:rPr>
      </w:r>
      <w:r>
        <w:rPr>
          <w:noProof/>
        </w:rPr>
        <w:fldChar w:fldCharType="separate"/>
      </w:r>
      <w:r w:rsidR="00804D41">
        <w:rPr>
          <w:noProof/>
        </w:rPr>
        <w:t>9</w:t>
      </w:r>
      <w:r>
        <w:rPr>
          <w:noProof/>
        </w:rPr>
        <w:fldChar w:fldCharType="end"/>
      </w:r>
    </w:p>
    <w:p w:rsidR="00A37F6F" w:rsidP="00A37F6F" w:rsidRDefault="00A37F6F" w14:paraId="2193A421" w14:textId="6E26C9BD">
      <w:pPr>
        <w:pStyle w:val="ndicedeilustraes"/>
        <w:tabs>
          <w:tab w:val="right" w:leader="dot" w:pos="10790"/>
        </w:tabs>
        <w:rPr>
          <w:rFonts w:asciiTheme="minorHAnsi" w:hAnsiTheme="minorHAnsi" w:eastAsiaTheme="minorEastAsia" w:cstheme="minorBidi"/>
          <w:noProof/>
          <w:sz w:val="22"/>
          <w:szCs w:val="22"/>
          <w:lang w:eastAsia="pt-BR"/>
        </w:rPr>
      </w:pPr>
      <w:r w:rsidRPr="002A490B">
        <w:rPr>
          <w:b/>
          <w:noProof/>
        </w:rPr>
        <w:t>Tabela 0</w:t>
      </w:r>
      <w:r>
        <w:rPr>
          <w:b/>
          <w:noProof/>
        </w:rPr>
        <w:t>3</w:t>
      </w:r>
      <w:r w:rsidRPr="002A490B">
        <w:rPr>
          <w:b/>
          <w:noProof/>
        </w:rPr>
        <w:t xml:space="preserve"> -</w:t>
      </w:r>
      <w:r w:rsidRPr="002A490B">
        <w:rPr>
          <w:noProof/>
        </w:rPr>
        <w:t xml:space="preserve"> </w:t>
      </w:r>
      <w:r w:rsidRPr="00A37F6F">
        <w:rPr>
          <w:noProof/>
        </w:rPr>
        <w:t>Fluxo de evento principal &lt; Login do Administrador &gt;</w:t>
      </w:r>
      <w:r w:rsidRPr="002A490B">
        <w:rPr>
          <w:noProof/>
        </w:rPr>
        <w:t>.</w:t>
      </w:r>
      <w:r>
        <w:rPr>
          <w:noProof/>
        </w:rPr>
        <w:tab/>
      </w:r>
      <w:r>
        <w:rPr>
          <w:noProof/>
        </w:rPr>
        <w:t>11</w:t>
      </w:r>
    </w:p>
    <w:p w:rsidR="00A37F6F" w:rsidP="00A37F6F" w:rsidRDefault="00A37F6F" w14:paraId="380C5590" w14:textId="37F28833">
      <w:pPr>
        <w:pStyle w:val="ndicedeilustraes"/>
        <w:tabs>
          <w:tab w:val="right" w:leader="dot" w:pos="10790"/>
        </w:tabs>
        <w:rPr>
          <w:noProof/>
        </w:rPr>
      </w:pPr>
      <w:r w:rsidRPr="002A490B">
        <w:rPr>
          <w:b/>
          <w:noProof/>
        </w:rPr>
        <w:t>Tabela 0</w:t>
      </w:r>
      <w:r>
        <w:rPr>
          <w:b/>
          <w:noProof/>
        </w:rPr>
        <w:t>4</w:t>
      </w:r>
      <w:r w:rsidRPr="002A490B">
        <w:rPr>
          <w:b/>
          <w:noProof/>
        </w:rPr>
        <w:t xml:space="preserve"> -</w:t>
      </w:r>
      <w:r w:rsidRPr="002A490B">
        <w:rPr>
          <w:noProof/>
        </w:rPr>
        <w:t xml:space="preserve"> </w:t>
      </w:r>
      <w:r w:rsidRPr="00A37F6F">
        <w:rPr>
          <w:noProof/>
        </w:rPr>
        <w:t>Rastreabilidade: Requisitos Funcionais em Casos de Uso</w:t>
      </w:r>
      <w:r w:rsidRPr="002A490B">
        <w:rPr>
          <w:noProof/>
        </w:rPr>
        <w:t>.</w:t>
      </w:r>
      <w:r>
        <w:rPr>
          <w:noProof/>
        </w:rPr>
        <w:tab/>
      </w:r>
      <w:r>
        <w:rPr>
          <w:noProof/>
        </w:rPr>
        <w:t>18</w:t>
      </w:r>
    </w:p>
    <w:p w:rsidR="00A37F6F" w:rsidP="00A37F6F" w:rsidRDefault="00A37F6F" w14:paraId="03A19D2F" w14:textId="40CF3B0F">
      <w:pPr>
        <w:pStyle w:val="ndicedeilustraes"/>
        <w:tabs>
          <w:tab w:val="right" w:leader="dot" w:pos="10790"/>
        </w:tabs>
        <w:rPr>
          <w:rFonts w:asciiTheme="minorHAnsi" w:hAnsiTheme="minorHAnsi" w:eastAsiaTheme="minorEastAsia" w:cstheme="minorBidi"/>
          <w:noProof/>
          <w:sz w:val="22"/>
          <w:szCs w:val="22"/>
          <w:lang w:eastAsia="pt-BR"/>
        </w:rPr>
      </w:pPr>
      <w:r w:rsidRPr="002A490B">
        <w:rPr>
          <w:b/>
          <w:noProof/>
        </w:rPr>
        <w:t>Tabela 0</w:t>
      </w:r>
      <w:r>
        <w:rPr>
          <w:b/>
          <w:noProof/>
        </w:rPr>
        <w:t>5</w:t>
      </w:r>
      <w:r w:rsidRPr="002A490B">
        <w:rPr>
          <w:b/>
          <w:noProof/>
        </w:rPr>
        <w:t xml:space="preserve"> -</w:t>
      </w:r>
      <w:r w:rsidRPr="002A490B">
        <w:rPr>
          <w:noProof/>
        </w:rPr>
        <w:t xml:space="preserve"> </w:t>
      </w:r>
      <w:r w:rsidRPr="00A37F6F">
        <w:rPr>
          <w:noProof/>
        </w:rPr>
        <w:t>Rastreabilidade: Casos de Uso em Classes</w:t>
      </w:r>
      <w:r w:rsidRPr="002A490B">
        <w:rPr>
          <w:noProof/>
        </w:rPr>
        <w:t>.</w:t>
      </w:r>
      <w:r>
        <w:rPr>
          <w:noProof/>
        </w:rPr>
        <w:tab/>
      </w:r>
      <w:r>
        <w:rPr>
          <w:noProof/>
        </w:rPr>
        <w:t>18</w:t>
      </w:r>
    </w:p>
    <w:p w:rsidR="00A37F6F" w:rsidP="00A37F6F" w:rsidRDefault="00A37F6F" w14:paraId="6A17BCC2" w14:textId="7DBB8D96">
      <w:pPr>
        <w:pStyle w:val="ndicedeilustraes"/>
        <w:tabs>
          <w:tab w:val="right" w:leader="dot" w:pos="10790"/>
        </w:tabs>
        <w:rPr>
          <w:noProof/>
        </w:rPr>
      </w:pPr>
      <w:r w:rsidRPr="002A490B">
        <w:rPr>
          <w:b/>
          <w:noProof/>
        </w:rPr>
        <w:t>Tabela 0</w:t>
      </w:r>
      <w:r>
        <w:rPr>
          <w:b/>
          <w:noProof/>
        </w:rPr>
        <w:t>6</w:t>
      </w:r>
      <w:r w:rsidRPr="002A490B">
        <w:rPr>
          <w:b/>
          <w:noProof/>
        </w:rPr>
        <w:t xml:space="preserve"> -</w:t>
      </w:r>
      <w:r w:rsidRPr="00A37F6F">
        <w:t xml:space="preserve"> </w:t>
      </w:r>
      <w:r w:rsidRPr="00A37F6F">
        <w:rPr>
          <w:noProof/>
        </w:rPr>
        <w:t>Rastreabilidade: Classes em Pacotes</w:t>
      </w:r>
      <w:r w:rsidRPr="002A490B">
        <w:rPr>
          <w:noProof/>
        </w:rPr>
        <w:t>.</w:t>
      </w:r>
      <w:r>
        <w:rPr>
          <w:noProof/>
        </w:rPr>
        <w:tab/>
      </w:r>
      <w:r>
        <w:rPr>
          <w:noProof/>
        </w:rPr>
        <w:t>18</w:t>
      </w:r>
    </w:p>
    <w:p w:rsidR="00A37F6F" w:rsidP="00A37F6F" w:rsidRDefault="00A37F6F" w14:paraId="526A62A2" w14:textId="7FCE0B80">
      <w:pPr>
        <w:pStyle w:val="ndicedeilustraes"/>
        <w:tabs>
          <w:tab w:val="right" w:leader="dot" w:pos="10790"/>
        </w:tabs>
        <w:rPr>
          <w:rFonts w:asciiTheme="minorHAnsi" w:hAnsiTheme="minorHAnsi" w:eastAsiaTheme="minorEastAsia" w:cstheme="minorBidi"/>
          <w:noProof/>
          <w:sz w:val="22"/>
          <w:szCs w:val="22"/>
          <w:lang w:eastAsia="pt-BR"/>
        </w:rPr>
      </w:pPr>
      <w:r w:rsidRPr="002A490B">
        <w:rPr>
          <w:b/>
          <w:noProof/>
        </w:rPr>
        <w:t>Tabela 0</w:t>
      </w:r>
      <w:r>
        <w:rPr>
          <w:b/>
          <w:noProof/>
        </w:rPr>
        <w:t>7</w:t>
      </w:r>
      <w:r w:rsidRPr="002A490B">
        <w:rPr>
          <w:b/>
          <w:noProof/>
        </w:rPr>
        <w:t xml:space="preserve"> -</w:t>
      </w:r>
      <w:r w:rsidRPr="002A490B">
        <w:rPr>
          <w:noProof/>
        </w:rPr>
        <w:t xml:space="preserve"> </w:t>
      </w:r>
      <w:r w:rsidRPr="00A37F6F">
        <w:rPr>
          <w:noProof/>
        </w:rPr>
        <w:t>Métricas</w:t>
      </w:r>
      <w:r w:rsidRPr="002A490B">
        <w:rPr>
          <w:noProof/>
        </w:rPr>
        <w:t>.</w:t>
      </w:r>
      <w:r>
        <w:rPr>
          <w:noProof/>
        </w:rPr>
        <w:tab/>
      </w:r>
      <w:r>
        <w:rPr>
          <w:noProof/>
        </w:rPr>
        <w:t>1</w:t>
      </w:r>
      <w:r>
        <w:rPr>
          <w:noProof/>
        </w:rPr>
        <w:fldChar w:fldCharType="begin"/>
      </w:r>
      <w:r>
        <w:rPr>
          <w:noProof/>
        </w:rPr>
        <w:instrText xml:space="preserve"> PAGEREF _Toc459887158 \h </w:instrText>
      </w:r>
      <w:r>
        <w:rPr>
          <w:noProof/>
        </w:rPr>
      </w:r>
      <w:r>
        <w:rPr>
          <w:noProof/>
        </w:rPr>
        <w:fldChar w:fldCharType="separate"/>
      </w:r>
      <w:r w:rsidR="00804D41">
        <w:rPr>
          <w:noProof/>
        </w:rPr>
        <w:t>9</w:t>
      </w:r>
      <w:r>
        <w:rPr>
          <w:noProof/>
        </w:rPr>
        <w:fldChar w:fldCharType="end"/>
      </w:r>
    </w:p>
    <w:p w:rsidR="00A37F6F" w:rsidP="00A37F6F" w:rsidRDefault="00A37F6F" w14:paraId="5656D3DE" w14:textId="68082A58">
      <w:pPr>
        <w:pStyle w:val="ndicedeilustraes"/>
        <w:tabs>
          <w:tab w:val="right" w:leader="dot" w:pos="10790"/>
        </w:tabs>
        <w:rPr>
          <w:noProof/>
        </w:rPr>
      </w:pPr>
      <w:r w:rsidRPr="002A490B">
        <w:rPr>
          <w:b/>
          <w:noProof/>
        </w:rPr>
        <w:t>Tabela 0</w:t>
      </w:r>
      <w:r>
        <w:rPr>
          <w:b/>
          <w:noProof/>
        </w:rPr>
        <w:t>8</w:t>
      </w:r>
      <w:r w:rsidRPr="002A490B">
        <w:rPr>
          <w:b/>
          <w:noProof/>
        </w:rPr>
        <w:t xml:space="preserve"> -</w:t>
      </w:r>
      <w:r w:rsidRPr="002A490B">
        <w:rPr>
          <w:noProof/>
        </w:rPr>
        <w:t xml:space="preserve"> </w:t>
      </w:r>
      <w:r>
        <w:rPr>
          <w:noProof/>
        </w:rPr>
        <w:t>Lançamento das Horas</w:t>
      </w:r>
      <w:r w:rsidRPr="002A490B">
        <w:rPr>
          <w:noProof/>
        </w:rPr>
        <w:t>.</w:t>
      </w:r>
      <w:r>
        <w:rPr>
          <w:noProof/>
        </w:rPr>
        <w:tab/>
      </w:r>
      <w:r>
        <w:rPr>
          <w:noProof/>
        </w:rPr>
        <w:t>1</w:t>
      </w:r>
      <w:r>
        <w:rPr>
          <w:noProof/>
        </w:rPr>
        <w:fldChar w:fldCharType="begin"/>
      </w:r>
      <w:r>
        <w:rPr>
          <w:noProof/>
        </w:rPr>
        <w:instrText xml:space="preserve"> PAGEREF _Toc459887159 \h </w:instrText>
      </w:r>
      <w:r>
        <w:rPr>
          <w:noProof/>
        </w:rPr>
      </w:r>
      <w:r>
        <w:rPr>
          <w:noProof/>
        </w:rPr>
        <w:fldChar w:fldCharType="separate"/>
      </w:r>
      <w:r w:rsidR="00804D41">
        <w:rPr>
          <w:noProof/>
        </w:rPr>
        <w:t>9</w:t>
      </w:r>
      <w:r>
        <w:rPr>
          <w:noProof/>
        </w:rPr>
        <w:fldChar w:fldCharType="end"/>
      </w:r>
    </w:p>
    <w:p w:rsidRPr="00A37F6F" w:rsidR="00A37F6F" w:rsidP="00A37F6F" w:rsidRDefault="00A37F6F" w14:paraId="64D404D9" w14:textId="77777777"/>
    <w:p w:rsidR="00321857" w:rsidP="00321857" w:rsidRDefault="00321857" w14:paraId="5DAE8DA5" w14:textId="3E16A56A">
      <w:pPr>
        <w:rPr>
          <w:rFonts w:eastAsiaTheme="minorEastAsia"/>
        </w:rPr>
      </w:pPr>
    </w:p>
    <w:p w:rsidR="00321857" w:rsidP="00321857" w:rsidRDefault="00321857" w14:paraId="05D4A0D6" w14:textId="76123A9E">
      <w:pPr>
        <w:rPr>
          <w:rFonts w:eastAsiaTheme="minorEastAsia"/>
        </w:rPr>
      </w:pPr>
    </w:p>
    <w:p w:rsidR="00321857" w:rsidP="00321857" w:rsidRDefault="00321857" w14:paraId="345FA6BA" w14:textId="31B0F4B6">
      <w:pPr>
        <w:rPr>
          <w:rFonts w:eastAsiaTheme="minorEastAsia"/>
        </w:rPr>
      </w:pPr>
    </w:p>
    <w:p w:rsidR="00321857" w:rsidP="00321857" w:rsidRDefault="00321857" w14:paraId="6CA8BB69" w14:textId="3370B229">
      <w:pPr>
        <w:rPr>
          <w:rFonts w:eastAsiaTheme="minorEastAsia"/>
        </w:rPr>
      </w:pPr>
    </w:p>
    <w:p w:rsidRPr="00321857" w:rsidR="00321857" w:rsidP="00321857" w:rsidRDefault="00321857" w14:paraId="056F8DEA" w14:textId="77777777">
      <w:pPr>
        <w:rPr>
          <w:rFonts w:eastAsiaTheme="minorEastAsia"/>
        </w:rPr>
      </w:pPr>
    </w:p>
    <w:p w:rsidR="0009003B" w:rsidP="00C567FC" w:rsidRDefault="0009003B" w14:paraId="10F06C18" w14:textId="77777777">
      <w:pPr>
        <w:pStyle w:val="Sumrio1"/>
        <w:tabs>
          <w:tab w:val="right" w:leader="dot" w:pos="10773"/>
        </w:tabs>
        <w:rPr>
          <w:rFonts w:ascii="Arial" w:hAnsi="Arial" w:cs="Arial"/>
        </w:rPr>
        <w:sectPr w:rsidR="0009003B" w:rsidSect="009E0462">
          <w:type w:val="continuous"/>
          <w:pgSz w:w="12240" w:h="15840" w:orient="portrait"/>
          <w:pgMar w:top="720" w:right="720" w:bottom="720" w:left="720" w:header="720" w:footer="720" w:gutter="0"/>
          <w:cols w:space="720"/>
          <w:docGrid w:linePitch="360"/>
        </w:sectPr>
      </w:pPr>
      <w:r>
        <w:fldChar w:fldCharType="end"/>
      </w:r>
    </w:p>
    <w:p w:rsidR="0009003B" w:rsidRDefault="0009003B" w14:paraId="10F06C19" w14:textId="77777777">
      <w:pPr>
        <w:pStyle w:val="Legenda1"/>
        <w:tabs>
          <w:tab w:val="right" w:leader="dot" w:pos="9394"/>
        </w:tabs>
        <w:rPr>
          <w:rFonts w:ascii="Arial" w:hAnsi="Arial" w:cs="Arial"/>
        </w:rPr>
      </w:pPr>
    </w:p>
    <w:p w:rsidR="0009003B" w:rsidRDefault="0009003B" w14:paraId="10F06C1A" w14:textId="77777777">
      <w:pPr>
        <w:pStyle w:val="Ttulo1"/>
      </w:pPr>
      <w:bookmarkStart w:name="_Toc462218647" w:id="4"/>
      <w:r>
        <w:lastRenderedPageBreak/>
        <w:t>Introdução</w:t>
      </w:r>
      <w:bookmarkEnd w:id="4"/>
      <w:r>
        <w:t xml:space="preserve"> </w:t>
      </w:r>
    </w:p>
    <w:p w:rsidR="0009003B" w:rsidRDefault="0009003B" w14:paraId="10F06C1B" w14:textId="77777777">
      <w:pPr>
        <w:pStyle w:val="Ttulo2"/>
        <w:rPr>
          <w:color w:val="000000"/>
        </w:rPr>
      </w:pPr>
      <w:bookmarkStart w:name="_Toc462218648" w:id="5"/>
      <w:r>
        <w:t>Definições, Acrônimos e Abreviaturas</w:t>
      </w:r>
      <w:bookmarkEnd w:id="5"/>
    </w:p>
    <w:p w:rsidRPr="005F26CD" w:rsidR="005F26CD" w:rsidP="211E43C1" w:rsidRDefault="005F26CD" w14:paraId="38E84959" w14:textId="26FEA5F2">
      <w:pPr>
        <w:pStyle w:val="Comment"/>
        <w:jc w:val="both"/>
        <w:rPr>
          <w:rFonts w:ascii="Arial" w:hAnsi="Arial" w:eastAsia="Arial" w:cs="Arial"/>
          <w:i w:val="0"/>
          <w:color w:val="333333"/>
          <w:szCs w:val="24"/>
        </w:rPr>
      </w:pPr>
      <w:bookmarkStart w:name="_Ref208915676" w:id="6"/>
      <w:r w:rsidRPr="211E43C1">
        <w:rPr>
          <w:rFonts w:ascii="Arial" w:hAnsi="Arial" w:cs="Arial"/>
          <w:b/>
          <w:bCs/>
          <w:i w:val="0"/>
          <w:color w:val="000000"/>
        </w:rPr>
        <w:t xml:space="preserve">À La Carte </w:t>
      </w:r>
      <w:proofErr w:type="gramStart"/>
      <w:r w:rsidRPr="211E43C1">
        <w:rPr>
          <w:rFonts w:ascii="Arial" w:hAnsi="Arial" w:cs="Arial"/>
          <w:b/>
          <w:bCs/>
          <w:i w:val="0"/>
          <w:color w:val="000000"/>
        </w:rPr>
        <w:t xml:space="preserve">– </w:t>
      </w:r>
      <w:r w:rsidRPr="211E43C1" w:rsidR="211E43C1">
        <w:rPr>
          <w:rFonts w:ascii="Open Sans" w:hAnsi="Open Sans" w:eastAsia="Open Sans" w:cs="Open Sans"/>
          <w:color w:val="auto"/>
          <w:szCs w:val="24"/>
        </w:rPr>
        <w:t xml:space="preserve"> </w:t>
      </w:r>
      <w:r w:rsidRPr="211E43C1" w:rsidR="211E43C1">
        <w:rPr>
          <w:rFonts w:ascii="Arial" w:hAnsi="Arial" w:eastAsia="Arial" w:cs="Arial"/>
          <w:i w:val="0"/>
          <w:color w:val="auto"/>
          <w:szCs w:val="24"/>
        </w:rPr>
        <w:t>é</w:t>
      </w:r>
      <w:proofErr w:type="gramEnd"/>
      <w:r w:rsidRPr="211E43C1" w:rsidR="211E43C1">
        <w:rPr>
          <w:rFonts w:ascii="Arial" w:hAnsi="Arial" w:eastAsia="Arial" w:cs="Arial"/>
          <w:i w:val="0"/>
          <w:color w:val="auto"/>
          <w:szCs w:val="24"/>
        </w:rPr>
        <w:t xml:space="preserve"> uma expressão típica do francês que significa "como está no cardápio" ou "como listado no cardápio" [1]. </w:t>
      </w:r>
    </w:p>
    <w:p w:rsidRPr="005F26CD" w:rsidR="005F26CD" w:rsidP="535060A1" w:rsidRDefault="005F26CD" w14:paraId="16D65CAC" w14:textId="7DA84F7D">
      <w:pPr>
        <w:pStyle w:val="Comment"/>
        <w:jc w:val="both"/>
        <w:rPr>
          <w:rFonts w:ascii="Arial" w:hAnsi="Arial" w:cs="Arial"/>
          <w:i w:val="0"/>
          <w:color w:val="000000" w:themeColor="text1"/>
        </w:rPr>
      </w:pPr>
      <w:r w:rsidRPr="535060A1">
        <w:rPr>
          <w:rFonts w:ascii="Arial" w:hAnsi="Arial" w:cs="Arial"/>
          <w:b/>
          <w:bCs/>
          <w:i w:val="0"/>
          <w:color w:val="000000"/>
        </w:rPr>
        <w:t>Feedback</w:t>
      </w:r>
      <w:r w:rsidRPr="535060A1">
        <w:rPr>
          <w:rFonts w:ascii="Arial" w:hAnsi="Arial" w:cs="Arial"/>
          <w:i w:val="0"/>
          <w:color w:val="000000"/>
        </w:rPr>
        <w:t xml:space="preserve"> </w:t>
      </w:r>
      <w:r w:rsidRPr="535060A1" w:rsidR="535060A1">
        <w:rPr>
          <w:rFonts w:ascii="Arial" w:hAnsi="Arial" w:cs="Arial"/>
          <w:b/>
          <w:bCs/>
          <w:i w:val="0"/>
          <w:color w:val="000000" w:themeColor="text1"/>
        </w:rPr>
        <w:t xml:space="preserve">– </w:t>
      </w:r>
      <w:r w:rsidRPr="535060A1">
        <w:rPr>
          <w:rFonts w:ascii="Arial" w:hAnsi="Arial" w:cs="Arial"/>
          <w:i w:val="0"/>
          <w:color w:val="000000"/>
        </w:rPr>
        <w:t>Reação ou retorno de alguma ação, efeito retroativo.</w:t>
      </w:r>
    </w:p>
    <w:bookmarkEnd w:id="6"/>
    <w:p w:rsidR="613066B1" w:rsidP="613066B1" w:rsidRDefault="613066B1" w14:paraId="6C2B3F39" w14:textId="77777777">
      <w:pPr>
        <w:pStyle w:val="Comment"/>
        <w:jc w:val="both"/>
        <w:rPr>
          <w:rFonts w:ascii="Arial" w:hAnsi="Arial" w:cs="Arial"/>
          <w:i w:val="0"/>
          <w:color w:val="000000" w:themeColor="text1"/>
        </w:rPr>
      </w:pPr>
    </w:p>
    <w:p w:rsidR="0009003B" w:rsidRDefault="0009003B" w14:paraId="10F06C21" w14:textId="77777777">
      <w:pPr>
        <w:pStyle w:val="Ttulo1"/>
      </w:pPr>
      <w:bookmarkStart w:name="_Toc462218649" w:id="7"/>
      <w:r>
        <w:lastRenderedPageBreak/>
        <w:t>Visão geral</w:t>
      </w:r>
      <w:bookmarkEnd w:id="7"/>
    </w:p>
    <w:p w:rsidR="0009003B" w:rsidRDefault="0009003B" w14:paraId="10F06C22" w14:textId="77777777">
      <w:pPr>
        <w:pStyle w:val="Ttulo2"/>
      </w:pPr>
      <w:bookmarkStart w:name="_Toc462218650" w:id="8"/>
      <w:r>
        <w:t>Introdução</w:t>
      </w:r>
      <w:bookmarkEnd w:id="8"/>
    </w:p>
    <w:p w:rsidR="008877F1" w:rsidRDefault="613066B1" w14:paraId="3F419FE9" w14:textId="071E8C7B">
      <w:pPr>
        <w:ind w:firstLine="708"/>
        <w:jc w:val="both"/>
      </w:pPr>
      <w:r>
        <w:t xml:space="preserve">O restaurante Pouso </w:t>
      </w:r>
      <w:proofErr w:type="spellStart"/>
      <w:r>
        <w:t>Alegrill</w:t>
      </w:r>
      <w:proofErr w:type="spellEnd"/>
      <w:r>
        <w:t xml:space="preserve"> é uma opção tradicional de alimentação e lazer na zona rural de Pouso Alegre – MG. Seu serviço consiste de pratos feitos durante a semana e pratos à </w:t>
      </w:r>
      <w:proofErr w:type="spellStart"/>
      <w:r>
        <w:t>la</w:t>
      </w:r>
      <w:proofErr w:type="spellEnd"/>
      <w:r>
        <w:t xml:space="preserve"> carte aos finais de semana. Desde julho de 2017 também tem servido churrasco por peso também aos finais de semana, o que fez com que o movimento aumentasse muito. Assim o método manual de anotação de pedidos começou a ser ineficiente, com atendentes esquecendo de tomar notas e cozinha preparando pratos fora da ordem pedida.</w:t>
      </w:r>
    </w:p>
    <w:p w:rsidR="008877F1" w:rsidP="613066B1" w:rsidRDefault="3D18D471" w14:paraId="6C0D9E1E" w14:textId="1AA045BF">
      <w:pPr>
        <w:ind w:firstLine="708"/>
        <w:jc w:val="both"/>
      </w:pPr>
      <w:r>
        <w:t>Os donos precisam de uma solução de software rápida e confiável que aumente o controle sobre o atendimento e preparo de pratos e bebidas, gerenciando a fila de pedidos feitos tomados nas mesas.</w:t>
      </w:r>
    </w:p>
    <w:p w:rsidR="3D18D471" w:rsidP="3D18D471" w:rsidRDefault="3D18D471" w14:paraId="0B2BC275" w14:textId="67582C85">
      <w:pPr>
        <w:ind w:firstLine="708"/>
        <w:jc w:val="both"/>
      </w:pPr>
      <w:r>
        <w:t>A figura 1 a seguir apresenta o logotipo do estabelecimento:</w:t>
      </w:r>
    </w:p>
    <w:p w:rsidR="008877F1" w:rsidP="3D18D471" w:rsidRDefault="3D18D471" w14:paraId="571FC122" w14:textId="486CFA62">
      <w:pPr>
        <w:ind w:left="3540"/>
      </w:pPr>
      <w:r>
        <w:t xml:space="preserve">    </w:t>
      </w:r>
      <w:r w:rsidR="008877F1">
        <w:rPr>
          <w:noProof/>
          <w:lang w:eastAsia="pt-BR"/>
        </w:rPr>
        <w:drawing>
          <wp:inline distT="0" distB="0" distL="0" distR="0" wp14:anchorId="02AE5546" wp14:editId="7A4417AB">
            <wp:extent cx="1905000" cy="1905000"/>
            <wp:effectExtent l="0" t="0" r="0" b="0"/>
            <wp:docPr id="1025037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3D18D471" w:rsidP="535060A1" w:rsidRDefault="535060A1" w14:paraId="647394B4" w14:textId="503EB6A7">
      <w:pPr>
        <w:jc w:val="center"/>
      </w:pPr>
      <w:r w:rsidRPr="535060A1">
        <w:rPr>
          <w:b/>
          <w:bCs/>
        </w:rPr>
        <w:t xml:space="preserve">Figura </w:t>
      </w:r>
      <w:r w:rsidRPr="535060A1">
        <w:rPr>
          <w:b/>
          <w:bCs/>
          <w:noProof/>
        </w:rPr>
        <w:t>1</w:t>
      </w:r>
      <w:r w:rsidRPr="535060A1">
        <w:rPr>
          <w:b/>
          <w:bCs/>
        </w:rPr>
        <w:t xml:space="preserve"> – </w:t>
      </w:r>
      <w:r w:rsidRPr="535060A1">
        <w:t>Logotipo do restaurante Pouso Alegrill.</w:t>
      </w:r>
    </w:p>
    <w:p w:rsidR="535060A1" w:rsidP="535060A1" w:rsidRDefault="535060A1" w14:paraId="71DB4A2F" w14:textId="4DE0E468">
      <w:pPr>
        <w:jc w:val="center"/>
      </w:pPr>
    </w:p>
    <w:p w:rsidR="0009003B" w:rsidP="66676C95" w:rsidRDefault="0009003B" w14:paraId="50876055" w14:textId="0D647C57">
      <w:pPr>
        <w:pStyle w:val="Ttulo2"/>
        <w:rPr>
          <w:color w:val="000000" w:themeColor="text1"/>
        </w:rPr>
      </w:pPr>
      <w:bookmarkStart w:name="_Toc462218651" w:id="9"/>
      <w:r>
        <w:t>Escopo</w:t>
      </w:r>
      <w:bookmarkEnd w:id="9"/>
    </w:p>
    <w:p w:rsidR="0009003B" w:rsidP="66676C95" w:rsidRDefault="66676C95" w14:paraId="1E232842" w14:textId="46C27EE8">
      <w:pPr>
        <w:ind w:firstLine="709"/>
        <w:jc w:val="both"/>
        <w:rPr>
          <w:color w:val="000000" w:themeColor="text1"/>
        </w:rPr>
      </w:pPr>
      <w:r w:rsidRPr="66676C95">
        <w:rPr>
          <w:szCs w:val="24"/>
        </w:rPr>
        <w:t xml:space="preserve">O projeto consiste em desenvolver um programa em Java que controle o processo de atendimento do restaurante Pouso </w:t>
      </w:r>
      <w:proofErr w:type="spellStart"/>
      <w:r w:rsidRPr="66676C95">
        <w:rPr>
          <w:szCs w:val="24"/>
        </w:rPr>
        <w:t>Alegrill</w:t>
      </w:r>
      <w:proofErr w:type="spellEnd"/>
      <w:r w:rsidRPr="66676C95">
        <w:rPr>
          <w:szCs w:val="24"/>
        </w:rPr>
        <w:t xml:space="preserve">, possibilitando a criação de novos </w:t>
      </w:r>
      <w:r w:rsidRPr="66676C95" w:rsidR="00A1479B">
        <w:rPr>
          <w:szCs w:val="24"/>
        </w:rPr>
        <w:t>pratos,</w:t>
      </w:r>
      <w:r w:rsidRPr="66676C95">
        <w:rPr>
          <w:szCs w:val="24"/>
        </w:rPr>
        <w:t xml:space="preserve"> edição dos pratos existentes e remoção pelo dono do restaurante (administrador</w:t>
      </w:r>
      <w:r w:rsidRPr="66676C95" w:rsidR="00A1479B">
        <w:rPr>
          <w:szCs w:val="24"/>
        </w:rPr>
        <w:t>),</w:t>
      </w:r>
      <w:r w:rsidRPr="66676C95">
        <w:rPr>
          <w:szCs w:val="24"/>
        </w:rPr>
        <w:t xml:space="preserve"> seleção e listagem dos pratos para uma determinada mesa, feita pelo garçom, cadastro dos </w:t>
      </w:r>
      <w:r w:rsidRPr="66676C95" w:rsidR="00A1479B">
        <w:rPr>
          <w:szCs w:val="24"/>
        </w:rPr>
        <w:t>pedidos,</w:t>
      </w:r>
      <w:r w:rsidRPr="66676C95">
        <w:rPr>
          <w:szCs w:val="24"/>
        </w:rPr>
        <w:t xml:space="preserve"> listagem e remoção dos pedidos, além do controle de </w:t>
      </w:r>
      <w:r w:rsidRPr="66676C95" w:rsidR="00A1479B">
        <w:rPr>
          <w:szCs w:val="24"/>
        </w:rPr>
        <w:t>filas,</w:t>
      </w:r>
      <w:r w:rsidRPr="66676C95">
        <w:rPr>
          <w:szCs w:val="24"/>
        </w:rPr>
        <w:t xml:space="preserve"> feita pelo gerente.</w:t>
      </w:r>
    </w:p>
    <w:p w:rsidR="0009003B" w:rsidP="66676C95" w:rsidRDefault="66676C95" w14:paraId="75231221" w14:textId="53E79D57">
      <w:pPr>
        <w:ind w:firstLine="708"/>
        <w:jc w:val="both"/>
        <w:rPr>
          <w:color w:val="000000" w:themeColor="text1"/>
        </w:rPr>
      </w:pPr>
      <w:r w:rsidRPr="66676C95">
        <w:rPr>
          <w:szCs w:val="24"/>
        </w:rPr>
        <w:t xml:space="preserve">Na função de criação de novos pratos, o gerente terá que preencher as seguintes características dos pratos: nome, descrição, unidade e preço. Os pratos serão armazenados no banco de dados, possibilitando a listagem dos pratos cadastrados, edição ou remoção dos mesmos, feitas pelo gerente (administrador). Para a seleção dos pratos, o garçom deve listar os pratos existentes e escolher o que foi pedido pelo cliente de uma determinada mesa.  </w:t>
      </w:r>
    </w:p>
    <w:p w:rsidR="535060A1" w:rsidP="44C650DF" w:rsidRDefault="44C650DF" w14:paraId="5B8D18A0" w14:textId="3639586A">
      <w:pPr>
        <w:ind w:firstLine="709"/>
        <w:jc w:val="both"/>
      </w:pPr>
      <w:r w:rsidRPr="44C650DF">
        <w:rPr>
          <w:b/>
          <w:bCs/>
          <w:color w:val="000000" w:themeColor="text1"/>
        </w:rPr>
        <w:t>CRUD Funcionários:</w:t>
      </w:r>
      <w:r w:rsidRPr="44C650DF">
        <w:rPr>
          <w:color w:val="000000" w:themeColor="text1"/>
        </w:rPr>
        <w:t xml:space="preserve"> Será dividido em quatro categorias: administrativo, atendimento, cozinha e bar. O administrativo será responsável em fazer a criação dos pratos e bebidas do cardápio e a criação das categorias dos mesmos. O atendimento será responsável em adicionar os pratos e bebidas do cardápio para a mesa específica, tendo uma listagem dos produtos através das categorias. O pedido ao ser finalizado entrará na fila da cozinha e do bar, onde ganhará </w:t>
      </w:r>
      <w:r w:rsidRPr="44C650DF">
        <w:rPr>
          <w:i/>
          <w:iCs/>
          <w:color w:val="000000" w:themeColor="text1"/>
        </w:rPr>
        <w:t>feedback</w:t>
      </w:r>
      <w:r w:rsidRPr="44C650DF">
        <w:rPr>
          <w:color w:val="000000" w:themeColor="text1"/>
        </w:rPr>
        <w:t xml:space="preserve"> de positivo para o garçom levar o pedido pronto até a mesa, apenas o administrativo poderá excluir um item do pedido. A cozinha poderá administrar a fila dos pedidos, esta fila será exibida em modo de chegada e quando o prato estiver pronto o responsável pelo prato poderá sinalizar com um </w:t>
      </w:r>
      <w:r w:rsidRPr="44C650DF">
        <w:rPr>
          <w:i/>
          <w:iCs/>
          <w:color w:val="000000" w:themeColor="text1"/>
        </w:rPr>
        <w:t>feedback</w:t>
      </w:r>
      <w:r w:rsidRPr="44C650DF">
        <w:rPr>
          <w:color w:val="000000" w:themeColor="text1"/>
        </w:rPr>
        <w:t xml:space="preserve">, fazendo com que o pedido saia da fila. O bar seguirá o mesmo padrão da cozinha, porém receberá apenas pedidos de bebidas. </w:t>
      </w:r>
    </w:p>
    <w:p w:rsidR="535060A1" w:rsidP="44C650DF" w:rsidRDefault="44C650DF" w14:paraId="606E0FAE" w14:textId="33ED6F83">
      <w:pPr>
        <w:ind w:firstLine="709"/>
        <w:jc w:val="both"/>
      </w:pPr>
      <w:r w:rsidRPr="44C650DF">
        <w:rPr>
          <w:b/>
          <w:bCs/>
          <w:color w:val="000000" w:themeColor="text1"/>
        </w:rPr>
        <w:t>CRUD Mesa:</w:t>
      </w:r>
      <w:r w:rsidRPr="44C650DF">
        <w:rPr>
          <w:color w:val="000000" w:themeColor="text1"/>
        </w:rPr>
        <w:t xml:space="preserve"> Ao adicionar a mesa ela terá um número único e nela conterá itens do pedido adicionado pelo garçom.</w:t>
      </w:r>
    </w:p>
    <w:p w:rsidR="535060A1" w:rsidP="44C650DF" w:rsidRDefault="44C650DF" w14:paraId="1417780E" w14:textId="10CB5CB0">
      <w:pPr>
        <w:ind w:firstLine="709"/>
        <w:jc w:val="both"/>
      </w:pPr>
      <w:r w:rsidRPr="44C650DF">
        <w:rPr>
          <w:b/>
          <w:bCs/>
          <w:color w:val="000000" w:themeColor="text1"/>
        </w:rPr>
        <w:lastRenderedPageBreak/>
        <w:t>CRUD Comida:</w:t>
      </w:r>
      <w:r w:rsidRPr="44C650DF">
        <w:rPr>
          <w:color w:val="000000" w:themeColor="text1"/>
        </w:rPr>
        <w:t xml:space="preserve"> As comidas serão classificadas em categorias, contendo o nome, descrição da comida e valor.</w:t>
      </w:r>
    </w:p>
    <w:p w:rsidR="535060A1" w:rsidP="44C650DF" w:rsidRDefault="44C650DF" w14:paraId="60D4EB0D" w14:textId="23297A03">
      <w:pPr>
        <w:ind w:firstLine="709"/>
        <w:jc w:val="both"/>
      </w:pPr>
      <w:r w:rsidRPr="44C650DF">
        <w:rPr>
          <w:b/>
          <w:bCs/>
          <w:color w:val="000000" w:themeColor="text1"/>
        </w:rPr>
        <w:t>CRUD Bebida:</w:t>
      </w:r>
      <w:r w:rsidRPr="44C650DF">
        <w:rPr>
          <w:color w:val="000000" w:themeColor="text1"/>
        </w:rPr>
        <w:t xml:space="preserve"> As bebidas serão classificadas em categorias, contendo o nome, descrição da bebida e valor.</w:t>
      </w:r>
    </w:p>
    <w:p w:rsidR="66676C95" w:rsidP="66676C95" w:rsidRDefault="66676C95" w14:paraId="0A953FB1" w14:textId="5F528D4B">
      <w:pPr>
        <w:pStyle w:val="Comment"/>
        <w:ind w:firstLine="709"/>
        <w:jc w:val="both"/>
        <w:rPr>
          <w:i w:val="0"/>
          <w:color w:val="000000" w:themeColor="text1"/>
        </w:rPr>
      </w:pPr>
      <w:r w:rsidRPr="66676C95">
        <w:rPr>
          <w:b/>
          <w:bCs/>
          <w:i w:val="0"/>
          <w:color w:val="000000" w:themeColor="text1"/>
        </w:rPr>
        <w:t>CRUD Financeiro:</w:t>
      </w:r>
      <w:r w:rsidRPr="66676C95">
        <w:rPr>
          <w:i w:val="0"/>
          <w:color w:val="000000" w:themeColor="text1"/>
        </w:rPr>
        <w:t xml:space="preserve"> Será responsável por finalizar os pedidos de todas as mesas e assim criará um histórico do dia com o valor de todas as mesas com os pedidos feitos com seus respectivos valores.</w:t>
      </w:r>
    </w:p>
    <w:p w:rsidR="00A1479B" w:rsidP="66676C95" w:rsidRDefault="00A1479B" w14:paraId="2E8B51C4" w14:textId="77777777">
      <w:pPr>
        <w:pStyle w:val="Comment"/>
        <w:ind w:firstLine="709"/>
        <w:jc w:val="both"/>
      </w:pPr>
    </w:p>
    <w:p w:rsidR="170968D6" w:rsidP="170968D6" w:rsidRDefault="170968D6" w14:paraId="3038A439" w14:textId="33877BFA">
      <w:pPr>
        <w:pStyle w:val="Comment"/>
        <w:ind w:firstLine="709"/>
        <w:rPr>
          <w:i w:val="0"/>
          <w:color w:val="000000" w:themeColor="text1"/>
        </w:rPr>
      </w:pPr>
    </w:p>
    <w:p w:rsidR="1F16B720" w:rsidP="1F16B720" w:rsidRDefault="1F16B720" w14:paraId="2B04545C" w14:textId="081688FA">
      <w:pPr>
        <w:pStyle w:val="Comment"/>
        <w:jc w:val="center"/>
      </w:pPr>
      <w:r>
        <w:rPr>
          <w:noProof/>
          <w:lang w:eastAsia="pt-BR"/>
        </w:rPr>
        <w:drawing>
          <wp:inline distT="0" distB="0" distL="0" distR="0" wp14:anchorId="36A0677E" wp14:editId="2E18E236">
            <wp:extent cx="5961041" cy="6076952"/>
            <wp:effectExtent l="0" t="0" r="0" b="0"/>
            <wp:docPr id="5215823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61041" cy="6076952"/>
                    </a:xfrm>
                    <a:prstGeom prst="rect">
                      <a:avLst/>
                    </a:prstGeom>
                  </pic:spPr>
                </pic:pic>
              </a:graphicData>
            </a:graphic>
          </wp:inline>
        </w:drawing>
      </w:r>
    </w:p>
    <w:p w:rsidRPr="00194999" w:rsidR="0009003B" w:rsidP="44C650DF" w:rsidRDefault="00A60644" w14:paraId="0B531629" w14:textId="6C6E101F">
      <w:pPr>
        <w:pStyle w:val="Legenda"/>
        <w:rPr>
          <w:i w:val="0"/>
          <w:iCs w:val="0"/>
        </w:rPr>
      </w:pPr>
      <w:bookmarkStart w:name="_Toc459887108" w:id="10"/>
      <w:bookmarkStart w:name="_Toc489463038" w:id="11"/>
      <w:r w:rsidRPr="44C650DF">
        <w:rPr>
          <w:b/>
          <w:bCs/>
          <w:i w:val="0"/>
          <w:iCs w:val="0"/>
        </w:rPr>
        <w:t xml:space="preserve">Figura </w:t>
      </w:r>
      <w:r w:rsidRPr="3D0823F0" w:rsidR="00BC7C8D">
        <w:fldChar w:fldCharType="begin"/>
      </w:r>
      <w:r w:rsidRPr="00194999" w:rsidR="00BC7C8D">
        <w:rPr>
          <w:b/>
          <w:i w:val="0"/>
        </w:rPr>
        <w:instrText xml:space="preserve"> SEQ "Figura" \*Arabic </w:instrText>
      </w:r>
      <w:r w:rsidRPr="3D0823F0" w:rsidR="00BC7C8D">
        <w:rPr>
          <w:b/>
          <w:i w:val="0"/>
        </w:rPr>
        <w:fldChar w:fldCharType="separate"/>
      </w:r>
      <w:r w:rsidRPr="44C650DF" w:rsidR="00804D41">
        <w:rPr>
          <w:b/>
          <w:bCs/>
          <w:i w:val="0"/>
          <w:iCs w:val="0"/>
          <w:noProof/>
        </w:rPr>
        <w:t>1</w:t>
      </w:r>
      <w:r w:rsidRPr="3D0823F0" w:rsidR="00BC7C8D">
        <w:fldChar w:fldCharType="end"/>
      </w:r>
      <w:r w:rsidRPr="44C650DF" w:rsidR="000613CF">
        <w:rPr>
          <w:b/>
          <w:bCs/>
          <w:i w:val="0"/>
          <w:iCs w:val="0"/>
        </w:rPr>
        <w:t xml:space="preserve"> – </w:t>
      </w:r>
      <w:r w:rsidRPr="44C650DF" w:rsidR="000613CF">
        <w:rPr>
          <w:i w:val="0"/>
          <w:iCs w:val="0"/>
        </w:rPr>
        <w:t>Desenho do Escopo do Projeto</w:t>
      </w:r>
      <w:bookmarkEnd w:id="10"/>
      <w:r w:rsidRPr="44C650DF" w:rsidR="00C567FC">
        <w:rPr>
          <w:i w:val="0"/>
          <w:iCs w:val="0"/>
        </w:rPr>
        <w:t>.</w:t>
      </w:r>
    </w:p>
    <w:bookmarkEnd w:id="11"/>
    <w:p w:rsidR="643AC8DE" w:rsidP="643AC8DE" w:rsidRDefault="643AC8DE" w14:paraId="40C508D2" w14:textId="77777777">
      <w:pPr>
        <w:pStyle w:val="Legenda"/>
        <w:rPr>
          <w:i w:val="0"/>
          <w:iCs w:val="0"/>
        </w:rPr>
      </w:pPr>
    </w:p>
    <w:p w:rsidR="0009003B" w:rsidP="643AC8DE" w:rsidRDefault="0009003B" w14:paraId="1DB7665F" w14:textId="77777777">
      <w:pPr>
        <w:pStyle w:val="Ttulo2"/>
      </w:pPr>
      <w:bookmarkStart w:name="_Toc462218652" w:id="12"/>
      <w:r>
        <w:lastRenderedPageBreak/>
        <w:t>Descrição de funcionamento</w:t>
      </w:r>
      <w:bookmarkEnd w:id="12"/>
    </w:p>
    <w:p w:rsidRPr="00A1479B" w:rsidR="00A1479B" w:rsidP="00A1479B" w:rsidRDefault="00A1479B" w14:paraId="31CC8A9F" w14:textId="77777777"/>
    <w:p w:rsidR="535060A1" w:rsidP="211E43C1" w:rsidRDefault="211E43C1" w14:paraId="5F6058CE" w14:textId="12D91F6E">
      <w:pPr>
        <w:pStyle w:val="Comment"/>
        <w:ind w:firstLine="708"/>
        <w:jc w:val="both"/>
        <w:rPr>
          <w:i w:val="0"/>
          <w:color w:val="000000" w:themeColor="text1"/>
        </w:rPr>
      </w:pPr>
      <w:r w:rsidRPr="211E43C1">
        <w:rPr>
          <w:i w:val="0"/>
          <w:color w:val="000000" w:themeColor="text1"/>
        </w:rPr>
        <w:t>O software inicializa na tela de login, onde qualquer usuário pode entrar com suas credenciais para validação de acesso. Caso não haja registro do cadastro no Banco de Dados ocorrerá um aviso, então é possível tentar novamente ou criar uma nova conta inserindo seu nome, e-mail e senha. Novas contas só exercerão alguma função depois de serem designadas pelo administrador. Quando as informações de login corresponderem a um registro, o usuário será levado diretamente para a tela de sua função.</w:t>
      </w:r>
    </w:p>
    <w:p w:rsidR="535060A1" w:rsidP="44C650DF" w:rsidRDefault="44C650DF" w14:paraId="2B15A112" w14:textId="2C762815">
      <w:pPr>
        <w:pStyle w:val="Comment"/>
        <w:ind w:firstLine="708"/>
        <w:jc w:val="both"/>
        <w:rPr>
          <w:i w:val="0"/>
          <w:color w:val="000000" w:themeColor="text1"/>
        </w:rPr>
      </w:pPr>
      <w:r w:rsidRPr="44C650DF">
        <w:rPr>
          <w:i w:val="0"/>
          <w:color w:val="000000" w:themeColor="text1"/>
        </w:rPr>
        <w:t>A tela do administrador do sistema apresenta a visualização das filas de pedidos (comida e bebida) e das mesas ocupadas no momento, assim como botões para o gerenciamento de funções dos usuários e itens do cardápio. É de sua responsabilidade remover itens de uma mesa, caso haja um engano no pedido.</w:t>
      </w:r>
    </w:p>
    <w:p w:rsidR="535060A1" w:rsidP="44C650DF" w:rsidRDefault="44C650DF" w14:paraId="2A3A2DB8" w14:textId="5B22EB12">
      <w:pPr>
        <w:pStyle w:val="Comment"/>
        <w:ind w:firstLine="708"/>
        <w:jc w:val="both"/>
        <w:rPr>
          <w:i w:val="0"/>
          <w:color w:val="000000" w:themeColor="text1"/>
        </w:rPr>
      </w:pPr>
      <w:r w:rsidRPr="44C650DF">
        <w:rPr>
          <w:i w:val="0"/>
          <w:color w:val="000000" w:themeColor="text1"/>
        </w:rPr>
        <w:t>Para os usuários com função de atendimento, sua tela permite abrir uma nova conta, determinada pelo número da mesa, e adicionar itens à medida que são pedidos pelos clientes. Para tomar um pedido, o atendente deve selecionar uma mesa ocupada, navegar pelas categorias disponíveis no cardápio, determinar a quantidade dos itens e adicioná-los à uma lista temporária (pedido atual). Ao confirmar com os clientes os itens selecionados e suas quantidades, deve apertar um botão para confirmar o pedido, o que faz com que a lista criada seja adicionada à conta da mesa no Banco de Dados, e que os itens contidos sejam direcionados para as funções responsáveis pelo preparo (Cozinha e Bar), que notifica o atendente quando ficam prontos.</w:t>
      </w:r>
    </w:p>
    <w:p w:rsidR="535060A1" w:rsidP="44C650DF" w:rsidRDefault="44C650DF" w14:paraId="7E354279" w14:textId="2259D601">
      <w:pPr>
        <w:pStyle w:val="Comment"/>
        <w:ind w:firstLine="708"/>
        <w:jc w:val="both"/>
        <w:rPr>
          <w:i w:val="0"/>
          <w:color w:val="000000" w:themeColor="text1"/>
        </w:rPr>
      </w:pPr>
      <w:r w:rsidRPr="44C650DF">
        <w:rPr>
          <w:i w:val="0"/>
          <w:color w:val="000000" w:themeColor="text1"/>
        </w:rPr>
        <w:t>As telas disponíveis para usuários do Bar e da Cozinha são essencialmente a mesma. Consiste de uma tabela com os itens que devem ser preparados, ordenados em função da hora em que foram pedidos, os números das mesas a que pertencem, e botões "Pronto", que devem ser clicados quando cada item estiver pronto.</w:t>
      </w:r>
    </w:p>
    <w:p w:rsidR="535060A1" w:rsidP="44C650DF" w:rsidRDefault="211E43C1" w14:paraId="206F8B86" w14:textId="6CB0FE48">
      <w:pPr>
        <w:pStyle w:val="Comment"/>
        <w:ind w:firstLine="708"/>
        <w:jc w:val="both"/>
        <w:rPr>
          <w:i w:val="0"/>
          <w:color w:val="000000" w:themeColor="text1"/>
        </w:rPr>
      </w:pPr>
      <w:r w:rsidRPr="211E43C1">
        <w:rPr>
          <w:i w:val="0"/>
          <w:color w:val="000000" w:themeColor="text1"/>
        </w:rPr>
        <w:t>Todas informações serão mantidas em um Banco de Dados, do qual serão recuperadas e gravadas segundo as ações tomadas pelos usuários.</w:t>
      </w:r>
    </w:p>
    <w:p w:rsidR="211E43C1" w:rsidP="211E43C1" w:rsidRDefault="211E43C1" w14:paraId="63523883" w14:textId="34E6831B">
      <w:pPr>
        <w:pStyle w:val="Comment"/>
        <w:ind w:firstLine="708"/>
        <w:jc w:val="both"/>
        <w:rPr>
          <w:i w:val="0"/>
          <w:color w:val="000000" w:themeColor="text1"/>
        </w:rPr>
      </w:pPr>
    </w:p>
    <w:p w:rsidR="5AE1E4D9" w:rsidP="5AE1E4D9" w:rsidRDefault="5AE1E4D9" w14:paraId="0554B91C" w14:textId="552479AB">
      <w:pPr>
        <w:pStyle w:val="Comment"/>
        <w:jc w:val="center"/>
      </w:pPr>
      <w:r>
        <w:rPr>
          <w:noProof/>
          <w:lang w:eastAsia="pt-BR"/>
        </w:rPr>
        <w:lastRenderedPageBreak/>
        <w:drawing>
          <wp:inline distT="0" distB="0" distL="0" distR="0" wp14:anchorId="798A45F4" wp14:editId="053BBDD6">
            <wp:extent cx="4959985" cy="8153400"/>
            <wp:effectExtent l="0" t="0" r="0" b="0"/>
            <wp:docPr id="6967535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971862" cy="8172924"/>
                    </a:xfrm>
                    <a:prstGeom prst="rect">
                      <a:avLst/>
                    </a:prstGeom>
                  </pic:spPr>
                </pic:pic>
              </a:graphicData>
            </a:graphic>
          </wp:inline>
        </w:drawing>
      </w:r>
    </w:p>
    <w:p w:rsidRPr="00A1479B" w:rsidR="66676C95" w:rsidP="00A1479B" w:rsidRDefault="00A60644" w14:paraId="0DA8AD8D" w14:textId="580A3765">
      <w:pPr>
        <w:pStyle w:val="Legenda"/>
        <w:rPr>
          <w:i w:val="0"/>
          <w:iCs w:val="0"/>
          <w:color w:val="000000" w:themeColor="text1"/>
        </w:rPr>
      </w:pPr>
      <w:bookmarkStart w:name="_Toc459887109" w:id="13"/>
      <w:bookmarkStart w:name="_Toc489463039" w:id="14"/>
      <w:r w:rsidRPr="66676C95">
        <w:rPr>
          <w:b/>
          <w:bCs/>
          <w:i w:val="0"/>
          <w:iCs w:val="0"/>
        </w:rPr>
        <w:t xml:space="preserve">Figura </w:t>
      </w:r>
      <w:r w:rsidRPr="4343E12C" w:rsidR="00BC7C8D">
        <w:fldChar w:fldCharType="begin"/>
      </w:r>
      <w:r w:rsidRPr="00194999" w:rsidR="00BC7C8D">
        <w:rPr>
          <w:b/>
          <w:i w:val="0"/>
        </w:rPr>
        <w:instrText xml:space="preserve"> SEQ "Figura" \*Arabic </w:instrText>
      </w:r>
      <w:r w:rsidRPr="4343E12C" w:rsidR="00BC7C8D">
        <w:rPr>
          <w:b/>
          <w:i w:val="0"/>
        </w:rPr>
        <w:fldChar w:fldCharType="separate"/>
      </w:r>
      <w:r w:rsidRPr="66676C95" w:rsidR="00804D41">
        <w:rPr>
          <w:b/>
          <w:bCs/>
          <w:i w:val="0"/>
          <w:iCs w:val="0"/>
          <w:noProof/>
        </w:rPr>
        <w:t>2</w:t>
      </w:r>
      <w:r w:rsidRPr="4343E12C" w:rsidR="00BC7C8D">
        <w:fldChar w:fldCharType="end"/>
      </w:r>
      <w:r w:rsidRPr="66676C95" w:rsidR="0009003B">
        <w:rPr>
          <w:b/>
          <w:bCs/>
          <w:i w:val="0"/>
          <w:iCs w:val="0"/>
        </w:rPr>
        <w:t xml:space="preserve"> -</w:t>
      </w:r>
      <w:r w:rsidRPr="66676C95" w:rsidR="0009003B">
        <w:rPr>
          <w:i w:val="0"/>
          <w:iCs w:val="0"/>
        </w:rPr>
        <w:t xml:space="preserve"> Diagrama do Pouso </w:t>
      </w:r>
      <w:proofErr w:type="spellStart"/>
      <w:r w:rsidRPr="66676C95" w:rsidR="0009003B">
        <w:rPr>
          <w:i w:val="0"/>
          <w:iCs w:val="0"/>
        </w:rPr>
        <w:t>Alegrill</w:t>
      </w:r>
      <w:proofErr w:type="spellEnd"/>
      <w:r w:rsidRPr="66676C95" w:rsidR="00194999">
        <w:rPr>
          <w:i w:val="0"/>
          <w:iCs w:val="0"/>
        </w:rPr>
        <w:t>.</w:t>
      </w:r>
      <w:bookmarkEnd w:id="13"/>
      <w:bookmarkEnd w:id="14"/>
    </w:p>
    <w:p w:rsidR="00D866FE" w:rsidP="00D866FE" w:rsidRDefault="009B64DB" w14:paraId="10F06C3A" w14:textId="022185BD">
      <w:pPr>
        <w:pStyle w:val="Comment"/>
        <w:ind w:firstLine="708"/>
        <w:jc w:val="center"/>
      </w:pPr>
      <w:r>
        <w:rPr>
          <w:noProof/>
          <w:lang w:eastAsia="pt-BR"/>
        </w:rPr>
        <w:lastRenderedPageBreak/>
        <w:drawing>
          <wp:inline distT="0" distB="0" distL="0" distR="0" wp14:anchorId="3E2CAB19" wp14:editId="2E5CE613">
            <wp:extent cx="6309136" cy="6774912"/>
            <wp:effectExtent l="0" t="0" r="0" b="0"/>
            <wp:docPr id="12711825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309136" cy="6774912"/>
                    </a:xfrm>
                    <a:prstGeom prst="rect">
                      <a:avLst/>
                    </a:prstGeom>
                  </pic:spPr>
                </pic:pic>
              </a:graphicData>
            </a:graphic>
          </wp:inline>
        </w:drawing>
      </w:r>
    </w:p>
    <w:p w:rsidRPr="00194999" w:rsidR="0009003B" w:rsidP="643AC8DE" w:rsidRDefault="00A60644" w14:paraId="10F06C3B" w14:textId="44BE3AE7">
      <w:pPr>
        <w:pStyle w:val="Legenda"/>
        <w:rPr>
          <w:i w:val="0"/>
          <w:iCs w:val="0"/>
        </w:rPr>
      </w:pPr>
      <w:bookmarkStart w:name="_Toc459887110" w:id="15"/>
      <w:bookmarkStart w:name="_Toc489463040" w:id="16"/>
      <w:r w:rsidRPr="14961B0C">
        <w:rPr>
          <w:b/>
          <w:bCs/>
          <w:i w:val="0"/>
          <w:iCs w:val="0"/>
        </w:rPr>
        <w:t xml:space="preserve">Figura </w:t>
      </w:r>
      <w:r w:rsidRPr="643AC8DE" w:rsidR="00BC7C8D">
        <w:fldChar w:fldCharType="begin"/>
      </w:r>
      <w:r w:rsidRPr="00194999" w:rsidR="00BC7C8D">
        <w:rPr>
          <w:b/>
          <w:i w:val="0"/>
        </w:rPr>
        <w:instrText xml:space="preserve"> SEQ "Figura" \*Arabic </w:instrText>
      </w:r>
      <w:r w:rsidRPr="643AC8DE" w:rsidR="00BC7C8D">
        <w:rPr>
          <w:b/>
          <w:i w:val="0"/>
        </w:rPr>
        <w:fldChar w:fldCharType="separate"/>
      </w:r>
      <w:r w:rsidRPr="14961B0C" w:rsidR="00804D41">
        <w:rPr>
          <w:b/>
          <w:bCs/>
          <w:i w:val="0"/>
          <w:iCs w:val="0"/>
          <w:noProof/>
        </w:rPr>
        <w:t>3</w:t>
      </w:r>
      <w:r w:rsidRPr="643AC8DE" w:rsidR="00BC7C8D">
        <w:fldChar w:fldCharType="end"/>
      </w:r>
      <w:r w:rsidRPr="14961B0C" w:rsidR="0009003B">
        <w:rPr>
          <w:b/>
          <w:bCs/>
          <w:i w:val="0"/>
          <w:iCs w:val="0"/>
        </w:rPr>
        <w:t xml:space="preserve"> -</w:t>
      </w:r>
      <w:r w:rsidRPr="14961B0C" w:rsidR="0009003B">
        <w:rPr>
          <w:i w:val="0"/>
          <w:iCs w:val="0"/>
        </w:rPr>
        <w:t xml:space="preserve"> Fluxograma do Pouso Alegrill</w:t>
      </w:r>
      <w:r w:rsidRPr="14961B0C" w:rsidR="00194999">
        <w:rPr>
          <w:i w:val="0"/>
          <w:iCs w:val="0"/>
        </w:rPr>
        <w:t>.</w:t>
      </w:r>
      <w:bookmarkEnd w:id="15"/>
      <w:bookmarkEnd w:id="16"/>
    </w:p>
    <w:p w:rsidR="14961B0C" w:rsidP="14961B0C" w:rsidRDefault="14961B0C" w14:paraId="53CC4768" w14:textId="27B0AF49">
      <w:pPr>
        <w:pStyle w:val="Legenda"/>
        <w:rPr>
          <w:i w:val="0"/>
          <w:iCs w:val="0"/>
        </w:rPr>
      </w:pPr>
    </w:p>
    <w:p w:rsidR="14961B0C" w:rsidP="14961B0C" w:rsidRDefault="14961B0C" w14:paraId="379A3DE2" w14:textId="0640D7BC">
      <w:pPr>
        <w:pStyle w:val="Legenda"/>
        <w:rPr>
          <w:i w:val="0"/>
          <w:iCs w:val="0"/>
        </w:rPr>
      </w:pPr>
    </w:p>
    <w:p w:rsidR="0009003B" w:rsidRDefault="0009003B" w14:paraId="10F06C3C" w14:textId="77777777">
      <w:pPr>
        <w:pStyle w:val="Ttulo1"/>
      </w:pPr>
      <w:bookmarkStart w:name="_Toc462218653" w:id="17"/>
      <w:r>
        <w:lastRenderedPageBreak/>
        <w:t>Especificação de Requisitos</w:t>
      </w:r>
      <w:bookmarkEnd w:id="17"/>
    </w:p>
    <w:p w:rsidR="0009003B" w:rsidRDefault="0009003B" w14:paraId="10F06C3D" w14:noSpellErr="1" w14:textId="28AF801D">
      <w:pPr>
        <w:pStyle w:val="Ttulo2"/>
        <w:rPr/>
      </w:pPr>
      <w:bookmarkStart w:name="_Toc462218654" w:id="18"/>
      <w:r w:rsidR="6A6122DE">
        <w:rPr/>
        <w:t>Requisitos Funcionais</w:t>
      </w:r>
      <w:r w:rsidR="6A6122DE">
        <w:rPr/>
        <w:t xml:space="preserve"> </w:t>
      </w:r>
      <w:bookmarkEnd w:id="18"/>
    </w:p>
    <w:p w:rsidR="6A6122DE" w:rsidP="6A6122DE" w:rsidRDefault="6A6122DE" w14:paraId="508A5D94" w14:textId="46E3752C">
      <w:pPr>
        <w:pStyle w:val="Ttulo3"/>
        <w:numPr>
          <w:numId w:val="0"/>
        </w:numPr>
        <w:ind w:left="360" w:firstLine="0"/>
      </w:pPr>
      <w:r w:rsidRPr="6A6122DE" w:rsidR="6A6122DE">
        <w:rPr>
          <w:noProof w:val="0"/>
          <w:lang w:val="pt-BR"/>
        </w:rPr>
        <w:t xml:space="preserve">     5.1.1 </w:t>
      </w:r>
      <w:proofErr w:type="spellStart"/>
      <w:r w:rsidRPr="6A6122DE" w:rsidR="6A6122DE">
        <w:rPr>
          <w:noProof w:val="0"/>
          <w:lang w:val="pt-BR"/>
        </w:rPr>
        <w:t>Req</w:t>
      </w:r>
      <w:proofErr w:type="spellEnd"/>
      <w:r w:rsidRPr="6A6122DE" w:rsidR="6A6122DE">
        <w:rPr>
          <w:noProof w:val="0"/>
          <w:lang w:val="pt-BR"/>
        </w:rPr>
        <w:t xml:space="preserve">.1 - Efetuar o cadastro dos usuários </w:t>
      </w:r>
    </w:p>
    <w:tbl>
      <w:tblPr>
        <w:tblW w:w="10071" w:type="dxa"/>
        <w:tblInd w:w="769" w:type="dxa"/>
        <w:tblLayout w:type="fixed"/>
        <w:tblCellMar>
          <w:left w:w="60" w:type="dxa"/>
          <w:right w:w="60" w:type="dxa"/>
        </w:tblCellMar>
        <w:tblLook w:val="0000" w:firstRow="0" w:lastRow="0" w:firstColumn="0" w:lastColumn="0" w:noHBand="0" w:noVBand="0"/>
      </w:tblPr>
      <w:tblGrid>
        <w:gridCol w:w="1843"/>
        <w:gridCol w:w="8228"/>
      </w:tblGrid>
      <w:tr w:rsidR="0009003B" w:rsidTr="6A6122DE" w14:paraId="10F06C44" w14:textId="77777777">
        <w:trPr>
          <w:cantSplit/>
        </w:trPr>
        <w:tc>
          <w:tcPr>
            <w:tcW w:w="1843" w:type="dxa"/>
            <w:tcBorders>
              <w:top w:val="single" w:color="000000" w:themeColor="text1" w:sz="4" w:space="0"/>
              <w:left w:val="single" w:color="000000" w:themeColor="text1" w:sz="4" w:space="0"/>
              <w:bottom w:val="single" w:color="000000" w:themeColor="text1" w:sz="4" w:space="0"/>
            </w:tcBorders>
            <w:shd w:val="clear" w:color="auto" w:fill="595959" w:themeFill="text1" w:themeFillTint="A6"/>
            <w:tcMar/>
            <w:vAlign w:val="center"/>
          </w:tcPr>
          <w:p w:rsidRPr="00620B2C" w:rsidR="0009003B" w:rsidP="00194999" w:rsidRDefault="0009003B" w14:paraId="10F06C3F" w14:textId="77777777">
            <w:pPr>
              <w:snapToGrid w:val="0"/>
              <w:spacing w:before="60" w:after="60"/>
              <w:jc w:val="center"/>
            </w:pPr>
            <w:r w:rsidRPr="00620B2C">
              <w:rPr>
                <w:b/>
              </w:rPr>
              <w:t>Detalhamento</w:t>
            </w:r>
          </w:p>
        </w:tc>
        <w:tc>
          <w:tcPr>
            <w:tcW w:w="82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620B2C" w:rsidR="00F26381" w:rsidP="00194999" w:rsidRDefault="00F26381" w14:paraId="1FB173EA" w14:textId="3C7A6B53">
            <w:pPr>
              <w:snapToGrid w:val="0"/>
              <w:jc w:val="both"/>
            </w:pPr>
            <w:r w:rsidRPr="6A6122DE" w:rsidR="6A6122DE">
              <w:rPr>
                <w:rFonts w:ascii="Times New Roman" w:hAnsi="Times New Roman" w:eastAsia="Times New Roman" w:cs="Times New Roman"/>
                <w:noProof w:val="0"/>
                <w:sz w:val="24"/>
                <w:szCs w:val="24"/>
                <w:lang w:val="pt-BR"/>
              </w:rPr>
              <w:t xml:space="preserve">Cada usuário deve possuir os seguintes dados no cadastro: </w:t>
            </w:r>
          </w:p>
          <w:p w:rsidRPr="00620B2C" w:rsidR="00F26381" w:rsidP="00194999" w:rsidRDefault="00F26381" w14:paraId="1B25A2A8" w14:textId="4717B675">
            <w:pPr>
              <w:snapToGrid w:val="0"/>
              <w:jc w:val="both"/>
            </w:pPr>
            <w:r w:rsidRPr="6A6122DE" w:rsidR="6A6122DE">
              <w:rPr>
                <w:rFonts w:ascii="Times New Roman" w:hAnsi="Times New Roman" w:eastAsia="Times New Roman" w:cs="Times New Roman"/>
                <w:noProof w:val="0"/>
                <w:sz w:val="24"/>
                <w:szCs w:val="24"/>
                <w:lang w:val="pt-BR"/>
              </w:rPr>
              <w:t xml:space="preserve">- Nome; </w:t>
            </w:r>
          </w:p>
          <w:p w:rsidRPr="00620B2C" w:rsidR="00F26381" w:rsidP="00194999" w:rsidRDefault="00F26381" w14:paraId="47BD64C9" w14:textId="17A7698F">
            <w:pPr>
              <w:snapToGrid w:val="0"/>
              <w:jc w:val="both"/>
            </w:pPr>
            <w:r w:rsidRPr="6A6122DE" w:rsidR="6A6122DE">
              <w:rPr>
                <w:rFonts w:ascii="Times New Roman" w:hAnsi="Times New Roman" w:eastAsia="Times New Roman" w:cs="Times New Roman"/>
                <w:noProof w:val="0"/>
                <w:sz w:val="24"/>
                <w:szCs w:val="24"/>
                <w:lang w:val="pt-BR"/>
              </w:rPr>
              <w:t xml:space="preserve">- E-mail; </w:t>
            </w:r>
          </w:p>
          <w:p w:rsidRPr="00620B2C" w:rsidR="00F26381" w:rsidP="00194999" w:rsidRDefault="00F26381" w14:noSpellErr="1" w14:paraId="73357584" w14:textId="64898F0E">
            <w:pPr>
              <w:snapToGrid w:val="0"/>
              <w:jc w:val="both"/>
            </w:pPr>
            <w:r w:rsidRPr="6A6122DE" w:rsidR="6A6122DE">
              <w:rPr>
                <w:rFonts w:ascii="Times New Roman" w:hAnsi="Times New Roman" w:eastAsia="Times New Roman" w:cs="Times New Roman"/>
                <w:noProof w:val="0"/>
                <w:sz w:val="24"/>
                <w:szCs w:val="24"/>
                <w:lang w:val="pt-BR"/>
              </w:rPr>
              <w:t xml:space="preserve">- Senha; </w:t>
            </w:r>
          </w:p>
          <w:p w:rsidRPr="00620B2C" w:rsidR="00F26381" w:rsidP="00194999" w:rsidRDefault="00F26381" w14:noSpellErr="1" w14:paraId="2064F4D0" w14:textId="7A3956D8">
            <w:pPr>
              <w:snapToGrid w:val="0"/>
              <w:jc w:val="both"/>
            </w:pPr>
            <w:r w:rsidRPr="6A6122DE" w:rsidR="6A6122DE">
              <w:rPr>
                <w:rFonts w:ascii="Times New Roman" w:hAnsi="Times New Roman" w:eastAsia="Times New Roman" w:cs="Times New Roman"/>
                <w:noProof w:val="0"/>
                <w:sz w:val="24"/>
                <w:szCs w:val="24"/>
                <w:lang w:val="pt-BR"/>
              </w:rPr>
              <w:t xml:space="preserve">- Confirmação de senha; </w:t>
            </w:r>
          </w:p>
          <w:p w:rsidRPr="00620B2C" w:rsidR="00F26381" w:rsidP="6A6122DE" w:rsidRDefault="00F26381" w14:paraId="10F06C43" w14:noSpellErr="1" w14:textId="3E7FED3E">
            <w:pPr>
              <w:pStyle w:val="Normal"/>
              <w:snapToGrid w:val="0"/>
              <w:jc w:val="both"/>
              <w:rPr>
                <w:b/>
              </w:rPr>
            </w:pPr>
          </w:p>
        </w:tc>
      </w:tr>
      <w:tr w:rsidR="0009003B" w:rsidTr="6A6122DE" w14:paraId="10F06C48" w14:textId="77777777">
        <w:trPr>
          <w:cantSplit/>
        </w:trPr>
        <w:tc>
          <w:tcPr>
            <w:tcW w:w="1843" w:type="dxa"/>
            <w:tcBorders>
              <w:top w:val="single" w:color="000000" w:themeColor="text1" w:sz="4" w:space="0"/>
              <w:left w:val="single" w:color="000000" w:themeColor="text1" w:sz="4" w:space="0"/>
              <w:bottom w:val="single" w:color="000000" w:themeColor="text1" w:sz="4" w:space="0"/>
            </w:tcBorders>
            <w:shd w:val="clear" w:color="auto" w:fill="595959" w:themeFill="text1" w:themeFillTint="A6"/>
            <w:tcMar/>
            <w:vAlign w:val="center"/>
          </w:tcPr>
          <w:p w:rsidRPr="00620B2C" w:rsidR="0009003B" w:rsidP="00194999" w:rsidRDefault="0009003B" w14:paraId="10F06C45" w14:textId="77777777">
            <w:pPr>
              <w:snapToGrid w:val="0"/>
              <w:spacing w:before="60" w:after="60"/>
              <w:jc w:val="center"/>
              <w:rPr>
                <w:color w:val="000000"/>
              </w:rPr>
            </w:pPr>
            <w:r w:rsidRPr="00620B2C">
              <w:rPr>
                <w:b/>
              </w:rPr>
              <w:t>Observação</w:t>
            </w:r>
          </w:p>
        </w:tc>
        <w:tc>
          <w:tcPr>
            <w:tcW w:w="82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620B2C" w:rsidR="0009003B" w:rsidP="6A6122DE" w:rsidRDefault="00F26381" w14:paraId="10F06C47" w14:noSpellErr="1" w14:textId="21D6091C">
            <w:pPr>
              <w:rPr>
                <w:rFonts w:cs="Times New Roman"/>
                <w:i w:val="0"/>
              </w:rPr>
            </w:pPr>
            <w:r w:rsidRPr="6A6122DE" w:rsidR="6A6122DE">
              <w:rPr>
                <w:noProof w:val="0"/>
                <w:lang w:val="pt-BR"/>
              </w:rPr>
              <w:t xml:space="preserve">O cadastro será validado somente se todos os campos estiverem preenchidos corretamente, sendo o campo Senha e Confirmação de Senha obrigatoriamente iguais. </w:t>
            </w:r>
          </w:p>
        </w:tc>
      </w:tr>
      <w:tr w:rsidR="0009003B" w:rsidTr="6A6122DE" w14:paraId="10F06C4B" w14:textId="77777777">
        <w:trPr>
          <w:cantSplit/>
        </w:trPr>
        <w:tc>
          <w:tcPr>
            <w:tcW w:w="1843" w:type="dxa"/>
            <w:tcBorders>
              <w:top w:val="single" w:color="000000" w:themeColor="text1" w:sz="4" w:space="0"/>
              <w:left w:val="single" w:color="000000" w:themeColor="text1" w:sz="4" w:space="0"/>
              <w:bottom w:val="single" w:color="000000" w:themeColor="text1" w:sz="4" w:space="0"/>
            </w:tcBorders>
            <w:shd w:val="clear" w:color="auto" w:fill="595959" w:themeFill="text1" w:themeFillTint="A6"/>
            <w:tcMar/>
            <w:vAlign w:val="center"/>
          </w:tcPr>
          <w:p w:rsidRPr="00620B2C" w:rsidR="0009003B" w:rsidP="00194999" w:rsidRDefault="0009003B" w14:paraId="10F06C49" w14:textId="77777777">
            <w:pPr>
              <w:snapToGrid w:val="0"/>
              <w:spacing w:before="60" w:after="60"/>
              <w:jc w:val="center"/>
              <w:rPr>
                <w:color w:val="000000"/>
              </w:rPr>
            </w:pPr>
            <w:r w:rsidRPr="00620B2C">
              <w:rPr>
                <w:b/>
              </w:rPr>
              <w:t>Prioridade</w:t>
            </w:r>
          </w:p>
        </w:tc>
        <w:tc>
          <w:tcPr>
            <w:tcW w:w="82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620B2C" w:rsidR="0009003B" w:rsidP="00194999" w:rsidRDefault="0009003B" w14:paraId="10F06C4A" w14:textId="6201C7C1">
            <w:pPr>
              <w:pStyle w:val="Comment"/>
              <w:snapToGrid w:val="0"/>
              <w:jc w:val="both"/>
              <w:rPr>
                <w:i w:val="0"/>
              </w:rPr>
            </w:pPr>
            <w:r w:rsidRPr="00620B2C">
              <w:rPr>
                <w:i w:val="0"/>
                <w:color w:val="000000"/>
              </w:rPr>
              <w:t>Alta</w:t>
            </w:r>
            <w:r w:rsidRPr="00620B2C" w:rsidR="00194999">
              <w:rPr>
                <w:i w:val="0"/>
                <w:color w:val="000000"/>
              </w:rPr>
              <w:t>.</w:t>
            </w:r>
          </w:p>
        </w:tc>
      </w:tr>
    </w:tbl>
    <w:p w:rsidRPr="00194999" w:rsidR="0009003B" w:rsidP="6A6122DE" w:rsidRDefault="0009003B" w14:paraId="10F06C4C" w14:textId="42BFDD19" w14:noSpellErr="1">
      <w:pPr>
        <w:pStyle w:val="Legenda"/>
        <w:rPr>
          <w:i w:val="0"/>
          <w:iCs w:val="0"/>
        </w:rPr>
      </w:pPr>
      <w:bookmarkStart w:name="_Toc459887158" w:id="20"/>
      <w:r w:rsidRPr="6A6122DE">
        <w:rPr>
          <w:b w:val="1"/>
          <w:bCs w:val="1"/>
          <w:i w:val="0"/>
          <w:iCs w:val="0"/>
        </w:rPr>
        <w:t>Tabela 0</w:t>
      </w:r>
      <w:r w:rsidRPr="6A6122DE" w:rsidR="00BC7C8D">
        <w:fldChar w:fldCharType="begin"/>
      </w:r>
      <w:r w:rsidRPr="00194999" w:rsidR="00BC7C8D">
        <w:rPr>
          <w:b/>
          <w:i w:val="0"/>
        </w:rPr>
        <w:instrText xml:space="preserve"> SEQ "Tabela" \*Arabic </w:instrText>
      </w:r>
      <w:r w:rsidRPr="00194999" w:rsidR="00BC7C8D">
        <w:rPr>
          <w:b/>
          <w:i w:val="0"/>
        </w:rPr>
        <w:fldChar w:fldCharType="separate"/>
      </w:r>
      <w:r w:rsidRPr="6A6122DE" w:rsidR="00804D41">
        <w:rPr>
          <w:b w:val="1"/>
          <w:bCs w:val="1"/>
          <w:i w:val="0"/>
          <w:iCs w:val="0"/>
          <w:noProof/>
        </w:rPr>
        <w:t>1</w:t>
      </w:r>
      <w:r w:rsidRPr="6A6122DE" w:rsidR="00BC7C8D">
        <w:fldChar w:fldCharType="end"/>
      </w:r>
      <w:r w:rsidRPr="6A6122DE" w:rsidR="0053125E">
        <w:rPr>
          <w:b w:val="1"/>
          <w:bCs w:val="1"/>
          <w:i w:val="0"/>
          <w:iCs w:val="0"/>
        </w:rPr>
        <w:t xml:space="preserve"> -</w:t>
      </w:r>
      <w:r w:rsidRPr="6A6122DE" w:rsidR="0053125E">
        <w:rPr>
          <w:i w:val="0"/>
          <w:iCs w:val="0"/>
        </w:rPr>
        <w:t xml:space="preserve"> Requisito Req.1</w:t>
      </w:r>
      <w:r w:rsidRPr="6A6122DE" w:rsidR="00194999">
        <w:rPr>
          <w:i w:val="0"/>
          <w:iCs w:val="0"/>
        </w:rPr>
        <w:t>.</w:t>
      </w:r>
      <w:bookmarkEnd w:id="20"/>
    </w:p>
    <w:p w:rsidR="6A6122DE" w:rsidP="6A6122DE" w:rsidRDefault="6A6122DE" w14:paraId="2F59CE8A" w14:textId="3CBA43A5">
      <w:pPr>
        <w:pStyle w:val="Ttulo3"/>
        <w:numPr>
          <w:numId w:val="0"/>
        </w:numPr>
        <w:ind w:left="360"/>
      </w:pPr>
      <w:r w:rsidRPr="6A6122DE" w:rsidR="6A6122DE">
        <w:rPr>
          <w:noProof w:val="0"/>
          <w:lang w:val="pt-BR"/>
        </w:rPr>
        <w:t xml:space="preserve">     5.1.2 </w:t>
      </w:r>
      <w:proofErr w:type="spellStart"/>
      <w:r w:rsidRPr="6A6122DE" w:rsidR="6A6122DE">
        <w:rPr>
          <w:noProof w:val="0"/>
          <w:lang w:val="pt-BR"/>
        </w:rPr>
        <w:t>Req</w:t>
      </w:r>
      <w:proofErr w:type="spellEnd"/>
      <w:r w:rsidRPr="6A6122DE" w:rsidR="6A6122DE">
        <w:rPr>
          <w:noProof w:val="0"/>
          <w:lang w:val="pt-BR"/>
        </w:rPr>
        <w:t xml:space="preserve">.2 - Efetuar login dos usuários </w:t>
      </w:r>
    </w:p>
    <w:tbl>
      <w:tblPr>
        <w:tblW w:w="10071" w:type="dxa"/>
        <w:tblInd w:w="769" w:type="dxa"/>
        <w:tblLayout w:type="fixed"/>
        <w:tblCellMar>
          <w:left w:w="60" w:type="dxa"/>
          <w:right w:w="60" w:type="dxa"/>
        </w:tblCellMar>
        <w:tblLook w:val="0000" w:firstRow="0" w:lastRow="0" w:firstColumn="0" w:lastColumn="0" w:noHBand="0" w:noVBand="0"/>
      </w:tblPr>
      <w:tblGrid>
        <w:gridCol w:w="1843"/>
        <w:gridCol w:w="8228"/>
      </w:tblGrid>
      <w:tr w:rsidR="0009003B" w:rsidTr="6A6122DE" w14:paraId="10F06C53" w14:textId="77777777">
        <w:trPr>
          <w:cantSplit/>
        </w:trPr>
        <w:tc>
          <w:tcPr>
            <w:tcW w:w="1843" w:type="dxa"/>
            <w:tcBorders>
              <w:top w:val="single" w:color="000000" w:themeColor="text1" w:sz="4" w:space="0"/>
              <w:left w:val="single" w:color="000000" w:themeColor="text1" w:sz="4" w:space="0"/>
              <w:bottom w:val="single" w:color="000000" w:themeColor="text1" w:sz="4" w:space="0"/>
            </w:tcBorders>
            <w:shd w:val="clear" w:color="auto" w:fill="595959" w:themeFill="text1" w:themeFillTint="A6"/>
            <w:tcMar/>
            <w:vAlign w:val="center"/>
          </w:tcPr>
          <w:p w:rsidRPr="00620B2C" w:rsidR="0009003B" w:rsidP="00194999" w:rsidRDefault="0009003B" w14:paraId="10F06C4E" w14:textId="77777777">
            <w:pPr>
              <w:snapToGrid w:val="0"/>
              <w:spacing w:before="60" w:after="60"/>
              <w:jc w:val="center"/>
            </w:pPr>
            <w:r w:rsidRPr="00620B2C">
              <w:rPr>
                <w:b/>
              </w:rPr>
              <w:t>Detalhamento</w:t>
            </w:r>
          </w:p>
        </w:tc>
        <w:tc>
          <w:tcPr>
            <w:tcW w:w="82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620B2C" w:rsidR="00AB021E" w:rsidP="00F850B9" w:rsidRDefault="00AB021E" w14:paraId="3BB4873B" w14:textId="3BF88154">
            <w:pPr>
              <w:snapToGrid w:val="0"/>
              <w:jc w:val="both"/>
            </w:pPr>
            <w:r w:rsidRPr="6A6122DE" w:rsidR="6A6122DE">
              <w:rPr>
                <w:rFonts w:ascii="Times New Roman" w:hAnsi="Times New Roman" w:eastAsia="Times New Roman" w:cs="Times New Roman"/>
                <w:noProof w:val="0"/>
                <w:sz w:val="24"/>
                <w:szCs w:val="24"/>
                <w:lang w:val="pt-BR"/>
              </w:rPr>
              <w:t xml:space="preserve">Os usuários devem realizar login utilizando os seguintes dados: </w:t>
            </w:r>
          </w:p>
          <w:p w:rsidRPr="00620B2C" w:rsidR="00AB021E" w:rsidP="00F850B9" w:rsidRDefault="00AB021E" w14:paraId="4E364953" w14:textId="60DE616F">
            <w:pPr>
              <w:snapToGrid w:val="0"/>
              <w:jc w:val="both"/>
            </w:pPr>
            <w:r w:rsidRPr="6A6122DE" w:rsidR="6A6122DE">
              <w:rPr>
                <w:rFonts w:ascii="Times New Roman" w:hAnsi="Times New Roman" w:eastAsia="Times New Roman" w:cs="Times New Roman"/>
                <w:noProof w:val="0"/>
                <w:sz w:val="24"/>
                <w:szCs w:val="24"/>
                <w:lang w:val="pt-BR"/>
              </w:rPr>
              <w:t xml:space="preserve">- E-mail; </w:t>
            </w:r>
          </w:p>
          <w:p w:rsidRPr="00620B2C" w:rsidR="00AB021E" w:rsidP="00F850B9" w:rsidRDefault="00AB021E" w14:noSpellErr="1" w14:paraId="74529D4A" w14:textId="6077EBE5">
            <w:pPr>
              <w:snapToGrid w:val="0"/>
              <w:jc w:val="both"/>
            </w:pPr>
            <w:r w:rsidRPr="6A6122DE" w:rsidR="6A6122DE">
              <w:rPr>
                <w:rFonts w:ascii="Times New Roman" w:hAnsi="Times New Roman" w:eastAsia="Times New Roman" w:cs="Times New Roman"/>
                <w:noProof w:val="0"/>
                <w:sz w:val="24"/>
                <w:szCs w:val="24"/>
                <w:lang w:val="pt-BR"/>
              </w:rPr>
              <w:t xml:space="preserve">- Senha. </w:t>
            </w:r>
          </w:p>
          <w:p w:rsidRPr="00620B2C" w:rsidR="00AB021E" w:rsidP="6A6122DE" w:rsidRDefault="00AB021E" w14:paraId="10F06C52" w14:noSpellErr="1" w14:textId="0952DC83">
            <w:pPr>
              <w:pStyle w:val="Normal"/>
              <w:snapToGrid w:val="0"/>
              <w:jc w:val="both"/>
            </w:pPr>
          </w:p>
        </w:tc>
      </w:tr>
      <w:tr w:rsidR="0009003B" w:rsidTr="6A6122DE" w14:paraId="10F06C56" w14:textId="77777777">
        <w:trPr>
          <w:cantSplit/>
        </w:trPr>
        <w:tc>
          <w:tcPr>
            <w:tcW w:w="1843" w:type="dxa"/>
            <w:tcBorders>
              <w:top w:val="single" w:color="000000" w:themeColor="text1" w:sz="4" w:space="0"/>
              <w:left w:val="single" w:color="000000" w:themeColor="text1" w:sz="4" w:space="0"/>
              <w:bottom w:val="single" w:color="000000" w:themeColor="text1" w:sz="4" w:space="0"/>
            </w:tcBorders>
            <w:shd w:val="clear" w:color="auto" w:fill="595959" w:themeFill="text1" w:themeFillTint="A6"/>
            <w:tcMar/>
            <w:vAlign w:val="center"/>
          </w:tcPr>
          <w:p w:rsidRPr="00620B2C" w:rsidR="0009003B" w:rsidP="00194999" w:rsidRDefault="0009003B" w14:paraId="10F06C54" w14:textId="77777777">
            <w:pPr>
              <w:snapToGrid w:val="0"/>
              <w:spacing w:before="60" w:after="60"/>
              <w:jc w:val="center"/>
              <w:rPr>
                <w:color w:val="000000"/>
              </w:rPr>
            </w:pPr>
            <w:r w:rsidRPr="00620B2C">
              <w:rPr>
                <w:b/>
              </w:rPr>
              <w:t>Observação</w:t>
            </w:r>
          </w:p>
        </w:tc>
        <w:tc>
          <w:tcPr>
            <w:tcW w:w="82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620B2C" w:rsidR="0009003B" w:rsidP="6A6122DE" w:rsidRDefault="00AB021E" w14:paraId="10F06C55" w14:noSpellErr="1" w14:textId="2D3F3FC7">
            <w:pPr>
              <w:snapToGrid w:val="0"/>
              <w:rPr>
                <w:b/>
                <w:i w:val="0"/>
              </w:rPr>
            </w:pPr>
            <w:r w:rsidRPr="6A6122DE" w:rsidR="6A6122DE">
              <w:rPr>
                <w:noProof w:val="0"/>
                <w:lang w:val="pt-BR"/>
              </w:rPr>
              <w:t xml:space="preserve">O login valida os dados inseridos para então dar acesso ao sistema. </w:t>
            </w:r>
          </w:p>
        </w:tc>
      </w:tr>
      <w:tr w:rsidR="0009003B" w:rsidTr="6A6122DE" w14:paraId="10F06C59" w14:textId="77777777">
        <w:trPr>
          <w:cantSplit/>
        </w:trPr>
        <w:tc>
          <w:tcPr>
            <w:tcW w:w="1843" w:type="dxa"/>
            <w:tcBorders>
              <w:top w:val="single" w:color="000000" w:themeColor="text1" w:sz="4" w:space="0"/>
              <w:left w:val="single" w:color="000000" w:themeColor="text1" w:sz="4" w:space="0"/>
              <w:bottom w:val="single" w:color="000000" w:themeColor="text1" w:sz="4" w:space="0"/>
            </w:tcBorders>
            <w:shd w:val="clear" w:color="auto" w:fill="595959" w:themeFill="text1" w:themeFillTint="A6"/>
            <w:tcMar/>
            <w:vAlign w:val="center"/>
          </w:tcPr>
          <w:p w:rsidRPr="00620B2C" w:rsidR="0009003B" w:rsidP="00194999" w:rsidRDefault="0009003B" w14:paraId="10F06C57" w14:textId="77777777">
            <w:pPr>
              <w:snapToGrid w:val="0"/>
              <w:spacing w:before="60" w:after="60"/>
              <w:jc w:val="center"/>
              <w:rPr>
                <w:color w:val="000000"/>
              </w:rPr>
            </w:pPr>
            <w:r w:rsidRPr="00620B2C">
              <w:rPr>
                <w:b/>
              </w:rPr>
              <w:t>Prioridade</w:t>
            </w:r>
          </w:p>
        </w:tc>
        <w:tc>
          <w:tcPr>
            <w:tcW w:w="82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620B2C" w:rsidR="0009003B" w:rsidP="00F850B9" w:rsidRDefault="0009003B" w14:paraId="10F06C58" w14:textId="6FC0A16F">
            <w:pPr>
              <w:pStyle w:val="Comment"/>
              <w:snapToGrid w:val="0"/>
              <w:jc w:val="both"/>
              <w:rPr>
                <w:i w:val="0"/>
              </w:rPr>
            </w:pPr>
            <w:r w:rsidRPr="00620B2C">
              <w:rPr>
                <w:i w:val="0"/>
                <w:color w:val="000000"/>
              </w:rPr>
              <w:t>Alta</w:t>
            </w:r>
            <w:r w:rsidRPr="00620B2C" w:rsidR="00194999">
              <w:rPr>
                <w:i w:val="0"/>
                <w:color w:val="000000"/>
              </w:rPr>
              <w:t>.</w:t>
            </w:r>
          </w:p>
        </w:tc>
      </w:tr>
    </w:tbl>
    <w:p w:rsidRPr="00194999" w:rsidR="0009003B" w:rsidP="6A6122DE" w:rsidRDefault="0009003B" w14:paraId="10F06C5A" w14:textId="08199FF5" w14:noSpellErr="1">
      <w:pPr>
        <w:pStyle w:val="Legenda"/>
        <w:rPr>
          <w:i w:val="0"/>
          <w:iCs w:val="0"/>
        </w:rPr>
      </w:pPr>
      <w:bookmarkStart w:name="_Toc459887159" w:id="22"/>
      <w:r w:rsidRPr="6A6122DE">
        <w:rPr>
          <w:b w:val="1"/>
          <w:bCs w:val="1"/>
          <w:i w:val="0"/>
          <w:iCs w:val="0"/>
        </w:rPr>
        <w:t>Tabela 0</w:t>
      </w:r>
      <w:r w:rsidRPr="6A6122DE" w:rsidR="00BC7C8D">
        <w:fldChar w:fldCharType="begin"/>
      </w:r>
      <w:r w:rsidRPr="00194999" w:rsidR="00BC7C8D">
        <w:rPr>
          <w:b/>
          <w:i w:val="0"/>
        </w:rPr>
        <w:instrText xml:space="preserve"> SEQ "Tabela" \*Arabic </w:instrText>
      </w:r>
      <w:r w:rsidRPr="00194999" w:rsidR="00BC7C8D">
        <w:rPr>
          <w:b/>
          <w:i w:val="0"/>
        </w:rPr>
        <w:fldChar w:fldCharType="separate"/>
      </w:r>
      <w:r w:rsidRPr="6A6122DE" w:rsidR="00804D41">
        <w:rPr>
          <w:b w:val="1"/>
          <w:bCs w:val="1"/>
          <w:i w:val="0"/>
          <w:iCs w:val="0"/>
          <w:noProof/>
        </w:rPr>
        <w:t>2</w:t>
      </w:r>
      <w:r w:rsidRPr="6A6122DE" w:rsidR="00BC7C8D">
        <w:fldChar w:fldCharType="end"/>
      </w:r>
      <w:r w:rsidRPr="6A6122DE">
        <w:rPr>
          <w:b w:val="1"/>
          <w:bCs w:val="1"/>
          <w:i w:val="0"/>
          <w:iCs w:val="0"/>
        </w:rPr>
        <w:t xml:space="preserve"> -</w:t>
      </w:r>
      <w:r w:rsidRPr="6A6122DE">
        <w:rPr>
          <w:i w:val="0"/>
          <w:iCs w:val="0"/>
        </w:rPr>
        <w:t xml:space="preserve"> Requisito Req.</w:t>
      </w:r>
      <w:r w:rsidRPr="6A6122DE" w:rsidR="0053125E">
        <w:rPr>
          <w:i w:val="0"/>
          <w:iCs w:val="0"/>
        </w:rPr>
        <w:t>2</w:t>
      </w:r>
      <w:r w:rsidRPr="6A6122DE" w:rsidR="00194999">
        <w:rPr>
          <w:i w:val="0"/>
          <w:iCs w:val="0"/>
        </w:rPr>
        <w:t>.</w:t>
      </w:r>
      <w:bookmarkEnd w:id="22"/>
    </w:p>
    <w:p w:rsidR="6A6122DE" w:rsidP="6A6122DE" w:rsidRDefault="6A6122DE" w14:noSpellErr="1" w14:paraId="6D0A83CA" w14:textId="2C7DBEEB">
      <w:pPr>
        <w:pStyle w:val="Legenda"/>
        <w:rPr>
          <w:i w:val="0"/>
          <w:iCs w:val="0"/>
        </w:rPr>
      </w:pPr>
    </w:p>
    <w:p w:rsidR="6A6122DE" w:rsidP="6A6122DE" w:rsidRDefault="6A6122DE" w14:noSpellErr="1" w14:paraId="131FADA5" w14:textId="6895C0E0">
      <w:pPr>
        <w:pStyle w:val="Normal"/>
        <w:ind w:firstLine="708"/>
        <w:rPr>
          <w:rFonts w:ascii="Arial" w:hAnsi="Arial" w:eastAsia="Arial" w:cs="Arial"/>
          <w:b w:val="1"/>
          <w:bCs w:val="1"/>
          <w:noProof w:val="0"/>
          <w:sz w:val="24"/>
          <w:szCs w:val="24"/>
          <w:lang w:val="pt-BR"/>
        </w:rPr>
      </w:pPr>
      <w:r w:rsidRPr="6A6122DE" w:rsidR="6A6122DE">
        <w:rPr>
          <w:rFonts w:ascii="Arial" w:hAnsi="Arial" w:eastAsia="Arial" w:cs="Arial"/>
          <w:b w:val="1"/>
          <w:bCs w:val="1"/>
          <w:noProof w:val="0"/>
          <w:sz w:val="24"/>
          <w:szCs w:val="24"/>
          <w:lang w:val="pt-BR"/>
        </w:rPr>
        <w:t xml:space="preserve">5.1.3 Req.3 - </w:t>
      </w:r>
      <w:r w:rsidRPr="6A6122DE" w:rsidR="6A6122DE">
        <w:rPr>
          <w:rFonts w:ascii="Arial" w:hAnsi="Arial" w:eastAsia="Arial" w:cs="Arial"/>
          <w:b w:val="1"/>
          <w:bCs w:val="1"/>
          <w:noProof w:val="0"/>
          <w:sz w:val="24"/>
          <w:szCs w:val="24"/>
          <w:lang w:val="pt-BR"/>
        </w:rPr>
        <w:t>Privilégios de administração do sistema</w:t>
      </w:r>
    </w:p>
    <w:tbl>
      <w:tblPr>
        <w:tblW w:w="0" w:type="auto"/>
        <w:tblInd w:w="769" w:type="dxa"/>
        <w:tblLook w:val="0000" w:firstRow="0" w:lastRow="0" w:firstColumn="0" w:lastColumn="0" w:noHBand="0" w:noVBand="0"/>
      </w:tblPr>
      <w:tblGrid>
        <w:gridCol w:w="1843"/>
        <w:gridCol w:w="8228"/>
      </w:tblGrid>
      <w:tr w:rsidR="6A6122DE" w:rsidTr="6A6122DE" w14:paraId="2E8D706A">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4BDF1B0A">
            <w:pPr>
              <w:spacing w:before="60" w:after="60"/>
              <w:jc w:val="center"/>
            </w:pPr>
            <w:r w:rsidRPr="6A6122DE" w:rsidR="6A6122DE">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73BCAE00" w14:textId="09E5D0D8">
            <w:pPr>
              <w:pStyle w:val="Normal"/>
              <w:spacing w:line="300" w:lineRule="exact"/>
              <w:jc w:val="both"/>
            </w:pPr>
            <w:r w:rsidRPr="6A6122DE" w:rsidR="6A6122DE">
              <w:rPr>
                <w:rFonts w:ascii="Times New Roman" w:hAnsi="Times New Roman" w:eastAsia="Times New Roman" w:cs="Times New Roman"/>
                <w:noProof w:val="0"/>
                <w:sz w:val="24"/>
                <w:szCs w:val="24"/>
                <w:lang w:val="pt-BR"/>
              </w:rPr>
              <w:t>O</w:t>
            </w:r>
            <w:r w:rsidRPr="6A6122DE" w:rsidR="6A6122DE">
              <w:rPr>
                <w:rFonts w:ascii="Times New Roman" w:hAnsi="Times New Roman" w:eastAsia="Times New Roman" w:cs="Times New Roman"/>
                <w:noProof w:val="0"/>
                <w:sz w:val="24"/>
                <w:szCs w:val="24"/>
                <w:lang w:val="pt-BR"/>
              </w:rPr>
              <w:t xml:space="preserve"> sistema tem um usuário único cadastrado com privilégios administrativos.</w:t>
            </w:r>
          </w:p>
        </w:tc>
      </w:tr>
      <w:tr w:rsidR="6A6122DE" w:rsidTr="6A6122DE" w14:paraId="7E4121BB">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5B30F492">
            <w:pPr>
              <w:spacing w:before="60" w:after="60"/>
              <w:jc w:val="center"/>
              <w:rPr>
                <w:color w:val="000000" w:themeColor="text1" w:themeTint="FF" w:themeShade="FF"/>
              </w:rPr>
            </w:pPr>
            <w:r w:rsidRPr="6A6122DE" w:rsidR="6A6122DE">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527DCEAC" w14:textId="750D1219">
            <w:pPr>
              <w:pStyle w:val="Normal"/>
              <w:spacing w:line="300" w:lineRule="exact"/>
            </w:pP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O administrador é o único com acesso ao registro financeiro e alteração dos pedidos feitos nas mesas. Também é quem designa funções aos usuários cadastrados.</w:t>
            </w:r>
          </w:p>
        </w:tc>
      </w:tr>
      <w:tr w:rsidR="6A6122DE" w:rsidTr="6A6122DE" w14:paraId="4C3C08FD">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77DAB84F">
            <w:pPr>
              <w:spacing w:before="60" w:after="60"/>
              <w:jc w:val="center"/>
              <w:rPr>
                <w:color w:val="000000" w:themeColor="text1" w:themeTint="FF" w:themeShade="FF"/>
              </w:rPr>
            </w:pPr>
            <w:r w:rsidRPr="6A6122DE" w:rsidR="6A6122DE">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7074F19C" w14:textId="6FC0A16F">
            <w:pPr>
              <w:pStyle w:val="Comment"/>
              <w:jc w:val="both"/>
              <w:rPr>
                <w:i w:val="0"/>
                <w:iCs w:val="0"/>
              </w:rPr>
            </w:pPr>
            <w:r w:rsidRPr="6A6122DE" w:rsidR="6A6122DE">
              <w:rPr>
                <w:i w:val="0"/>
                <w:iCs w:val="0"/>
                <w:color w:val="000000" w:themeColor="text1" w:themeTint="FF" w:themeShade="FF"/>
              </w:rPr>
              <w:t>Alta</w:t>
            </w:r>
            <w:r w:rsidRPr="6A6122DE" w:rsidR="6A6122DE">
              <w:rPr>
                <w:i w:val="0"/>
                <w:iCs w:val="0"/>
                <w:color w:val="000000" w:themeColor="text1" w:themeTint="FF" w:themeShade="FF"/>
              </w:rPr>
              <w:t>.</w:t>
            </w:r>
          </w:p>
        </w:tc>
      </w:tr>
    </w:tbl>
    <w:p w:rsidR="6A6122DE" w:rsidP="6A6122DE" w:rsidRDefault="6A6122DE" w14:noSpellErr="1" w14:paraId="6C945E84" w14:textId="749621A6">
      <w:pPr>
        <w:pStyle w:val="Normal"/>
        <w:jc w:val="center"/>
        <w:rPr>
          <w:i w:val="0"/>
          <w:iCs w:val="0"/>
        </w:rPr>
      </w:pPr>
      <w:r w:rsidRPr="6A6122DE" w:rsidR="6A6122DE">
        <w:rPr>
          <w:b w:val="1"/>
          <w:bCs w:val="1"/>
          <w:i w:val="0"/>
          <w:iCs w:val="0"/>
        </w:rPr>
        <w:t>Tabela 0</w:t>
      </w:r>
      <w:r w:rsidRPr="6A6122DE" w:rsidR="6A6122DE">
        <w:rPr>
          <w:b w:val="1"/>
          <w:bCs w:val="1"/>
          <w:i w:val="0"/>
          <w:iCs w:val="0"/>
        </w:rPr>
        <w:t>3</w:t>
      </w:r>
      <w:r w:rsidRPr="6A6122DE" w:rsidR="6A6122DE">
        <w:rPr>
          <w:b w:val="1"/>
          <w:bCs w:val="1"/>
          <w:i w:val="0"/>
          <w:iCs w:val="0"/>
        </w:rPr>
        <w:t xml:space="preserve"> -</w:t>
      </w:r>
      <w:r w:rsidRPr="6A6122DE" w:rsidR="6A6122DE">
        <w:rPr>
          <w:i w:val="0"/>
          <w:iCs w:val="0"/>
        </w:rPr>
        <w:t xml:space="preserve"> Requisito </w:t>
      </w:r>
      <w:r w:rsidRPr="6A6122DE" w:rsidR="6A6122DE">
        <w:rPr>
          <w:i w:val="0"/>
          <w:iCs w:val="0"/>
        </w:rPr>
        <w:t>Req</w:t>
      </w:r>
      <w:r w:rsidRPr="6A6122DE" w:rsidR="6A6122DE">
        <w:rPr>
          <w:i w:val="0"/>
          <w:iCs w:val="0"/>
        </w:rPr>
        <w:t>.</w:t>
      </w:r>
      <w:r w:rsidRPr="6A6122DE" w:rsidR="6A6122DE">
        <w:rPr>
          <w:i w:val="0"/>
          <w:iCs w:val="0"/>
        </w:rPr>
        <w:t>3</w:t>
      </w:r>
      <w:r w:rsidRPr="6A6122DE" w:rsidR="6A6122DE">
        <w:rPr>
          <w:i w:val="0"/>
          <w:iCs w:val="0"/>
        </w:rPr>
        <w:t>.</w:t>
      </w:r>
    </w:p>
    <w:p w:rsidR="6A6122DE" w:rsidP="6A6122DE" w:rsidRDefault="6A6122DE" w14:noSpellErr="1" w14:paraId="6996AC94" w14:textId="7B0D3966">
      <w:pPr>
        <w:pStyle w:val="Normal"/>
        <w:jc w:val="center"/>
        <w:rPr>
          <w:i w:val="0"/>
          <w:iCs w:val="0"/>
        </w:rPr>
      </w:pPr>
    </w:p>
    <w:p w:rsidR="6A6122DE" w:rsidP="6A6122DE" w:rsidRDefault="6A6122DE" w14:paraId="558D3BE0" w14:textId="24CAF38B">
      <w:pPr>
        <w:pStyle w:val="Normal"/>
        <w:ind w:firstLine="708"/>
        <w:rPr>
          <w:rFonts w:ascii="Arial" w:hAnsi="Arial" w:eastAsia="Arial" w:cs="Arial"/>
          <w:b w:val="1"/>
          <w:bCs w:val="1"/>
          <w:noProof w:val="0"/>
          <w:sz w:val="24"/>
          <w:szCs w:val="24"/>
          <w:lang w:val="pt-BR"/>
        </w:rPr>
      </w:pPr>
      <w:r w:rsidRPr="6A6122DE" w:rsidR="6A6122DE">
        <w:rPr>
          <w:rFonts w:ascii="Arial" w:hAnsi="Arial" w:eastAsia="Arial" w:cs="Arial"/>
          <w:b w:val="1"/>
          <w:bCs w:val="1"/>
          <w:noProof w:val="0"/>
          <w:sz w:val="24"/>
          <w:szCs w:val="24"/>
          <w:lang w:val="pt-BR"/>
        </w:rPr>
        <w:t>5.1.</w:t>
      </w:r>
      <w:r w:rsidRPr="6A6122DE" w:rsidR="6A6122DE">
        <w:rPr>
          <w:rFonts w:ascii="Arial" w:hAnsi="Arial" w:eastAsia="Arial" w:cs="Arial"/>
          <w:b w:val="1"/>
          <w:bCs w:val="1"/>
          <w:noProof w:val="0"/>
          <w:sz w:val="24"/>
          <w:szCs w:val="24"/>
          <w:lang w:val="pt-BR"/>
        </w:rPr>
        <w:t xml:space="preserve">4 </w:t>
      </w:r>
      <w:proofErr w:type="spellStart"/>
      <w:r w:rsidRPr="6A6122DE" w:rsidR="6A6122DE">
        <w:rPr>
          <w:rFonts w:ascii="Arial" w:hAnsi="Arial" w:eastAsia="Arial" w:cs="Arial"/>
          <w:b w:val="1"/>
          <w:bCs w:val="1"/>
          <w:noProof w:val="0"/>
          <w:sz w:val="24"/>
          <w:szCs w:val="24"/>
          <w:lang w:val="pt-BR"/>
        </w:rPr>
        <w:t>Req</w:t>
      </w:r>
      <w:proofErr w:type="spellEnd"/>
      <w:r w:rsidRPr="6A6122DE" w:rsidR="6A6122DE">
        <w:rPr>
          <w:rFonts w:ascii="Arial" w:hAnsi="Arial" w:eastAsia="Arial" w:cs="Arial"/>
          <w:b w:val="1"/>
          <w:bCs w:val="1"/>
          <w:noProof w:val="0"/>
          <w:sz w:val="24"/>
          <w:szCs w:val="24"/>
          <w:lang w:val="pt-BR"/>
        </w:rPr>
        <w:t>.</w:t>
      </w:r>
      <w:r w:rsidRPr="6A6122DE" w:rsidR="6A6122DE">
        <w:rPr>
          <w:rFonts w:ascii="Arial" w:hAnsi="Arial" w:eastAsia="Arial" w:cs="Arial"/>
          <w:b w:val="1"/>
          <w:bCs w:val="1"/>
          <w:noProof w:val="0"/>
          <w:sz w:val="24"/>
          <w:szCs w:val="24"/>
          <w:lang w:val="pt-BR"/>
        </w:rPr>
        <w:t>4</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Atendimento</w:t>
      </w:r>
    </w:p>
    <w:tbl>
      <w:tblPr>
        <w:tblW w:w="0" w:type="auto"/>
        <w:tblInd w:w="769" w:type="dxa"/>
        <w:tblLook w:val="0000" w:firstRow="0" w:lastRow="0" w:firstColumn="0" w:lastColumn="0" w:noHBand="0" w:noVBand="0"/>
      </w:tblPr>
      <w:tblGrid>
        <w:gridCol w:w="1843"/>
        <w:gridCol w:w="8228"/>
      </w:tblGrid>
      <w:tr w:rsidR="6A6122DE" w:rsidTr="6A6122DE" w14:paraId="76F330D0">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1F1FD0AC">
            <w:pPr>
              <w:spacing w:before="60" w:after="60"/>
              <w:jc w:val="center"/>
            </w:pPr>
            <w:r w:rsidRPr="6A6122DE" w:rsidR="6A6122DE">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1699B01A" w14:textId="092DFA2F">
            <w:pPr>
              <w:pStyle w:val="Normal"/>
              <w:spacing w:line="300" w:lineRule="exact"/>
              <w:jc w:val="both"/>
            </w:pPr>
            <w:r w:rsidRPr="6A6122DE" w:rsidR="6A6122DE">
              <w:rPr>
                <w:rFonts w:ascii="Times New Roman" w:hAnsi="Times New Roman" w:eastAsia="Times New Roman" w:cs="Times New Roman"/>
                <w:noProof w:val="0"/>
                <w:sz w:val="24"/>
                <w:szCs w:val="24"/>
                <w:lang w:val="pt-BR"/>
              </w:rPr>
              <w:t>O</w:t>
            </w:r>
            <w:r w:rsidRPr="6A6122DE" w:rsidR="6A6122DE">
              <w:rPr>
                <w:rFonts w:ascii="Times New Roman" w:hAnsi="Times New Roman" w:eastAsia="Times New Roman" w:cs="Times New Roman"/>
                <w:noProof w:val="0"/>
                <w:sz w:val="24"/>
                <w:szCs w:val="24"/>
                <w:lang w:val="pt-BR"/>
              </w:rPr>
              <w:t xml:space="preserve">s usuários </w:t>
            </w:r>
            <w:r w:rsidRPr="6A6122DE" w:rsidR="6A6122DE">
              <w:rPr>
                <w:rFonts w:ascii="Times New Roman" w:hAnsi="Times New Roman" w:eastAsia="Times New Roman" w:cs="Times New Roman"/>
                <w:noProof w:val="0"/>
                <w:sz w:val="24"/>
                <w:szCs w:val="24"/>
                <w:lang w:val="pt-BR"/>
              </w:rPr>
              <w:t xml:space="preserve">que forem </w:t>
            </w:r>
            <w:r w:rsidRPr="6A6122DE" w:rsidR="6A6122DE">
              <w:rPr>
                <w:rFonts w:ascii="Times New Roman" w:hAnsi="Times New Roman" w:eastAsia="Times New Roman" w:cs="Times New Roman"/>
                <w:noProof w:val="0"/>
                <w:sz w:val="24"/>
                <w:szCs w:val="24"/>
                <w:lang w:val="pt-BR"/>
              </w:rPr>
              <w:t>atendentes terão acesso à tela de atendimento, que oferece opções de abrir novas contas, adicionar pedidos às contas abertas, e pedir fechamento de contas.</w:t>
            </w:r>
          </w:p>
        </w:tc>
      </w:tr>
      <w:tr w:rsidR="6A6122DE" w:rsidTr="6A6122DE" w14:paraId="1E279E64">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732855F3">
            <w:pPr>
              <w:spacing w:before="60" w:after="60"/>
              <w:jc w:val="center"/>
              <w:rPr>
                <w:color w:val="000000" w:themeColor="text1" w:themeTint="FF" w:themeShade="FF"/>
              </w:rPr>
            </w:pPr>
            <w:r w:rsidRPr="6A6122DE" w:rsidR="6A6122DE">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2BD2BB41" w14:textId="4C6078D8">
            <w:pPr>
              <w:pStyle w:val="Normal"/>
              <w:spacing w:line="300" w:lineRule="exact"/>
            </w:pP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 xml:space="preserve">Usuários de atendimento somente podem adicionar itens às mesas, não </w:t>
            </w:r>
            <w:proofErr w:type="gramStart"/>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editá-los</w:t>
            </w:r>
            <w:proofErr w:type="gramEnd"/>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 xml:space="preserve"> ou removê-los.</w:t>
            </w:r>
          </w:p>
        </w:tc>
      </w:tr>
      <w:tr w:rsidR="6A6122DE" w:rsidTr="6A6122DE" w14:paraId="33B87C2B">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511E1905">
            <w:pPr>
              <w:spacing w:before="60" w:after="60"/>
              <w:jc w:val="center"/>
              <w:rPr>
                <w:color w:val="000000" w:themeColor="text1" w:themeTint="FF" w:themeShade="FF"/>
              </w:rPr>
            </w:pPr>
            <w:r w:rsidRPr="6A6122DE" w:rsidR="6A6122DE">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34D2C469" w14:textId="6FC0A16F">
            <w:pPr>
              <w:pStyle w:val="Comment"/>
              <w:jc w:val="both"/>
              <w:rPr>
                <w:i w:val="0"/>
                <w:iCs w:val="0"/>
              </w:rPr>
            </w:pPr>
            <w:r w:rsidRPr="6A6122DE" w:rsidR="6A6122DE">
              <w:rPr>
                <w:i w:val="0"/>
                <w:iCs w:val="0"/>
                <w:color w:val="000000" w:themeColor="text1" w:themeTint="FF" w:themeShade="FF"/>
              </w:rPr>
              <w:t>Alta</w:t>
            </w:r>
            <w:r w:rsidRPr="6A6122DE" w:rsidR="6A6122DE">
              <w:rPr>
                <w:i w:val="0"/>
                <w:iCs w:val="0"/>
                <w:color w:val="000000" w:themeColor="text1" w:themeTint="FF" w:themeShade="FF"/>
              </w:rPr>
              <w:t>.</w:t>
            </w:r>
          </w:p>
        </w:tc>
      </w:tr>
    </w:tbl>
    <w:p w:rsidR="6A6122DE" w:rsidP="6A6122DE" w:rsidRDefault="6A6122DE" w14:noSpellErr="1" w14:paraId="6D76444C" w14:textId="45505B8B">
      <w:pPr>
        <w:pStyle w:val="Normal"/>
        <w:jc w:val="center"/>
        <w:rPr>
          <w:i w:val="0"/>
          <w:iCs w:val="0"/>
        </w:rPr>
      </w:pPr>
      <w:r w:rsidRPr="6A6122DE" w:rsidR="6A6122DE">
        <w:rPr>
          <w:b w:val="1"/>
          <w:bCs w:val="1"/>
          <w:i w:val="0"/>
          <w:iCs w:val="0"/>
        </w:rPr>
        <w:t>Tabela 0</w:t>
      </w:r>
      <w:r w:rsidRPr="6A6122DE" w:rsidR="6A6122DE">
        <w:rPr>
          <w:b w:val="1"/>
          <w:bCs w:val="1"/>
          <w:i w:val="0"/>
          <w:iCs w:val="0"/>
        </w:rPr>
        <w:t>4</w:t>
      </w:r>
      <w:r w:rsidRPr="6A6122DE" w:rsidR="6A6122DE">
        <w:rPr>
          <w:b w:val="1"/>
          <w:bCs w:val="1"/>
          <w:i w:val="0"/>
          <w:iCs w:val="0"/>
        </w:rPr>
        <w:t xml:space="preserve"> -</w:t>
      </w:r>
      <w:r w:rsidRPr="6A6122DE" w:rsidR="6A6122DE">
        <w:rPr>
          <w:i w:val="0"/>
          <w:iCs w:val="0"/>
        </w:rPr>
        <w:t xml:space="preserve"> Requisito </w:t>
      </w:r>
      <w:r w:rsidRPr="6A6122DE" w:rsidR="6A6122DE">
        <w:rPr>
          <w:i w:val="0"/>
          <w:iCs w:val="0"/>
        </w:rPr>
        <w:t>Req</w:t>
      </w:r>
      <w:r w:rsidRPr="6A6122DE" w:rsidR="6A6122DE">
        <w:rPr>
          <w:i w:val="0"/>
          <w:iCs w:val="0"/>
        </w:rPr>
        <w:t>.</w:t>
      </w:r>
      <w:r w:rsidRPr="6A6122DE" w:rsidR="6A6122DE">
        <w:rPr>
          <w:i w:val="0"/>
          <w:iCs w:val="0"/>
        </w:rPr>
        <w:t>4</w:t>
      </w:r>
      <w:r w:rsidRPr="6A6122DE" w:rsidR="6A6122DE">
        <w:rPr>
          <w:i w:val="0"/>
          <w:iCs w:val="0"/>
        </w:rPr>
        <w:t>.</w:t>
      </w:r>
    </w:p>
    <w:p w:rsidR="6A6122DE" w:rsidP="6A6122DE" w:rsidRDefault="6A6122DE" w14:paraId="7BDBB6FC" w14:textId="127AA038">
      <w:pPr>
        <w:pStyle w:val="Normal"/>
        <w:jc w:val="center"/>
        <w:rPr>
          <w:i w:val="0"/>
          <w:iCs w:val="0"/>
        </w:rPr>
      </w:pPr>
    </w:p>
    <w:p w:rsidR="6A6122DE" w:rsidP="6A6122DE" w:rsidRDefault="6A6122DE" w14:paraId="66D8720C" w14:textId="1ABE9320">
      <w:pPr>
        <w:pStyle w:val="Normal"/>
        <w:ind w:firstLine="708"/>
        <w:rPr>
          <w:rFonts w:ascii="Arial" w:hAnsi="Arial" w:eastAsia="Arial" w:cs="Arial"/>
          <w:b w:val="1"/>
          <w:bCs w:val="1"/>
          <w:noProof w:val="0"/>
          <w:sz w:val="24"/>
          <w:szCs w:val="24"/>
          <w:lang w:val="pt-BR"/>
        </w:rPr>
      </w:pPr>
      <w:r w:rsidRPr="6A6122DE" w:rsidR="6A6122DE">
        <w:rPr>
          <w:rFonts w:ascii="Arial" w:hAnsi="Arial" w:eastAsia="Arial" w:cs="Arial"/>
          <w:b w:val="1"/>
          <w:bCs w:val="1"/>
          <w:noProof w:val="0"/>
          <w:sz w:val="24"/>
          <w:szCs w:val="24"/>
          <w:lang w:val="pt-BR"/>
        </w:rPr>
        <w:t>5.1.</w:t>
      </w:r>
      <w:r w:rsidRPr="6A6122DE" w:rsidR="6A6122DE">
        <w:rPr>
          <w:rFonts w:ascii="Arial" w:hAnsi="Arial" w:eastAsia="Arial" w:cs="Arial"/>
          <w:b w:val="1"/>
          <w:bCs w:val="1"/>
          <w:noProof w:val="0"/>
          <w:sz w:val="24"/>
          <w:szCs w:val="24"/>
          <w:lang w:val="pt-BR"/>
        </w:rPr>
        <w:t>5</w:t>
      </w:r>
      <w:r w:rsidRPr="6A6122DE" w:rsidR="6A6122DE">
        <w:rPr>
          <w:rFonts w:ascii="Arial" w:hAnsi="Arial" w:eastAsia="Arial" w:cs="Arial"/>
          <w:b w:val="1"/>
          <w:bCs w:val="1"/>
          <w:noProof w:val="0"/>
          <w:sz w:val="24"/>
          <w:szCs w:val="24"/>
          <w:lang w:val="pt-BR"/>
        </w:rPr>
        <w:t xml:space="preserve"> </w:t>
      </w:r>
      <w:proofErr w:type="spellStart"/>
      <w:r w:rsidRPr="6A6122DE" w:rsidR="6A6122DE">
        <w:rPr>
          <w:rFonts w:ascii="Arial" w:hAnsi="Arial" w:eastAsia="Arial" w:cs="Arial"/>
          <w:b w:val="1"/>
          <w:bCs w:val="1"/>
          <w:noProof w:val="0"/>
          <w:sz w:val="24"/>
          <w:szCs w:val="24"/>
          <w:lang w:val="pt-BR"/>
        </w:rPr>
        <w:t>Req</w:t>
      </w:r>
      <w:proofErr w:type="spellEnd"/>
      <w:r w:rsidRPr="6A6122DE" w:rsidR="6A6122DE">
        <w:rPr>
          <w:rFonts w:ascii="Arial" w:hAnsi="Arial" w:eastAsia="Arial" w:cs="Arial"/>
          <w:b w:val="1"/>
          <w:bCs w:val="1"/>
          <w:noProof w:val="0"/>
          <w:sz w:val="24"/>
          <w:szCs w:val="24"/>
          <w:lang w:val="pt-BR"/>
        </w:rPr>
        <w:t>.</w:t>
      </w:r>
      <w:r w:rsidRPr="6A6122DE" w:rsidR="6A6122DE">
        <w:rPr>
          <w:rFonts w:ascii="Arial" w:hAnsi="Arial" w:eastAsia="Arial" w:cs="Arial"/>
          <w:b w:val="1"/>
          <w:bCs w:val="1"/>
          <w:noProof w:val="0"/>
          <w:sz w:val="24"/>
          <w:szCs w:val="24"/>
          <w:lang w:val="pt-BR"/>
        </w:rPr>
        <w:t>5</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Cozinha</w:t>
      </w:r>
    </w:p>
    <w:tbl>
      <w:tblPr>
        <w:tblW w:w="0" w:type="auto"/>
        <w:tblInd w:w="769" w:type="dxa"/>
        <w:tblLook w:val="0000" w:firstRow="0" w:lastRow="0" w:firstColumn="0" w:lastColumn="0" w:noHBand="0" w:noVBand="0"/>
      </w:tblPr>
      <w:tblGrid>
        <w:gridCol w:w="1843"/>
        <w:gridCol w:w="8228"/>
      </w:tblGrid>
      <w:tr w:rsidR="6A6122DE" w:rsidTr="6A6122DE" w14:paraId="69249E3A">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71645509">
            <w:pPr>
              <w:spacing w:before="60" w:after="60"/>
              <w:jc w:val="center"/>
            </w:pPr>
            <w:r w:rsidRPr="6A6122DE" w:rsidR="6A6122DE">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3C6AF3BE" w14:textId="7DEA8B6E">
            <w:pPr>
              <w:pStyle w:val="Normal"/>
              <w:spacing w:line="300" w:lineRule="exact"/>
              <w:jc w:val="both"/>
            </w:pPr>
            <w:r w:rsidRPr="6A6122DE" w:rsidR="6A6122DE">
              <w:rPr>
                <w:rFonts w:ascii="Times New Roman" w:hAnsi="Times New Roman" w:eastAsia="Times New Roman" w:cs="Times New Roman"/>
                <w:noProof w:val="0"/>
                <w:sz w:val="24"/>
                <w:szCs w:val="24"/>
                <w:lang w:val="pt-BR"/>
              </w:rPr>
              <w:t>O</w:t>
            </w:r>
            <w:r w:rsidRPr="6A6122DE" w:rsidR="6A6122DE">
              <w:rPr>
                <w:rFonts w:ascii="Times New Roman" w:hAnsi="Times New Roman" w:eastAsia="Times New Roman" w:cs="Times New Roman"/>
                <w:noProof w:val="0"/>
                <w:sz w:val="24"/>
                <w:szCs w:val="24"/>
                <w:lang w:val="pt-BR"/>
              </w:rPr>
              <w:t xml:space="preserve">s usuários </w:t>
            </w:r>
            <w:r w:rsidRPr="6A6122DE" w:rsidR="6A6122DE">
              <w:rPr>
                <w:rFonts w:ascii="Times New Roman" w:hAnsi="Times New Roman" w:eastAsia="Times New Roman" w:cs="Times New Roman"/>
                <w:noProof w:val="0"/>
                <w:sz w:val="24"/>
                <w:szCs w:val="24"/>
                <w:lang w:val="pt-BR"/>
              </w:rPr>
              <w:t xml:space="preserve">que forem </w:t>
            </w:r>
            <w:r w:rsidRPr="6A6122DE" w:rsidR="6A6122DE">
              <w:rPr>
                <w:rFonts w:ascii="Times New Roman" w:hAnsi="Times New Roman" w:eastAsia="Times New Roman" w:cs="Times New Roman"/>
                <w:noProof w:val="0"/>
                <w:sz w:val="24"/>
                <w:szCs w:val="24"/>
                <w:lang w:val="pt-BR"/>
              </w:rPr>
              <w:t>da cozinha</w:t>
            </w:r>
            <w:r w:rsidRPr="6A6122DE" w:rsidR="6A6122DE">
              <w:rPr>
                <w:rFonts w:ascii="Times New Roman" w:hAnsi="Times New Roman" w:eastAsia="Times New Roman" w:cs="Times New Roman"/>
                <w:noProof w:val="0"/>
                <w:sz w:val="24"/>
                <w:szCs w:val="24"/>
                <w:lang w:val="pt-BR"/>
              </w:rPr>
              <w:t xml:space="preserve"> terão acesso à tela de </w:t>
            </w:r>
            <w:r w:rsidRPr="6A6122DE" w:rsidR="6A6122DE">
              <w:rPr>
                <w:rFonts w:ascii="Times New Roman" w:hAnsi="Times New Roman" w:eastAsia="Times New Roman" w:cs="Times New Roman"/>
                <w:noProof w:val="0"/>
                <w:sz w:val="24"/>
                <w:szCs w:val="24"/>
                <w:lang w:val="pt-BR"/>
              </w:rPr>
              <w:t>pedidos da cozinha</w:t>
            </w:r>
            <w:r w:rsidRPr="6A6122DE" w:rsidR="6A6122DE">
              <w:rPr>
                <w:rFonts w:ascii="Times New Roman" w:hAnsi="Times New Roman" w:eastAsia="Times New Roman" w:cs="Times New Roman"/>
                <w:noProof w:val="0"/>
                <w:sz w:val="24"/>
                <w:szCs w:val="24"/>
                <w:lang w:val="pt-BR"/>
              </w:rPr>
              <w:t xml:space="preserve">, que </w:t>
            </w:r>
            <w:r w:rsidRPr="6A6122DE" w:rsidR="6A6122DE">
              <w:rPr>
                <w:rFonts w:ascii="Times New Roman" w:hAnsi="Times New Roman" w:eastAsia="Times New Roman" w:cs="Times New Roman"/>
                <w:noProof w:val="0"/>
                <w:sz w:val="24"/>
                <w:szCs w:val="24"/>
                <w:lang w:val="pt-BR"/>
              </w:rPr>
              <w:t>m</w:t>
            </w:r>
            <w:r w:rsidRPr="6A6122DE" w:rsidR="6A6122DE">
              <w:rPr>
                <w:rFonts w:ascii="Times New Roman" w:hAnsi="Times New Roman" w:eastAsia="Times New Roman" w:cs="Times New Roman"/>
                <w:noProof w:val="0"/>
                <w:sz w:val="24"/>
                <w:szCs w:val="24"/>
                <w:lang w:val="pt-BR"/>
              </w:rPr>
              <w:t>o</w:t>
            </w:r>
            <w:r w:rsidRPr="6A6122DE" w:rsidR="6A6122DE">
              <w:rPr>
                <w:rFonts w:ascii="Times New Roman" w:hAnsi="Times New Roman" w:eastAsia="Times New Roman" w:cs="Times New Roman"/>
                <w:noProof w:val="0"/>
                <w:sz w:val="24"/>
                <w:szCs w:val="24"/>
                <w:lang w:val="pt-BR"/>
              </w:rPr>
              <w:t>stra a fila de pedidos de comidas para preparo, e botão</w:t>
            </w:r>
            <w:r w:rsidRPr="6A6122DE" w:rsidR="6A6122DE">
              <w:rPr>
                <w:rFonts w:ascii="Times New Roman" w:hAnsi="Times New Roman" w:eastAsia="Times New Roman" w:cs="Times New Roman"/>
                <w:noProof w:val="0"/>
                <w:sz w:val="24"/>
                <w:szCs w:val="24"/>
                <w:lang w:val="pt-BR"/>
              </w:rPr>
              <w:t xml:space="preserve"> em cada item para marcá-lo como pronto.</w:t>
            </w:r>
          </w:p>
        </w:tc>
      </w:tr>
      <w:tr w:rsidR="6A6122DE" w:rsidTr="6A6122DE" w14:paraId="0E018A61">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1F791F60">
            <w:pPr>
              <w:spacing w:before="60" w:after="60"/>
              <w:jc w:val="center"/>
              <w:rPr>
                <w:color w:val="000000" w:themeColor="text1" w:themeTint="FF" w:themeShade="FF"/>
              </w:rPr>
            </w:pPr>
            <w:r w:rsidRPr="6A6122DE" w:rsidR="6A6122DE">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33E24CDB" w14:textId="1939A4A9">
            <w:pPr>
              <w:pStyle w:val="Normal"/>
              <w:spacing w:line="300" w:lineRule="exact"/>
            </w:pP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 xml:space="preserve">Itens prontos saem da fila de preparos, não </w:t>
            </w:r>
            <w:proofErr w:type="gramStart"/>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da</w:t>
            </w:r>
            <w:proofErr w:type="gramEnd"/>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 xml:space="preserve"> conta de sua mesa.</w:t>
            </w:r>
          </w:p>
        </w:tc>
      </w:tr>
      <w:tr w:rsidR="6A6122DE" w:rsidTr="6A6122DE" w14:paraId="2756CBDF">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67F3747C">
            <w:pPr>
              <w:spacing w:before="60" w:after="60"/>
              <w:jc w:val="center"/>
              <w:rPr>
                <w:color w:val="000000" w:themeColor="text1" w:themeTint="FF" w:themeShade="FF"/>
              </w:rPr>
            </w:pPr>
            <w:r w:rsidRPr="6A6122DE" w:rsidR="6A6122DE">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435C3204" w14:textId="6FC0A16F">
            <w:pPr>
              <w:pStyle w:val="Comment"/>
              <w:jc w:val="both"/>
              <w:rPr>
                <w:i w:val="0"/>
                <w:iCs w:val="0"/>
              </w:rPr>
            </w:pPr>
            <w:r w:rsidRPr="6A6122DE" w:rsidR="6A6122DE">
              <w:rPr>
                <w:i w:val="0"/>
                <w:iCs w:val="0"/>
                <w:color w:val="000000" w:themeColor="text1" w:themeTint="FF" w:themeShade="FF"/>
              </w:rPr>
              <w:t>Alta</w:t>
            </w:r>
            <w:r w:rsidRPr="6A6122DE" w:rsidR="6A6122DE">
              <w:rPr>
                <w:i w:val="0"/>
                <w:iCs w:val="0"/>
                <w:color w:val="000000" w:themeColor="text1" w:themeTint="FF" w:themeShade="FF"/>
              </w:rPr>
              <w:t>.</w:t>
            </w:r>
          </w:p>
        </w:tc>
      </w:tr>
    </w:tbl>
    <w:p w:rsidR="6A6122DE" w:rsidP="6A6122DE" w:rsidRDefault="6A6122DE" w14:noSpellErr="1" w14:paraId="331D6637" w14:textId="730F050A">
      <w:pPr>
        <w:pStyle w:val="Normal"/>
        <w:jc w:val="center"/>
        <w:rPr>
          <w:i w:val="0"/>
          <w:iCs w:val="0"/>
        </w:rPr>
      </w:pPr>
      <w:r w:rsidRPr="6A6122DE" w:rsidR="6A6122DE">
        <w:rPr>
          <w:b w:val="1"/>
          <w:bCs w:val="1"/>
          <w:i w:val="0"/>
          <w:iCs w:val="0"/>
        </w:rPr>
        <w:t>Tabela 0</w:t>
      </w:r>
      <w:r w:rsidRPr="6A6122DE" w:rsidR="6A6122DE">
        <w:rPr>
          <w:b w:val="1"/>
          <w:bCs w:val="1"/>
          <w:i w:val="0"/>
          <w:iCs w:val="0"/>
        </w:rPr>
        <w:t>5</w:t>
      </w:r>
      <w:r w:rsidRPr="6A6122DE" w:rsidR="6A6122DE">
        <w:rPr>
          <w:b w:val="1"/>
          <w:bCs w:val="1"/>
          <w:i w:val="0"/>
          <w:iCs w:val="0"/>
        </w:rPr>
        <w:t xml:space="preserve"> -</w:t>
      </w:r>
      <w:r w:rsidRPr="6A6122DE" w:rsidR="6A6122DE">
        <w:rPr>
          <w:i w:val="0"/>
          <w:iCs w:val="0"/>
        </w:rPr>
        <w:t xml:space="preserve"> Requisito </w:t>
      </w:r>
      <w:r w:rsidRPr="6A6122DE" w:rsidR="6A6122DE">
        <w:rPr>
          <w:i w:val="0"/>
          <w:iCs w:val="0"/>
        </w:rPr>
        <w:t>Req</w:t>
      </w:r>
      <w:r w:rsidRPr="6A6122DE" w:rsidR="6A6122DE">
        <w:rPr>
          <w:i w:val="0"/>
          <w:iCs w:val="0"/>
        </w:rPr>
        <w:t>.</w:t>
      </w:r>
      <w:r w:rsidRPr="6A6122DE" w:rsidR="6A6122DE">
        <w:rPr>
          <w:i w:val="0"/>
          <w:iCs w:val="0"/>
        </w:rPr>
        <w:t>5</w:t>
      </w:r>
      <w:r w:rsidRPr="6A6122DE" w:rsidR="6A6122DE">
        <w:rPr>
          <w:i w:val="0"/>
          <w:iCs w:val="0"/>
        </w:rPr>
        <w:t>.</w:t>
      </w:r>
    </w:p>
    <w:p w:rsidR="6A6122DE" w:rsidP="6A6122DE" w:rsidRDefault="6A6122DE" w14:paraId="37328F24" w14:textId="254A490A">
      <w:pPr>
        <w:pStyle w:val="Normal"/>
        <w:jc w:val="center"/>
        <w:rPr>
          <w:i w:val="0"/>
          <w:iCs w:val="0"/>
        </w:rPr>
      </w:pPr>
    </w:p>
    <w:p w:rsidR="6A6122DE" w:rsidP="6A6122DE" w:rsidRDefault="6A6122DE" w14:paraId="6B091286" w14:textId="671884A2">
      <w:pPr>
        <w:pStyle w:val="Normal"/>
        <w:ind w:firstLine="708"/>
        <w:rPr>
          <w:rFonts w:ascii="Arial" w:hAnsi="Arial" w:eastAsia="Arial" w:cs="Arial"/>
          <w:b w:val="1"/>
          <w:bCs w:val="1"/>
          <w:noProof w:val="0"/>
          <w:sz w:val="24"/>
          <w:szCs w:val="24"/>
          <w:lang w:val="pt-BR"/>
        </w:rPr>
      </w:pPr>
      <w:r w:rsidRPr="6A6122DE" w:rsidR="6A6122DE">
        <w:rPr>
          <w:rFonts w:ascii="Arial" w:hAnsi="Arial" w:eastAsia="Arial" w:cs="Arial"/>
          <w:b w:val="1"/>
          <w:bCs w:val="1"/>
          <w:noProof w:val="0"/>
          <w:sz w:val="24"/>
          <w:szCs w:val="24"/>
          <w:lang w:val="pt-BR"/>
        </w:rPr>
        <w:t>5.1.</w:t>
      </w:r>
      <w:r w:rsidRPr="6A6122DE" w:rsidR="6A6122DE">
        <w:rPr>
          <w:rFonts w:ascii="Arial" w:hAnsi="Arial" w:eastAsia="Arial" w:cs="Arial"/>
          <w:b w:val="1"/>
          <w:bCs w:val="1"/>
          <w:noProof w:val="0"/>
          <w:sz w:val="24"/>
          <w:szCs w:val="24"/>
          <w:lang w:val="pt-BR"/>
        </w:rPr>
        <w:t>6</w:t>
      </w:r>
      <w:r w:rsidRPr="6A6122DE" w:rsidR="6A6122DE">
        <w:rPr>
          <w:rFonts w:ascii="Arial" w:hAnsi="Arial" w:eastAsia="Arial" w:cs="Arial"/>
          <w:b w:val="1"/>
          <w:bCs w:val="1"/>
          <w:noProof w:val="0"/>
          <w:sz w:val="24"/>
          <w:szCs w:val="24"/>
          <w:lang w:val="pt-BR"/>
        </w:rPr>
        <w:t xml:space="preserve"> </w:t>
      </w:r>
      <w:proofErr w:type="spellStart"/>
      <w:r w:rsidRPr="6A6122DE" w:rsidR="6A6122DE">
        <w:rPr>
          <w:rFonts w:ascii="Arial" w:hAnsi="Arial" w:eastAsia="Arial" w:cs="Arial"/>
          <w:b w:val="1"/>
          <w:bCs w:val="1"/>
          <w:noProof w:val="0"/>
          <w:sz w:val="24"/>
          <w:szCs w:val="24"/>
          <w:lang w:val="pt-BR"/>
        </w:rPr>
        <w:t>Req</w:t>
      </w:r>
      <w:proofErr w:type="spellEnd"/>
      <w:r w:rsidRPr="6A6122DE" w:rsidR="6A6122DE">
        <w:rPr>
          <w:rFonts w:ascii="Arial" w:hAnsi="Arial" w:eastAsia="Arial" w:cs="Arial"/>
          <w:b w:val="1"/>
          <w:bCs w:val="1"/>
          <w:noProof w:val="0"/>
          <w:sz w:val="24"/>
          <w:szCs w:val="24"/>
          <w:lang w:val="pt-BR"/>
        </w:rPr>
        <w:t>.</w:t>
      </w:r>
      <w:r w:rsidRPr="6A6122DE" w:rsidR="6A6122DE">
        <w:rPr>
          <w:rFonts w:ascii="Arial" w:hAnsi="Arial" w:eastAsia="Arial" w:cs="Arial"/>
          <w:b w:val="1"/>
          <w:bCs w:val="1"/>
          <w:noProof w:val="0"/>
          <w:sz w:val="24"/>
          <w:szCs w:val="24"/>
          <w:lang w:val="pt-BR"/>
        </w:rPr>
        <w:t>6</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Bar</w:t>
      </w:r>
    </w:p>
    <w:tbl>
      <w:tblPr>
        <w:tblW w:w="0" w:type="auto"/>
        <w:tblInd w:w="769" w:type="dxa"/>
        <w:tblLook w:val="0000" w:firstRow="0" w:lastRow="0" w:firstColumn="0" w:lastColumn="0" w:noHBand="0" w:noVBand="0"/>
      </w:tblPr>
      <w:tblGrid>
        <w:gridCol w:w="1843"/>
        <w:gridCol w:w="8228"/>
      </w:tblGrid>
      <w:tr w:rsidR="6A6122DE" w:rsidTr="6A6122DE" w14:paraId="1B620CD7">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3407402A">
            <w:pPr>
              <w:spacing w:before="60" w:after="60"/>
              <w:jc w:val="center"/>
            </w:pPr>
            <w:r w:rsidRPr="6A6122DE" w:rsidR="6A6122DE">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2DD68558" w14:textId="13FCDD45">
            <w:pPr>
              <w:pStyle w:val="Normal"/>
              <w:spacing w:line="300" w:lineRule="exact"/>
              <w:jc w:val="both"/>
            </w:pPr>
            <w:r w:rsidRPr="6A6122DE" w:rsidR="6A6122DE">
              <w:rPr>
                <w:rFonts w:ascii="Times New Roman" w:hAnsi="Times New Roman" w:eastAsia="Times New Roman" w:cs="Times New Roman"/>
                <w:noProof w:val="0"/>
                <w:sz w:val="24"/>
                <w:szCs w:val="24"/>
                <w:lang w:val="pt-BR"/>
              </w:rPr>
              <w:t>O</w:t>
            </w:r>
            <w:r w:rsidRPr="6A6122DE" w:rsidR="6A6122DE">
              <w:rPr>
                <w:rFonts w:ascii="Times New Roman" w:hAnsi="Times New Roman" w:eastAsia="Times New Roman" w:cs="Times New Roman"/>
                <w:noProof w:val="0"/>
                <w:sz w:val="24"/>
                <w:szCs w:val="24"/>
                <w:lang w:val="pt-BR"/>
              </w:rPr>
              <w:t xml:space="preserve">s usuários </w:t>
            </w:r>
            <w:r w:rsidRPr="6A6122DE" w:rsidR="6A6122DE">
              <w:rPr>
                <w:rFonts w:ascii="Times New Roman" w:hAnsi="Times New Roman" w:eastAsia="Times New Roman" w:cs="Times New Roman"/>
                <w:noProof w:val="0"/>
                <w:sz w:val="24"/>
                <w:szCs w:val="24"/>
                <w:lang w:val="pt-BR"/>
              </w:rPr>
              <w:t xml:space="preserve">que forem </w:t>
            </w:r>
            <w:r w:rsidRPr="6A6122DE" w:rsidR="6A6122DE">
              <w:rPr>
                <w:rFonts w:ascii="Times New Roman" w:hAnsi="Times New Roman" w:eastAsia="Times New Roman" w:cs="Times New Roman"/>
                <w:noProof w:val="0"/>
                <w:sz w:val="24"/>
                <w:szCs w:val="24"/>
                <w:lang w:val="pt-BR"/>
              </w:rPr>
              <w:t>d</w:t>
            </w:r>
            <w:r w:rsidRPr="6A6122DE" w:rsidR="6A6122DE">
              <w:rPr>
                <w:rFonts w:ascii="Times New Roman" w:hAnsi="Times New Roman" w:eastAsia="Times New Roman" w:cs="Times New Roman"/>
                <w:noProof w:val="0"/>
                <w:sz w:val="24"/>
                <w:szCs w:val="24"/>
                <w:lang w:val="pt-BR"/>
              </w:rPr>
              <w:t>o bar</w:t>
            </w:r>
            <w:r w:rsidRPr="6A6122DE" w:rsidR="6A6122DE">
              <w:rPr>
                <w:rFonts w:ascii="Times New Roman" w:hAnsi="Times New Roman" w:eastAsia="Times New Roman" w:cs="Times New Roman"/>
                <w:noProof w:val="0"/>
                <w:sz w:val="24"/>
                <w:szCs w:val="24"/>
                <w:lang w:val="pt-BR"/>
              </w:rPr>
              <w:t xml:space="preserve"> </w:t>
            </w:r>
            <w:r w:rsidRPr="6A6122DE" w:rsidR="6A6122DE">
              <w:rPr>
                <w:rFonts w:ascii="Times New Roman" w:hAnsi="Times New Roman" w:eastAsia="Times New Roman" w:cs="Times New Roman"/>
                <w:noProof w:val="0"/>
                <w:sz w:val="24"/>
                <w:szCs w:val="24"/>
                <w:lang w:val="pt-BR"/>
              </w:rPr>
              <w:t xml:space="preserve">terão acesso à tela de </w:t>
            </w:r>
            <w:r w:rsidRPr="6A6122DE" w:rsidR="6A6122DE">
              <w:rPr>
                <w:rFonts w:ascii="Times New Roman" w:hAnsi="Times New Roman" w:eastAsia="Times New Roman" w:cs="Times New Roman"/>
                <w:noProof w:val="0"/>
                <w:sz w:val="24"/>
                <w:szCs w:val="24"/>
                <w:lang w:val="pt-BR"/>
              </w:rPr>
              <w:t>pedidos d</w:t>
            </w:r>
            <w:r w:rsidRPr="6A6122DE" w:rsidR="6A6122DE">
              <w:rPr>
                <w:rFonts w:ascii="Times New Roman" w:hAnsi="Times New Roman" w:eastAsia="Times New Roman" w:cs="Times New Roman"/>
                <w:noProof w:val="0"/>
                <w:sz w:val="24"/>
                <w:szCs w:val="24"/>
                <w:lang w:val="pt-BR"/>
              </w:rPr>
              <w:t>e bebidas</w:t>
            </w:r>
            <w:r w:rsidRPr="6A6122DE" w:rsidR="6A6122DE">
              <w:rPr>
                <w:rFonts w:ascii="Times New Roman" w:hAnsi="Times New Roman" w:eastAsia="Times New Roman" w:cs="Times New Roman"/>
                <w:noProof w:val="0"/>
                <w:sz w:val="24"/>
                <w:szCs w:val="24"/>
                <w:lang w:val="pt-BR"/>
              </w:rPr>
              <w:t xml:space="preserve">, que </w:t>
            </w:r>
            <w:r w:rsidRPr="6A6122DE" w:rsidR="6A6122DE">
              <w:rPr>
                <w:rFonts w:ascii="Times New Roman" w:hAnsi="Times New Roman" w:eastAsia="Times New Roman" w:cs="Times New Roman"/>
                <w:noProof w:val="0"/>
                <w:sz w:val="24"/>
                <w:szCs w:val="24"/>
                <w:lang w:val="pt-BR"/>
              </w:rPr>
              <w:t>m</w:t>
            </w:r>
            <w:r w:rsidRPr="6A6122DE" w:rsidR="6A6122DE">
              <w:rPr>
                <w:rFonts w:ascii="Times New Roman" w:hAnsi="Times New Roman" w:eastAsia="Times New Roman" w:cs="Times New Roman"/>
                <w:noProof w:val="0"/>
                <w:sz w:val="24"/>
                <w:szCs w:val="24"/>
                <w:lang w:val="pt-BR"/>
              </w:rPr>
              <w:t>o</w:t>
            </w:r>
            <w:r w:rsidRPr="6A6122DE" w:rsidR="6A6122DE">
              <w:rPr>
                <w:rFonts w:ascii="Times New Roman" w:hAnsi="Times New Roman" w:eastAsia="Times New Roman" w:cs="Times New Roman"/>
                <w:noProof w:val="0"/>
                <w:sz w:val="24"/>
                <w:szCs w:val="24"/>
                <w:lang w:val="pt-BR"/>
              </w:rPr>
              <w:t>stra a fila de pedidos</w:t>
            </w:r>
            <w:r w:rsidRPr="6A6122DE" w:rsidR="6A6122DE">
              <w:rPr>
                <w:rFonts w:ascii="Times New Roman" w:hAnsi="Times New Roman" w:eastAsia="Times New Roman" w:cs="Times New Roman"/>
                <w:noProof w:val="0"/>
                <w:sz w:val="24"/>
                <w:szCs w:val="24"/>
                <w:lang w:val="pt-BR"/>
              </w:rPr>
              <w:t xml:space="preserve"> </w:t>
            </w:r>
            <w:r w:rsidRPr="6A6122DE" w:rsidR="6A6122DE">
              <w:rPr>
                <w:rFonts w:ascii="Times New Roman" w:hAnsi="Times New Roman" w:eastAsia="Times New Roman" w:cs="Times New Roman"/>
                <w:noProof w:val="0"/>
                <w:sz w:val="24"/>
                <w:szCs w:val="24"/>
                <w:lang w:val="pt-BR"/>
              </w:rPr>
              <w:t>para preparo, e botão</w:t>
            </w:r>
            <w:r w:rsidRPr="6A6122DE" w:rsidR="6A6122DE">
              <w:rPr>
                <w:rFonts w:ascii="Times New Roman" w:hAnsi="Times New Roman" w:eastAsia="Times New Roman" w:cs="Times New Roman"/>
                <w:noProof w:val="0"/>
                <w:sz w:val="24"/>
                <w:szCs w:val="24"/>
                <w:lang w:val="pt-BR"/>
              </w:rPr>
              <w:t xml:space="preserve"> em cada item para marcá-lo como pronto.</w:t>
            </w:r>
          </w:p>
        </w:tc>
      </w:tr>
      <w:tr w:rsidR="6A6122DE" w:rsidTr="6A6122DE" w14:paraId="16AA0949">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34AEB108">
            <w:pPr>
              <w:spacing w:before="60" w:after="60"/>
              <w:jc w:val="center"/>
              <w:rPr>
                <w:color w:val="000000" w:themeColor="text1" w:themeTint="FF" w:themeShade="FF"/>
              </w:rPr>
            </w:pPr>
            <w:r w:rsidRPr="6A6122DE" w:rsidR="6A6122DE">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0824C407" w14:textId="4F702CA6">
            <w:pPr>
              <w:pStyle w:val="Normal"/>
              <w:spacing w:line="300" w:lineRule="exact"/>
            </w:pP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 xml:space="preserve">Itens prontos saem da fila de preparos, não </w:t>
            </w:r>
            <w:proofErr w:type="gramStart"/>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da</w:t>
            </w:r>
            <w:proofErr w:type="gramEnd"/>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 xml:space="preserve"> conta de sua mesa.</w:t>
            </w:r>
          </w:p>
        </w:tc>
      </w:tr>
      <w:tr w:rsidR="6A6122DE" w:rsidTr="6A6122DE" w14:paraId="7153BAC2">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6036937B">
            <w:pPr>
              <w:spacing w:before="60" w:after="60"/>
              <w:jc w:val="center"/>
              <w:rPr>
                <w:color w:val="000000" w:themeColor="text1" w:themeTint="FF" w:themeShade="FF"/>
              </w:rPr>
            </w:pPr>
            <w:r w:rsidRPr="6A6122DE" w:rsidR="6A6122DE">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37F5EA39" w14:textId="6FC0A16F">
            <w:pPr>
              <w:pStyle w:val="Comment"/>
              <w:jc w:val="both"/>
              <w:rPr>
                <w:i w:val="0"/>
                <w:iCs w:val="0"/>
              </w:rPr>
            </w:pPr>
            <w:r w:rsidRPr="6A6122DE" w:rsidR="6A6122DE">
              <w:rPr>
                <w:i w:val="0"/>
                <w:iCs w:val="0"/>
                <w:color w:val="000000" w:themeColor="text1" w:themeTint="FF" w:themeShade="FF"/>
              </w:rPr>
              <w:t>Alta</w:t>
            </w:r>
            <w:r w:rsidRPr="6A6122DE" w:rsidR="6A6122DE">
              <w:rPr>
                <w:i w:val="0"/>
                <w:iCs w:val="0"/>
                <w:color w:val="000000" w:themeColor="text1" w:themeTint="FF" w:themeShade="FF"/>
              </w:rPr>
              <w:t>.</w:t>
            </w:r>
          </w:p>
        </w:tc>
      </w:tr>
    </w:tbl>
    <w:p w:rsidR="6A6122DE" w:rsidP="6A6122DE" w:rsidRDefault="6A6122DE" w14:noSpellErr="1" w14:paraId="3876B397" w14:textId="300FE301">
      <w:pPr>
        <w:pStyle w:val="Normal"/>
        <w:jc w:val="center"/>
        <w:rPr>
          <w:i w:val="0"/>
          <w:iCs w:val="0"/>
        </w:rPr>
      </w:pPr>
      <w:r w:rsidRPr="6A6122DE" w:rsidR="6A6122DE">
        <w:rPr>
          <w:b w:val="1"/>
          <w:bCs w:val="1"/>
          <w:i w:val="0"/>
          <w:iCs w:val="0"/>
        </w:rPr>
        <w:t>Tabela 0</w:t>
      </w:r>
      <w:r w:rsidRPr="6A6122DE" w:rsidR="6A6122DE">
        <w:rPr>
          <w:b w:val="1"/>
          <w:bCs w:val="1"/>
          <w:i w:val="0"/>
          <w:iCs w:val="0"/>
        </w:rPr>
        <w:t>6</w:t>
      </w:r>
      <w:r w:rsidRPr="6A6122DE" w:rsidR="6A6122DE">
        <w:rPr>
          <w:b w:val="1"/>
          <w:bCs w:val="1"/>
          <w:i w:val="0"/>
          <w:iCs w:val="0"/>
        </w:rPr>
        <w:t xml:space="preserve"> -</w:t>
      </w:r>
      <w:r w:rsidRPr="6A6122DE" w:rsidR="6A6122DE">
        <w:rPr>
          <w:i w:val="0"/>
          <w:iCs w:val="0"/>
        </w:rPr>
        <w:t xml:space="preserve"> Requisito </w:t>
      </w:r>
      <w:r w:rsidRPr="6A6122DE" w:rsidR="6A6122DE">
        <w:rPr>
          <w:i w:val="0"/>
          <w:iCs w:val="0"/>
        </w:rPr>
        <w:t>Req</w:t>
      </w:r>
      <w:r w:rsidRPr="6A6122DE" w:rsidR="6A6122DE">
        <w:rPr>
          <w:i w:val="0"/>
          <w:iCs w:val="0"/>
        </w:rPr>
        <w:t>.</w:t>
      </w:r>
      <w:r w:rsidRPr="6A6122DE" w:rsidR="6A6122DE">
        <w:rPr>
          <w:i w:val="0"/>
          <w:iCs w:val="0"/>
        </w:rPr>
        <w:t>6</w:t>
      </w:r>
      <w:r w:rsidRPr="6A6122DE" w:rsidR="6A6122DE">
        <w:rPr>
          <w:i w:val="0"/>
          <w:iCs w:val="0"/>
        </w:rPr>
        <w:t>.</w:t>
      </w:r>
    </w:p>
    <w:p w:rsidR="6A6122DE" w:rsidP="6A6122DE" w:rsidRDefault="6A6122DE" w14:paraId="356060F4" w14:textId="5440BBD6">
      <w:pPr>
        <w:pStyle w:val="Normal"/>
        <w:jc w:val="center"/>
        <w:rPr>
          <w:i w:val="0"/>
          <w:iCs w:val="0"/>
        </w:rPr>
      </w:pPr>
    </w:p>
    <w:p w:rsidR="6A6122DE" w:rsidP="6A6122DE" w:rsidRDefault="6A6122DE" w14:paraId="4A30CC1B" w14:textId="612E7221">
      <w:pPr>
        <w:pStyle w:val="Normal"/>
        <w:ind w:firstLine="708"/>
        <w:rPr>
          <w:rFonts w:ascii="Arial" w:hAnsi="Arial" w:eastAsia="Arial" w:cs="Arial"/>
          <w:b w:val="1"/>
          <w:bCs w:val="1"/>
          <w:noProof w:val="0"/>
          <w:sz w:val="24"/>
          <w:szCs w:val="24"/>
          <w:lang w:val="pt-BR"/>
        </w:rPr>
      </w:pPr>
      <w:r w:rsidRPr="6A6122DE" w:rsidR="6A6122DE">
        <w:rPr>
          <w:rFonts w:ascii="Arial" w:hAnsi="Arial" w:eastAsia="Arial" w:cs="Arial"/>
          <w:b w:val="1"/>
          <w:bCs w:val="1"/>
          <w:noProof w:val="0"/>
          <w:sz w:val="24"/>
          <w:szCs w:val="24"/>
          <w:lang w:val="pt-BR"/>
        </w:rPr>
        <w:t>5.1.</w:t>
      </w:r>
      <w:r w:rsidRPr="6A6122DE" w:rsidR="6A6122DE">
        <w:rPr>
          <w:rFonts w:ascii="Arial" w:hAnsi="Arial" w:eastAsia="Arial" w:cs="Arial"/>
          <w:b w:val="1"/>
          <w:bCs w:val="1"/>
          <w:noProof w:val="0"/>
          <w:sz w:val="24"/>
          <w:szCs w:val="24"/>
          <w:lang w:val="pt-BR"/>
        </w:rPr>
        <w:t>7</w:t>
      </w:r>
      <w:r w:rsidRPr="6A6122DE" w:rsidR="6A6122DE">
        <w:rPr>
          <w:rFonts w:ascii="Arial" w:hAnsi="Arial" w:eastAsia="Arial" w:cs="Arial"/>
          <w:b w:val="1"/>
          <w:bCs w:val="1"/>
          <w:noProof w:val="0"/>
          <w:sz w:val="24"/>
          <w:szCs w:val="24"/>
          <w:lang w:val="pt-BR"/>
        </w:rPr>
        <w:t xml:space="preserve"> </w:t>
      </w:r>
      <w:proofErr w:type="spellStart"/>
      <w:r w:rsidRPr="6A6122DE" w:rsidR="6A6122DE">
        <w:rPr>
          <w:rFonts w:ascii="Arial" w:hAnsi="Arial" w:eastAsia="Arial" w:cs="Arial"/>
          <w:b w:val="1"/>
          <w:bCs w:val="1"/>
          <w:noProof w:val="0"/>
          <w:sz w:val="24"/>
          <w:szCs w:val="24"/>
          <w:lang w:val="pt-BR"/>
        </w:rPr>
        <w:t>Req</w:t>
      </w:r>
      <w:proofErr w:type="spellEnd"/>
      <w:r w:rsidRPr="6A6122DE" w:rsidR="6A6122DE">
        <w:rPr>
          <w:rFonts w:ascii="Arial" w:hAnsi="Arial" w:eastAsia="Arial" w:cs="Arial"/>
          <w:b w:val="1"/>
          <w:bCs w:val="1"/>
          <w:noProof w:val="0"/>
          <w:sz w:val="24"/>
          <w:szCs w:val="24"/>
          <w:lang w:val="pt-BR"/>
        </w:rPr>
        <w:t>.</w:t>
      </w:r>
      <w:r w:rsidRPr="6A6122DE" w:rsidR="6A6122DE">
        <w:rPr>
          <w:rFonts w:ascii="Arial" w:hAnsi="Arial" w:eastAsia="Arial" w:cs="Arial"/>
          <w:b w:val="1"/>
          <w:bCs w:val="1"/>
          <w:noProof w:val="0"/>
          <w:sz w:val="24"/>
          <w:szCs w:val="24"/>
          <w:lang w:val="pt-BR"/>
        </w:rPr>
        <w:t>7</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Cadastro Comidas</w:t>
      </w:r>
    </w:p>
    <w:tbl>
      <w:tblPr>
        <w:tblW w:w="0" w:type="auto"/>
        <w:tblInd w:w="769" w:type="dxa"/>
        <w:tblLook w:val="0000" w:firstRow="0" w:lastRow="0" w:firstColumn="0" w:lastColumn="0" w:noHBand="0" w:noVBand="0"/>
      </w:tblPr>
      <w:tblGrid>
        <w:gridCol w:w="1843"/>
        <w:gridCol w:w="8228"/>
      </w:tblGrid>
      <w:tr w:rsidR="6A6122DE" w:rsidTr="6A6122DE" w14:paraId="740C428B">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4C7F054F">
            <w:pPr>
              <w:spacing w:before="60" w:after="60"/>
              <w:jc w:val="center"/>
            </w:pPr>
            <w:r w:rsidRPr="6A6122DE" w:rsidR="6A6122DE">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577B5073" w14:textId="6CB7729F">
            <w:pPr>
              <w:pStyle w:val="Normal"/>
              <w:spacing w:line="300" w:lineRule="exact"/>
              <w:jc w:val="both"/>
            </w:pPr>
            <w:r w:rsidRPr="6A6122DE" w:rsidR="6A6122DE">
              <w:rPr>
                <w:rFonts w:ascii="Times New Roman" w:hAnsi="Times New Roman" w:eastAsia="Times New Roman" w:cs="Times New Roman"/>
                <w:noProof w:val="0"/>
                <w:sz w:val="24"/>
                <w:szCs w:val="24"/>
                <w:lang w:val="pt-BR"/>
              </w:rPr>
              <w:t>O</w:t>
            </w:r>
            <w:r w:rsidRPr="6A6122DE" w:rsidR="6A6122DE">
              <w:rPr>
                <w:rFonts w:ascii="Times New Roman" w:hAnsi="Times New Roman" w:eastAsia="Times New Roman" w:cs="Times New Roman"/>
                <w:noProof w:val="0"/>
                <w:sz w:val="24"/>
                <w:szCs w:val="24"/>
                <w:lang w:val="pt-BR"/>
              </w:rPr>
              <w:t>s pratos serão cadastrados na tabela de comidas, que servirá de referência para a tomada de pedidos. Toda comida tem um nome, descrição, foto e preço.</w:t>
            </w:r>
          </w:p>
        </w:tc>
      </w:tr>
      <w:tr w:rsidR="6A6122DE" w:rsidTr="6A6122DE" w14:paraId="58B70695">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1BBB3DE0">
            <w:pPr>
              <w:spacing w:before="60" w:after="60"/>
              <w:jc w:val="center"/>
              <w:rPr>
                <w:color w:val="000000" w:themeColor="text1" w:themeTint="FF" w:themeShade="FF"/>
              </w:rPr>
            </w:pPr>
            <w:r w:rsidRPr="6A6122DE" w:rsidR="6A6122DE">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1AB00356" w14:textId="5B009615">
            <w:pPr>
              <w:pStyle w:val="Normal"/>
              <w:spacing w:line="300" w:lineRule="exact"/>
            </w:pP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Somente o administrador pode cadastrar novos pratos.</w:t>
            </w:r>
          </w:p>
        </w:tc>
      </w:tr>
      <w:tr w:rsidR="6A6122DE" w:rsidTr="6A6122DE" w14:paraId="5EE8FFB7">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5A67A28D">
            <w:pPr>
              <w:spacing w:before="60" w:after="60"/>
              <w:jc w:val="center"/>
              <w:rPr>
                <w:color w:val="000000" w:themeColor="text1" w:themeTint="FF" w:themeShade="FF"/>
              </w:rPr>
            </w:pPr>
            <w:r w:rsidRPr="6A6122DE" w:rsidR="6A6122DE">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4E43287A" w14:textId="6FC0A16F">
            <w:pPr>
              <w:pStyle w:val="Comment"/>
              <w:jc w:val="both"/>
              <w:rPr>
                <w:i w:val="0"/>
                <w:iCs w:val="0"/>
              </w:rPr>
            </w:pPr>
            <w:r w:rsidRPr="6A6122DE" w:rsidR="6A6122DE">
              <w:rPr>
                <w:i w:val="0"/>
                <w:iCs w:val="0"/>
                <w:color w:val="000000" w:themeColor="text1" w:themeTint="FF" w:themeShade="FF"/>
              </w:rPr>
              <w:t>Alta</w:t>
            </w:r>
            <w:r w:rsidRPr="6A6122DE" w:rsidR="6A6122DE">
              <w:rPr>
                <w:i w:val="0"/>
                <w:iCs w:val="0"/>
                <w:color w:val="000000" w:themeColor="text1" w:themeTint="FF" w:themeShade="FF"/>
              </w:rPr>
              <w:t>.</w:t>
            </w:r>
          </w:p>
        </w:tc>
      </w:tr>
    </w:tbl>
    <w:p w:rsidR="6A6122DE" w:rsidP="6A6122DE" w:rsidRDefault="6A6122DE" w14:noSpellErr="1" w14:paraId="2C377CBE" w14:textId="792BF25B">
      <w:pPr>
        <w:pStyle w:val="Normal"/>
        <w:jc w:val="center"/>
        <w:rPr>
          <w:i w:val="0"/>
          <w:iCs w:val="0"/>
        </w:rPr>
      </w:pPr>
      <w:r w:rsidRPr="6A6122DE" w:rsidR="6A6122DE">
        <w:rPr>
          <w:b w:val="1"/>
          <w:bCs w:val="1"/>
          <w:i w:val="0"/>
          <w:iCs w:val="0"/>
        </w:rPr>
        <w:t>Tabela 0</w:t>
      </w:r>
      <w:r w:rsidRPr="6A6122DE" w:rsidR="6A6122DE">
        <w:rPr>
          <w:b w:val="1"/>
          <w:bCs w:val="1"/>
          <w:i w:val="0"/>
          <w:iCs w:val="0"/>
        </w:rPr>
        <w:t>7</w:t>
      </w:r>
      <w:r w:rsidRPr="6A6122DE" w:rsidR="6A6122DE">
        <w:rPr>
          <w:b w:val="1"/>
          <w:bCs w:val="1"/>
          <w:i w:val="0"/>
          <w:iCs w:val="0"/>
        </w:rPr>
        <w:t xml:space="preserve"> -</w:t>
      </w:r>
      <w:r w:rsidRPr="6A6122DE" w:rsidR="6A6122DE">
        <w:rPr>
          <w:i w:val="0"/>
          <w:iCs w:val="0"/>
        </w:rPr>
        <w:t xml:space="preserve"> Requisito </w:t>
      </w:r>
      <w:r w:rsidRPr="6A6122DE" w:rsidR="6A6122DE">
        <w:rPr>
          <w:i w:val="0"/>
          <w:iCs w:val="0"/>
        </w:rPr>
        <w:t>Req</w:t>
      </w:r>
      <w:r w:rsidRPr="6A6122DE" w:rsidR="6A6122DE">
        <w:rPr>
          <w:i w:val="0"/>
          <w:iCs w:val="0"/>
        </w:rPr>
        <w:t>.</w:t>
      </w:r>
      <w:r w:rsidRPr="6A6122DE" w:rsidR="6A6122DE">
        <w:rPr>
          <w:i w:val="0"/>
          <w:iCs w:val="0"/>
        </w:rPr>
        <w:t>7</w:t>
      </w:r>
      <w:r w:rsidRPr="6A6122DE" w:rsidR="6A6122DE">
        <w:rPr>
          <w:i w:val="0"/>
          <w:iCs w:val="0"/>
        </w:rPr>
        <w:t>.</w:t>
      </w:r>
    </w:p>
    <w:p w:rsidR="6A6122DE" w:rsidP="6A6122DE" w:rsidRDefault="6A6122DE" w14:paraId="6D2151DF" w14:textId="62DAE96F">
      <w:pPr>
        <w:pStyle w:val="Normal"/>
        <w:jc w:val="center"/>
        <w:rPr>
          <w:i w:val="0"/>
          <w:iCs w:val="0"/>
        </w:rPr>
      </w:pPr>
    </w:p>
    <w:p w:rsidR="6A6122DE" w:rsidP="6A6122DE" w:rsidRDefault="6A6122DE" w14:noSpellErr="1" w14:paraId="230C067B" w14:textId="2A38AF4D">
      <w:pPr>
        <w:pStyle w:val="Normal"/>
        <w:ind w:firstLine="708"/>
        <w:rPr>
          <w:rFonts w:ascii="Arial" w:hAnsi="Arial" w:eastAsia="Arial" w:cs="Arial"/>
          <w:b w:val="1"/>
          <w:bCs w:val="1"/>
          <w:noProof w:val="0"/>
          <w:sz w:val="24"/>
          <w:szCs w:val="24"/>
          <w:lang w:val="pt-BR"/>
        </w:rPr>
      </w:pPr>
      <w:r w:rsidRPr="6A6122DE" w:rsidR="6A6122DE">
        <w:rPr>
          <w:rFonts w:ascii="Arial" w:hAnsi="Arial" w:eastAsia="Arial" w:cs="Arial"/>
          <w:b w:val="1"/>
          <w:bCs w:val="1"/>
          <w:noProof w:val="0"/>
          <w:sz w:val="24"/>
          <w:szCs w:val="24"/>
          <w:lang w:val="pt-BR"/>
        </w:rPr>
        <w:t>5.1.</w:t>
      </w:r>
      <w:r w:rsidRPr="6A6122DE" w:rsidR="6A6122DE">
        <w:rPr>
          <w:rFonts w:ascii="Arial" w:hAnsi="Arial" w:eastAsia="Arial" w:cs="Arial"/>
          <w:b w:val="1"/>
          <w:bCs w:val="1"/>
          <w:noProof w:val="0"/>
          <w:sz w:val="24"/>
          <w:szCs w:val="24"/>
          <w:lang w:val="pt-BR"/>
        </w:rPr>
        <w:t>8</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Req</w:t>
      </w:r>
      <w:r w:rsidRPr="6A6122DE" w:rsidR="6A6122DE">
        <w:rPr>
          <w:rFonts w:ascii="Arial" w:hAnsi="Arial" w:eastAsia="Arial" w:cs="Arial"/>
          <w:b w:val="1"/>
          <w:bCs w:val="1"/>
          <w:noProof w:val="0"/>
          <w:sz w:val="24"/>
          <w:szCs w:val="24"/>
          <w:lang w:val="pt-BR"/>
        </w:rPr>
        <w:t>.</w:t>
      </w:r>
      <w:r w:rsidRPr="6A6122DE" w:rsidR="6A6122DE">
        <w:rPr>
          <w:rFonts w:ascii="Arial" w:hAnsi="Arial" w:eastAsia="Arial" w:cs="Arial"/>
          <w:b w:val="1"/>
          <w:bCs w:val="1"/>
          <w:noProof w:val="0"/>
          <w:sz w:val="24"/>
          <w:szCs w:val="24"/>
          <w:lang w:val="pt-BR"/>
        </w:rPr>
        <w:t>8</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Editar</w:t>
      </w:r>
      <w:r w:rsidRPr="6A6122DE" w:rsidR="6A6122DE">
        <w:rPr>
          <w:rFonts w:ascii="Arial" w:hAnsi="Arial" w:eastAsia="Arial" w:cs="Arial"/>
          <w:b w:val="1"/>
          <w:bCs w:val="1"/>
          <w:noProof w:val="0"/>
          <w:sz w:val="24"/>
          <w:szCs w:val="24"/>
          <w:lang w:val="pt-BR"/>
        </w:rPr>
        <w:t xml:space="preserve"> Comidas</w:t>
      </w:r>
    </w:p>
    <w:tbl>
      <w:tblPr>
        <w:tblW w:w="0" w:type="auto"/>
        <w:tblInd w:w="769" w:type="dxa"/>
        <w:tblLook w:val="0000" w:firstRow="0" w:lastRow="0" w:firstColumn="0" w:lastColumn="0" w:noHBand="0" w:noVBand="0"/>
      </w:tblPr>
      <w:tblGrid>
        <w:gridCol w:w="1843"/>
        <w:gridCol w:w="8228"/>
      </w:tblGrid>
      <w:tr w:rsidR="6A6122DE" w:rsidTr="6A6122DE" w14:paraId="1DE29B18">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3774782A">
            <w:pPr>
              <w:spacing w:before="60" w:after="60"/>
              <w:jc w:val="center"/>
            </w:pPr>
            <w:r w:rsidRPr="6A6122DE" w:rsidR="6A6122DE">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59C601C4" w14:textId="7241FB1D">
            <w:pPr>
              <w:pStyle w:val="Normal"/>
              <w:spacing w:line="300" w:lineRule="exact"/>
              <w:jc w:val="both"/>
            </w:pPr>
            <w:r w:rsidRPr="6A6122DE" w:rsidR="6A6122DE">
              <w:rPr>
                <w:rFonts w:ascii="Times New Roman" w:hAnsi="Times New Roman" w:eastAsia="Times New Roman" w:cs="Times New Roman"/>
                <w:noProof w:val="0"/>
                <w:sz w:val="24"/>
                <w:szCs w:val="24"/>
                <w:lang w:val="pt-BR"/>
              </w:rPr>
              <w:t xml:space="preserve">Um prato do banco </w:t>
            </w:r>
            <w:r w:rsidRPr="6A6122DE" w:rsidR="6A6122DE">
              <w:rPr>
                <w:rFonts w:ascii="Times New Roman" w:hAnsi="Times New Roman" w:eastAsia="Times New Roman" w:cs="Times New Roman"/>
                <w:noProof w:val="0"/>
                <w:sz w:val="24"/>
                <w:szCs w:val="24"/>
                <w:lang w:val="pt-BR"/>
              </w:rPr>
              <w:t xml:space="preserve">de </w:t>
            </w:r>
            <w:r w:rsidRPr="6A6122DE" w:rsidR="6A6122DE">
              <w:rPr>
                <w:rFonts w:ascii="Times New Roman" w:hAnsi="Times New Roman" w:eastAsia="Times New Roman" w:cs="Times New Roman"/>
                <w:noProof w:val="0"/>
                <w:sz w:val="24"/>
                <w:szCs w:val="24"/>
                <w:lang w:val="pt-BR"/>
              </w:rPr>
              <w:t>dados será editado e reescrito.</w:t>
            </w:r>
          </w:p>
        </w:tc>
      </w:tr>
      <w:tr w:rsidR="6A6122DE" w:rsidTr="6A6122DE" w14:paraId="7DEDC586">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2141BB1D">
            <w:pPr>
              <w:spacing w:before="60" w:after="60"/>
              <w:jc w:val="center"/>
              <w:rPr>
                <w:color w:val="000000" w:themeColor="text1" w:themeTint="FF" w:themeShade="FF"/>
              </w:rPr>
            </w:pPr>
            <w:r w:rsidRPr="6A6122DE" w:rsidR="6A6122DE">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2AB78DDB" w14:textId="42072617">
            <w:pPr>
              <w:pStyle w:val="Normal"/>
              <w:spacing w:line="300" w:lineRule="exact"/>
            </w:pP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 xml:space="preserve">Somente o administrador pode </w:t>
            </w: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editar</w:t>
            </w: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 xml:space="preserve"> pratos.</w:t>
            </w:r>
          </w:p>
        </w:tc>
      </w:tr>
      <w:tr w:rsidR="6A6122DE" w:rsidTr="6A6122DE" w14:paraId="7B459C3D">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7851A52E">
            <w:pPr>
              <w:spacing w:before="60" w:after="60"/>
              <w:jc w:val="center"/>
              <w:rPr>
                <w:color w:val="000000" w:themeColor="text1" w:themeTint="FF" w:themeShade="FF"/>
              </w:rPr>
            </w:pPr>
            <w:r w:rsidRPr="6A6122DE" w:rsidR="6A6122DE">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12CE04B8" w14:textId="6FC0A16F">
            <w:pPr>
              <w:pStyle w:val="Comment"/>
              <w:jc w:val="both"/>
              <w:rPr>
                <w:i w:val="0"/>
                <w:iCs w:val="0"/>
              </w:rPr>
            </w:pPr>
            <w:r w:rsidRPr="6A6122DE" w:rsidR="6A6122DE">
              <w:rPr>
                <w:i w:val="0"/>
                <w:iCs w:val="0"/>
                <w:color w:val="000000" w:themeColor="text1" w:themeTint="FF" w:themeShade="FF"/>
              </w:rPr>
              <w:t>Alta</w:t>
            </w:r>
            <w:r w:rsidRPr="6A6122DE" w:rsidR="6A6122DE">
              <w:rPr>
                <w:i w:val="0"/>
                <w:iCs w:val="0"/>
                <w:color w:val="000000" w:themeColor="text1" w:themeTint="FF" w:themeShade="FF"/>
              </w:rPr>
              <w:t>.</w:t>
            </w:r>
          </w:p>
        </w:tc>
      </w:tr>
    </w:tbl>
    <w:p w:rsidR="6A6122DE" w:rsidP="6A6122DE" w:rsidRDefault="6A6122DE" w14:noSpellErr="1" w14:paraId="6C6DDD1C" w14:textId="5B35A1BF">
      <w:pPr>
        <w:pStyle w:val="Normal"/>
        <w:jc w:val="center"/>
        <w:rPr>
          <w:i w:val="0"/>
          <w:iCs w:val="0"/>
        </w:rPr>
      </w:pPr>
      <w:r w:rsidRPr="6A6122DE" w:rsidR="6A6122DE">
        <w:rPr>
          <w:b w:val="1"/>
          <w:bCs w:val="1"/>
          <w:i w:val="0"/>
          <w:iCs w:val="0"/>
        </w:rPr>
        <w:t>Tabela 0</w:t>
      </w:r>
      <w:r w:rsidRPr="6A6122DE" w:rsidR="6A6122DE">
        <w:rPr>
          <w:b w:val="1"/>
          <w:bCs w:val="1"/>
          <w:i w:val="0"/>
          <w:iCs w:val="0"/>
        </w:rPr>
        <w:t>8</w:t>
      </w:r>
      <w:r w:rsidRPr="6A6122DE" w:rsidR="6A6122DE">
        <w:rPr>
          <w:b w:val="1"/>
          <w:bCs w:val="1"/>
          <w:i w:val="0"/>
          <w:iCs w:val="0"/>
        </w:rPr>
        <w:t xml:space="preserve"> -</w:t>
      </w:r>
      <w:r w:rsidRPr="6A6122DE" w:rsidR="6A6122DE">
        <w:rPr>
          <w:i w:val="0"/>
          <w:iCs w:val="0"/>
        </w:rPr>
        <w:t xml:space="preserve"> Requisito </w:t>
      </w:r>
      <w:r w:rsidRPr="6A6122DE" w:rsidR="6A6122DE">
        <w:rPr>
          <w:i w:val="0"/>
          <w:iCs w:val="0"/>
        </w:rPr>
        <w:t>Req</w:t>
      </w:r>
      <w:r w:rsidRPr="6A6122DE" w:rsidR="6A6122DE">
        <w:rPr>
          <w:i w:val="0"/>
          <w:iCs w:val="0"/>
        </w:rPr>
        <w:t>.</w:t>
      </w:r>
      <w:r w:rsidRPr="6A6122DE" w:rsidR="6A6122DE">
        <w:rPr>
          <w:i w:val="0"/>
          <w:iCs w:val="0"/>
        </w:rPr>
        <w:t>8</w:t>
      </w:r>
      <w:r w:rsidRPr="6A6122DE" w:rsidR="6A6122DE">
        <w:rPr>
          <w:i w:val="0"/>
          <w:iCs w:val="0"/>
        </w:rPr>
        <w:t>.</w:t>
      </w:r>
    </w:p>
    <w:p w:rsidR="6A6122DE" w:rsidP="6A6122DE" w:rsidRDefault="6A6122DE" w14:paraId="65DBD887" w14:textId="69BA2746">
      <w:pPr>
        <w:pStyle w:val="Normal"/>
        <w:jc w:val="center"/>
        <w:rPr>
          <w:i w:val="0"/>
          <w:iCs w:val="0"/>
        </w:rPr>
      </w:pPr>
    </w:p>
    <w:p w:rsidR="6A6122DE" w:rsidP="6A6122DE" w:rsidRDefault="6A6122DE" w14:noSpellErr="1" w14:paraId="09EC9398" w14:textId="2C146F46">
      <w:pPr>
        <w:pStyle w:val="Normal"/>
        <w:ind w:firstLine="708"/>
        <w:rPr>
          <w:rFonts w:ascii="Arial" w:hAnsi="Arial" w:eastAsia="Arial" w:cs="Arial"/>
          <w:b w:val="1"/>
          <w:bCs w:val="1"/>
          <w:noProof w:val="0"/>
          <w:sz w:val="24"/>
          <w:szCs w:val="24"/>
          <w:lang w:val="pt-BR"/>
        </w:rPr>
      </w:pPr>
      <w:r w:rsidRPr="6A6122DE" w:rsidR="6A6122DE">
        <w:rPr>
          <w:rFonts w:ascii="Arial" w:hAnsi="Arial" w:eastAsia="Arial" w:cs="Arial"/>
          <w:b w:val="1"/>
          <w:bCs w:val="1"/>
          <w:noProof w:val="0"/>
          <w:sz w:val="24"/>
          <w:szCs w:val="24"/>
          <w:lang w:val="pt-BR"/>
        </w:rPr>
        <w:t>5.1.</w:t>
      </w:r>
      <w:r w:rsidRPr="6A6122DE" w:rsidR="6A6122DE">
        <w:rPr>
          <w:rFonts w:ascii="Arial" w:hAnsi="Arial" w:eastAsia="Arial" w:cs="Arial"/>
          <w:b w:val="1"/>
          <w:bCs w:val="1"/>
          <w:noProof w:val="0"/>
          <w:sz w:val="24"/>
          <w:szCs w:val="24"/>
          <w:lang w:val="pt-BR"/>
        </w:rPr>
        <w:t>9</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Req</w:t>
      </w:r>
      <w:r w:rsidRPr="6A6122DE" w:rsidR="6A6122DE">
        <w:rPr>
          <w:rFonts w:ascii="Arial" w:hAnsi="Arial" w:eastAsia="Arial" w:cs="Arial"/>
          <w:b w:val="1"/>
          <w:bCs w:val="1"/>
          <w:noProof w:val="0"/>
          <w:sz w:val="24"/>
          <w:szCs w:val="24"/>
          <w:lang w:val="pt-BR"/>
        </w:rPr>
        <w:t>.</w:t>
      </w:r>
      <w:r w:rsidRPr="6A6122DE" w:rsidR="6A6122DE">
        <w:rPr>
          <w:rFonts w:ascii="Arial" w:hAnsi="Arial" w:eastAsia="Arial" w:cs="Arial"/>
          <w:b w:val="1"/>
          <w:bCs w:val="1"/>
          <w:noProof w:val="0"/>
          <w:sz w:val="24"/>
          <w:szCs w:val="24"/>
          <w:lang w:val="pt-BR"/>
        </w:rPr>
        <w:t>9</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E</w:t>
      </w:r>
      <w:r w:rsidRPr="6A6122DE" w:rsidR="6A6122DE">
        <w:rPr>
          <w:rFonts w:ascii="Arial" w:hAnsi="Arial" w:eastAsia="Arial" w:cs="Arial"/>
          <w:b w:val="1"/>
          <w:bCs w:val="1"/>
          <w:noProof w:val="0"/>
          <w:sz w:val="24"/>
          <w:szCs w:val="24"/>
          <w:lang w:val="pt-BR"/>
        </w:rPr>
        <w:t>xclui</w:t>
      </w:r>
      <w:r w:rsidRPr="6A6122DE" w:rsidR="6A6122DE">
        <w:rPr>
          <w:rFonts w:ascii="Arial" w:hAnsi="Arial" w:eastAsia="Arial" w:cs="Arial"/>
          <w:b w:val="1"/>
          <w:bCs w:val="1"/>
          <w:noProof w:val="0"/>
          <w:sz w:val="24"/>
          <w:szCs w:val="24"/>
          <w:lang w:val="pt-BR"/>
        </w:rPr>
        <w:t>r</w:t>
      </w:r>
      <w:r w:rsidRPr="6A6122DE" w:rsidR="6A6122DE">
        <w:rPr>
          <w:rFonts w:ascii="Arial" w:hAnsi="Arial" w:eastAsia="Arial" w:cs="Arial"/>
          <w:b w:val="1"/>
          <w:bCs w:val="1"/>
          <w:noProof w:val="0"/>
          <w:sz w:val="24"/>
          <w:szCs w:val="24"/>
          <w:lang w:val="pt-BR"/>
        </w:rPr>
        <w:t xml:space="preserve"> Comidas</w:t>
      </w:r>
    </w:p>
    <w:tbl>
      <w:tblPr>
        <w:tblW w:w="0" w:type="auto"/>
        <w:tblInd w:w="769" w:type="dxa"/>
        <w:tblLook w:val="0000" w:firstRow="0" w:lastRow="0" w:firstColumn="0" w:lastColumn="0" w:noHBand="0" w:noVBand="0"/>
      </w:tblPr>
      <w:tblGrid>
        <w:gridCol w:w="1843"/>
        <w:gridCol w:w="8228"/>
      </w:tblGrid>
      <w:tr w:rsidR="6A6122DE" w:rsidTr="6A6122DE" w14:paraId="6D0049B6">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2C43E03C">
            <w:pPr>
              <w:spacing w:before="60" w:after="60"/>
              <w:jc w:val="center"/>
            </w:pPr>
            <w:r w:rsidRPr="6A6122DE" w:rsidR="6A6122DE">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2B540B1C" w14:textId="13635F69">
            <w:pPr>
              <w:pStyle w:val="Normal"/>
              <w:spacing w:line="300" w:lineRule="exact"/>
              <w:jc w:val="both"/>
            </w:pPr>
            <w:r w:rsidRPr="6A6122DE" w:rsidR="6A6122DE">
              <w:rPr>
                <w:rFonts w:ascii="Times New Roman" w:hAnsi="Times New Roman" w:eastAsia="Times New Roman" w:cs="Times New Roman"/>
                <w:noProof w:val="0"/>
                <w:sz w:val="24"/>
                <w:szCs w:val="24"/>
                <w:lang w:val="pt-BR"/>
              </w:rPr>
              <w:t xml:space="preserve">Um prato do banco </w:t>
            </w:r>
            <w:r w:rsidRPr="6A6122DE" w:rsidR="6A6122DE">
              <w:rPr>
                <w:rFonts w:ascii="Times New Roman" w:hAnsi="Times New Roman" w:eastAsia="Times New Roman" w:cs="Times New Roman"/>
                <w:noProof w:val="0"/>
                <w:sz w:val="24"/>
                <w:szCs w:val="24"/>
                <w:lang w:val="pt-BR"/>
              </w:rPr>
              <w:t xml:space="preserve">de </w:t>
            </w:r>
            <w:r w:rsidRPr="6A6122DE" w:rsidR="6A6122DE">
              <w:rPr>
                <w:rFonts w:ascii="Times New Roman" w:hAnsi="Times New Roman" w:eastAsia="Times New Roman" w:cs="Times New Roman"/>
                <w:noProof w:val="0"/>
                <w:sz w:val="24"/>
                <w:szCs w:val="24"/>
                <w:lang w:val="pt-BR"/>
              </w:rPr>
              <w:t xml:space="preserve">dados será </w:t>
            </w:r>
            <w:r w:rsidRPr="6A6122DE" w:rsidR="6A6122DE">
              <w:rPr>
                <w:rFonts w:ascii="Times New Roman" w:hAnsi="Times New Roman" w:eastAsia="Times New Roman" w:cs="Times New Roman"/>
                <w:noProof w:val="0"/>
                <w:sz w:val="24"/>
                <w:szCs w:val="24"/>
                <w:lang w:val="pt-BR"/>
              </w:rPr>
              <w:t>removido</w:t>
            </w:r>
            <w:r w:rsidRPr="6A6122DE" w:rsidR="6A6122DE">
              <w:rPr>
                <w:rFonts w:ascii="Times New Roman" w:hAnsi="Times New Roman" w:eastAsia="Times New Roman" w:cs="Times New Roman"/>
                <w:noProof w:val="0"/>
                <w:sz w:val="24"/>
                <w:szCs w:val="24"/>
                <w:lang w:val="pt-BR"/>
              </w:rPr>
              <w:t>.</w:t>
            </w:r>
          </w:p>
        </w:tc>
      </w:tr>
      <w:tr w:rsidR="6A6122DE" w:rsidTr="6A6122DE" w14:paraId="099D8515">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20CC3F74">
            <w:pPr>
              <w:spacing w:before="60" w:after="60"/>
              <w:jc w:val="center"/>
              <w:rPr>
                <w:color w:val="000000" w:themeColor="text1" w:themeTint="FF" w:themeShade="FF"/>
              </w:rPr>
            </w:pPr>
            <w:r w:rsidRPr="6A6122DE" w:rsidR="6A6122DE">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3A691561" w14:textId="69BEF816">
            <w:pPr>
              <w:pStyle w:val="Normal"/>
              <w:spacing w:line="300" w:lineRule="exact"/>
            </w:pP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 xml:space="preserve">Somente o administrador pode </w:t>
            </w: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remove</w:t>
            </w: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r</w:t>
            </w: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 xml:space="preserve"> pratos.</w:t>
            </w:r>
          </w:p>
        </w:tc>
      </w:tr>
      <w:tr w:rsidR="6A6122DE" w:rsidTr="6A6122DE" w14:paraId="5173D658">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0C1BC238">
            <w:pPr>
              <w:spacing w:before="60" w:after="60"/>
              <w:jc w:val="center"/>
              <w:rPr>
                <w:color w:val="000000" w:themeColor="text1" w:themeTint="FF" w:themeShade="FF"/>
              </w:rPr>
            </w:pPr>
            <w:r w:rsidRPr="6A6122DE" w:rsidR="6A6122DE">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7AF3F547" w14:textId="6FC0A16F">
            <w:pPr>
              <w:pStyle w:val="Comment"/>
              <w:jc w:val="both"/>
              <w:rPr>
                <w:i w:val="0"/>
                <w:iCs w:val="0"/>
              </w:rPr>
            </w:pPr>
            <w:r w:rsidRPr="6A6122DE" w:rsidR="6A6122DE">
              <w:rPr>
                <w:i w:val="0"/>
                <w:iCs w:val="0"/>
                <w:color w:val="000000" w:themeColor="text1" w:themeTint="FF" w:themeShade="FF"/>
              </w:rPr>
              <w:t>Alta</w:t>
            </w:r>
            <w:r w:rsidRPr="6A6122DE" w:rsidR="6A6122DE">
              <w:rPr>
                <w:i w:val="0"/>
                <w:iCs w:val="0"/>
                <w:color w:val="000000" w:themeColor="text1" w:themeTint="FF" w:themeShade="FF"/>
              </w:rPr>
              <w:t>.</w:t>
            </w:r>
          </w:p>
        </w:tc>
      </w:tr>
    </w:tbl>
    <w:p w:rsidR="6A6122DE" w:rsidP="6A6122DE" w:rsidRDefault="6A6122DE" w14:paraId="42EAF377" w14:textId="2442FD63">
      <w:pPr>
        <w:pStyle w:val="Normal"/>
        <w:jc w:val="center"/>
        <w:rPr>
          <w:i w:val="0"/>
          <w:iCs w:val="0"/>
        </w:rPr>
      </w:pPr>
      <w:r w:rsidRPr="6A6122DE" w:rsidR="6A6122DE">
        <w:rPr>
          <w:b w:val="1"/>
          <w:bCs w:val="1"/>
          <w:i w:val="0"/>
          <w:iCs w:val="0"/>
        </w:rPr>
        <w:t>Tabela 0</w:t>
      </w:r>
      <w:r w:rsidRPr="6A6122DE" w:rsidR="6A6122DE">
        <w:rPr>
          <w:b w:val="1"/>
          <w:bCs w:val="1"/>
          <w:i w:val="0"/>
          <w:iCs w:val="0"/>
        </w:rPr>
        <w:t>9</w:t>
      </w:r>
      <w:r w:rsidRPr="6A6122DE" w:rsidR="6A6122DE">
        <w:rPr>
          <w:b w:val="1"/>
          <w:bCs w:val="1"/>
          <w:i w:val="0"/>
          <w:iCs w:val="0"/>
        </w:rPr>
        <w:t xml:space="preserve"> -</w:t>
      </w:r>
      <w:r w:rsidRPr="6A6122DE" w:rsidR="6A6122DE">
        <w:rPr>
          <w:i w:val="0"/>
          <w:iCs w:val="0"/>
        </w:rPr>
        <w:t xml:space="preserve"> Requisito </w:t>
      </w:r>
      <w:proofErr w:type="spellStart"/>
      <w:r w:rsidRPr="6A6122DE" w:rsidR="6A6122DE">
        <w:rPr>
          <w:i w:val="0"/>
          <w:iCs w:val="0"/>
        </w:rPr>
        <w:t>Req</w:t>
      </w:r>
      <w:proofErr w:type="spellEnd"/>
      <w:r w:rsidRPr="6A6122DE" w:rsidR="6A6122DE">
        <w:rPr>
          <w:i w:val="0"/>
          <w:iCs w:val="0"/>
        </w:rPr>
        <w:t>.</w:t>
      </w:r>
      <w:r w:rsidRPr="6A6122DE" w:rsidR="6A6122DE">
        <w:rPr>
          <w:i w:val="0"/>
          <w:iCs w:val="0"/>
        </w:rPr>
        <w:t>9</w:t>
      </w:r>
      <w:r w:rsidRPr="6A6122DE" w:rsidR="6A6122DE">
        <w:rPr>
          <w:i w:val="0"/>
          <w:iCs w:val="0"/>
        </w:rPr>
        <w:t>.</w:t>
      </w:r>
    </w:p>
    <w:p w:rsidR="6A6122DE" w:rsidP="6A6122DE" w:rsidRDefault="6A6122DE" w14:paraId="6D26CCDC" w14:textId="49F2ACF7">
      <w:pPr>
        <w:pStyle w:val="Normal"/>
        <w:jc w:val="center"/>
        <w:rPr>
          <w:i w:val="0"/>
          <w:iCs w:val="0"/>
        </w:rPr>
      </w:pPr>
    </w:p>
    <w:p w:rsidR="6A6122DE" w:rsidP="6A6122DE" w:rsidRDefault="6A6122DE" w14:noSpellErr="1" w14:paraId="28848655" w14:textId="1389040F">
      <w:pPr>
        <w:pStyle w:val="Normal"/>
        <w:ind w:firstLine="708"/>
        <w:rPr>
          <w:rFonts w:ascii="Arial" w:hAnsi="Arial" w:eastAsia="Arial" w:cs="Arial"/>
          <w:b w:val="1"/>
          <w:bCs w:val="1"/>
          <w:noProof w:val="0"/>
          <w:sz w:val="24"/>
          <w:szCs w:val="24"/>
          <w:lang w:val="pt-BR"/>
        </w:rPr>
      </w:pPr>
      <w:r w:rsidRPr="6A6122DE" w:rsidR="6A6122DE">
        <w:rPr>
          <w:rFonts w:ascii="Arial" w:hAnsi="Arial" w:eastAsia="Arial" w:cs="Arial"/>
          <w:b w:val="1"/>
          <w:bCs w:val="1"/>
          <w:noProof w:val="0"/>
          <w:sz w:val="24"/>
          <w:szCs w:val="24"/>
          <w:lang w:val="pt-BR"/>
        </w:rPr>
        <w:t>5.1.</w:t>
      </w:r>
      <w:r w:rsidRPr="6A6122DE" w:rsidR="6A6122DE">
        <w:rPr>
          <w:rFonts w:ascii="Arial" w:hAnsi="Arial" w:eastAsia="Arial" w:cs="Arial"/>
          <w:b w:val="1"/>
          <w:bCs w:val="1"/>
          <w:noProof w:val="0"/>
          <w:sz w:val="24"/>
          <w:szCs w:val="24"/>
          <w:lang w:val="pt-BR"/>
        </w:rPr>
        <w:t>10</w:t>
      </w:r>
      <w:r w:rsidRPr="6A6122DE" w:rsidR="6A6122DE">
        <w:rPr>
          <w:rFonts w:ascii="Arial" w:hAnsi="Arial" w:eastAsia="Arial" w:cs="Arial"/>
          <w:b w:val="1"/>
          <w:bCs w:val="1"/>
          <w:noProof w:val="0"/>
          <w:sz w:val="24"/>
          <w:szCs w:val="24"/>
          <w:lang w:val="pt-BR"/>
        </w:rPr>
        <w:t xml:space="preserve"> Req.</w:t>
      </w:r>
      <w:r w:rsidRPr="6A6122DE" w:rsidR="6A6122DE">
        <w:rPr>
          <w:rFonts w:ascii="Arial" w:hAnsi="Arial" w:eastAsia="Arial" w:cs="Arial"/>
          <w:b w:val="1"/>
          <w:bCs w:val="1"/>
          <w:noProof w:val="0"/>
          <w:sz w:val="24"/>
          <w:szCs w:val="24"/>
          <w:lang w:val="pt-BR"/>
        </w:rPr>
        <w:t>10</w:t>
      </w:r>
      <w:r w:rsidRPr="6A6122DE" w:rsidR="6A6122DE">
        <w:rPr>
          <w:rFonts w:ascii="Arial" w:hAnsi="Arial" w:eastAsia="Arial" w:cs="Arial"/>
          <w:b w:val="1"/>
          <w:bCs w:val="1"/>
          <w:noProof w:val="0"/>
          <w:sz w:val="24"/>
          <w:szCs w:val="24"/>
          <w:lang w:val="pt-BR"/>
        </w:rPr>
        <w:t xml:space="preserve"> - </w:t>
      </w:r>
      <w:r w:rsidRPr="6A6122DE" w:rsidR="6A6122DE">
        <w:rPr>
          <w:rFonts w:ascii="Arial" w:hAnsi="Arial" w:eastAsia="Arial" w:cs="Arial"/>
          <w:b w:val="1"/>
          <w:bCs w:val="1"/>
          <w:noProof w:val="0"/>
          <w:sz w:val="24"/>
          <w:szCs w:val="24"/>
          <w:lang w:val="pt-BR"/>
        </w:rPr>
        <w:t>Privilégios de administração do sistema</w:t>
      </w:r>
    </w:p>
    <w:tbl>
      <w:tblPr>
        <w:tblW w:w="0" w:type="auto"/>
        <w:tblInd w:w="769" w:type="dxa"/>
        <w:tblLook w:val="0000" w:firstRow="0" w:lastRow="0" w:firstColumn="0" w:lastColumn="0" w:noHBand="0" w:noVBand="0"/>
      </w:tblPr>
      <w:tblGrid>
        <w:gridCol w:w="1843"/>
        <w:gridCol w:w="8228"/>
      </w:tblGrid>
      <w:tr w:rsidR="6A6122DE" w:rsidTr="6A6122DE" w14:paraId="597E6536">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1E2FA866">
            <w:pPr>
              <w:spacing w:before="60" w:after="60"/>
              <w:jc w:val="center"/>
            </w:pPr>
            <w:r w:rsidRPr="6A6122DE" w:rsidR="6A6122DE">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paraId="2F04B3C1" w14:textId="3BF88154">
            <w:pPr>
              <w:jc w:val="both"/>
            </w:pPr>
            <w:r w:rsidRPr="6A6122DE" w:rsidR="6A6122DE">
              <w:rPr>
                <w:rFonts w:ascii="Times New Roman" w:hAnsi="Times New Roman" w:eastAsia="Times New Roman" w:cs="Times New Roman"/>
                <w:noProof w:val="0"/>
                <w:sz w:val="24"/>
                <w:szCs w:val="24"/>
                <w:lang w:val="pt-BR"/>
              </w:rPr>
              <w:t xml:space="preserve">Os usuários devem realizar login utilizando os seguintes dados: </w:t>
            </w:r>
          </w:p>
          <w:p w:rsidR="6A6122DE" w:rsidP="6A6122DE" w:rsidRDefault="6A6122DE" w14:paraId="7A6F8838" w14:textId="60DE616F">
            <w:pPr>
              <w:jc w:val="both"/>
            </w:pPr>
            <w:r w:rsidRPr="6A6122DE" w:rsidR="6A6122DE">
              <w:rPr>
                <w:rFonts w:ascii="Times New Roman" w:hAnsi="Times New Roman" w:eastAsia="Times New Roman" w:cs="Times New Roman"/>
                <w:noProof w:val="0"/>
                <w:sz w:val="24"/>
                <w:szCs w:val="24"/>
                <w:lang w:val="pt-BR"/>
              </w:rPr>
              <w:t xml:space="preserve">- E-mail; </w:t>
            </w:r>
          </w:p>
          <w:p w:rsidR="6A6122DE" w:rsidP="6A6122DE" w:rsidRDefault="6A6122DE" w14:noSpellErr="1" w14:paraId="77177A1D" w14:textId="6077EBE5">
            <w:pPr>
              <w:jc w:val="both"/>
            </w:pPr>
            <w:r w:rsidRPr="6A6122DE" w:rsidR="6A6122DE">
              <w:rPr>
                <w:rFonts w:ascii="Times New Roman" w:hAnsi="Times New Roman" w:eastAsia="Times New Roman" w:cs="Times New Roman"/>
                <w:noProof w:val="0"/>
                <w:sz w:val="24"/>
                <w:szCs w:val="24"/>
                <w:lang w:val="pt-BR"/>
              </w:rPr>
              <w:t xml:space="preserve">- Senha. </w:t>
            </w:r>
          </w:p>
          <w:p w:rsidR="6A6122DE" w:rsidP="6A6122DE" w:rsidRDefault="6A6122DE" w14:noSpellErr="1" w14:paraId="3214B3E8" w14:textId="0952DC83">
            <w:pPr>
              <w:pStyle w:val="Normal"/>
              <w:jc w:val="both"/>
            </w:pPr>
          </w:p>
        </w:tc>
      </w:tr>
      <w:tr w:rsidR="6A6122DE" w:rsidTr="6A6122DE" w14:paraId="085C70FA">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65C91318">
            <w:pPr>
              <w:spacing w:before="60" w:after="60"/>
              <w:jc w:val="center"/>
              <w:rPr>
                <w:color w:val="000000" w:themeColor="text1" w:themeTint="FF" w:themeShade="FF"/>
              </w:rPr>
            </w:pPr>
            <w:r w:rsidRPr="6A6122DE" w:rsidR="6A6122DE">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RDefault="6A6122DE" w14:noSpellErr="1" w14:paraId="2872CC73" w14:textId="2D3F3FC7">
            <w:r w:rsidRPr="6A6122DE" w:rsidR="6A6122DE">
              <w:rPr>
                <w:noProof w:val="0"/>
                <w:lang w:val="pt-BR"/>
              </w:rPr>
              <w:t xml:space="preserve">O login valida os dados inseridos para então dar acesso ao sistema. </w:t>
            </w:r>
          </w:p>
        </w:tc>
      </w:tr>
      <w:tr w:rsidR="6A6122DE" w:rsidTr="6A6122DE" w14:paraId="44C193B3">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274F3730">
            <w:pPr>
              <w:spacing w:before="60" w:after="60"/>
              <w:jc w:val="center"/>
              <w:rPr>
                <w:color w:val="000000" w:themeColor="text1" w:themeTint="FF" w:themeShade="FF"/>
              </w:rPr>
            </w:pPr>
            <w:r w:rsidRPr="6A6122DE" w:rsidR="6A6122DE">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44945FD0" w14:textId="6FC0A16F">
            <w:pPr>
              <w:pStyle w:val="Comment"/>
              <w:jc w:val="both"/>
              <w:rPr>
                <w:i w:val="0"/>
                <w:iCs w:val="0"/>
              </w:rPr>
            </w:pPr>
            <w:r w:rsidRPr="6A6122DE" w:rsidR="6A6122DE">
              <w:rPr>
                <w:i w:val="0"/>
                <w:iCs w:val="0"/>
                <w:color w:val="000000" w:themeColor="text1" w:themeTint="FF" w:themeShade="FF"/>
              </w:rPr>
              <w:t>Alta</w:t>
            </w:r>
            <w:r w:rsidRPr="6A6122DE" w:rsidR="6A6122DE">
              <w:rPr>
                <w:i w:val="0"/>
                <w:iCs w:val="0"/>
                <w:color w:val="000000" w:themeColor="text1" w:themeTint="FF" w:themeShade="FF"/>
              </w:rPr>
              <w:t>.</w:t>
            </w:r>
          </w:p>
        </w:tc>
      </w:tr>
    </w:tbl>
    <w:p w:rsidR="6A6122DE" w:rsidP="6A6122DE" w:rsidRDefault="6A6122DE" w14:noSpellErr="1" w14:paraId="2CEA0F4B" w14:textId="7C64F4CF">
      <w:pPr>
        <w:pStyle w:val="Normal"/>
        <w:jc w:val="center"/>
        <w:rPr>
          <w:i w:val="0"/>
          <w:iCs w:val="0"/>
        </w:rPr>
      </w:pPr>
      <w:r w:rsidRPr="6A6122DE" w:rsidR="6A6122DE">
        <w:rPr>
          <w:b w:val="1"/>
          <w:bCs w:val="1"/>
          <w:i w:val="0"/>
          <w:iCs w:val="0"/>
        </w:rPr>
        <w:t xml:space="preserve">Tabela </w:t>
      </w:r>
      <w:r w:rsidRPr="6A6122DE" w:rsidR="6A6122DE">
        <w:rPr>
          <w:b w:val="1"/>
          <w:bCs w:val="1"/>
          <w:i w:val="0"/>
          <w:iCs w:val="0"/>
        </w:rPr>
        <w:t>10</w:t>
      </w:r>
      <w:r w:rsidRPr="6A6122DE" w:rsidR="6A6122DE">
        <w:rPr>
          <w:b w:val="1"/>
          <w:bCs w:val="1"/>
          <w:i w:val="0"/>
          <w:iCs w:val="0"/>
          <w:noProof/>
        </w:rPr>
        <w:t xml:space="preserve"> </w:t>
      </w:r>
      <w:r w:rsidRPr="6A6122DE" w:rsidR="6A6122DE">
        <w:rPr>
          <w:b w:val="1"/>
          <w:bCs w:val="1"/>
          <w:i w:val="0"/>
          <w:iCs w:val="0"/>
        </w:rPr>
        <w:t>-</w:t>
      </w:r>
      <w:r w:rsidRPr="6A6122DE" w:rsidR="6A6122DE">
        <w:rPr>
          <w:i w:val="0"/>
          <w:iCs w:val="0"/>
        </w:rPr>
        <w:t xml:space="preserve"> Requisito Req.</w:t>
      </w:r>
      <w:r w:rsidRPr="6A6122DE" w:rsidR="6A6122DE">
        <w:rPr>
          <w:i w:val="0"/>
          <w:iCs w:val="0"/>
        </w:rPr>
        <w:t>10</w:t>
      </w:r>
      <w:r w:rsidRPr="6A6122DE" w:rsidR="6A6122DE">
        <w:rPr>
          <w:i w:val="0"/>
          <w:iCs w:val="0"/>
        </w:rPr>
        <w:t>.</w:t>
      </w:r>
    </w:p>
    <w:p w:rsidR="6A6122DE" w:rsidP="6A6122DE" w:rsidRDefault="6A6122DE" w14:paraId="3A1B8EE6" w14:textId="5C6A2D21">
      <w:pPr>
        <w:pStyle w:val="Normal"/>
        <w:jc w:val="center"/>
        <w:rPr>
          <w:i w:val="0"/>
          <w:iCs w:val="0"/>
        </w:rPr>
      </w:pPr>
    </w:p>
    <w:p w:rsidR="6A6122DE" w:rsidP="6A6122DE" w:rsidRDefault="6A6122DE" w14:noSpellErr="1" w14:paraId="32E9A622" w14:textId="4C691691">
      <w:pPr>
        <w:pStyle w:val="Normal"/>
        <w:ind w:firstLine="708"/>
        <w:rPr>
          <w:rFonts w:ascii="Arial" w:hAnsi="Arial" w:eastAsia="Arial" w:cs="Arial"/>
          <w:b w:val="1"/>
          <w:bCs w:val="1"/>
          <w:noProof w:val="0"/>
          <w:sz w:val="24"/>
          <w:szCs w:val="24"/>
          <w:lang w:val="pt-BR"/>
        </w:rPr>
      </w:pPr>
      <w:r w:rsidRPr="6A6122DE" w:rsidR="6A6122DE">
        <w:rPr>
          <w:rFonts w:ascii="Arial" w:hAnsi="Arial" w:eastAsia="Arial" w:cs="Arial"/>
          <w:b w:val="1"/>
          <w:bCs w:val="1"/>
          <w:noProof w:val="0"/>
          <w:sz w:val="24"/>
          <w:szCs w:val="24"/>
          <w:lang w:val="pt-BR"/>
        </w:rPr>
        <w:t>5.1.</w:t>
      </w:r>
      <w:r w:rsidRPr="6A6122DE" w:rsidR="6A6122DE">
        <w:rPr>
          <w:rFonts w:ascii="Arial" w:hAnsi="Arial" w:eastAsia="Arial" w:cs="Arial"/>
          <w:b w:val="1"/>
          <w:bCs w:val="1"/>
          <w:noProof w:val="0"/>
          <w:sz w:val="24"/>
          <w:szCs w:val="24"/>
          <w:lang w:val="pt-BR"/>
        </w:rPr>
        <w:t>11</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Req.</w:t>
      </w:r>
      <w:r w:rsidRPr="6A6122DE" w:rsidR="6A6122DE">
        <w:rPr>
          <w:rFonts w:ascii="Arial" w:hAnsi="Arial" w:eastAsia="Arial" w:cs="Arial"/>
          <w:b w:val="1"/>
          <w:bCs w:val="1"/>
          <w:noProof w:val="0"/>
          <w:sz w:val="24"/>
          <w:szCs w:val="24"/>
          <w:lang w:val="pt-BR"/>
        </w:rPr>
        <w:t>11</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Editar</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Bebidas</w:t>
      </w:r>
    </w:p>
    <w:tbl>
      <w:tblPr>
        <w:tblW w:w="0" w:type="auto"/>
        <w:tblInd w:w="769" w:type="dxa"/>
        <w:tblLook w:val="0000" w:firstRow="0" w:lastRow="0" w:firstColumn="0" w:lastColumn="0" w:noHBand="0" w:noVBand="0"/>
      </w:tblPr>
      <w:tblGrid>
        <w:gridCol w:w="1843"/>
        <w:gridCol w:w="8228"/>
      </w:tblGrid>
      <w:tr w:rsidR="6A6122DE" w:rsidTr="6A6122DE" w14:paraId="3AC15A7F">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0B755BEB">
            <w:pPr>
              <w:spacing w:before="60" w:after="60"/>
              <w:jc w:val="center"/>
            </w:pPr>
            <w:r w:rsidRPr="6A6122DE" w:rsidR="6A6122DE">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4EA15DB9" w14:textId="793F0F9A">
            <w:pPr>
              <w:pStyle w:val="Normal"/>
              <w:spacing w:line="300" w:lineRule="exact"/>
              <w:jc w:val="both"/>
            </w:pPr>
            <w:r w:rsidRPr="6A6122DE" w:rsidR="6A6122DE">
              <w:rPr>
                <w:rFonts w:ascii="Times New Roman" w:hAnsi="Times New Roman" w:eastAsia="Times New Roman" w:cs="Times New Roman"/>
                <w:noProof w:val="0"/>
                <w:sz w:val="24"/>
                <w:szCs w:val="24"/>
                <w:lang w:val="pt-BR"/>
              </w:rPr>
              <w:t>Um</w:t>
            </w:r>
            <w:r w:rsidRPr="6A6122DE" w:rsidR="6A6122DE">
              <w:rPr>
                <w:rFonts w:ascii="Times New Roman" w:hAnsi="Times New Roman" w:eastAsia="Times New Roman" w:cs="Times New Roman"/>
                <w:noProof w:val="0"/>
                <w:sz w:val="24"/>
                <w:szCs w:val="24"/>
                <w:lang w:val="pt-BR"/>
              </w:rPr>
              <w:t>a bebida</w:t>
            </w:r>
            <w:r w:rsidRPr="6A6122DE" w:rsidR="6A6122DE">
              <w:rPr>
                <w:rFonts w:ascii="Times New Roman" w:hAnsi="Times New Roman" w:eastAsia="Times New Roman" w:cs="Times New Roman"/>
                <w:noProof w:val="0"/>
                <w:sz w:val="24"/>
                <w:szCs w:val="24"/>
                <w:lang w:val="pt-BR"/>
              </w:rPr>
              <w:t xml:space="preserve"> do banco </w:t>
            </w:r>
            <w:r w:rsidRPr="6A6122DE" w:rsidR="6A6122DE">
              <w:rPr>
                <w:rFonts w:ascii="Times New Roman" w:hAnsi="Times New Roman" w:eastAsia="Times New Roman" w:cs="Times New Roman"/>
                <w:noProof w:val="0"/>
                <w:sz w:val="24"/>
                <w:szCs w:val="24"/>
                <w:lang w:val="pt-BR"/>
              </w:rPr>
              <w:t xml:space="preserve">de </w:t>
            </w:r>
            <w:r w:rsidRPr="6A6122DE" w:rsidR="6A6122DE">
              <w:rPr>
                <w:rFonts w:ascii="Times New Roman" w:hAnsi="Times New Roman" w:eastAsia="Times New Roman" w:cs="Times New Roman"/>
                <w:noProof w:val="0"/>
                <w:sz w:val="24"/>
                <w:szCs w:val="24"/>
                <w:lang w:val="pt-BR"/>
              </w:rPr>
              <w:t xml:space="preserve">dados será </w:t>
            </w:r>
            <w:r w:rsidRPr="6A6122DE" w:rsidR="6A6122DE">
              <w:rPr>
                <w:rFonts w:ascii="Times New Roman" w:hAnsi="Times New Roman" w:eastAsia="Times New Roman" w:cs="Times New Roman"/>
                <w:noProof w:val="0"/>
                <w:sz w:val="24"/>
                <w:szCs w:val="24"/>
                <w:lang w:val="pt-BR"/>
              </w:rPr>
              <w:t>editad</w:t>
            </w:r>
            <w:r w:rsidRPr="6A6122DE" w:rsidR="6A6122DE">
              <w:rPr>
                <w:rFonts w:ascii="Times New Roman" w:hAnsi="Times New Roman" w:eastAsia="Times New Roman" w:cs="Times New Roman"/>
                <w:noProof w:val="0"/>
                <w:sz w:val="24"/>
                <w:szCs w:val="24"/>
                <w:lang w:val="pt-BR"/>
              </w:rPr>
              <w:t>a</w:t>
            </w:r>
            <w:r w:rsidRPr="6A6122DE" w:rsidR="6A6122DE">
              <w:rPr>
                <w:rFonts w:ascii="Times New Roman" w:hAnsi="Times New Roman" w:eastAsia="Times New Roman" w:cs="Times New Roman"/>
                <w:noProof w:val="0"/>
                <w:sz w:val="24"/>
                <w:szCs w:val="24"/>
                <w:lang w:val="pt-BR"/>
              </w:rPr>
              <w:t xml:space="preserve"> e reescrit</w:t>
            </w:r>
            <w:r w:rsidRPr="6A6122DE" w:rsidR="6A6122DE">
              <w:rPr>
                <w:rFonts w:ascii="Times New Roman" w:hAnsi="Times New Roman" w:eastAsia="Times New Roman" w:cs="Times New Roman"/>
                <w:noProof w:val="0"/>
                <w:sz w:val="24"/>
                <w:szCs w:val="24"/>
                <w:lang w:val="pt-BR"/>
              </w:rPr>
              <w:t>a</w:t>
            </w:r>
            <w:r w:rsidRPr="6A6122DE" w:rsidR="6A6122DE">
              <w:rPr>
                <w:rFonts w:ascii="Times New Roman" w:hAnsi="Times New Roman" w:eastAsia="Times New Roman" w:cs="Times New Roman"/>
                <w:noProof w:val="0"/>
                <w:sz w:val="24"/>
                <w:szCs w:val="24"/>
                <w:lang w:val="pt-BR"/>
              </w:rPr>
              <w:t>.</w:t>
            </w:r>
          </w:p>
        </w:tc>
      </w:tr>
      <w:tr w:rsidR="6A6122DE" w:rsidTr="6A6122DE" w14:paraId="4D831555">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29CBCE5F">
            <w:pPr>
              <w:spacing w:before="60" w:after="60"/>
              <w:jc w:val="center"/>
              <w:rPr>
                <w:color w:val="000000" w:themeColor="text1" w:themeTint="FF" w:themeShade="FF"/>
              </w:rPr>
            </w:pPr>
            <w:r w:rsidRPr="6A6122DE" w:rsidR="6A6122DE">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68D31294" w14:textId="5429A73F">
            <w:pPr>
              <w:pStyle w:val="Normal"/>
              <w:spacing w:line="300" w:lineRule="exact"/>
            </w:pP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 xml:space="preserve">Somente o administrador pode </w:t>
            </w: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editar</w:t>
            </w: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 xml:space="preserve"> </w:t>
            </w: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bebidas</w:t>
            </w: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w:t>
            </w:r>
          </w:p>
        </w:tc>
      </w:tr>
      <w:tr w:rsidR="6A6122DE" w:rsidTr="6A6122DE" w14:paraId="78049CCE">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767A2E49">
            <w:pPr>
              <w:spacing w:before="60" w:after="60"/>
              <w:jc w:val="center"/>
              <w:rPr>
                <w:color w:val="000000" w:themeColor="text1" w:themeTint="FF" w:themeShade="FF"/>
              </w:rPr>
            </w:pPr>
            <w:r w:rsidRPr="6A6122DE" w:rsidR="6A6122DE">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622B58FD" w14:textId="6FC0A16F">
            <w:pPr>
              <w:pStyle w:val="Comment"/>
              <w:jc w:val="both"/>
              <w:rPr>
                <w:i w:val="0"/>
                <w:iCs w:val="0"/>
              </w:rPr>
            </w:pPr>
            <w:r w:rsidRPr="6A6122DE" w:rsidR="6A6122DE">
              <w:rPr>
                <w:i w:val="0"/>
                <w:iCs w:val="0"/>
                <w:color w:val="000000" w:themeColor="text1" w:themeTint="FF" w:themeShade="FF"/>
              </w:rPr>
              <w:t>Alta</w:t>
            </w:r>
            <w:r w:rsidRPr="6A6122DE" w:rsidR="6A6122DE">
              <w:rPr>
                <w:i w:val="0"/>
                <w:iCs w:val="0"/>
                <w:color w:val="000000" w:themeColor="text1" w:themeTint="FF" w:themeShade="FF"/>
              </w:rPr>
              <w:t>.</w:t>
            </w:r>
          </w:p>
        </w:tc>
      </w:tr>
    </w:tbl>
    <w:p w:rsidR="6A6122DE" w:rsidP="6A6122DE" w:rsidRDefault="6A6122DE" w14:noSpellErr="1" w14:paraId="2CCC2D2C" w14:textId="6D098F78">
      <w:pPr>
        <w:pStyle w:val="Normal"/>
        <w:jc w:val="center"/>
        <w:rPr>
          <w:i w:val="0"/>
          <w:iCs w:val="0"/>
        </w:rPr>
      </w:pPr>
      <w:r w:rsidRPr="6A6122DE" w:rsidR="6A6122DE">
        <w:rPr>
          <w:b w:val="1"/>
          <w:bCs w:val="1"/>
          <w:i w:val="0"/>
          <w:iCs w:val="0"/>
        </w:rPr>
        <w:t xml:space="preserve">Tabela </w:t>
      </w:r>
      <w:r w:rsidRPr="6A6122DE" w:rsidR="6A6122DE">
        <w:rPr>
          <w:b w:val="1"/>
          <w:bCs w:val="1"/>
          <w:i w:val="0"/>
          <w:iCs w:val="0"/>
        </w:rPr>
        <w:t>11</w:t>
      </w:r>
      <w:r w:rsidRPr="6A6122DE" w:rsidR="6A6122DE">
        <w:rPr>
          <w:b w:val="1"/>
          <w:bCs w:val="1"/>
          <w:i w:val="0"/>
          <w:iCs w:val="0"/>
        </w:rPr>
        <w:t xml:space="preserve"> </w:t>
      </w:r>
      <w:r w:rsidRPr="6A6122DE" w:rsidR="6A6122DE">
        <w:rPr>
          <w:b w:val="1"/>
          <w:bCs w:val="1"/>
          <w:i w:val="0"/>
          <w:iCs w:val="0"/>
        </w:rPr>
        <w:t>-</w:t>
      </w:r>
      <w:r w:rsidRPr="6A6122DE" w:rsidR="6A6122DE">
        <w:rPr>
          <w:i w:val="0"/>
          <w:iCs w:val="0"/>
        </w:rPr>
        <w:t xml:space="preserve"> Requisito Req.</w:t>
      </w:r>
      <w:r w:rsidRPr="6A6122DE" w:rsidR="6A6122DE">
        <w:rPr>
          <w:i w:val="0"/>
          <w:iCs w:val="0"/>
        </w:rPr>
        <w:t>11</w:t>
      </w:r>
      <w:r w:rsidRPr="6A6122DE" w:rsidR="6A6122DE">
        <w:rPr>
          <w:i w:val="0"/>
          <w:iCs w:val="0"/>
        </w:rPr>
        <w:t>.</w:t>
      </w:r>
    </w:p>
    <w:p w:rsidR="6A6122DE" w:rsidP="6A6122DE" w:rsidRDefault="6A6122DE" w14:paraId="2F89A1D8" w14:textId="34D50266">
      <w:pPr>
        <w:pStyle w:val="Normal"/>
        <w:jc w:val="center"/>
        <w:rPr>
          <w:i w:val="0"/>
          <w:iCs w:val="0"/>
        </w:rPr>
      </w:pPr>
    </w:p>
    <w:p w:rsidR="6A6122DE" w:rsidP="6A6122DE" w:rsidRDefault="6A6122DE" w14:noSpellErr="1" w14:paraId="40419AEC" w14:textId="64B4A86A">
      <w:pPr>
        <w:pStyle w:val="Normal"/>
        <w:ind w:firstLine="708"/>
        <w:rPr>
          <w:rFonts w:ascii="Arial" w:hAnsi="Arial" w:eastAsia="Arial" w:cs="Arial"/>
          <w:b w:val="1"/>
          <w:bCs w:val="1"/>
          <w:noProof w:val="0"/>
          <w:sz w:val="24"/>
          <w:szCs w:val="24"/>
          <w:lang w:val="pt-BR"/>
        </w:rPr>
      </w:pPr>
      <w:r w:rsidRPr="6A6122DE" w:rsidR="6A6122DE">
        <w:rPr>
          <w:rFonts w:ascii="Arial" w:hAnsi="Arial" w:eastAsia="Arial" w:cs="Arial"/>
          <w:b w:val="1"/>
          <w:bCs w:val="1"/>
          <w:noProof w:val="0"/>
          <w:sz w:val="24"/>
          <w:szCs w:val="24"/>
          <w:lang w:val="pt-BR"/>
        </w:rPr>
        <w:t>5.1.</w:t>
      </w:r>
      <w:r w:rsidRPr="6A6122DE" w:rsidR="6A6122DE">
        <w:rPr>
          <w:rFonts w:ascii="Arial" w:hAnsi="Arial" w:eastAsia="Arial" w:cs="Arial"/>
          <w:b w:val="1"/>
          <w:bCs w:val="1"/>
          <w:noProof w:val="0"/>
          <w:sz w:val="24"/>
          <w:szCs w:val="24"/>
          <w:lang w:val="pt-BR"/>
        </w:rPr>
        <w:t>12</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Req.</w:t>
      </w:r>
      <w:r w:rsidRPr="6A6122DE" w:rsidR="6A6122DE">
        <w:rPr>
          <w:rFonts w:ascii="Arial" w:hAnsi="Arial" w:eastAsia="Arial" w:cs="Arial"/>
          <w:b w:val="1"/>
          <w:bCs w:val="1"/>
          <w:noProof w:val="0"/>
          <w:sz w:val="24"/>
          <w:szCs w:val="24"/>
          <w:lang w:val="pt-BR"/>
        </w:rPr>
        <w:t>12</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E</w:t>
      </w:r>
      <w:r w:rsidRPr="6A6122DE" w:rsidR="6A6122DE">
        <w:rPr>
          <w:rFonts w:ascii="Arial" w:hAnsi="Arial" w:eastAsia="Arial" w:cs="Arial"/>
          <w:b w:val="1"/>
          <w:bCs w:val="1"/>
          <w:noProof w:val="0"/>
          <w:sz w:val="24"/>
          <w:szCs w:val="24"/>
          <w:lang w:val="pt-BR"/>
        </w:rPr>
        <w:t>xclui</w:t>
      </w:r>
      <w:r w:rsidRPr="6A6122DE" w:rsidR="6A6122DE">
        <w:rPr>
          <w:rFonts w:ascii="Arial" w:hAnsi="Arial" w:eastAsia="Arial" w:cs="Arial"/>
          <w:b w:val="1"/>
          <w:bCs w:val="1"/>
          <w:noProof w:val="0"/>
          <w:sz w:val="24"/>
          <w:szCs w:val="24"/>
          <w:lang w:val="pt-BR"/>
        </w:rPr>
        <w:t>r</w:t>
      </w:r>
      <w:r w:rsidRPr="6A6122DE" w:rsidR="6A6122DE">
        <w:rPr>
          <w:rFonts w:ascii="Arial" w:hAnsi="Arial" w:eastAsia="Arial" w:cs="Arial"/>
          <w:b w:val="1"/>
          <w:bCs w:val="1"/>
          <w:noProof w:val="0"/>
          <w:sz w:val="24"/>
          <w:szCs w:val="24"/>
          <w:lang w:val="pt-BR"/>
        </w:rPr>
        <w:t xml:space="preserve"> </w:t>
      </w:r>
      <w:r w:rsidRPr="6A6122DE" w:rsidR="6A6122DE">
        <w:rPr>
          <w:rFonts w:ascii="Arial" w:hAnsi="Arial" w:eastAsia="Arial" w:cs="Arial"/>
          <w:b w:val="1"/>
          <w:bCs w:val="1"/>
          <w:noProof w:val="0"/>
          <w:sz w:val="24"/>
          <w:szCs w:val="24"/>
          <w:lang w:val="pt-BR"/>
        </w:rPr>
        <w:t>Bebi</w:t>
      </w:r>
      <w:r w:rsidRPr="6A6122DE" w:rsidR="6A6122DE">
        <w:rPr>
          <w:rFonts w:ascii="Arial" w:hAnsi="Arial" w:eastAsia="Arial" w:cs="Arial"/>
          <w:b w:val="1"/>
          <w:bCs w:val="1"/>
          <w:noProof w:val="0"/>
          <w:sz w:val="24"/>
          <w:szCs w:val="24"/>
          <w:lang w:val="pt-BR"/>
        </w:rPr>
        <w:t>das</w:t>
      </w:r>
    </w:p>
    <w:tbl>
      <w:tblPr>
        <w:tblW w:w="0" w:type="auto"/>
        <w:tblInd w:w="769" w:type="dxa"/>
        <w:tblLook w:val="0000" w:firstRow="0" w:lastRow="0" w:firstColumn="0" w:lastColumn="0" w:noHBand="0" w:noVBand="0"/>
      </w:tblPr>
      <w:tblGrid>
        <w:gridCol w:w="1843"/>
        <w:gridCol w:w="8228"/>
      </w:tblGrid>
      <w:tr w:rsidR="6A6122DE" w:rsidTr="6A6122DE" w14:paraId="3D6884E7">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79CC3775">
            <w:pPr>
              <w:spacing w:before="60" w:after="60"/>
              <w:jc w:val="center"/>
            </w:pPr>
            <w:r w:rsidRPr="6A6122DE" w:rsidR="6A6122DE">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0C6C0722" w14:textId="79EDF152">
            <w:pPr>
              <w:pStyle w:val="Normal"/>
              <w:spacing w:line="300" w:lineRule="exact"/>
              <w:jc w:val="both"/>
            </w:pPr>
            <w:r w:rsidRPr="6A6122DE" w:rsidR="6A6122DE">
              <w:rPr>
                <w:rFonts w:ascii="Times New Roman" w:hAnsi="Times New Roman" w:eastAsia="Times New Roman" w:cs="Times New Roman"/>
                <w:noProof w:val="0"/>
                <w:sz w:val="24"/>
                <w:szCs w:val="24"/>
                <w:lang w:val="pt-BR"/>
              </w:rPr>
              <w:t>Um</w:t>
            </w:r>
            <w:r w:rsidRPr="6A6122DE" w:rsidR="6A6122DE">
              <w:rPr>
                <w:rFonts w:ascii="Times New Roman" w:hAnsi="Times New Roman" w:eastAsia="Times New Roman" w:cs="Times New Roman"/>
                <w:noProof w:val="0"/>
                <w:sz w:val="24"/>
                <w:szCs w:val="24"/>
                <w:lang w:val="pt-BR"/>
              </w:rPr>
              <w:t>a</w:t>
            </w:r>
            <w:r w:rsidRPr="6A6122DE" w:rsidR="6A6122DE">
              <w:rPr>
                <w:rFonts w:ascii="Times New Roman" w:hAnsi="Times New Roman" w:eastAsia="Times New Roman" w:cs="Times New Roman"/>
                <w:noProof w:val="0"/>
                <w:sz w:val="24"/>
                <w:szCs w:val="24"/>
                <w:lang w:val="pt-BR"/>
              </w:rPr>
              <w:t xml:space="preserve"> bebida</w:t>
            </w:r>
            <w:r w:rsidRPr="6A6122DE" w:rsidR="6A6122DE">
              <w:rPr>
                <w:rFonts w:ascii="Times New Roman" w:hAnsi="Times New Roman" w:eastAsia="Times New Roman" w:cs="Times New Roman"/>
                <w:noProof w:val="0"/>
                <w:sz w:val="24"/>
                <w:szCs w:val="24"/>
                <w:lang w:val="pt-BR"/>
              </w:rPr>
              <w:t xml:space="preserve"> do banco </w:t>
            </w:r>
            <w:r w:rsidRPr="6A6122DE" w:rsidR="6A6122DE">
              <w:rPr>
                <w:rFonts w:ascii="Times New Roman" w:hAnsi="Times New Roman" w:eastAsia="Times New Roman" w:cs="Times New Roman"/>
                <w:noProof w:val="0"/>
                <w:sz w:val="24"/>
                <w:szCs w:val="24"/>
                <w:lang w:val="pt-BR"/>
              </w:rPr>
              <w:t xml:space="preserve">de </w:t>
            </w:r>
            <w:r w:rsidRPr="6A6122DE" w:rsidR="6A6122DE">
              <w:rPr>
                <w:rFonts w:ascii="Times New Roman" w:hAnsi="Times New Roman" w:eastAsia="Times New Roman" w:cs="Times New Roman"/>
                <w:noProof w:val="0"/>
                <w:sz w:val="24"/>
                <w:szCs w:val="24"/>
                <w:lang w:val="pt-BR"/>
              </w:rPr>
              <w:t xml:space="preserve">dados será </w:t>
            </w:r>
            <w:r w:rsidRPr="6A6122DE" w:rsidR="6A6122DE">
              <w:rPr>
                <w:rFonts w:ascii="Times New Roman" w:hAnsi="Times New Roman" w:eastAsia="Times New Roman" w:cs="Times New Roman"/>
                <w:noProof w:val="0"/>
                <w:sz w:val="24"/>
                <w:szCs w:val="24"/>
                <w:lang w:val="pt-BR"/>
              </w:rPr>
              <w:t>removid</w:t>
            </w:r>
            <w:r w:rsidRPr="6A6122DE" w:rsidR="6A6122DE">
              <w:rPr>
                <w:rFonts w:ascii="Times New Roman" w:hAnsi="Times New Roman" w:eastAsia="Times New Roman" w:cs="Times New Roman"/>
                <w:noProof w:val="0"/>
                <w:sz w:val="24"/>
                <w:szCs w:val="24"/>
                <w:lang w:val="pt-BR"/>
              </w:rPr>
              <w:t>a</w:t>
            </w:r>
            <w:r w:rsidRPr="6A6122DE" w:rsidR="6A6122DE">
              <w:rPr>
                <w:rFonts w:ascii="Times New Roman" w:hAnsi="Times New Roman" w:eastAsia="Times New Roman" w:cs="Times New Roman"/>
                <w:noProof w:val="0"/>
                <w:sz w:val="24"/>
                <w:szCs w:val="24"/>
                <w:lang w:val="pt-BR"/>
              </w:rPr>
              <w:t>.</w:t>
            </w:r>
          </w:p>
        </w:tc>
      </w:tr>
      <w:tr w:rsidR="6A6122DE" w:rsidTr="6A6122DE" w14:paraId="4CD1F96F">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225801E8">
            <w:pPr>
              <w:spacing w:before="60" w:after="60"/>
              <w:jc w:val="center"/>
              <w:rPr>
                <w:color w:val="000000" w:themeColor="text1" w:themeTint="FF" w:themeShade="FF"/>
              </w:rPr>
            </w:pPr>
            <w:r w:rsidRPr="6A6122DE" w:rsidR="6A6122DE">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33159B72" w14:textId="360C98CD">
            <w:pPr>
              <w:pStyle w:val="Normal"/>
              <w:spacing w:line="300" w:lineRule="exact"/>
            </w:pP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 xml:space="preserve">Somente o administrador pode </w:t>
            </w: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remove</w:t>
            </w: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r</w:t>
            </w: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 xml:space="preserve"> </w:t>
            </w: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bebida</w:t>
            </w:r>
            <w:r w:rsidRPr="6A6122DE" w:rsidR="6A6122DE">
              <w:rPr>
                <w:rFonts w:ascii="Times New Roman" w:hAnsi="Times New Roman" w:eastAsia="Times New Roman" w:cs="Times New Roman"/>
                <w:i w:val="0"/>
                <w:iCs w:val="0"/>
                <w:noProof w:val="0"/>
                <w:color w:val="000000" w:themeColor="text1" w:themeTint="FF" w:themeShade="FF"/>
                <w:sz w:val="24"/>
                <w:szCs w:val="24"/>
                <w:lang w:val="pt-BR"/>
              </w:rPr>
              <w:t>s.</w:t>
            </w:r>
          </w:p>
        </w:tc>
      </w:tr>
      <w:tr w:rsidR="6A6122DE" w:rsidTr="6A6122DE" w14:paraId="4DEAF6B9">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778A6DD8">
            <w:pPr>
              <w:spacing w:before="60" w:after="60"/>
              <w:jc w:val="center"/>
              <w:rPr>
                <w:color w:val="000000" w:themeColor="text1" w:themeTint="FF" w:themeShade="FF"/>
              </w:rPr>
            </w:pPr>
            <w:r w:rsidRPr="6A6122DE" w:rsidR="6A6122DE">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52658AE9" w14:textId="6FC0A16F">
            <w:pPr>
              <w:pStyle w:val="Comment"/>
              <w:jc w:val="both"/>
              <w:rPr>
                <w:i w:val="0"/>
                <w:iCs w:val="0"/>
              </w:rPr>
            </w:pPr>
            <w:r w:rsidRPr="6A6122DE" w:rsidR="6A6122DE">
              <w:rPr>
                <w:i w:val="0"/>
                <w:iCs w:val="0"/>
                <w:color w:val="000000" w:themeColor="text1" w:themeTint="FF" w:themeShade="FF"/>
              </w:rPr>
              <w:t>Alta</w:t>
            </w:r>
            <w:r w:rsidRPr="6A6122DE" w:rsidR="6A6122DE">
              <w:rPr>
                <w:i w:val="0"/>
                <w:iCs w:val="0"/>
                <w:color w:val="000000" w:themeColor="text1" w:themeTint="FF" w:themeShade="FF"/>
              </w:rPr>
              <w:t>.</w:t>
            </w:r>
          </w:p>
        </w:tc>
      </w:tr>
    </w:tbl>
    <w:p w:rsidR="6A6122DE" w:rsidP="6A6122DE" w:rsidRDefault="6A6122DE" w14:noSpellErr="1" w14:paraId="7C9DF378" w14:textId="4355889D">
      <w:pPr>
        <w:pStyle w:val="Normal"/>
        <w:jc w:val="center"/>
        <w:rPr>
          <w:i w:val="0"/>
          <w:iCs w:val="0"/>
        </w:rPr>
      </w:pPr>
      <w:r w:rsidRPr="6A6122DE" w:rsidR="6A6122DE">
        <w:rPr>
          <w:b w:val="1"/>
          <w:bCs w:val="1"/>
          <w:i w:val="0"/>
          <w:iCs w:val="0"/>
        </w:rPr>
        <w:t xml:space="preserve">Tabela </w:t>
      </w:r>
      <w:r w:rsidRPr="6A6122DE" w:rsidR="6A6122DE">
        <w:rPr>
          <w:b w:val="1"/>
          <w:bCs w:val="1"/>
          <w:i w:val="0"/>
          <w:iCs w:val="0"/>
        </w:rPr>
        <w:t>1</w:t>
      </w:r>
      <w:r w:rsidRPr="6A6122DE" w:rsidR="6A6122DE">
        <w:rPr>
          <w:b w:val="1"/>
          <w:bCs w:val="1"/>
          <w:i w:val="0"/>
          <w:iCs w:val="0"/>
          <w:noProof/>
        </w:rPr>
        <w:t>2</w:t>
      </w:r>
      <w:r w:rsidRPr="6A6122DE" w:rsidR="6A6122DE">
        <w:rPr>
          <w:b w:val="1"/>
          <w:bCs w:val="1"/>
          <w:i w:val="0"/>
          <w:iCs w:val="0"/>
        </w:rPr>
        <w:t xml:space="preserve"> -</w:t>
      </w:r>
      <w:r w:rsidRPr="6A6122DE" w:rsidR="6A6122DE">
        <w:rPr>
          <w:i w:val="0"/>
          <w:iCs w:val="0"/>
        </w:rPr>
        <w:t xml:space="preserve"> Requisito Req.</w:t>
      </w:r>
      <w:r w:rsidRPr="6A6122DE" w:rsidR="6A6122DE">
        <w:rPr>
          <w:i w:val="0"/>
          <w:iCs w:val="0"/>
        </w:rPr>
        <w:t>1</w:t>
      </w:r>
      <w:r w:rsidRPr="6A6122DE" w:rsidR="6A6122DE">
        <w:rPr>
          <w:i w:val="0"/>
          <w:iCs w:val="0"/>
        </w:rPr>
        <w:t>2</w:t>
      </w:r>
      <w:r w:rsidRPr="6A6122DE" w:rsidR="6A6122DE">
        <w:rPr>
          <w:i w:val="0"/>
          <w:iCs w:val="0"/>
        </w:rPr>
        <w:t>.</w:t>
      </w:r>
    </w:p>
    <w:p w:rsidR="6A6122DE" w:rsidP="6A6122DE" w:rsidRDefault="6A6122DE" w14:paraId="2D368CEA" w14:textId="30FF5976">
      <w:pPr>
        <w:pStyle w:val="Normal"/>
        <w:jc w:val="center"/>
        <w:rPr>
          <w:i w:val="0"/>
          <w:iCs w:val="0"/>
        </w:rPr>
      </w:pPr>
    </w:p>
    <w:p w:rsidR="1F80EDA1" w:rsidP="1F80EDA1" w:rsidRDefault="1F80EDA1" w14:noSpellErr="1" w14:paraId="4F5A1FA8" w14:textId="0B8280A3">
      <w:pPr>
        <w:pStyle w:val="Normal"/>
        <w:ind w:firstLine="708"/>
        <w:rPr>
          <w:rFonts w:ascii="Arial" w:hAnsi="Arial" w:eastAsia="Arial" w:cs="Arial"/>
          <w:b w:val="1"/>
          <w:bCs w:val="1"/>
          <w:noProof w:val="0"/>
          <w:sz w:val="24"/>
          <w:szCs w:val="24"/>
          <w:lang w:val="pt-BR"/>
        </w:rPr>
      </w:pPr>
      <w:r w:rsidRPr="1F80EDA1" w:rsidR="1F80EDA1">
        <w:rPr>
          <w:rFonts w:ascii="Arial" w:hAnsi="Arial" w:eastAsia="Arial" w:cs="Arial"/>
          <w:b w:val="1"/>
          <w:bCs w:val="1"/>
          <w:noProof w:val="0"/>
          <w:sz w:val="24"/>
          <w:szCs w:val="24"/>
          <w:lang w:val="pt-BR"/>
        </w:rPr>
        <w:t>5.1.</w:t>
      </w:r>
      <w:r w:rsidRPr="1F80EDA1" w:rsidR="1F80EDA1">
        <w:rPr>
          <w:rFonts w:ascii="Arial" w:hAnsi="Arial" w:eastAsia="Arial" w:cs="Arial"/>
          <w:b w:val="1"/>
          <w:bCs w:val="1"/>
          <w:noProof w:val="0"/>
          <w:sz w:val="24"/>
          <w:szCs w:val="24"/>
          <w:lang w:val="pt-BR"/>
        </w:rPr>
        <w:t>1</w:t>
      </w:r>
      <w:r w:rsidRPr="1F80EDA1" w:rsidR="1F80EDA1">
        <w:rPr>
          <w:rFonts w:ascii="Arial" w:hAnsi="Arial" w:eastAsia="Arial" w:cs="Arial"/>
          <w:b w:val="1"/>
          <w:bCs w:val="1"/>
          <w:noProof w:val="0"/>
          <w:sz w:val="24"/>
          <w:szCs w:val="24"/>
          <w:lang w:val="pt-BR"/>
        </w:rPr>
        <w:t xml:space="preserve">3 </w:t>
      </w:r>
      <w:r w:rsidRPr="1F80EDA1" w:rsidR="1F80EDA1">
        <w:rPr>
          <w:rFonts w:ascii="Arial" w:hAnsi="Arial" w:eastAsia="Arial" w:cs="Arial"/>
          <w:b w:val="1"/>
          <w:bCs w:val="1"/>
          <w:noProof w:val="0"/>
          <w:sz w:val="24"/>
          <w:szCs w:val="24"/>
          <w:lang w:val="pt-BR"/>
        </w:rPr>
        <w:t>Req.</w:t>
      </w:r>
      <w:r w:rsidRPr="1F80EDA1" w:rsidR="1F80EDA1">
        <w:rPr>
          <w:rFonts w:ascii="Arial" w:hAnsi="Arial" w:eastAsia="Arial" w:cs="Arial"/>
          <w:b w:val="1"/>
          <w:bCs w:val="1"/>
          <w:noProof w:val="0"/>
          <w:sz w:val="24"/>
          <w:szCs w:val="24"/>
          <w:lang w:val="pt-BR"/>
        </w:rPr>
        <w:t>1</w:t>
      </w:r>
      <w:r w:rsidRPr="1F80EDA1" w:rsidR="1F80EDA1">
        <w:rPr>
          <w:rFonts w:ascii="Arial" w:hAnsi="Arial" w:eastAsia="Arial" w:cs="Arial"/>
          <w:b w:val="1"/>
          <w:bCs w:val="1"/>
          <w:noProof w:val="0"/>
          <w:sz w:val="24"/>
          <w:szCs w:val="24"/>
          <w:lang w:val="pt-BR"/>
        </w:rPr>
        <w:t>3</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 xml:space="preserve">Cadastro </w:t>
      </w:r>
      <w:r w:rsidRPr="1F80EDA1" w:rsidR="1F80EDA1">
        <w:rPr>
          <w:rFonts w:ascii="Arial" w:hAnsi="Arial" w:eastAsia="Arial" w:cs="Arial"/>
          <w:b w:val="1"/>
          <w:bCs w:val="1"/>
          <w:noProof w:val="0"/>
          <w:sz w:val="24"/>
          <w:szCs w:val="24"/>
          <w:lang w:val="pt-BR"/>
        </w:rPr>
        <w:t>Mesas</w:t>
      </w:r>
    </w:p>
    <w:tbl>
      <w:tblPr>
        <w:tblW w:w="0" w:type="auto"/>
        <w:tblInd w:w="769" w:type="dxa"/>
        <w:tblLook w:val="0000" w:firstRow="0" w:lastRow="0" w:firstColumn="0" w:lastColumn="0" w:noHBand="0" w:noVBand="0"/>
      </w:tblPr>
      <w:tblGrid>
        <w:gridCol w:w="1843"/>
        <w:gridCol w:w="8228"/>
      </w:tblGrid>
      <w:tr w:rsidR="6A6122DE" w:rsidTr="1F80EDA1" w14:paraId="4DA43B6D">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5C9BA802">
            <w:pPr>
              <w:spacing w:before="60" w:after="60"/>
              <w:jc w:val="center"/>
            </w:pPr>
            <w:r w:rsidRPr="6A6122DE" w:rsidR="6A6122DE">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1F80EDA1" w:rsidRDefault="6A6122DE" w14:paraId="4A49F9FC" w14:noSpellErr="1" w14:textId="02DC901B">
            <w:pPr>
              <w:pStyle w:val="Normal"/>
              <w:spacing w:line="300" w:lineRule="exact"/>
              <w:jc w:val="both"/>
            </w:pPr>
            <w:r w:rsidRPr="1F80EDA1" w:rsidR="1F80EDA1">
              <w:rPr>
                <w:rFonts w:ascii="Times New Roman" w:hAnsi="Times New Roman" w:eastAsia="Times New Roman" w:cs="Times New Roman"/>
                <w:noProof w:val="0"/>
                <w:sz w:val="24"/>
                <w:szCs w:val="24"/>
                <w:lang w:val="pt-BR"/>
              </w:rPr>
              <w:t>Novas mesas serão cadastradas pelos atendentes sempre que iniciarem o atendimento de uma nova mesa.</w:t>
            </w:r>
          </w:p>
        </w:tc>
      </w:tr>
      <w:tr w:rsidR="6A6122DE" w:rsidTr="1F80EDA1" w14:paraId="03F8C3BD">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194C090D">
            <w:pPr>
              <w:spacing w:before="60" w:after="60"/>
              <w:jc w:val="center"/>
              <w:rPr>
                <w:color w:val="000000" w:themeColor="text1" w:themeTint="FF" w:themeShade="FF"/>
              </w:rPr>
            </w:pPr>
            <w:r w:rsidRPr="6A6122DE" w:rsidR="6A6122DE">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1F80EDA1" w:rsidRDefault="6A6122DE" w14:paraId="07DA8C72" w14:noSpellErr="1" w14:textId="31FA28A6">
            <w:pPr>
              <w:pStyle w:val="Normal"/>
              <w:spacing w:line="300" w:lineRule="exact"/>
            </w:pP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 xml:space="preserve">Uma mesa </w:t>
            </w: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conté</w:t>
            </w: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m</w:t>
            </w: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 xml:space="preserve"> a lista de todos os itens pedidos.</w:t>
            </w:r>
          </w:p>
        </w:tc>
      </w:tr>
      <w:tr w:rsidR="6A6122DE" w:rsidTr="1F80EDA1" w14:paraId="451221FB">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5682879D">
            <w:pPr>
              <w:spacing w:before="60" w:after="60"/>
              <w:jc w:val="center"/>
              <w:rPr>
                <w:color w:val="000000" w:themeColor="text1" w:themeTint="FF" w:themeShade="FF"/>
              </w:rPr>
            </w:pPr>
            <w:r w:rsidRPr="6A6122DE" w:rsidR="6A6122DE">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562CFCE2" w14:textId="6FC0A16F">
            <w:pPr>
              <w:pStyle w:val="Comment"/>
              <w:jc w:val="both"/>
              <w:rPr>
                <w:i w:val="0"/>
                <w:iCs w:val="0"/>
              </w:rPr>
            </w:pPr>
            <w:r w:rsidRPr="6A6122DE" w:rsidR="6A6122DE">
              <w:rPr>
                <w:i w:val="0"/>
                <w:iCs w:val="0"/>
                <w:color w:val="000000" w:themeColor="text1" w:themeTint="FF" w:themeShade="FF"/>
              </w:rPr>
              <w:t>Alta</w:t>
            </w:r>
            <w:r w:rsidRPr="6A6122DE" w:rsidR="6A6122DE">
              <w:rPr>
                <w:i w:val="0"/>
                <w:iCs w:val="0"/>
                <w:color w:val="000000" w:themeColor="text1" w:themeTint="FF" w:themeShade="FF"/>
              </w:rPr>
              <w:t>.</w:t>
            </w:r>
          </w:p>
        </w:tc>
      </w:tr>
    </w:tbl>
    <w:p w:rsidR="6A6122DE" w:rsidP="6A6122DE" w:rsidRDefault="6A6122DE" w14:noSpellErr="1" w14:paraId="6FBAFE54" w14:textId="613C8457">
      <w:pPr>
        <w:pStyle w:val="Normal"/>
        <w:jc w:val="center"/>
        <w:rPr>
          <w:i w:val="0"/>
          <w:iCs w:val="0"/>
        </w:rPr>
      </w:pPr>
      <w:r w:rsidRPr="6A6122DE" w:rsidR="6A6122DE">
        <w:rPr>
          <w:b w:val="1"/>
          <w:bCs w:val="1"/>
          <w:i w:val="0"/>
          <w:iCs w:val="0"/>
        </w:rPr>
        <w:t xml:space="preserve">Tabela </w:t>
      </w:r>
      <w:r w:rsidRPr="6A6122DE" w:rsidR="6A6122DE">
        <w:rPr>
          <w:b w:val="1"/>
          <w:bCs w:val="1"/>
          <w:i w:val="0"/>
          <w:iCs w:val="0"/>
        </w:rPr>
        <w:t>13</w:t>
      </w:r>
      <w:r w:rsidRPr="6A6122DE" w:rsidR="6A6122DE">
        <w:rPr>
          <w:b w:val="1"/>
          <w:bCs w:val="1"/>
          <w:i w:val="0"/>
          <w:iCs w:val="0"/>
        </w:rPr>
        <w:t xml:space="preserve"> </w:t>
      </w:r>
      <w:r w:rsidRPr="6A6122DE" w:rsidR="6A6122DE">
        <w:rPr>
          <w:b w:val="1"/>
          <w:bCs w:val="1"/>
          <w:i w:val="0"/>
          <w:iCs w:val="0"/>
        </w:rPr>
        <w:t>-</w:t>
      </w:r>
      <w:r w:rsidRPr="6A6122DE" w:rsidR="6A6122DE">
        <w:rPr>
          <w:i w:val="0"/>
          <w:iCs w:val="0"/>
        </w:rPr>
        <w:t xml:space="preserve"> Requisito Req.</w:t>
      </w:r>
      <w:r w:rsidRPr="6A6122DE" w:rsidR="6A6122DE">
        <w:rPr>
          <w:i w:val="0"/>
          <w:iCs w:val="0"/>
        </w:rPr>
        <w:t>13</w:t>
      </w:r>
      <w:r w:rsidRPr="6A6122DE" w:rsidR="6A6122DE">
        <w:rPr>
          <w:i w:val="0"/>
          <w:iCs w:val="0"/>
        </w:rPr>
        <w:t>.</w:t>
      </w:r>
    </w:p>
    <w:p w:rsidR="6A6122DE" w:rsidP="6A6122DE" w:rsidRDefault="6A6122DE" w14:paraId="44386409" w14:textId="12811D1D">
      <w:pPr>
        <w:pStyle w:val="Normal"/>
        <w:jc w:val="center"/>
        <w:rPr>
          <w:i w:val="0"/>
          <w:iCs w:val="0"/>
        </w:rPr>
      </w:pPr>
    </w:p>
    <w:p w:rsidR="1F80EDA1" w:rsidP="1F80EDA1" w:rsidRDefault="1F80EDA1" w14:noSpellErr="1" w14:paraId="2F616319" w14:textId="7970D8E3">
      <w:pPr>
        <w:pStyle w:val="Normal"/>
        <w:ind w:firstLine="708"/>
        <w:rPr>
          <w:rFonts w:ascii="Arial" w:hAnsi="Arial" w:eastAsia="Arial" w:cs="Arial"/>
          <w:b w:val="1"/>
          <w:bCs w:val="1"/>
          <w:noProof w:val="0"/>
          <w:sz w:val="24"/>
          <w:szCs w:val="24"/>
          <w:lang w:val="pt-BR"/>
        </w:rPr>
      </w:pPr>
      <w:r w:rsidRPr="1F80EDA1" w:rsidR="1F80EDA1">
        <w:rPr>
          <w:rFonts w:ascii="Arial" w:hAnsi="Arial" w:eastAsia="Arial" w:cs="Arial"/>
          <w:b w:val="1"/>
          <w:bCs w:val="1"/>
          <w:noProof w:val="0"/>
          <w:sz w:val="24"/>
          <w:szCs w:val="24"/>
          <w:lang w:val="pt-BR"/>
        </w:rPr>
        <w:t>5.1.</w:t>
      </w:r>
      <w:r w:rsidRPr="1F80EDA1" w:rsidR="1F80EDA1">
        <w:rPr>
          <w:rFonts w:ascii="Arial" w:hAnsi="Arial" w:eastAsia="Arial" w:cs="Arial"/>
          <w:b w:val="1"/>
          <w:bCs w:val="1"/>
          <w:noProof w:val="0"/>
          <w:sz w:val="24"/>
          <w:szCs w:val="24"/>
          <w:lang w:val="pt-BR"/>
        </w:rPr>
        <w:t>14</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Req</w:t>
      </w:r>
      <w:r w:rsidRPr="1F80EDA1" w:rsidR="1F80EDA1">
        <w:rPr>
          <w:rFonts w:ascii="Arial" w:hAnsi="Arial" w:eastAsia="Arial" w:cs="Arial"/>
          <w:b w:val="1"/>
          <w:bCs w:val="1"/>
          <w:noProof w:val="0"/>
          <w:sz w:val="24"/>
          <w:szCs w:val="24"/>
          <w:lang w:val="pt-BR"/>
        </w:rPr>
        <w:t>.</w:t>
      </w:r>
      <w:r w:rsidRPr="1F80EDA1" w:rsidR="1F80EDA1">
        <w:rPr>
          <w:rFonts w:ascii="Arial" w:hAnsi="Arial" w:eastAsia="Arial" w:cs="Arial"/>
          <w:b w:val="1"/>
          <w:bCs w:val="1"/>
          <w:noProof w:val="0"/>
          <w:sz w:val="24"/>
          <w:szCs w:val="24"/>
          <w:lang w:val="pt-BR"/>
        </w:rPr>
        <w:t>14</w:t>
      </w:r>
      <w:r w:rsidRPr="1F80EDA1" w:rsidR="1F80EDA1">
        <w:rPr>
          <w:rFonts w:ascii="Arial" w:hAnsi="Arial" w:eastAsia="Arial" w:cs="Arial"/>
          <w:b w:val="1"/>
          <w:bCs w:val="1"/>
          <w:noProof w:val="0"/>
          <w:sz w:val="24"/>
          <w:szCs w:val="24"/>
          <w:lang w:val="pt-BR"/>
        </w:rPr>
        <w:t xml:space="preserve"> - </w:t>
      </w:r>
      <w:r w:rsidRPr="1F80EDA1" w:rsidR="1F80EDA1">
        <w:rPr>
          <w:rFonts w:ascii="Arial" w:hAnsi="Arial" w:eastAsia="Arial" w:cs="Arial"/>
          <w:b w:val="1"/>
          <w:bCs w:val="1"/>
          <w:noProof w:val="0"/>
          <w:sz w:val="24"/>
          <w:szCs w:val="24"/>
          <w:lang w:val="pt-BR"/>
        </w:rPr>
        <w:t>Editar</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Mesas</w:t>
      </w:r>
    </w:p>
    <w:tbl>
      <w:tblPr>
        <w:tblW w:w="0" w:type="auto"/>
        <w:tblInd w:w="769" w:type="dxa"/>
        <w:tblLook w:val="0000" w:firstRow="0" w:lastRow="0" w:firstColumn="0" w:lastColumn="0" w:noHBand="0" w:noVBand="0"/>
      </w:tblPr>
      <w:tblGrid>
        <w:gridCol w:w="1843"/>
        <w:gridCol w:w="8228"/>
      </w:tblGrid>
      <w:tr w:rsidR="6A6122DE" w:rsidTr="1F80EDA1" w14:paraId="3AA13C47">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2194466A">
            <w:pPr>
              <w:spacing w:before="60" w:after="60"/>
              <w:jc w:val="center"/>
            </w:pPr>
            <w:r w:rsidRPr="6A6122DE" w:rsidR="6A6122DE">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1F80EDA1" w:rsidRDefault="6A6122DE" w14:paraId="5186EC65" w14:noSpellErr="1" w14:textId="5BE9C864">
            <w:pPr>
              <w:pStyle w:val="Normal"/>
              <w:spacing w:line="300" w:lineRule="exact"/>
              <w:jc w:val="both"/>
            </w:pPr>
            <w:r w:rsidRPr="1F80EDA1" w:rsidR="1F80EDA1">
              <w:rPr>
                <w:rFonts w:ascii="Times New Roman" w:hAnsi="Times New Roman" w:eastAsia="Times New Roman" w:cs="Times New Roman"/>
                <w:noProof w:val="0"/>
                <w:sz w:val="24"/>
                <w:szCs w:val="24"/>
                <w:lang w:val="pt-BR"/>
              </w:rPr>
              <w:t xml:space="preserve">A lista </w:t>
            </w:r>
            <w:r w:rsidRPr="1F80EDA1" w:rsidR="1F80EDA1">
              <w:rPr>
                <w:rFonts w:ascii="Times New Roman" w:hAnsi="Times New Roman" w:eastAsia="Times New Roman" w:cs="Times New Roman"/>
                <w:noProof w:val="0"/>
                <w:sz w:val="24"/>
                <w:szCs w:val="24"/>
                <w:lang w:val="pt-BR"/>
              </w:rPr>
              <w:t>de itens pedidos por uma mesa pode ser editada.</w:t>
            </w:r>
          </w:p>
        </w:tc>
      </w:tr>
      <w:tr w:rsidR="6A6122DE" w:rsidTr="1F80EDA1" w14:paraId="7DFC7D2F">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643A9282">
            <w:pPr>
              <w:spacing w:before="60" w:after="60"/>
              <w:jc w:val="center"/>
              <w:rPr>
                <w:color w:val="000000" w:themeColor="text1" w:themeTint="FF" w:themeShade="FF"/>
              </w:rPr>
            </w:pPr>
            <w:r w:rsidRPr="6A6122DE" w:rsidR="6A6122DE">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1F80EDA1" w:rsidRDefault="6A6122DE" w14:paraId="43EA18AA" w14:noSpellErr="1" w14:textId="583B6E42">
            <w:pPr>
              <w:pStyle w:val="Normal"/>
              <w:spacing w:line="300" w:lineRule="exact"/>
            </w:pP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 xml:space="preserve">Somente o administrador pode </w:t>
            </w: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editar</w:t>
            </w: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 xml:space="preserve"> </w:t>
            </w: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os pedidos de uma mesa</w:t>
            </w: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w:t>
            </w:r>
            <w:r w:rsidRPr="1F80EDA1" w:rsidR="1F80EDA1">
              <w:rPr>
                <w:noProof w:val="0"/>
                <w:lang w:val="pt-BR"/>
              </w:rPr>
              <w:t xml:space="preserve"> </w:t>
            </w:r>
          </w:p>
        </w:tc>
      </w:tr>
      <w:tr w:rsidR="6A6122DE" w:rsidTr="1F80EDA1" w14:paraId="68A2772C">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0831E017">
            <w:pPr>
              <w:spacing w:before="60" w:after="60"/>
              <w:jc w:val="center"/>
              <w:rPr>
                <w:color w:val="000000" w:themeColor="text1" w:themeTint="FF" w:themeShade="FF"/>
              </w:rPr>
            </w:pPr>
            <w:r w:rsidRPr="6A6122DE" w:rsidR="6A6122DE">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2346BAEB" w14:textId="6FC0A16F">
            <w:pPr>
              <w:pStyle w:val="Comment"/>
              <w:jc w:val="both"/>
              <w:rPr>
                <w:i w:val="0"/>
                <w:iCs w:val="0"/>
              </w:rPr>
            </w:pPr>
            <w:r w:rsidRPr="6A6122DE" w:rsidR="6A6122DE">
              <w:rPr>
                <w:i w:val="0"/>
                <w:iCs w:val="0"/>
                <w:color w:val="000000" w:themeColor="text1" w:themeTint="FF" w:themeShade="FF"/>
              </w:rPr>
              <w:t>Alta</w:t>
            </w:r>
            <w:r w:rsidRPr="6A6122DE" w:rsidR="6A6122DE">
              <w:rPr>
                <w:i w:val="0"/>
                <w:iCs w:val="0"/>
                <w:color w:val="000000" w:themeColor="text1" w:themeTint="FF" w:themeShade="FF"/>
              </w:rPr>
              <w:t>.</w:t>
            </w:r>
          </w:p>
        </w:tc>
      </w:tr>
    </w:tbl>
    <w:p w:rsidR="6A6122DE" w:rsidP="1F80EDA1" w:rsidRDefault="6A6122DE" w14:paraId="3D46C2C9" w14:noSpellErr="1" w14:textId="16110FAE">
      <w:pPr>
        <w:pStyle w:val="Normal"/>
        <w:jc w:val="center"/>
        <w:rPr>
          <w:i w:val="0"/>
          <w:iCs w:val="0"/>
        </w:rPr>
      </w:pPr>
      <w:r w:rsidRPr="1F80EDA1" w:rsidR="1F80EDA1">
        <w:rPr>
          <w:b w:val="1"/>
          <w:bCs w:val="1"/>
          <w:i w:val="0"/>
          <w:iCs w:val="0"/>
        </w:rPr>
        <w:t xml:space="preserve">Tabela </w:t>
      </w:r>
      <w:r w:rsidRPr="1F80EDA1" w:rsidR="1F80EDA1">
        <w:rPr>
          <w:b w:val="1"/>
          <w:bCs w:val="1"/>
          <w:i w:val="0"/>
          <w:iCs w:val="0"/>
        </w:rPr>
        <w:t>14</w:t>
      </w:r>
      <w:r w:rsidRPr="1F80EDA1" w:rsidR="1F80EDA1">
        <w:rPr>
          <w:b w:val="1"/>
          <w:bCs w:val="1"/>
          <w:i w:val="0"/>
          <w:iCs w:val="0"/>
        </w:rPr>
        <w:t xml:space="preserve"> </w:t>
      </w:r>
      <w:r w:rsidRPr="1F80EDA1" w:rsidR="1F80EDA1">
        <w:rPr>
          <w:b w:val="1"/>
          <w:bCs w:val="1"/>
          <w:i w:val="0"/>
          <w:iCs w:val="0"/>
        </w:rPr>
        <w:t>-</w:t>
      </w:r>
      <w:r w:rsidRPr="1F80EDA1" w:rsidR="1F80EDA1">
        <w:rPr>
          <w:i w:val="0"/>
          <w:iCs w:val="0"/>
        </w:rPr>
        <w:t xml:space="preserve"> Requisito Req.</w:t>
      </w:r>
      <w:r w:rsidRPr="1F80EDA1" w:rsidR="1F80EDA1">
        <w:rPr>
          <w:i w:val="0"/>
          <w:iCs w:val="0"/>
        </w:rPr>
        <w:t>14</w:t>
      </w:r>
      <w:r w:rsidRPr="1F80EDA1" w:rsidR="1F80EDA1">
        <w:rPr>
          <w:i w:val="0"/>
          <w:iCs w:val="0"/>
        </w:rPr>
        <w:t>.</w:t>
      </w:r>
    </w:p>
    <w:p w:rsidR="6A6122DE" w:rsidP="6A6122DE" w:rsidRDefault="6A6122DE" w14:paraId="605B5682" w14:textId="036BCCCE">
      <w:pPr>
        <w:pStyle w:val="Normal"/>
        <w:jc w:val="center"/>
        <w:rPr>
          <w:i w:val="0"/>
          <w:iCs w:val="0"/>
        </w:rPr>
      </w:pPr>
    </w:p>
    <w:p w:rsidR="1F80EDA1" w:rsidP="1F80EDA1" w:rsidRDefault="1F80EDA1" w14:noSpellErr="1" w14:paraId="1E34AEA6" w14:textId="70062200">
      <w:pPr>
        <w:pStyle w:val="Normal"/>
        <w:ind w:firstLine="708"/>
        <w:rPr>
          <w:rFonts w:ascii="Arial" w:hAnsi="Arial" w:eastAsia="Arial" w:cs="Arial"/>
          <w:b w:val="1"/>
          <w:bCs w:val="1"/>
          <w:noProof w:val="0"/>
          <w:sz w:val="24"/>
          <w:szCs w:val="24"/>
          <w:lang w:val="pt-BR"/>
        </w:rPr>
      </w:pPr>
      <w:r w:rsidRPr="1F80EDA1" w:rsidR="1F80EDA1">
        <w:rPr>
          <w:rFonts w:ascii="Arial" w:hAnsi="Arial" w:eastAsia="Arial" w:cs="Arial"/>
          <w:b w:val="1"/>
          <w:bCs w:val="1"/>
          <w:noProof w:val="0"/>
          <w:sz w:val="24"/>
          <w:szCs w:val="24"/>
          <w:lang w:val="pt-BR"/>
        </w:rPr>
        <w:t>5.1.</w:t>
      </w:r>
      <w:r w:rsidRPr="1F80EDA1" w:rsidR="1F80EDA1">
        <w:rPr>
          <w:rFonts w:ascii="Arial" w:hAnsi="Arial" w:eastAsia="Arial" w:cs="Arial"/>
          <w:b w:val="1"/>
          <w:bCs w:val="1"/>
          <w:noProof w:val="0"/>
          <w:sz w:val="24"/>
          <w:szCs w:val="24"/>
          <w:lang w:val="pt-BR"/>
        </w:rPr>
        <w:t>15</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Req</w:t>
      </w:r>
      <w:r w:rsidRPr="1F80EDA1" w:rsidR="1F80EDA1">
        <w:rPr>
          <w:rFonts w:ascii="Arial" w:hAnsi="Arial" w:eastAsia="Arial" w:cs="Arial"/>
          <w:b w:val="1"/>
          <w:bCs w:val="1"/>
          <w:noProof w:val="0"/>
          <w:sz w:val="24"/>
          <w:szCs w:val="24"/>
          <w:lang w:val="pt-BR"/>
        </w:rPr>
        <w:t>.</w:t>
      </w:r>
      <w:r w:rsidRPr="1F80EDA1" w:rsidR="1F80EDA1">
        <w:rPr>
          <w:rFonts w:ascii="Arial" w:hAnsi="Arial" w:eastAsia="Arial" w:cs="Arial"/>
          <w:b w:val="1"/>
          <w:bCs w:val="1"/>
          <w:noProof w:val="0"/>
          <w:sz w:val="24"/>
          <w:szCs w:val="24"/>
          <w:lang w:val="pt-BR"/>
        </w:rPr>
        <w:t>15</w:t>
      </w:r>
      <w:r w:rsidRPr="1F80EDA1" w:rsidR="1F80EDA1">
        <w:rPr>
          <w:rFonts w:ascii="Arial" w:hAnsi="Arial" w:eastAsia="Arial" w:cs="Arial"/>
          <w:b w:val="1"/>
          <w:bCs w:val="1"/>
          <w:noProof w:val="0"/>
          <w:sz w:val="24"/>
          <w:szCs w:val="24"/>
          <w:lang w:val="pt-BR"/>
        </w:rPr>
        <w:t xml:space="preserve"> - </w:t>
      </w:r>
      <w:r w:rsidRPr="1F80EDA1" w:rsidR="1F80EDA1">
        <w:rPr>
          <w:rFonts w:ascii="Arial" w:hAnsi="Arial" w:eastAsia="Arial" w:cs="Arial"/>
          <w:b w:val="1"/>
          <w:bCs w:val="1"/>
          <w:noProof w:val="0"/>
          <w:sz w:val="24"/>
          <w:szCs w:val="24"/>
          <w:lang w:val="pt-BR"/>
        </w:rPr>
        <w:t>E</w:t>
      </w:r>
      <w:r w:rsidRPr="1F80EDA1" w:rsidR="1F80EDA1">
        <w:rPr>
          <w:rFonts w:ascii="Arial" w:hAnsi="Arial" w:eastAsia="Arial" w:cs="Arial"/>
          <w:b w:val="1"/>
          <w:bCs w:val="1"/>
          <w:noProof w:val="0"/>
          <w:sz w:val="24"/>
          <w:szCs w:val="24"/>
          <w:lang w:val="pt-BR"/>
        </w:rPr>
        <w:t>xclui</w:t>
      </w:r>
      <w:r w:rsidRPr="1F80EDA1" w:rsidR="1F80EDA1">
        <w:rPr>
          <w:rFonts w:ascii="Arial" w:hAnsi="Arial" w:eastAsia="Arial" w:cs="Arial"/>
          <w:b w:val="1"/>
          <w:bCs w:val="1"/>
          <w:noProof w:val="0"/>
          <w:sz w:val="24"/>
          <w:szCs w:val="24"/>
          <w:lang w:val="pt-BR"/>
        </w:rPr>
        <w:t>r</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Mesas</w:t>
      </w:r>
    </w:p>
    <w:tbl>
      <w:tblPr>
        <w:tblW w:w="0" w:type="auto"/>
        <w:tblInd w:w="769" w:type="dxa"/>
        <w:tblLook w:val="0000" w:firstRow="0" w:lastRow="0" w:firstColumn="0" w:lastColumn="0" w:noHBand="0" w:noVBand="0"/>
      </w:tblPr>
      <w:tblGrid>
        <w:gridCol w:w="1843"/>
        <w:gridCol w:w="8228"/>
      </w:tblGrid>
      <w:tr w:rsidR="6A6122DE" w:rsidTr="1F80EDA1" w14:paraId="465BA08A">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206055D5">
            <w:pPr>
              <w:spacing w:before="60" w:after="60"/>
              <w:jc w:val="center"/>
            </w:pPr>
            <w:r w:rsidRPr="6A6122DE" w:rsidR="6A6122DE">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1F80EDA1" w:rsidRDefault="6A6122DE" w14:paraId="1CAD2BBF" w14:noSpellErr="1" w14:textId="10371D06">
            <w:pPr>
              <w:pStyle w:val="Normal"/>
              <w:spacing w:line="300" w:lineRule="exact"/>
              <w:jc w:val="both"/>
            </w:pPr>
            <w:r w:rsidRPr="1F80EDA1" w:rsidR="1F80EDA1">
              <w:rPr>
                <w:rFonts w:ascii="Times New Roman" w:hAnsi="Times New Roman" w:eastAsia="Times New Roman" w:cs="Times New Roman"/>
                <w:noProof w:val="0"/>
                <w:sz w:val="24"/>
                <w:szCs w:val="24"/>
                <w:lang w:val="pt-BR"/>
              </w:rPr>
              <w:t xml:space="preserve">Atendentes podem requerer o fechamento de uma mesa, </w:t>
            </w:r>
            <w:r w:rsidRPr="1F80EDA1" w:rsidR="1F80EDA1">
              <w:rPr>
                <w:rFonts w:ascii="Times New Roman" w:hAnsi="Times New Roman" w:eastAsia="Times New Roman" w:cs="Times New Roman"/>
                <w:noProof w:val="0"/>
                <w:sz w:val="24"/>
                <w:szCs w:val="24"/>
                <w:lang w:val="pt-BR"/>
              </w:rPr>
              <w:t>para calcular sua conta.</w:t>
            </w:r>
          </w:p>
        </w:tc>
      </w:tr>
      <w:tr w:rsidR="6A6122DE" w:rsidTr="1F80EDA1" w14:paraId="5EDD94D8">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17432BCA">
            <w:pPr>
              <w:spacing w:before="60" w:after="60"/>
              <w:jc w:val="center"/>
              <w:rPr>
                <w:color w:val="000000" w:themeColor="text1" w:themeTint="FF" w:themeShade="FF"/>
              </w:rPr>
            </w:pPr>
            <w:r w:rsidRPr="6A6122DE" w:rsidR="6A6122DE">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1F80EDA1" w:rsidRDefault="6A6122DE" w14:paraId="690A05FF" w14:noSpellErr="1" w14:textId="3BF73A5E">
            <w:pPr>
              <w:pStyle w:val="Normal"/>
              <w:spacing w:line="300" w:lineRule="exact"/>
            </w:pP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 xml:space="preserve">Somente o administrador pode </w:t>
            </w: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efetivamente fechar a conta</w:t>
            </w:r>
          </w:p>
        </w:tc>
      </w:tr>
      <w:tr w:rsidR="6A6122DE" w:rsidTr="1F80EDA1" w14:paraId="5F58262B">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6A6122DE" w:rsidP="6A6122DE" w:rsidRDefault="6A6122DE" w14:noSpellErr="1" w14:paraId="5B80EDE6">
            <w:pPr>
              <w:spacing w:before="60" w:after="60"/>
              <w:jc w:val="center"/>
              <w:rPr>
                <w:color w:val="000000" w:themeColor="text1" w:themeTint="FF" w:themeShade="FF"/>
              </w:rPr>
            </w:pPr>
            <w:r w:rsidRPr="6A6122DE" w:rsidR="6A6122DE">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6A6122DE" w:rsidP="6A6122DE" w:rsidRDefault="6A6122DE" w14:noSpellErr="1" w14:paraId="0D6D247C" w14:textId="6FC0A16F">
            <w:pPr>
              <w:pStyle w:val="Comment"/>
              <w:jc w:val="both"/>
              <w:rPr>
                <w:i w:val="0"/>
                <w:iCs w:val="0"/>
              </w:rPr>
            </w:pPr>
            <w:r w:rsidRPr="6A6122DE" w:rsidR="6A6122DE">
              <w:rPr>
                <w:i w:val="0"/>
                <w:iCs w:val="0"/>
                <w:color w:val="000000" w:themeColor="text1" w:themeTint="FF" w:themeShade="FF"/>
              </w:rPr>
              <w:t>Alta</w:t>
            </w:r>
            <w:r w:rsidRPr="6A6122DE" w:rsidR="6A6122DE">
              <w:rPr>
                <w:i w:val="0"/>
                <w:iCs w:val="0"/>
                <w:color w:val="000000" w:themeColor="text1" w:themeTint="FF" w:themeShade="FF"/>
              </w:rPr>
              <w:t>.</w:t>
            </w:r>
          </w:p>
        </w:tc>
      </w:tr>
    </w:tbl>
    <w:p w:rsidR="6A6122DE" w:rsidP="1F80EDA1" w:rsidRDefault="6A6122DE" w14:paraId="4BAEA7AC" w14:noSpellErr="1" w14:textId="4508B37F">
      <w:pPr>
        <w:pStyle w:val="Normal"/>
        <w:jc w:val="center"/>
        <w:rPr>
          <w:i w:val="0"/>
          <w:iCs w:val="0"/>
        </w:rPr>
      </w:pPr>
      <w:r w:rsidRPr="1F80EDA1" w:rsidR="1F80EDA1">
        <w:rPr>
          <w:b w:val="1"/>
          <w:bCs w:val="1"/>
          <w:i w:val="0"/>
          <w:iCs w:val="0"/>
        </w:rPr>
        <w:t xml:space="preserve">Tabela </w:t>
      </w:r>
      <w:r w:rsidRPr="1F80EDA1" w:rsidR="1F80EDA1">
        <w:rPr>
          <w:b w:val="1"/>
          <w:bCs w:val="1"/>
          <w:i w:val="0"/>
          <w:iCs w:val="0"/>
        </w:rPr>
        <w:t>15</w:t>
      </w:r>
      <w:r w:rsidRPr="1F80EDA1" w:rsidR="1F80EDA1">
        <w:rPr>
          <w:b w:val="1"/>
          <w:bCs w:val="1"/>
          <w:i w:val="0"/>
          <w:iCs w:val="0"/>
        </w:rPr>
        <w:t xml:space="preserve"> </w:t>
      </w:r>
      <w:r w:rsidRPr="1F80EDA1" w:rsidR="1F80EDA1">
        <w:rPr>
          <w:b w:val="1"/>
          <w:bCs w:val="1"/>
          <w:i w:val="0"/>
          <w:iCs w:val="0"/>
        </w:rPr>
        <w:t>-</w:t>
      </w:r>
      <w:r w:rsidRPr="1F80EDA1" w:rsidR="1F80EDA1">
        <w:rPr>
          <w:i w:val="0"/>
          <w:iCs w:val="0"/>
        </w:rPr>
        <w:t xml:space="preserve"> Requisito Req.</w:t>
      </w:r>
      <w:r w:rsidRPr="1F80EDA1" w:rsidR="1F80EDA1">
        <w:rPr>
          <w:i w:val="0"/>
          <w:iCs w:val="0"/>
        </w:rPr>
        <w:t>15</w:t>
      </w:r>
      <w:r w:rsidRPr="1F80EDA1" w:rsidR="1F80EDA1">
        <w:rPr>
          <w:i w:val="0"/>
          <w:iCs w:val="0"/>
        </w:rPr>
        <w:t>.</w:t>
      </w:r>
    </w:p>
    <w:p w:rsidR="6A6122DE" w:rsidP="1F80EDA1" w:rsidRDefault="6A6122DE" w14:paraId="2BD46281" w14:textId="113A983B" w14:noSpellErr="1">
      <w:pPr>
        <w:pStyle w:val="Normal"/>
        <w:jc w:val="center"/>
        <w:rPr>
          <w:i w:val="0"/>
          <w:iCs w:val="0"/>
        </w:rPr>
      </w:pPr>
    </w:p>
    <w:p w:rsidR="1F80EDA1" w:rsidP="1F80EDA1" w:rsidRDefault="1F80EDA1" w14:noSpellErr="1" w14:paraId="03B13533" w14:textId="156870DE">
      <w:pPr>
        <w:pStyle w:val="Normal"/>
        <w:ind w:firstLine="708"/>
        <w:rPr>
          <w:rFonts w:ascii="Arial" w:hAnsi="Arial" w:eastAsia="Arial" w:cs="Arial"/>
          <w:b w:val="1"/>
          <w:bCs w:val="1"/>
          <w:noProof w:val="0"/>
          <w:sz w:val="24"/>
          <w:szCs w:val="24"/>
          <w:lang w:val="pt-BR"/>
        </w:rPr>
      </w:pPr>
      <w:r w:rsidRPr="1F80EDA1" w:rsidR="1F80EDA1">
        <w:rPr>
          <w:rFonts w:ascii="Arial" w:hAnsi="Arial" w:eastAsia="Arial" w:cs="Arial"/>
          <w:b w:val="1"/>
          <w:bCs w:val="1"/>
          <w:noProof w:val="0"/>
          <w:sz w:val="24"/>
          <w:szCs w:val="24"/>
          <w:lang w:val="pt-BR"/>
        </w:rPr>
        <w:t>5.1.</w:t>
      </w:r>
      <w:r w:rsidRPr="1F80EDA1" w:rsidR="1F80EDA1">
        <w:rPr>
          <w:rFonts w:ascii="Arial" w:hAnsi="Arial" w:eastAsia="Arial" w:cs="Arial"/>
          <w:b w:val="1"/>
          <w:bCs w:val="1"/>
          <w:noProof w:val="0"/>
          <w:sz w:val="24"/>
          <w:szCs w:val="24"/>
          <w:lang w:val="pt-BR"/>
        </w:rPr>
        <w:t>1</w:t>
      </w:r>
      <w:r w:rsidRPr="1F80EDA1" w:rsidR="1F80EDA1">
        <w:rPr>
          <w:rFonts w:ascii="Arial" w:hAnsi="Arial" w:eastAsia="Arial" w:cs="Arial"/>
          <w:b w:val="1"/>
          <w:bCs w:val="1"/>
          <w:noProof w:val="0"/>
          <w:sz w:val="24"/>
          <w:szCs w:val="24"/>
          <w:lang w:val="pt-BR"/>
        </w:rPr>
        <w:t>6</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Req.</w:t>
      </w:r>
      <w:r w:rsidRPr="1F80EDA1" w:rsidR="1F80EDA1">
        <w:rPr>
          <w:rFonts w:ascii="Arial" w:hAnsi="Arial" w:eastAsia="Arial" w:cs="Arial"/>
          <w:b w:val="1"/>
          <w:bCs w:val="1"/>
          <w:noProof w:val="0"/>
          <w:sz w:val="24"/>
          <w:szCs w:val="24"/>
          <w:lang w:val="pt-BR"/>
        </w:rPr>
        <w:t>16</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 xml:space="preserve">Cadastrar </w:t>
      </w:r>
      <w:r w:rsidRPr="1F80EDA1" w:rsidR="1F80EDA1">
        <w:rPr>
          <w:rFonts w:ascii="Arial" w:hAnsi="Arial" w:eastAsia="Arial" w:cs="Arial"/>
          <w:b w:val="1"/>
          <w:bCs w:val="1"/>
          <w:noProof w:val="0"/>
          <w:sz w:val="24"/>
          <w:szCs w:val="24"/>
          <w:lang w:val="pt-BR"/>
        </w:rPr>
        <w:t>Financeiro</w:t>
      </w:r>
    </w:p>
    <w:tbl>
      <w:tblPr>
        <w:tblW w:w="0" w:type="auto"/>
        <w:tblInd w:w="769" w:type="dxa"/>
        <w:tblLook w:val="0000" w:firstRow="0" w:lastRow="0" w:firstColumn="0" w:lastColumn="0" w:noHBand="0" w:noVBand="0"/>
      </w:tblPr>
      <w:tblGrid>
        <w:gridCol w:w="1843"/>
        <w:gridCol w:w="8228"/>
      </w:tblGrid>
      <w:tr w:rsidR="1F80EDA1" w:rsidTr="1F80EDA1" w14:paraId="557E5A26">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100D5D7A">
            <w:pPr>
              <w:spacing w:before="60" w:after="60"/>
              <w:jc w:val="center"/>
            </w:pPr>
            <w:r w:rsidRPr="1F80EDA1" w:rsidR="1F80EDA1">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2A6439DA" w14:textId="52081F31">
            <w:pPr>
              <w:pStyle w:val="Normal"/>
              <w:spacing w:line="300" w:lineRule="exact"/>
              <w:jc w:val="both"/>
            </w:pPr>
            <w:r w:rsidRPr="1F80EDA1" w:rsidR="1F80EDA1">
              <w:rPr>
                <w:rFonts w:ascii="Times New Roman" w:hAnsi="Times New Roman" w:eastAsia="Times New Roman" w:cs="Times New Roman"/>
                <w:noProof w:val="0"/>
                <w:sz w:val="24"/>
                <w:szCs w:val="24"/>
                <w:lang w:val="pt-BR"/>
              </w:rPr>
              <w:t xml:space="preserve">Toda conta </w:t>
            </w:r>
            <w:r w:rsidRPr="1F80EDA1" w:rsidR="1F80EDA1">
              <w:rPr>
                <w:rFonts w:ascii="Times New Roman" w:hAnsi="Times New Roman" w:eastAsia="Times New Roman" w:cs="Times New Roman"/>
                <w:noProof w:val="0"/>
                <w:sz w:val="24"/>
                <w:szCs w:val="24"/>
                <w:lang w:val="pt-BR"/>
              </w:rPr>
              <w:t>fechada de uma mesa vai para a tabela Financeiro, que serve como histórico de operações do restaurante.</w:t>
            </w:r>
          </w:p>
        </w:tc>
      </w:tr>
      <w:tr w:rsidR="1F80EDA1" w:rsidTr="1F80EDA1" w14:paraId="1D274DBC">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4BB02134">
            <w:pPr>
              <w:spacing w:before="60" w:after="60"/>
              <w:jc w:val="center"/>
              <w:rPr>
                <w:color w:val="000000" w:themeColor="text1" w:themeTint="FF" w:themeShade="FF"/>
              </w:rPr>
            </w:pPr>
            <w:r w:rsidRPr="1F80EDA1" w:rsidR="1F80EDA1">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588C3623" w14:textId="4955E15D">
            <w:pPr>
              <w:pStyle w:val="Normal"/>
              <w:spacing w:line="300" w:lineRule="exact"/>
            </w:pP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 xml:space="preserve">Somente o administrador </w:t>
            </w: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tem acesso ao Financeiro.</w:t>
            </w:r>
          </w:p>
        </w:tc>
      </w:tr>
      <w:tr w:rsidR="1F80EDA1" w:rsidTr="1F80EDA1" w14:paraId="4007F6E4">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424C9307">
            <w:pPr>
              <w:spacing w:before="60" w:after="60"/>
              <w:jc w:val="center"/>
              <w:rPr>
                <w:color w:val="000000" w:themeColor="text1" w:themeTint="FF" w:themeShade="FF"/>
              </w:rPr>
            </w:pPr>
            <w:r w:rsidRPr="1F80EDA1" w:rsidR="1F80EDA1">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7BD50189" w14:textId="6FC0A16F">
            <w:pPr>
              <w:pStyle w:val="Comment"/>
              <w:jc w:val="both"/>
              <w:rPr>
                <w:i w:val="0"/>
                <w:iCs w:val="0"/>
              </w:rPr>
            </w:pPr>
            <w:r w:rsidRPr="1F80EDA1" w:rsidR="1F80EDA1">
              <w:rPr>
                <w:i w:val="0"/>
                <w:iCs w:val="0"/>
                <w:color w:val="000000" w:themeColor="text1" w:themeTint="FF" w:themeShade="FF"/>
              </w:rPr>
              <w:t>Alta</w:t>
            </w:r>
            <w:r w:rsidRPr="1F80EDA1" w:rsidR="1F80EDA1">
              <w:rPr>
                <w:i w:val="0"/>
                <w:iCs w:val="0"/>
                <w:color w:val="000000" w:themeColor="text1" w:themeTint="FF" w:themeShade="FF"/>
              </w:rPr>
              <w:t>.</w:t>
            </w:r>
          </w:p>
        </w:tc>
      </w:tr>
    </w:tbl>
    <w:p w:rsidR="1F80EDA1" w:rsidP="1F80EDA1" w:rsidRDefault="1F80EDA1" w14:noSpellErr="1" w14:paraId="3A1BC552" w14:textId="1721B9AA">
      <w:pPr>
        <w:pStyle w:val="Normal"/>
        <w:jc w:val="center"/>
        <w:rPr>
          <w:i w:val="0"/>
          <w:iCs w:val="0"/>
        </w:rPr>
      </w:pPr>
      <w:r w:rsidRPr="1F80EDA1" w:rsidR="1F80EDA1">
        <w:rPr>
          <w:b w:val="1"/>
          <w:bCs w:val="1"/>
          <w:i w:val="0"/>
          <w:iCs w:val="0"/>
        </w:rPr>
        <w:t xml:space="preserve">Tabela </w:t>
      </w:r>
      <w:r w:rsidRPr="1F80EDA1" w:rsidR="1F80EDA1">
        <w:rPr>
          <w:b w:val="1"/>
          <w:bCs w:val="1"/>
          <w:i w:val="0"/>
          <w:iCs w:val="0"/>
        </w:rPr>
        <w:t>1</w:t>
      </w:r>
      <w:r w:rsidRPr="1F80EDA1" w:rsidR="1F80EDA1">
        <w:rPr>
          <w:b w:val="1"/>
          <w:bCs w:val="1"/>
          <w:i w:val="0"/>
          <w:iCs w:val="0"/>
        </w:rPr>
        <w:t>6</w:t>
      </w:r>
      <w:r w:rsidRPr="1F80EDA1" w:rsidR="1F80EDA1">
        <w:rPr>
          <w:b w:val="1"/>
          <w:bCs w:val="1"/>
          <w:i w:val="0"/>
          <w:iCs w:val="0"/>
        </w:rPr>
        <w:t xml:space="preserve"> </w:t>
      </w:r>
      <w:r w:rsidRPr="1F80EDA1" w:rsidR="1F80EDA1">
        <w:rPr>
          <w:b w:val="1"/>
          <w:bCs w:val="1"/>
          <w:i w:val="0"/>
          <w:iCs w:val="0"/>
        </w:rPr>
        <w:t>-</w:t>
      </w:r>
      <w:r w:rsidRPr="1F80EDA1" w:rsidR="1F80EDA1">
        <w:rPr>
          <w:i w:val="0"/>
          <w:iCs w:val="0"/>
        </w:rPr>
        <w:t xml:space="preserve"> Requisito Req.</w:t>
      </w:r>
      <w:r w:rsidRPr="1F80EDA1" w:rsidR="1F80EDA1">
        <w:rPr>
          <w:i w:val="0"/>
          <w:iCs w:val="0"/>
        </w:rPr>
        <w:t>1</w:t>
      </w:r>
      <w:r w:rsidRPr="1F80EDA1" w:rsidR="1F80EDA1">
        <w:rPr>
          <w:i w:val="0"/>
          <w:iCs w:val="0"/>
        </w:rPr>
        <w:t>6</w:t>
      </w:r>
      <w:r w:rsidRPr="1F80EDA1" w:rsidR="1F80EDA1">
        <w:rPr>
          <w:i w:val="0"/>
          <w:iCs w:val="0"/>
        </w:rPr>
        <w:t>.</w:t>
      </w:r>
    </w:p>
    <w:p w:rsidR="1F80EDA1" w:rsidP="1F80EDA1" w:rsidRDefault="1F80EDA1" w14:paraId="3EB97AC8" w14:textId="703D066D">
      <w:pPr>
        <w:pStyle w:val="Normal"/>
        <w:jc w:val="center"/>
        <w:rPr>
          <w:i w:val="0"/>
          <w:iCs w:val="0"/>
        </w:rPr>
      </w:pPr>
    </w:p>
    <w:p w:rsidR="1F80EDA1" w:rsidP="1F80EDA1" w:rsidRDefault="1F80EDA1" w14:noSpellErr="1" w14:paraId="0FECB132" w14:textId="72688047">
      <w:pPr>
        <w:pStyle w:val="Normal"/>
        <w:ind w:firstLine="708"/>
        <w:rPr>
          <w:rFonts w:ascii="Arial" w:hAnsi="Arial" w:eastAsia="Arial" w:cs="Arial"/>
          <w:b w:val="1"/>
          <w:bCs w:val="1"/>
          <w:noProof w:val="0"/>
          <w:sz w:val="24"/>
          <w:szCs w:val="24"/>
          <w:lang w:val="pt-BR"/>
        </w:rPr>
      </w:pPr>
      <w:r w:rsidRPr="1F80EDA1" w:rsidR="1F80EDA1">
        <w:rPr>
          <w:rFonts w:ascii="Arial" w:hAnsi="Arial" w:eastAsia="Arial" w:cs="Arial"/>
          <w:b w:val="1"/>
          <w:bCs w:val="1"/>
          <w:noProof w:val="0"/>
          <w:sz w:val="24"/>
          <w:szCs w:val="24"/>
          <w:lang w:val="pt-BR"/>
        </w:rPr>
        <w:t>5.1.</w:t>
      </w:r>
      <w:r w:rsidRPr="1F80EDA1" w:rsidR="1F80EDA1">
        <w:rPr>
          <w:rFonts w:ascii="Arial" w:hAnsi="Arial" w:eastAsia="Arial" w:cs="Arial"/>
          <w:b w:val="1"/>
          <w:bCs w:val="1"/>
          <w:noProof w:val="0"/>
          <w:sz w:val="24"/>
          <w:szCs w:val="24"/>
          <w:lang w:val="pt-BR"/>
        </w:rPr>
        <w:t>1</w:t>
      </w:r>
      <w:r w:rsidRPr="1F80EDA1" w:rsidR="1F80EDA1">
        <w:rPr>
          <w:rFonts w:ascii="Arial" w:hAnsi="Arial" w:eastAsia="Arial" w:cs="Arial"/>
          <w:b w:val="1"/>
          <w:bCs w:val="1"/>
          <w:noProof w:val="0"/>
          <w:sz w:val="24"/>
          <w:szCs w:val="24"/>
          <w:lang w:val="pt-BR"/>
        </w:rPr>
        <w:t>7</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Req.</w:t>
      </w:r>
      <w:r w:rsidRPr="1F80EDA1" w:rsidR="1F80EDA1">
        <w:rPr>
          <w:rFonts w:ascii="Arial" w:hAnsi="Arial" w:eastAsia="Arial" w:cs="Arial"/>
          <w:b w:val="1"/>
          <w:bCs w:val="1"/>
          <w:noProof w:val="0"/>
          <w:sz w:val="24"/>
          <w:szCs w:val="24"/>
          <w:lang w:val="pt-BR"/>
        </w:rPr>
        <w:t>1</w:t>
      </w:r>
      <w:r w:rsidRPr="1F80EDA1" w:rsidR="1F80EDA1">
        <w:rPr>
          <w:rFonts w:ascii="Arial" w:hAnsi="Arial" w:eastAsia="Arial" w:cs="Arial"/>
          <w:b w:val="1"/>
          <w:bCs w:val="1"/>
          <w:noProof w:val="0"/>
          <w:sz w:val="24"/>
          <w:szCs w:val="24"/>
          <w:lang w:val="pt-BR"/>
        </w:rPr>
        <w:t>7</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 xml:space="preserve">Editar </w:t>
      </w:r>
      <w:r w:rsidRPr="1F80EDA1" w:rsidR="1F80EDA1">
        <w:rPr>
          <w:rFonts w:ascii="Arial" w:hAnsi="Arial" w:eastAsia="Arial" w:cs="Arial"/>
          <w:b w:val="1"/>
          <w:bCs w:val="1"/>
          <w:noProof w:val="0"/>
          <w:sz w:val="24"/>
          <w:szCs w:val="24"/>
          <w:lang w:val="pt-BR"/>
        </w:rPr>
        <w:t>Financeiro</w:t>
      </w:r>
    </w:p>
    <w:tbl>
      <w:tblPr>
        <w:tblW w:w="0" w:type="auto"/>
        <w:tblInd w:w="769" w:type="dxa"/>
        <w:tblLook w:val="0000" w:firstRow="0" w:lastRow="0" w:firstColumn="0" w:lastColumn="0" w:noHBand="0" w:noVBand="0"/>
      </w:tblPr>
      <w:tblGrid>
        <w:gridCol w:w="1843"/>
        <w:gridCol w:w="8228"/>
      </w:tblGrid>
      <w:tr w:rsidR="1F80EDA1" w:rsidTr="1F80EDA1" w14:paraId="06DFD588">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7CB1BCDE">
            <w:pPr>
              <w:spacing w:before="60" w:after="60"/>
              <w:jc w:val="center"/>
            </w:pPr>
            <w:r w:rsidRPr="1F80EDA1" w:rsidR="1F80EDA1">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29D7ED88" w14:textId="4ABF8768">
            <w:pPr>
              <w:pStyle w:val="Normal"/>
              <w:spacing w:line="300" w:lineRule="exact"/>
              <w:jc w:val="both"/>
            </w:pPr>
            <w:r w:rsidRPr="1F80EDA1" w:rsidR="1F80EDA1">
              <w:rPr>
                <w:rFonts w:ascii="Times New Roman" w:hAnsi="Times New Roman" w:eastAsia="Times New Roman" w:cs="Times New Roman"/>
                <w:noProof w:val="0"/>
                <w:sz w:val="24"/>
                <w:szCs w:val="24"/>
                <w:lang w:val="pt-BR"/>
              </w:rPr>
              <w:t>As instâncias da tabela financeiro podem ser alteradas.</w:t>
            </w:r>
          </w:p>
        </w:tc>
      </w:tr>
      <w:tr w:rsidR="1F80EDA1" w:rsidTr="1F80EDA1" w14:paraId="3596CBB8">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36B29BF0">
            <w:pPr>
              <w:spacing w:before="60" w:after="60"/>
              <w:jc w:val="center"/>
              <w:rPr>
                <w:color w:val="000000" w:themeColor="text1" w:themeTint="FF" w:themeShade="FF"/>
              </w:rPr>
            </w:pPr>
            <w:r w:rsidRPr="1F80EDA1" w:rsidR="1F80EDA1">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5BB9EDBA" w14:textId="16E7311D">
            <w:pPr>
              <w:pStyle w:val="Normal"/>
              <w:spacing w:line="300" w:lineRule="exact"/>
            </w:pP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 xml:space="preserve">Somente o administrador </w:t>
            </w: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tem acesso ao Financeiro.</w:t>
            </w:r>
          </w:p>
        </w:tc>
      </w:tr>
      <w:tr w:rsidR="1F80EDA1" w:rsidTr="1F80EDA1" w14:paraId="6B8233B6">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5DF36DCB">
            <w:pPr>
              <w:spacing w:before="60" w:after="60"/>
              <w:jc w:val="center"/>
              <w:rPr>
                <w:color w:val="000000" w:themeColor="text1" w:themeTint="FF" w:themeShade="FF"/>
              </w:rPr>
            </w:pPr>
            <w:r w:rsidRPr="1F80EDA1" w:rsidR="1F80EDA1">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2FC06220" w14:textId="6FC0A16F">
            <w:pPr>
              <w:pStyle w:val="Comment"/>
              <w:jc w:val="both"/>
              <w:rPr>
                <w:i w:val="0"/>
                <w:iCs w:val="0"/>
              </w:rPr>
            </w:pPr>
            <w:r w:rsidRPr="1F80EDA1" w:rsidR="1F80EDA1">
              <w:rPr>
                <w:i w:val="0"/>
                <w:iCs w:val="0"/>
                <w:color w:val="000000" w:themeColor="text1" w:themeTint="FF" w:themeShade="FF"/>
              </w:rPr>
              <w:t>Alta</w:t>
            </w:r>
            <w:r w:rsidRPr="1F80EDA1" w:rsidR="1F80EDA1">
              <w:rPr>
                <w:i w:val="0"/>
                <w:iCs w:val="0"/>
                <w:color w:val="000000" w:themeColor="text1" w:themeTint="FF" w:themeShade="FF"/>
              </w:rPr>
              <w:t>.</w:t>
            </w:r>
          </w:p>
        </w:tc>
      </w:tr>
    </w:tbl>
    <w:p w:rsidR="1F80EDA1" w:rsidP="1F80EDA1" w:rsidRDefault="1F80EDA1" w14:noSpellErr="1" w14:paraId="050A925D" w14:textId="7CE87256">
      <w:pPr>
        <w:pStyle w:val="Normal"/>
        <w:jc w:val="center"/>
        <w:rPr>
          <w:i w:val="0"/>
          <w:iCs w:val="0"/>
        </w:rPr>
      </w:pPr>
      <w:r w:rsidRPr="1F80EDA1" w:rsidR="1F80EDA1">
        <w:rPr>
          <w:b w:val="1"/>
          <w:bCs w:val="1"/>
          <w:i w:val="0"/>
          <w:iCs w:val="0"/>
        </w:rPr>
        <w:t xml:space="preserve">Tabela </w:t>
      </w:r>
      <w:r w:rsidRPr="1F80EDA1" w:rsidR="1F80EDA1">
        <w:rPr>
          <w:b w:val="1"/>
          <w:bCs w:val="1"/>
          <w:i w:val="0"/>
          <w:iCs w:val="0"/>
        </w:rPr>
        <w:t>1</w:t>
      </w:r>
      <w:r w:rsidRPr="1F80EDA1" w:rsidR="1F80EDA1">
        <w:rPr>
          <w:b w:val="1"/>
          <w:bCs w:val="1"/>
          <w:i w:val="0"/>
          <w:iCs w:val="0"/>
        </w:rPr>
        <w:t>7</w:t>
      </w:r>
      <w:r w:rsidRPr="1F80EDA1" w:rsidR="1F80EDA1">
        <w:rPr>
          <w:b w:val="1"/>
          <w:bCs w:val="1"/>
          <w:i w:val="0"/>
          <w:iCs w:val="0"/>
        </w:rPr>
        <w:t xml:space="preserve"> </w:t>
      </w:r>
      <w:r w:rsidRPr="1F80EDA1" w:rsidR="1F80EDA1">
        <w:rPr>
          <w:b w:val="1"/>
          <w:bCs w:val="1"/>
          <w:i w:val="0"/>
          <w:iCs w:val="0"/>
        </w:rPr>
        <w:t>-</w:t>
      </w:r>
      <w:r w:rsidRPr="1F80EDA1" w:rsidR="1F80EDA1">
        <w:rPr>
          <w:i w:val="0"/>
          <w:iCs w:val="0"/>
        </w:rPr>
        <w:t xml:space="preserve"> Requisito Req.</w:t>
      </w:r>
      <w:r w:rsidRPr="1F80EDA1" w:rsidR="1F80EDA1">
        <w:rPr>
          <w:i w:val="0"/>
          <w:iCs w:val="0"/>
        </w:rPr>
        <w:t>1</w:t>
      </w:r>
      <w:r w:rsidRPr="1F80EDA1" w:rsidR="1F80EDA1">
        <w:rPr>
          <w:i w:val="0"/>
          <w:iCs w:val="0"/>
        </w:rPr>
        <w:t>7</w:t>
      </w:r>
      <w:r w:rsidRPr="1F80EDA1" w:rsidR="1F80EDA1">
        <w:rPr>
          <w:i w:val="0"/>
          <w:iCs w:val="0"/>
        </w:rPr>
        <w:t>.</w:t>
      </w:r>
    </w:p>
    <w:p w:rsidR="1F80EDA1" w:rsidP="1F80EDA1" w:rsidRDefault="1F80EDA1" w14:paraId="4F0225C5" w14:textId="7B445838">
      <w:pPr>
        <w:pStyle w:val="Normal"/>
        <w:jc w:val="center"/>
        <w:rPr>
          <w:i w:val="0"/>
          <w:iCs w:val="0"/>
        </w:rPr>
      </w:pPr>
    </w:p>
    <w:p w:rsidR="1F80EDA1" w:rsidP="1F80EDA1" w:rsidRDefault="1F80EDA1" w14:noSpellErr="1" w14:paraId="39F4EADB" w14:textId="5E0DD3D0">
      <w:pPr>
        <w:pStyle w:val="Normal"/>
        <w:ind w:firstLine="708"/>
        <w:rPr>
          <w:rFonts w:ascii="Arial" w:hAnsi="Arial" w:eastAsia="Arial" w:cs="Arial"/>
          <w:b w:val="1"/>
          <w:bCs w:val="1"/>
          <w:noProof w:val="0"/>
          <w:sz w:val="24"/>
          <w:szCs w:val="24"/>
          <w:lang w:val="pt-BR"/>
        </w:rPr>
      </w:pPr>
      <w:r w:rsidRPr="1F80EDA1" w:rsidR="1F80EDA1">
        <w:rPr>
          <w:rFonts w:ascii="Arial" w:hAnsi="Arial" w:eastAsia="Arial" w:cs="Arial"/>
          <w:b w:val="1"/>
          <w:bCs w:val="1"/>
          <w:noProof w:val="0"/>
          <w:sz w:val="24"/>
          <w:szCs w:val="24"/>
          <w:lang w:val="pt-BR"/>
        </w:rPr>
        <w:t>5.1.</w:t>
      </w:r>
      <w:r w:rsidRPr="1F80EDA1" w:rsidR="1F80EDA1">
        <w:rPr>
          <w:rFonts w:ascii="Arial" w:hAnsi="Arial" w:eastAsia="Arial" w:cs="Arial"/>
          <w:b w:val="1"/>
          <w:bCs w:val="1"/>
          <w:noProof w:val="0"/>
          <w:sz w:val="24"/>
          <w:szCs w:val="24"/>
          <w:lang w:val="pt-BR"/>
        </w:rPr>
        <w:t>1</w:t>
      </w:r>
      <w:r w:rsidRPr="1F80EDA1" w:rsidR="1F80EDA1">
        <w:rPr>
          <w:rFonts w:ascii="Arial" w:hAnsi="Arial" w:eastAsia="Arial" w:cs="Arial"/>
          <w:b w:val="1"/>
          <w:bCs w:val="1"/>
          <w:noProof w:val="0"/>
          <w:sz w:val="24"/>
          <w:szCs w:val="24"/>
          <w:lang w:val="pt-BR"/>
        </w:rPr>
        <w:t>8</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Req</w:t>
      </w:r>
      <w:r w:rsidRPr="1F80EDA1" w:rsidR="1F80EDA1">
        <w:rPr>
          <w:rFonts w:ascii="Arial" w:hAnsi="Arial" w:eastAsia="Arial" w:cs="Arial"/>
          <w:b w:val="1"/>
          <w:bCs w:val="1"/>
          <w:noProof w:val="0"/>
          <w:sz w:val="24"/>
          <w:szCs w:val="24"/>
          <w:lang w:val="pt-BR"/>
        </w:rPr>
        <w:t>.</w:t>
      </w:r>
      <w:r w:rsidRPr="1F80EDA1" w:rsidR="1F80EDA1">
        <w:rPr>
          <w:rFonts w:ascii="Arial" w:hAnsi="Arial" w:eastAsia="Arial" w:cs="Arial"/>
          <w:b w:val="1"/>
          <w:bCs w:val="1"/>
          <w:noProof w:val="0"/>
          <w:sz w:val="24"/>
          <w:szCs w:val="24"/>
          <w:lang w:val="pt-BR"/>
        </w:rPr>
        <w:t>1</w:t>
      </w:r>
      <w:r w:rsidRPr="1F80EDA1" w:rsidR="1F80EDA1">
        <w:rPr>
          <w:rFonts w:ascii="Arial" w:hAnsi="Arial" w:eastAsia="Arial" w:cs="Arial"/>
          <w:b w:val="1"/>
          <w:bCs w:val="1"/>
          <w:noProof w:val="0"/>
          <w:sz w:val="24"/>
          <w:szCs w:val="24"/>
          <w:lang w:val="pt-BR"/>
        </w:rPr>
        <w:t>8</w:t>
      </w:r>
      <w:r w:rsidRPr="1F80EDA1" w:rsidR="1F80EDA1">
        <w:rPr>
          <w:rFonts w:ascii="Arial" w:hAnsi="Arial" w:eastAsia="Arial" w:cs="Arial"/>
          <w:b w:val="1"/>
          <w:bCs w:val="1"/>
          <w:noProof w:val="0"/>
          <w:sz w:val="24"/>
          <w:szCs w:val="24"/>
          <w:lang w:val="pt-BR"/>
        </w:rPr>
        <w:t xml:space="preserve"> - </w:t>
      </w:r>
      <w:r w:rsidRPr="1F80EDA1" w:rsidR="1F80EDA1">
        <w:rPr>
          <w:rFonts w:ascii="Arial" w:hAnsi="Arial" w:eastAsia="Arial" w:cs="Arial"/>
          <w:b w:val="1"/>
          <w:bCs w:val="1"/>
          <w:noProof w:val="0"/>
          <w:sz w:val="24"/>
          <w:szCs w:val="24"/>
          <w:lang w:val="pt-BR"/>
        </w:rPr>
        <w:t>E</w:t>
      </w:r>
      <w:r w:rsidRPr="1F80EDA1" w:rsidR="1F80EDA1">
        <w:rPr>
          <w:rFonts w:ascii="Arial" w:hAnsi="Arial" w:eastAsia="Arial" w:cs="Arial"/>
          <w:b w:val="1"/>
          <w:bCs w:val="1"/>
          <w:noProof w:val="0"/>
          <w:sz w:val="24"/>
          <w:szCs w:val="24"/>
          <w:lang w:val="pt-BR"/>
        </w:rPr>
        <w:t>xcluir</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Financeiro</w:t>
      </w:r>
    </w:p>
    <w:tbl>
      <w:tblPr>
        <w:tblW w:w="0" w:type="auto"/>
        <w:tblInd w:w="769" w:type="dxa"/>
        <w:tblLook w:val="0000" w:firstRow="0" w:lastRow="0" w:firstColumn="0" w:lastColumn="0" w:noHBand="0" w:noVBand="0"/>
      </w:tblPr>
      <w:tblGrid>
        <w:gridCol w:w="1843"/>
        <w:gridCol w:w="8228"/>
      </w:tblGrid>
      <w:tr w:rsidR="1F80EDA1" w:rsidTr="1F80EDA1" w14:paraId="423060C8">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14A6F353">
            <w:pPr>
              <w:spacing w:before="60" w:after="60"/>
              <w:jc w:val="center"/>
            </w:pPr>
            <w:r w:rsidRPr="1F80EDA1" w:rsidR="1F80EDA1">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32F8162C" w14:textId="575693BE">
            <w:pPr>
              <w:pStyle w:val="Normal"/>
              <w:spacing w:line="300" w:lineRule="exact"/>
              <w:jc w:val="both"/>
            </w:pPr>
            <w:r w:rsidRPr="1F80EDA1" w:rsidR="1F80EDA1">
              <w:rPr>
                <w:rFonts w:ascii="Times New Roman" w:hAnsi="Times New Roman" w:eastAsia="Times New Roman" w:cs="Times New Roman"/>
                <w:noProof w:val="0"/>
                <w:sz w:val="24"/>
                <w:szCs w:val="24"/>
                <w:lang w:val="pt-BR"/>
              </w:rPr>
              <w:t xml:space="preserve">As instâncias da tabela financeiro podem ser </w:t>
            </w:r>
            <w:r w:rsidRPr="1F80EDA1" w:rsidR="1F80EDA1">
              <w:rPr>
                <w:rFonts w:ascii="Times New Roman" w:hAnsi="Times New Roman" w:eastAsia="Times New Roman" w:cs="Times New Roman"/>
                <w:noProof w:val="0"/>
                <w:sz w:val="24"/>
                <w:szCs w:val="24"/>
                <w:lang w:val="pt-BR"/>
              </w:rPr>
              <w:t>removidas</w:t>
            </w:r>
            <w:r w:rsidRPr="1F80EDA1" w:rsidR="1F80EDA1">
              <w:rPr>
                <w:rFonts w:ascii="Times New Roman" w:hAnsi="Times New Roman" w:eastAsia="Times New Roman" w:cs="Times New Roman"/>
                <w:noProof w:val="0"/>
                <w:sz w:val="24"/>
                <w:szCs w:val="24"/>
                <w:lang w:val="pt-BR"/>
              </w:rPr>
              <w:t>.</w:t>
            </w:r>
          </w:p>
        </w:tc>
      </w:tr>
      <w:tr w:rsidR="1F80EDA1" w:rsidTr="1F80EDA1" w14:paraId="52E2B7E6">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5D3B3CDA">
            <w:pPr>
              <w:spacing w:before="60" w:after="60"/>
              <w:jc w:val="center"/>
              <w:rPr>
                <w:color w:val="000000" w:themeColor="text1" w:themeTint="FF" w:themeShade="FF"/>
              </w:rPr>
            </w:pPr>
            <w:r w:rsidRPr="1F80EDA1" w:rsidR="1F80EDA1">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67FA5848" w14:textId="602183AE">
            <w:pPr>
              <w:pStyle w:val="Normal"/>
              <w:spacing w:line="300" w:lineRule="exact"/>
            </w:pP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 xml:space="preserve">Somente o administrador </w:t>
            </w: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tem acesso ao Financeiro.</w:t>
            </w:r>
          </w:p>
        </w:tc>
      </w:tr>
      <w:tr w:rsidR="1F80EDA1" w:rsidTr="1F80EDA1" w14:paraId="726374DA">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4036E4B0">
            <w:pPr>
              <w:spacing w:before="60" w:after="60"/>
              <w:jc w:val="center"/>
              <w:rPr>
                <w:color w:val="000000" w:themeColor="text1" w:themeTint="FF" w:themeShade="FF"/>
              </w:rPr>
            </w:pPr>
            <w:r w:rsidRPr="1F80EDA1" w:rsidR="1F80EDA1">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0F698FC5" w14:textId="6FC0A16F">
            <w:pPr>
              <w:pStyle w:val="Comment"/>
              <w:jc w:val="both"/>
              <w:rPr>
                <w:i w:val="0"/>
                <w:iCs w:val="0"/>
              </w:rPr>
            </w:pPr>
            <w:r w:rsidRPr="1F80EDA1" w:rsidR="1F80EDA1">
              <w:rPr>
                <w:i w:val="0"/>
                <w:iCs w:val="0"/>
                <w:color w:val="000000" w:themeColor="text1" w:themeTint="FF" w:themeShade="FF"/>
              </w:rPr>
              <w:t>Alta</w:t>
            </w:r>
            <w:r w:rsidRPr="1F80EDA1" w:rsidR="1F80EDA1">
              <w:rPr>
                <w:i w:val="0"/>
                <w:iCs w:val="0"/>
                <w:color w:val="000000" w:themeColor="text1" w:themeTint="FF" w:themeShade="FF"/>
              </w:rPr>
              <w:t>.</w:t>
            </w:r>
          </w:p>
        </w:tc>
      </w:tr>
    </w:tbl>
    <w:p w:rsidR="1F80EDA1" w:rsidP="1F80EDA1" w:rsidRDefault="1F80EDA1" w14:noSpellErr="1" w14:paraId="3AB643AE" w14:textId="5F0E54FF">
      <w:pPr>
        <w:pStyle w:val="Normal"/>
        <w:jc w:val="center"/>
        <w:rPr>
          <w:i w:val="0"/>
          <w:iCs w:val="0"/>
        </w:rPr>
      </w:pPr>
      <w:r w:rsidRPr="1F80EDA1" w:rsidR="1F80EDA1">
        <w:rPr>
          <w:b w:val="1"/>
          <w:bCs w:val="1"/>
          <w:i w:val="0"/>
          <w:iCs w:val="0"/>
        </w:rPr>
        <w:t xml:space="preserve">Tabela </w:t>
      </w:r>
      <w:r w:rsidRPr="1F80EDA1" w:rsidR="1F80EDA1">
        <w:rPr>
          <w:b w:val="1"/>
          <w:bCs w:val="1"/>
          <w:i w:val="0"/>
          <w:iCs w:val="0"/>
        </w:rPr>
        <w:t>1</w:t>
      </w:r>
      <w:r w:rsidRPr="1F80EDA1" w:rsidR="1F80EDA1">
        <w:rPr>
          <w:b w:val="1"/>
          <w:bCs w:val="1"/>
          <w:i w:val="0"/>
          <w:iCs w:val="0"/>
        </w:rPr>
        <w:t>8</w:t>
      </w:r>
      <w:r w:rsidRPr="1F80EDA1" w:rsidR="1F80EDA1">
        <w:rPr>
          <w:b w:val="1"/>
          <w:bCs w:val="1"/>
          <w:i w:val="0"/>
          <w:iCs w:val="0"/>
        </w:rPr>
        <w:t xml:space="preserve"> </w:t>
      </w:r>
      <w:r w:rsidRPr="1F80EDA1" w:rsidR="1F80EDA1">
        <w:rPr>
          <w:b w:val="1"/>
          <w:bCs w:val="1"/>
          <w:i w:val="0"/>
          <w:iCs w:val="0"/>
        </w:rPr>
        <w:t>-</w:t>
      </w:r>
      <w:r w:rsidRPr="1F80EDA1" w:rsidR="1F80EDA1">
        <w:rPr>
          <w:i w:val="0"/>
          <w:iCs w:val="0"/>
        </w:rPr>
        <w:t xml:space="preserve"> Requisito Req.</w:t>
      </w:r>
      <w:r w:rsidRPr="1F80EDA1" w:rsidR="1F80EDA1">
        <w:rPr>
          <w:i w:val="0"/>
          <w:iCs w:val="0"/>
        </w:rPr>
        <w:t>1</w:t>
      </w:r>
      <w:r w:rsidRPr="1F80EDA1" w:rsidR="1F80EDA1">
        <w:rPr>
          <w:i w:val="0"/>
          <w:iCs w:val="0"/>
        </w:rPr>
        <w:t>8</w:t>
      </w:r>
      <w:r w:rsidRPr="1F80EDA1" w:rsidR="1F80EDA1">
        <w:rPr>
          <w:i w:val="0"/>
          <w:iCs w:val="0"/>
        </w:rPr>
        <w:t>.</w:t>
      </w:r>
    </w:p>
    <w:p w:rsidR="1F80EDA1" w:rsidP="1F80EDA1" w:rsidRDefault="1F80EDA1" w14:paraId="0318575C" w14:textId="3561B2DD">
      <w:pPr>
        <w:pStyle w:val="Normal"/>
        <w:jc w:val="center"/>
        <w:rPr>
          <w:i w:val="0"/>
          <w:iCs w:val="0"/>
        </w:rPr>
      </w:pPr>
    </w:p>
    <w:p w:rsidR="1F80EDA1" w:rsidP="1F80EDA1" w:rsidRDefault="1F80EDA1" w14:noSpellErr="1" w14:paraId="7AD38ACD" w14:textId="19B999C0">
      <w:pPr>
        <w:pStyle w:val="Normal"/>
        <w:ind w:firstLine="708"/>
        <w:rPr>
          <w:rFonts w:ascii="Arial" w:hAnsi="Arial" w:eastAsia="Arial" w:cs="Arial"/>
          <w:b w:val="1"/>
          <w:bCs w:val="1"/>
          <w:noProof w:val="0"/>
          <w:sz w:val="24"/>
          <w:szCs w:val="24"/>
          <w:lang w:val="pt-BR"/>
        </w:rPr>
      </w:pPr>
      <w:r w:rsidRPr="1F80EDA1" w:rsidR="1F80EDA1">
        <w:rPr>
          <w:rFonts w:ascii="Arial" w:hAnsi="Arial" w:eastAsia="Arial" w:cs="Arial"/>
          <w:b w:val="1"/>
          <w:bCs w:val="1"/>
          <w:noProof w:val="0"/>
          <w:sz w:val="24"/>
          <w:szCs w:val="24"/>
          <w:lang w:val="pt-BR"/>
        </w:rPr>
        <w:t>5.1.</w:t>
      </w:r>
      <w:r w:rsidRPr="1F80EDA1" w:rsidR="1F80EDA1">
        <w:rPr>
          <w:rFonts w:ascii="Arial" w:hAnsi="Arial" w:eastAsia="Arial" w:cs="Arial"/>
          <w:b w:val="1"/>
          <w:bCs w:val="1"/>
          <w:noProof w:val="0"/>
          <w:sz w:val="24"/>
          <w:szCs w:val="24"/>
          <w:lang w:val="pt-BR"/>
        </w:rPr>
        <w:t>1</w:t>
      </w:r>
      <w:r w:rsidRPr="1F80EDA1" w:rsidR="1F80EDA1">
        <w:rPr>
          <w:rFonts w:ascii="Arial" w:hAnsi="Arial" w:eastAsia="Arial" w:cs="Arial"/>
          <w:b w:val="1"/>
          <w:bCs w:val="1"/>
          <w:noProof w:val="0"/>
          <w:sz w:val="24"/>
          <w:szCs w:val="24"/>
          <w:lang w:val="pt-BR"/>
        </w:rPr>
        <w:t>9</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Req.</w:t>
      </w:r>
      <w:r w:rsidRPr="1F80EDA1" w:rsidR="1F80EDA1">
        <w:rPr>
          <w:rFonts w:ascii="Arial" w:hAnsi="Arial" w:eastAsia="Arial" w:cs="Arial"/>
          <w:b w:val="1"/>
          <w:bCs w:val="1"/>
          <w:noProof w:val="0"/>
          <w:sz w:val="24"/>
          <w:szCs w:val="24"/>
          <w:lang w:val="pt-BR"/>
        </w:rPr>
        <w:t>1</w:t>
      </w:r>
      <w:r w:rsidRPr="1F80EDA1" w:rsidR="1F80EDA1">
        <w:rPr>
          <w:rFonts w:ascii="Arial" w:hAnsi="Arial" w:eastAsia="Arial" w:cs="Arial"/>
          <w:b w:val="1"/>
          <w:bCs w:val="1"/>
          <w:noProof w:val="0"/>
          <w:sz w:val="24"/>
          <w:szCs w:val="24"/>
          <w:lang w:val="pt-BR"/>
        </w:rPr>
        <w:t>9</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Editar Usuários</w:t>
      </w:r>
    </w:p>
    <w:tbl>
      <w:tblPr>
        <w:tblW w:w="0" w:type="auto"/>
        <w:tblInd w:w="769" w:type="dxa"/>
        <w:tblLook w:val="0000" w:firstRow="0" w:lastRow="0" w:firstColumn="0" w:lastColumn="0" w:noHBand="0" w:noVBand="0"/>
      </w:tblPr>
      <w:tblGrid>
        <w:gridCol w:w="1843"/>
        <w:gridCol w:w="8228"/>
      </w:tblGrid>
      <w:tr w:rsidR="1F80EDA1" w:rsidTr="1F80EDA1" w14:paraId="042290D6">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3525F8A2">
            <w:pPr>
              <w:spacing w:before="60" w:after="60"/>
              <w:jc w:val="center"/>
            </w:pPr>
            <w:r w:rsidRPr="1F80EDA1" w:rsidR="1F80EDA1">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731BA69C" w14:textId="19DB767D">
            <w:pPr>
              <w:pStyle w:val="Normal"/>
              <w:spacing w:line="300" w:lineRule="exact"/>
              <w:jc w:val="both"/>
            </w:pPr>
            <w:r w:rsidRPr="1F80EDA1" w:rsidR="1F80EDA1">
              <w:rPr>
                <w:rFonts w:ascii="Times New Roman" w:hAnsi="Times New Roman" w:eastAsia="Times New Roman" w:cs="Times New Roman"/>
                <w:noProof w:val="0"/>
                <w:sz w:val="24"/>
                <w:szCs w:val="24"/>
                <w:lang w:val="pt-BR"/>
              </w:rPr>
              <w:t xml:space="preserve">Os dados de cadastro dos usuários podem ser </w:t>
            </w:r>
            <w:r w:rsidRPr="1F80EDA1" w:rsidR="1F80EDA1">
              <w:rPr>
                <w:rFonts w:ascii="Times New Roman" w:hAnsi="Times New Roman" w:eastAsia="Times New Roman" w:cs="Times New Roman"/>
                <w:noProof w:val="0"/>
                <w:sz w:val="24"/>
                <w:szCs w:val="24"/>
                <w:lang w:val="pt-BR"/>
              </w:rPr>
              <w:t>alterados.</w:t>
            </w:r>
          </w:p>
        </w:tc>
      </w:tr>
      <w:tr w:rsidR="1F80EDA1" w:rsidTr="1F80EDA1" w14:paraId="4C32803F">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08EF4357">
            <w:pPr>
              <w:spacing w:before="60" w:after="60"/>
              <w:jc w:val="center"/>
              <w:rPr>
                <w:color w:val="000000" w:themeColor="text1" w:themeTint="FF" w:themeShade="FF"/>
              </w:rPr>
            </w:pPr>
            <w:r w:rsidRPr="1F80EDA1" w:rsidR="1F80EDA1">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1C6B2EF4" w14:textId="5470C029">
            <w:pPr>
              <w:pStyle w:val="Normal"/>
              <w:spacing w:line="300" w:lineRule="exact"/>
            </w:pP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 xml:space="preserve">Cada usuário pode alterar somente seus próprios </w:t>
            </w: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dados.</w:t>
            </w:r>
          </w:p>
        </w:tc>
      </w:tr>
      <w:tr w:rsidR="1F80EDA1" w:rsidTr="1F80EDA1" w14:paraId="258B2402">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3200D46B">
            <w:pPr>
              <w:spacing w:before="60" w:after="60"/>
              <w:jc w:val="center"/>
              <w:rPr>
                <w:color w:val="000000" w:themeColor="text1" w:themeTint="FF" w:themeShade="FF"/>
              </w:rPr>
            </w:pPr>
            <w:r w:rsidRPr="1F80EDA1" w:rsidR="1F80EDA1">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3CC46F83" w14:textId="6FC0A16F">
            <w:pPr>
              <w:pStyle w:val="Comment"/>
              <w:jc w:val="both"/>
              <w:rPr>
                <w:i w:val="0"/>
                <w:iCs w:val="0"/>
              </w:rPr>
            </w:pPr>
            <w:r w:rsidRPr="1F80EDA1" w:rsidR="1F80EDA1">
              <w:rPr>
                <w:i w:val="0"/>
                <w:iCs w:val="0"/>
                <w:color w:val="000000" w:themeColor="text1" w:themeTint="FF" w:themeShade="FF"/>
              </w:rPr>
              <w:t>Alta</w:t>
            </w:r>
            <w:r w:rsidRPr="1F80EDA1" w:rsidR="1F80EDA1">
              <w:rPr>
                <w:i w:val="0"/>
                <w:iCs w:val="0"/>
                <w:color w:val="000000" w:themeColor="text1" w:themeTint="FF" w:themeShade="FF"/>
              </w:rPr>
              <w:t>.</w:t>
            </w:r>
          </w:p>
        </w:tc>
      </w:tr>
    </w:tbl>
    <w:p w:rsidR="1F80EDA1" w:rsidP="1F80EDA1" w:rsidRDefault="1F80EDA1" w14:noSpellErr="1" w14:paraId="5365B90A" w14:textId="56A36273">
      <w:pPr>
        <w:pStyle w:val="Normal"/>
        <w:jc w:val="center"/>
        <w:rPr>
          <w:i w:val="0"/>
          <w:iCs w:val="0"/>
        </w:rPr>
      </w:pPr>
      <w:r w:rsidRPr="1F80EDA1" w:rsidR="1F80EDA1">
        <w:rPr>
          <w:b w:val="1"/>
          <w:bCs w:val="1"/>
          <w:i w:val="0"/>
          <w:iCs w:val="0"/>
        </w:rPr>
        <w:t xml:space="preserve">Tabela </w:t>
      </w:r>
      <w:r w:rsidRPr="1F80EDA1" w:rsidR="1F80EDA1">
        <w:rPr>
          <w:b w:val="1"/>
          <w:bCs w:val="1"/>
          <w:i w:val="0"/>
          <w:iCs w:val="0"/>
        </w:rPr>
        <w:t>1</w:t>
      </w:r>
      <w:r w:rsidRPr="1F80EDA1" w:rsidR="1F80EDA1">
        <w:rPr>
          <w:b w:val="1"/>
          <w:bCs w:val="1"/>
          <w:i w:val="0"/>
          <w:iCs w:val="0"/>
        </w:rPr>
        <w:t>9</w:t>
      </w:r>
      <w:r w:rsidRPr="1F80EDA1" w:rsidR="1F80EDA1">
        <w:rPr>
          <w:b w:val="1"/>
          <w:bCs w:val="1"/>
          <w:i w:val="0"/>
          <w:iCs w:val="0"/>
        </w:rPr>
        <w:t xml:space="preserve"> </w:t>
      </w:r>
      <w:r w:rsidRPr="1F80EDA1" w:rsidR="1F80EDA1">
        <w:rPr>
          <w:b w:val="1"/>
          <w:bCs w:val="1"/>
          <w:i w:val="0"/>
          <w:iCs w:val="0"/>
        </w:rPr>
        <w:t>-</w:t>
      </w:r>
      <w:r w:rsidRPr="1F80EDA1" w:rsidR="1F80EDA1">
        <w:rPr>
          <w:i w:val="0"/>
          <w:iCs w:val="0"/>
        </w:rPr>
        <w:t xml:space="preserve"> Requisito Req.</w:t>
      </w:r>
      <w:r w:rsidRPr="1F80EDA1" w:rsidR="1F80EDA1">
        <w:rPr>
          <w:i w:val="0"/>
          <w:iCs w:val="0"/>
        </w:rPr>
        <w:t>1</w:t>
      </w:r>
      <w:r w:rsidRPr="1F80EDA1" w:rsidR="1F80EDA1">
        <w:rPr>
          <w:i w:val="0"/>
          <w:iCs w:val="0"/>
        </w:rPr>
        <w:t>9</w:t>
      </w:r>
      <w:r w:rsidRPr="1F80EDA1" w:rsidR="1F80EDA1">
        <w:rPr>
          <w:i w:val="0"/>
          <w:iCs w:val="0"/>
        </w:rPr>
        <w:t>.</w:t>
      </w:r>
    </w:p>
    <w:p w:rsidR="1F80EDA1" w:rsidP="1F80EDA1" w:rsidRDefault="1F80EDA1" w14:paraId="4383EF49" w14:textId="28DCA0FB">
      <w:pPr>
        <w:pStyle w:val="Normal"/>
        <w:jc w:val="center"/>
        <w:rPr>
          <w:i w:val="0"/>
          <w:iCs w:val="0"/>
        </w:rPr>
      </w:pPr>
    </w:p>
    <w:p w:rsidR="1F80EDA1" w:rsidP="1F80EDA1" w:rsidRDefault="1F80EDA1" w14:noSpellErr="1" w14:paraId="12F679C1" w14:textId="7ED07F8C">
      <w:pPr>
        <w:pStyle w:val="Normal"/>
        <w:ind w:firstLine="708"/>
        <w:rPr>
          <w:rFonts w:ascii="Arial" w:hAnsi="Arial" w:eastAsia="Arial" w:cs="Arial"/>
          <w:b w:val="1"/>
          <w:bCs w:val="1"/>
          <w:noProof w:val="0"/>
          <w:sz w:val="24"/>
          <w:szCs w:val="24"/>
          <w:lang w:val="pt-BR"/>
        </w:rPr>
      </w:pPr>
      <w:r w:rsidRPr="1F80EDA1" w:rsidR="1F80EDA1">
        <w:rPr>
          <w:rFonts w:ascii="Arial" w:hAnsi="Arial" w:eastAsia="Arial" w:cs="Arial"/>
          <w:b w:val="1"/>
          <w:bCs w:val="1"/>
          <w:noProof w:val="0"/>
          <w:sz w:val="24"/>
          <w:szCs w:val="24"/>
          <w:lang w:val="pt-BR"/>
        </w:rPr>
        <w:t>5.1.</w:t>
      </w:r>
      <w:r w:rsidRPr="1F80EDA1" w:rsidR="1F80EDA1">
        <w:rPr>
          <w:rFonts w:ascii="Arial" w:hAnsi="Arial" w:eastAsia="Arial" w:cs="Arial"/>
          <w:b w:val="1"/>
          <w:bCs w:val="1"/>
          <w:noProof w:val="0"/>
          <w:sz w:val="24"/>
          <w:szCs w:val="24"/>
          <w:lang w:val="pt-BR"/>
        </w:rPr>
        <w:t>20</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Req.</w:t>
      </w:r>
      <w:r w:rsidRPr="1F80EDA1" w:rsidR="1F80EDA1">
        <w:rPr>
          <w:rFonts w:ascii="Arial" w:hAnsi="Arial" w:eastAsia="Arial" w:cs="Arial"/>
          <w:b w:val="1"/>
          <w:bCs w:val="1"/>
          <w:noProof w:val="0"/>
          <w:sz w:val="24"/>
          <w:szCs w:val="24"/>
          <w:lang w:val="pt-BR"/>
        </w:rPr>
        <w:t>20</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E</w:t>
      </w:r>
      <w:r w:rsidRPr="1F80EDA1" w:rsidR="1F80EDA1">
        <w:rPr>
          <w:rFonts w:ascii="Arial" w:hAnsi="Arial" w:eastAsia="Arial" w:cs="Arial"/>
          <w:b w:val="1"/>
          <w:bCs w:val="1"/>
          <w:noProof w:val="0"/>
          <w:sz w:val="24"/>
          <w:szCs w:val="24"/>
          <w:lang w:val="pt-BR"/>
        </w:rPr>
        <w:t>xcluir</w:t>
      </w:r>
      <w:r w:rsidRPr="1F80EDA1" w:rsidR="1F80EDA1">
        <w:rPr>
          <w:rFonts w:ascii="Arial" w:hAnsi="Arial" w:eastAsia="Arial" w:cs="Arial"/>
          <w:b w:val="1"/>
          <w:bCs w:val="1"/>
          <w:noProof w:val="0"/>
          <w:sz w:val="24"/>
          <w:szCs w:val="24"/>
          <w:lang w:val="pt-BR"/>
        </w:rPr>
        <w:t xml:space="preserve"> Usuários</w:t>
      </w:r>
    </w:p>
    <w:tbl>
      <w:tblPr>
        <w:tblW w:w="0" w:type="auto"/>
        <w:tblInd w:w="769" w:type="dxa"/>
        <w:tblLook w:val="0000" w:firstRow="0" w:lastRow="0" w:firstColumn="0" w:lastColumn="0" w:noHBand="0" w:noVBand="0"/>
      </w:tblPr>
      <w:tblGrid>
        <w:gridCol w:w="1843"/>
        <w:gridCol w:w="8228"/>
      </w:tblGrid>
      <w:tr w:rsidR="1F80EDA1" w:rsidTr="1F80EDA1" w14:paraId="7A558911">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49EE7FA7">
            <w:pPr>
              <w:spacing w:before="60" w:after="60"/>
              <w:jc w:val="center"/>
            </w:pPr>
            <w:r w:rsidRPr="1F80EDA1" w:rsidR="1F80EDA1">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0E4EE640" w14:textId="53E947DD">
            <w:pPr>
              <w:pStyle w:val="Normal"/>
              <w:spacing w:line="300" w:lineRule="exact"/>
              <w:jc w:val="both"/>
            </w:pPr>
            <w:r w:rsidRPr="1F80EDA1" w:rsidR="1F80EDA1">
              <w:rPr>
                <w:rFonts w:ascii="Times New Roman" w:hAnsi="Times New Roman" w:eastAsia="Times New Roman" w:cs="Times New Roman"/>
                <w:noProof w:val="0"/>
                <w:sz w:val="24"/>
                <w:szCs w:val="24"/>
                <w:lang w:val="pt-BR"/>
              </w:rPr>
              <w:t xml:space="preserve">Os dados de cadastro dos usuários podem ser </w:t>
            </w:r>
            <w:r w:rsidRPr="1F80EDA1" w:rsidR="1F80EDA1">
              <w:rPr>
                <w:rFonts w:ascii="Times New Roman" w:hAnsi="Times New Roman" w:eastAsia="Times New Roman" w:cs="Times New Roman"/>
                <w:noProof w:val="0"/>
                <w:sz w:val="24"/>
                <w:szCs w:val="24"/>
                <w:lang w:val="pt-BR"/>
              </w:rPr>
              <w:t>removidos</w:t>
            </w:r>
            <w:r w:rsidRPr="1F80EDA1" w:rsidR="1F80EDA1">
              <w:rPr>
                <w:rFonts w:ascii="Times New Roman" w:hAnsi="Times New Roman" w:eastAsia="Times New Roman" w:cs="Times New Roman"/>
                <w:noProof w:val="0"/>
                <w:sz w:val="24"/>
                <w:szCs w:val="24"/>
                <w:lang w:val="pt-BR"/>
              </w:rPr>
              <w:t>.</w:t>
            </w:r>
          </w:p>
        </w:tc>
      </w:tr>
      <w:tr w:rsidR="1F80EDA1" w:rsidTr="1F80EDA1" w14:paraId="056DE04E">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785F7948">
            <w:pPr>
              <w:spacing w:before="60" w:after="60"/>
              <w:jc w:val="center"/>
              <w:rPr>
                <w:color w:val="000000" w:themeColor="text1" w:themeTint="FF" w:themeShade="FF"/>
              </w:rPr>
            </w:pPr>
            <w:r w:rsidRPr="1F80EDA1" w:rsidR="1F80EDA1">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7D8421C4" w14:textId="56849CB0">
            <w:pPr>
              <w:pStyle w:val="Normal"/>
              <w:spacing w:line="300" w:lineRule="exact"/>
            </w:pP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 xml:space="preserve">Cada usuário pode </w:t>
            </w:r>
            <w:r w:rsidRPr="1F80EDA1" w:rsidR="1F80EDA1">
              <w:rPr>
                <w:rFonts w:ascii="Times New Roman" w:hAnsi="Times New Roman" w:eastAsia="Times New Roman" w:cs="Times New Roman"/>
                <w:i w:val="0"/>
                <w:iCs w:val="0"/>
                <w:noProof w:val="0"/>
                <w:color w:val="000000" w:themeColor="text1" w:themeTint="FF" w:themeShade="FF"/>
                <w:sz w:val="24"/>
                <w:szCs w:val="24"/>
                <w:lang w:val="pt-BR"/>
              </w:rPr>
              <w:t>remover seu cadastro do sistema. O administrador pode remover outros usuários.</w:t>
            </w:r>
          </w:p>
        </w:tc>
      </w:tr>
      <w:tr w:rsidR="1F80EDA1" w:rsidTr="1F80EDA1" w14:paraId="74347FE7">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7CA8D7B2">
            <w:pPr>
              <w:spacing w:before="60" w:after="60"/>
              <w:jc w:val="center"/>
              <w:rPr>
                <w:color w:val="000000" w:themeColor="text1" w:themeTint="FF" w:themeShade="FF"/>
              </w:rPr>
            </w:pPr>
            <w:r w:rsidRPr="1F80EDA1" w:rsidR="1F80EDA1">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7CE790EC" w14:textId="6FC0A16F">
            <w:pPr>
              <w:pStyle w:val="Comment"/>
              <w:jc w:val="both"/>
              <w:rPr>
                <w:i w:val="0"/>
                <w:iCs w:val="0"/>
              </w:rPr>
            </w:pPr>
            <w:r w:rsidRPr="1F80EDA1" w:rsidR="1F80EDA1">
              <w:rPr>
                <w:i w:val="0"/>
                <w:iCs w:val="0"/>
                <w:color w:val="000000" w:themeColor="text1" w:themeTint="FF" w:themeShade="FF"/>
              </w:rPr>
              <w:t>Alta</w:t>
            </w:r>
            <w:r w:rsidRPr="1F80EDA1" w:rsidR="1F80EDA1">
              <w:rPr>
                <w:i w:val="0"/>
                <w:iCs w:val="0"/>
                <w:color w:val="000000" w:themeColor="text1" w:themeTint="FF" w:themeShade="FF"/>
              </w:rPr>
              <w:t>.</w:t>
            </w:r>
          </w:p>
        </w:tc>
      </w:tr>
    </w:tbl>
    <w:p w:rsidR="1F80EDA1" w:rsidP="1F80EDA1" w:rsidRDefault="1F80EDA1" w14:noSpellErr="1" w14:paraId="42BC5752" w14:textId="6E89ACFD">
      <w:pPr>
        <w:pStyle w:val="Normal"/>
        <w:jc w:val="center"/>
        <w:rPr>
          <w:i w:val="0"/>
          <w:iCs w:val="0"/>
        </w:rPr>
      </w:pPr>
      <w:r w:rsidRPr="1F80EDA1" w:rsidR="1F80EDA1">
        <w:rPr>
          <w:b w:val="1"/>
          <w:bCs w:val="1"/>
          <w:i w:val="0"/>
          <w:iCs w:val="0"/>
        </w:rPr>
        <w:t xml:space="preserve">Tabela </w:t>
      </w:r>
      <w:r w:rsidRPr="1F80EDA1" w:rsidR="1F80EDA1">
        <w:rPr>
          <w:b w:val="1"/>
          <w:bCs w:val="1"/>
          <w:i w:val="0"/>
          <w:iCs w:val="0"/>
        </w:rPr>
        <w:t>20</w:t>
      </w:r>
      <w:r w:rsidRPr="1F80EDA1" w:rsidR="1F80EDA1">
        <w:rPr>
          <w:b w:val="1"/>
          <w:bCs w:val="1"/>
          <w:i w:val="0"/>
          <w:iCs w:val="0"/>
        </w:rPr>
        <w:t xml:space="preserve"> </w:t>
      </w:r>
      <w:r w:rsidRPr="1F80EDA1" w:rsidR="1F80EDA1">
        <w:rPr>
          <w:b w:val="1"/>
          <w:bCs w:val="1"/>
          <w:i w:val="0"/>
          <w:iCs w:val="0"/>
        </w:rPr>
        <w:t>-</w:t>
      </w:r>
      <w:r w:rsidRPr="1F80EDA1" w:rsidR="1F80EDA1">
        <w:rPr>
          <w:i w:val="0"/>
          <w:iCs w:val="0"/>
        </w:rPr>
        <w:t xml:space="preserve"> Requisito </w:t>
      </w:r>
      <w:r w:rsidRPr="1F80EDA1" w:rsidR="1F80EDA1">
        <w:rPr>
          <w:i w:val="0"/>
          <w:iCs w:val="0"/>
        </w:rPr>
        <w:t>Req</w:t>
      </w:r>
      <w:r w:rsidRPr="1F80EDA1" w:rsidR="1F80EDA1">
        <w:rPr>
          <w:i w:val="0"/>
          <w:iCs w:val="0"/>
        </w:rPr>
        <w:t>.</w:t>
      </w:r>
      <w:r w:rsidRPr="1F80EDA1" w:rsidR="1F80EDA1">
        <w:rPr>
          <w:i w:val="0"/>
          <w:iCs w:val="0"/>
        </w:rPr>
        <w:t>20</w:t>
      </w:r>
      <w:r w:rsidRPr="1F80EDA1" w:rsidR="1F80EDA1">
        <w:rPr>
          <w:i w:val="0"/>
          <w:iCs w:val="0"/>
        </w:rPr>
        <w:t>.</w:t>
      </w:r>
    </w:p>
    <w:p w:rsidR="1F80EDA1" w:rsidP="1F80EDA1" w:rsidRDefault="1F80EDA1" w14:paraId="45F638EE" w14:textId="36926D64">
      <w:pPr>
        <w:pStyle w:val="Normal"/>
        <w:jc w:val="center"/>
        <w:rPr>
          <w:i w:val="0"/>
          <w:iCs w:val="0"/>
        </w:rPr>
      </w:pPr>
    </w:p>
    <w:p w:rsidR="1F80EDA1" w:rsidP="1F80EDA1" w:rsidRDefault="1F80EDA1" w14:noSpellErr="1" w14:paraId="73028D37" w14:textId="245962BE">
      <w:pPr>
        <w:pStyle w:val="Normal"/>
        <w:ind w:firstLine="708"/>
        <w:rPr>
          <w:rFonts w:ascii="Arial" w:hAnsi="Arial" w:eastAsia="Arial" w:cs="Arial"/>
          <w:b w:val="1"/>
          <w:bCs w:val="1"/>
          <w:noProof w:val="0"/>
          <w:sz w:val="24"/>
          <w:szCs w:val="24"/>
          <w:lang w:val="pt-BR"/>
        </w:rPr>
      </w:pPr>
      <w:r w:rsidRPr="1F80EDA1" w:rsidR="1F80EDA1">
        <w:rPr>
          <w:rFonts w:ascii="Arial" w:hAnsi="Arial" w:eastAsia="Arial" w:cs="Arial"/>
          <w:b w:val="1"/>
          <w:bCs w:val="1"/>
          <w:noProof w:val="0"/>
          <w:sz w:val="24"/>
          <w:szCs w:val="24"/>
          <w:lang w:val="pt-BR"/>
        </w:rPr>
        <w:t>5.1.</w:t>
      </w:r>
      <w:r w:rsidRPr="1F80EDA1" w:rsidR="1F80EDA1">
        <w:rPr>
          <w:rFonts w:ascii="Arial" w:hAnsi="Arial" w:eastAsia="Arial" w:cs="Arial"/>
          <w:b w:val="1"/>
          <w:bCs w:val="1"/>
          <w:noProof w:val="0"/>
          <w:sz w:val="24"/>
          <w:szCs w:val="24"/>
          <w:lang w:val="pt-BR"/>
        </w:rPr>
        <w:t>21</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Req.</w:t>
      </w:r>
      <w:r w:rsidRPr="1F80EDA1" w:rsidR="1F80EDA1">
        <w:rPr>
          <w:rFonts w:ascii="Arial" w:hAnsi="Arial" w:eastAsia="Arial" w:cs="Arial"/>
          <w:b w:val="1"/>
          <w:bCs w:val="1"/>
          <w:noProof w:val="0"/>
          <w:sz w:val="24"/>
          <w:szCs w:val="24"/>
          <w:lang w:val="pt-BR"/>
        </w:rPr>
        <w:t>2</w:t>
      </w:r>
      <w:r w:rsidRPr="1F80EDA1" w:rsidR="1F80EDA1">
        <w:rPr>
          <w:rFonts w:ascii="Arial" w:hAnsi="Arial" w:eastAsia="Arial" w:cs="Arial"/>
          <w:b w:val="1"/>
          <w:bCs w:val="1"/>
          <w:noProof w:val="0"/>
          <w:sz w:val="24"/>
          <w:szCs w:val="24"/>
          <w:lang w:val="pt-BR"/>
        </w:rPr>
        <w:t>1</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Lista</w:t>
      </w:r>
      <w:r w:rsidRPr="1F80EDA1" w:rsidR="1F80EDA1">
        <w:rPr>
          <w:rFonts w:ascii="Arial" w:hAnsi="Arial" w:eastAsia="Arial" w:cs="Arial"/>
          <w:b w:val="1"/>
          <w:bCs w:val="1"/>
          <w:noProof w:val="0"/>
          <w:sz w:val="24"/>
          <w:szCs w:val="24"/>
          <w:lang w:val="pt-BR"/>
        </w:rPr>
        <w:t>r</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Comidas</w:t>
      </w:r>
    </w:p>
    <w:tbl>
      <w:tblPr>
        <w:tblW w:w="0" w:type="auto"/>
        <w:tblInd w:w="769" w:type="dxa"/>
        <w:tblLook w:val="0000" w:firstRow="0" w:lastRow="0" w:firstColumn="0" w:lastColumn="0" w:noHBand="0" w:noVBand="0"/>
      </w:tblPr>
      <w:tblGrid>
        <w:gridCol w:w="1843"/>
        <w:gridCol w:w="8228"/>
      </w:tblGrid>
      <w:tr w:rsidR="1F80EDA1" w:rsidTr="1F80EDA1" w14:paraId="16092821">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19BFCD75">
            <w:pPr>
              <w:spacing w:before="60" w:after="60"/>
              <w:jc w:val="center"/>
            </w:pPr>
            <w:r w:rsidRPr="1F80EDA1" w:rsidR="1F80EDA1">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4283B6BD" w14:textId="6DE6C7A6">
            <w:pPr>
              <w:pStyle w:val="Normal"/>
              <w:spacing w:line="300" w:lineRule="exact"/>
              <w:jc w:val="both"/>
            </w:pPr>
            <w:r w:rsidRPr="1F80EDA1" w:rsidR="1F80EDA1">
              <w:rPr>
                <w:rFonts w:ascii="Times New Roman" w:hAnsi="Times New Roman" w:eastAsia="Times New Roman" w:cs="Times New Roman"/>
                <w:noProof w:val="0"/>
                <w:sz w:val="24"/>
                <w:szCs w:val="24"/>
                <w:lang w:val="pt-BR"/>
              </w:rPr>
              <w:t xml:space="preserve">As instâncias da </w:t>
            </w:r>
            <w:r w:rsidRPr="1F80EDA1" w:rsidR="1F80EDA1">
              <w:rPr>
                <w:rFonts w:ascii="Times New Roman" w:hAnsi="Times New Roman" w:eastAsia="Times New Roman" w:cs="Times New Roman"/>
                <w:noProof w:val="0"/>
                <w:sz w:val="24"/>
                <w:szCs w:val="24"/>
                <w:lang w:val="pt-BR"/>
              </w:rPr>
              <w:t>tabela Comidas são listadas sempre que um atendente inicia um novo pedido para uma mesa.</w:t>
            </w:r>
          </w:p>
        </w:tc>
      </w:tr>
      <w:tr w:rsidR="1F80EDA1" w:rsidTr="1F80EDA1" w14:paraId="4DD6EA2F">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5E8E990C">
            <w:pPr>
              <w:spacing w:before="60" w:after="60"/>
              <w:jc w:val="center"/>
              <w:rPr>
                <w:color w:val="000000" w:themeColor="text1" w:themeTint="FF" w:themeShade="FF"/>
              </w:rPr>
            </w:pPr>
            <w:r w:rsidRPr="1F80EDA1" w:rsidR="1F80EDA1">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6DD24E9C" w14:textId="25AE1C6E">
            <w:pPr>
              <w:pStyle w:val="Normal"/>
              <w:spacing w:line="300" w:lineRule="exact"/>
              <w:rPr>
                <w:rFonts w:ascii="Times New Roman" w:hAnsi="Times New Roman" w:eastAsia="Times New Roman" w:cs="Times New Roman"/>
                <w:i w:val="0"/>
                <w:iCs w:val="0"/>
                <w:noProof w:val="0"/>
                <w:color w:val="000000" w:themeColor="text1" w:themeTint="FF" w:themeShade="FF"/>
                <w:sz w:val="24"/>
                <w:szCs w:val="24"/>
                <w:lang w:val="pt-BR"/>
              </w:rPr>
            </w:pPr>
          </w:p>
        </w:tc>
      </w:tr>
      <w:tr w:rsidR="1F80EDA1" w:rsidTr="1F80EDA1" w14:paraId="55C10CD4">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045C6DD5">
            <w:pPr>
              <w:spacing w:before="60" w:after="60"/>
              <w:jc w:val="center"/>
              <w:rPr>
                <w:color w:val="000000" w:themeColor="text1" w:themeTint="FF" w:themeShade="FF"/>
              </w:rPr>
            </w:pPr>
            <w:r w:rsidRPr="1F80EDA1" w:rsidR="1F80EDA1">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48D25792" w14:textId="6FC0A16F">
            <w:pPr>
              <w:pStyle w:val="Comment"/>
              <w:jc w:val="both"/>
              <w:rPr>
                <w:i w:val="0"/>
                <w:iCs w:val="0"/>
              </w:rPr>
            </w:pPr>
            <w:r w:rsidRPr="1F80EDA1" w:rsidR="1F80EDA1">
              <w:rPr>
                <w:i w:val="0"/>
                <w:iCs w:val="0"/>
                <w:color w:val="000000" w:themeColor="text1" w:themeTint="FF" w:themeShade="FF"/>
              </w:rPr>
              <w:t>Alta</w:t>
            </w:r>
            <w:r w:rsidRPr="1F80EDA1" w:rsidR="1F80EDA1">
              <w:rPr>
                <w:i w:val="0"/>
                <w:iCs w:val="0"/>
                <w:color w:val="000000" w:themeColor="text1" w:themeTint="FF" w:themeShade="FF"/>
              </w:rPr>
              <w:t>.</w:t>
            </w:r>
          </w:p>
        </w:tc>
      </w:tr>
    </w:tbl>
    <w:p w:rsidR="1F80EDA1" w:rsidP="1F80EDA1" w:rsidRDefault="1F80EDA1" w14:noSpellErr="1" w14:paraId="220AB27E" w14:textId="46B0D04D">
      <w:pPr>
        <w:pStyle w:val="Normal"/>
        <w:jc w:val="center"/>
        <w:rPr>
          <w:i w:val="0"/>
          <w:iCs w:val="0"/>
        </w:rPr>
      </w:pPr>
      <w:r w:rsidRPr="1F80EDA1" w:rsidR="1F80EDA1">
        <w:rPr>
          <w:b w:val="1"/>
          <w:bCs w:val="1"/>
          <w:i w:val="0"/>
          <w:iCs w:val="0"/>
        </w:rPr>
        <w:t xml:space="preserve">Tabela </w:t>
      </w:r>
      <w:r w:rsidRPr="1F80EDA1" w:rsidR="1F80EDA1">
        <w:rPr>
          <w:b w:val="1"/>
          <w:bCs w:val="1"/>
          <w:i w:val="0"/>
          <w:iCs w:val="0"/>
        </w:rPr>
        <w:t>21</w:t>
      </w:r>
      <w:r w:rsidRPr="1F80EDA1" w:rsidR="1F80EDA1">
        <w:rPr>
          <w:b w:val="1"/>
          <w:bCs w:val="1"/>
          <w:i w:val="0"/>
          <w:iCs w:val="0"/>
        </w:rPr>
        <w:t xml:space="preserve"> </w:t>
      </w:r>
      <w:r w:rsidRPr="1F80EDA1" w:rsidR="1F80EDA1">
        <w:rPr>
          <w:b w:val="1"/>
          <w:bCs w:val="1"/>
          <w:i w:val="0"/>
          <w:iCs w:val="0"/>
        </w:rPr>
        <w:t>-</w:t>
      </w:r>
      <w:r w:rsidRPr="1F80EDA1" w:rsidR="1F80EDA1">
        <w:rPr>
          <w:i w:val="0"/>
          <w:iCs w:val="0"/>
        </w:rPr>
        <w:t xml:space="preserve"> Requisito </w:t>
      </w:r>
      <w:r w:rsidRPr="1F80EDA1" w:rsidR="1F80EDA1">
        <w:rPr>
          <w:i w:val="0"/>
          <w:iCs w:val="0"/>
        </w:rPr>
        <w:t>Req</w:t>
      </w:r>
      <w:r w:rsidRPr="1F80EDA1" w:rsidR="1F80EDA1">
        <w:rPr>
          <w:i w:val="0"/>
          <w:iCs w:val="0"/>
        </w:rPr>
        <w:t>.</w:t>
      </w:r>
      <w:r w:rsidRPr="1F80EDA1" w:rsidR="1F80EDA1">
        <w:rPr>
          <w:i w:val="0"/>
          <w:iCs w:val="0"/>
        </w:rPr>
        <w:t>21</w:t>
      </w:r>
      <w:r w:rsidRPr="1F80EDA1" w:rsidR="1F80EDA1">
        <w:rPr>
          <w:i w:val="0"/>
          <w:iCs w:val="0"/>
        </w:rPr>
        <w:t>.</w:t>
      </w:r>
    </w:p>
    <w:p w:rsidR="1F80EDA1" w:rsidP="1F80EDA1" w:rsidRDefault="1F80EDA1" w14:paraId="01F4D22D" w14:textId="6F5885CB">
      <w:pPr>
        <w:pStyle w:val="Normal"/>
        <w:jc w:val="center"/>
        <w:rPr>
          <w:i w:val="0"/>
          <w:iCs w:val="0"/>
        </w:rPr>
      </w:pPr>
    </w:p>
    <w:p w:rsidR="1F80EDA1" w:rsidP="1F80EDA1" w:rsidRDefault="1F80EDA1" w14:noSpellErr="1" w14:paraId="094F987F" w14:textId="41196D50">
      <w:pPr>
        <w:pStyle w:val="Normal"/>
        <w:ind w:firstLine="708"/>
        <w:rPr>
          <w:rFonts w:ascii="Arial" w:hAnsi="Arial" w:eastAsia="Arial" w:cs="Arial"/>
          <w:b w:val="1"/>
          <w:bCs w:val="1"/>
          <w:noProof w:val="0"/>
          <w:sz w:val="24"/>
          <w:szCs w:val="24"/>
          <w:lang w:val="pt-BR"/>
        </w:rPr>
      </w:pPr>
      <w:r w:rsidRPr="1F80EDA1" w:rsidR="1F80EDA1">
        <w:rPr>
          <w:rFonts w:ascii="Arial" w:hAnsi="Arial" w:eastAsia="Arial" w:cs="Arial"/>
          <w:b w:val="1"/>
          <w:bCs w:val="1"/>
          <w:noProof w:val="0"/>
          <w:sz w:val="24"/>
          <w:szCs w:val="24"/>
          <w:lang w:val="pt-BR"/>
        </w:rPr>
        <w:t>5.1.</w:t>
      </w:r>
      <w:r w:rsidRPr="1F80EDA1" w:rsidR="1F80EDA1">
        <w:rPr>
          <w:rFonts w:ascii="Arial" w:hAnsi="Arial" w:eastAsia="Arial" w:cs="Arial"/>
          <w:b w:val="1"/>
          <w:bCs w:val="1"/>
          <w:noProof w:val="0"/>
          <w:sz w:val="24"/>
          <w:szCs w:val="24"/>
          <w:lang w:val="pt-BR"/>
        </w:rPr>
        <w:t>22</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Req.</w:t>
      </w:r>
      <w:r w:rsidRPr="1F80EDA1" w:rsidR="1F80EDA1">
        <w:rPr>
          <w:rFonts w:ascii="Arial" w:hAnsi="Arial" w:eastAsia="Arial" w:cs="Arial"/>
          <w:b w:val="1"/>
          <w:bCs w:val="1"/>
          <w:noProof w:val="0"/>
          <w:sz w:val="24"/>
          <w:szCs w:val="24"/>
          <w:lang w:val="pt-BR"/>
        </w:rPr>
        <w:t>2</w:t>
      </w:r>
      <w:r w:rsidRPr="1F80EDA1" w:rsidR="1F80EDA1">
        <w:rPr>
          <w:rFonts w:ascii="Arial" w:hAnsi="Arial" w:eastAsia="Arial" w:cs="Arial"/>
          <w:b w:val="1"/>
          <w:bCs w:val="1"/>
          <w:noProof w:val="0"/>
          <w:sz w:val="24"/>
          <w:szCs w:val="24"/>
          <w:lang w:val="pt-BR"/>
        </w:rPr>
        <w:t>2</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Lista</w:t>
      </w:r>
      <w:r w:rsidRPr="1F80EDA1" w:rsidR="1F80EDA1">
        <w:rPr>
          <w:rFonts w:ascii="Arial" w:hAnsi="Arial" w:eastAsia="Arial" w:cs="Arial"/>
          <w:b w:val="1"/>
          <w:bCs w:val="1"/>
          <w:noProof w:val="0"/>
          <w:sz w:val="24"/>
          <w:szCs w:val="24"/>
          <w:lang w:val="pt-BR"/>
        </w:rPr>
        <w:t>r</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Bebidas</w:t>
      </w:r>
    </w:p>
    <w:tbl>
      <w:tblPr>
        <w:tblW w:w="0" w:type="auto"/>
        <w:tblInd w:w="769" w:type="dxa"/>
        <w:tblLook w:val="0000" w:firstRow="0" w:lastRow="0" w:firstColumn="0" w:lastColumn="0" w:noHBand="0" w:noVBand="0"/>
      </w:tblPr>
      <w:tblGrid>
        <w:gridCol w:w="1843"/>
        <w:gridCol w:w="8228"/>
      </w:tblGrid>
      <w:tr w:rsidR="1F80EDA1" w:rsidTr="1F80EDA1" w14:paraId="28911EEF">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4B5A0EE5">
            <w:pPr>
              <w:spacing w:before="60" w:after="60"/>
              <w:jc w:val="center"/>
            </w:pPr>
            <w:r w:rsidRPr="1F80EDA1" w:rsidR="1F80EDA1">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51852700" w14:textId="2CBEF060">
            <w:pPr>
              <w:pStyle w:val="Normal"/>
              <w:spacing w:line="300" w:lineRule="exact"/>
              <w:jc w:val="both"/>
            </w:pPr>
            <w:r w:rsidRPr="1F80EDA1" w:rsidR="1F80EDA1">
              <w:rPr>
                <w:rFonts w:ascii="Times New Roman" w:hAnsi="Times New Roman" w:eastAsia="Times New Roman" w:cs="Times New Roman"/>
                <w:noProof w:val="0"/>
                <w:sz w:val="24"/>
                <w:szCs w:val="24"/>
                <w:lang w:val="pt-BR"/>
              </w:rPr>
              <w:t xml:space="preserve">As instâncias da </w:t>
            </w:r>
            <w:r w:rsidRPr="1F80EDA1" w:rsidR="1F80EDA1">
              <w:rPr>
                <w:rFonts w:ascii="Times New Roman" w:hAnsi="Times New Roman" w:eastAsia="Times New Roman" w:cs="Times New Roman"/>
                <w:noProof w:val="0"/>
                <w:sz w:val="24"/>
                <w:szCs w:val="24"/>
                <w:lang w:val="pt-BR"/>
              </w:rPr>
              <w:t xml:space="preserve">tabela </w:t>
            </w:r>
            <w:r w:rsidRPr="1F80EDA1" w:rsidR="1F80EDA1">
              <w:rPr>
                <w:rFonts w:ascii="Times New Roman" w:hAnsi="Times New Roman" w:eastAsia="Times New Roman" w:cs="Times New Roman"/>
                <w:noProof w:val="0"/>
                <w:sz w:val="24"/>
                <w:szCs w:val="24"/>
                <w:lang w:val="pt-BR"/>
              </w:rPr>
              <w:t>Bebidas</w:t>
            </w:r>
            <w:r w:rsidRPr="1F80EDA1" w:rsidR="1F80EDA1">
              <w:rPr>
                <w:rFonts w:ascii="Times New Roman" w:hAnsi="Times New Roman" w:eastAsia="Times New Roman" w:cs="Times New Roman"/>
                <w:noProof w:val="0"/>
                <w:sz w:val="24"/>
                <w:szCs w:val="24"/>
                <w:lang w:val="pt-BR"/>
              </w:rPr>
              <w:t xml:space="preserve"> </w:t>
            </w:r>
            <w:r w:rsidRPr="1F80EDA1" w:rsidR="1F80EDA1">
              <w:rPr>
                <w:rFonts w:ascii="Times New Roman" w:hAnsi="Times New Roman" w:eastAsia="Times New Roman" w:cs="Times New Roman"/>
                <w:noProof w:val="0"/>
                <w:sz w:val="24"/>
                <w:szCs w:val="24"/>
                <w:lang w:val="pt-BR"/>
              </w:rPr>
              <w:t>são listadas sempre que um atendente inicia um novo pedido para uma mesa.</w:t>
            </w:r>
          </w:p>
        </w:tc>
      </w:tr>
      <w:tr w:rsidR="1F80EDA1" w:rsidTr="1F80EDA1" w14:paraId="0C97325B">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7FAD99D9">
            <w:pPr>
              <w:spacing w:before="60" w:after="60"/>
              <w:jc w:val="center"/>
              <w:rPr>
                <w:color w:val="000000" w:themeColor="text1" w:themeTint="FF" w:themeShade="FF"/>
              </w:rPr>
            </w:pPr>
            <w:r w:rsidRPr="1F80EDA1" w:rsidR="1F80EDA1">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01A7D034" w14:textId="3331F741">
            <w:pPr>
              <w:pStyle w:val="Normal"/>
              <w:spacing w:line="300" w:lineRule="exact"/>
              <w:rPr>
                <w:rFonts w:ascii="Times New Roman" w:hAnsi="Times New Roman" w:eastAsia="Times New Roman" w:cs="Times New Roman"/>
                <w:i w:val="0"/>
                <w:iCs w:val="0"/>
                <w:noProof w:val="0"/>
                <w:color w:val="000000" w:themeColor="text1" w:themeTint="FF" w:themeShade="FF"/>
                <w:sz w:val="24"/>
                <w:szCs w:val="24"/>
                <w:lang w:val="pt-BR"/>
              </w:rPr>
            </w:pPr>
          </w:p>
        </w:tc>
      </w:tr>
      <w:tr w:rsidR="1F80EDA1" w:rsidTr="1F80EDA1" w14:paraId="4C6C070D">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4E4897F2">
            <w:pPr>
              <w:spacing w:before="60" w:after="60"/>
              <w:jc w:val="center"/>
              <w:rPr>
                <w:color w:val="000000" w:themeColor="text1" w:themeTint="FF" w:themeShade="FF"/>
              </w:rPr>
            </w:pPr>
            <w:r w:rsidRPr="1F80EDA1" w:rsidR="1F80EDA1">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64BA3A9A" w14:textId="6FC0A16F">
            <w:pPr>
              <w:pStyle w:val="Comment"/>
              <w:jc w:val="both"/>
              <w:rPr>
                <w:i w:val="0"/>
                <w:iCs w:val="0"/>
              </w:rPr>
            </w:pPr>
            <w:r w:rsidRPr="1F80EDA1" w:rsidR="1F80EDA1">
              <w:rPr>
                <w:i w:val="0"/>
                <w:iCs w:val="0"/>
                <w:color w:val="000000" w:themeColor="text1" w:themeTint="FF" w:themeShade="FF"/>
              </w:rPr>
              <w:t>Alta</w:t>
            </w:r>
            <w:r w:rsidRPr="1F80EDA1" w:rsidR="1F80EDA1">
              <w:rPr>
                <w:i w:val="0"/>
                <w:iCs w:val="0"/>
                <w:color w:val="000000" w:themeColor="text1" w:themeTint="FF" w:themeShade="FF"/>
              </w:rPr>
              <w:t>.</w:t>
            </w:r>
          </w:p>
        </w:tc>
      </w:tr>
    </w:tbl>
    <w:p w:rsidR="1F80EDA1" w:rsidP="1F80EDA1" w:rsidRDefault="1F80EDA1" w14:noSpellErr="1" w14:paraId="12F7A1CE" w14:textId="2DFD40B2">
      <w:pPr>
        <w:pStyle w:val="Normal"/>
        <w:jc w:val="center"/>
        <w:rPr>
          <w:i w:val="0"/>
          <w:iCs w:val="0"/>
        </w:rPr>
      </w:pPr>
      <w:r w:rsidRPr="1F80EDA1" w:rsidR="1F80EDA1">
        <w:rPr>
          <w:b w:val="1"/>
          <w:bCs w:val="1"/>
          <w:i w:val="0"/>
          <w:iCs w:val="0"/>
        </w:rPr>
        <w:t xml:space="preserve">Tabela </w:t>
      </w:r>
      <w:r w:rsidRPr="1F80EDA1" w:rsidR="1F80EDA1">
        <w:rPr>
          <w:b w:val="1"/>
          <w:bCs w:val="1"/>
          <w:i w:val="0"/>
          <w:iCs w:val="0"/>
        </w:rPr>
        <w:t>22</w:t>
      </w:r>
      <w:r w:rsidRPr="1F80EDA1" w:rsidR="1F80EDA1">
        <w:rPr>
          <w:b w:val="1"/>
          <w:bCs w:val="1"/>
          <w:i w:val="0"/>
          <w:iCs w:val="0"/>
        </w:rPr>
        <w:t xml:space="preserve"> </w:t>
      </w:r>
      <w:r w:rsidRPr="1F80EDA1" w:rsidR="1F80EDA1">
        <w:rPr>
          <w:b w:val="1"/>
          <w:bCs w:val="1"/>
          <w:i w:val="0"/>
          <w:iCs w:val="0"/>
        </w:rPr>
        <w:t>-</w:t>
      </w:r>
      <w:r w:rsidRPr="1F80EDA1" w:rsidR="1F80EDA1">
        <w:rPr>
          <w:i w:val="0"/>
          <w:iCs w:val="0"/>
        </w:rPr>
        <w:t xml:space="preserve"> Requisito </w:t>
      </w:r>
      <w:r w:rsidRPr="1F80EDA1" w:rsidR="1F80EDA1">
        <w:rPr>
          <w:i w:val="0"/>
          <w:iCs w:val="0"/>
        </w:rPr>
        <w:t>Req</w:t>
      </w:r>
      <w:r w:rsidRPr="1F80EDA1" w:rsidR="1F80EDA1">
        <w:rPr>
          <w:i w:val="0"/>
          <w:iCs w:val="0"/>
        </w:rPr>
        <w:t>.</w:t>
      </w:r>
      <w:r w:rsidRPr="1F80EDA1" w:rsidR="1F80EDA1">
        <w:rPr>
          <w:i w:val="0"/>
          <w:iCs w:val="0"/>
        </w:rPr>
        <w:t>22</w:t>
      </w:r>
      <w:r w:rsidRPr="1F80EDA1" w:rsidR="1F80EDA1">
        <w:rPr>
          <w:i w:val="0"/>
          <w:iCs w:val="0"/>
        </w:rPr>
        <w:t>.</w:t>
      </w:r>
    </w:p>
    <w:p w:rsidR="1F80EDA1" w:rsidP="1F80EDA1" w:rsidRDefault="1F80EDA1" w14:paraId="59398368" w14:textId="33708539">
      <w:pPr>
        <w:pStyle w:val="Normal"/>
        <w:jc w:val="center"/>
        <w:rPr>
          <w:i w:val="0"/>
          <w:iCs w:val="0"/>
        </w:rPr>
      </w:pPr>
    </w:p>
    <w:p w:rsidR="1F80EDA1" w:rsidP="1F80EDA1" w:rsidRDefault="1F80EDA1" w14:noSpellErr="1" w14:paraId="42025588" w14:textId="568F3F01">
      <w:pPr>
        <w:pStyle w:val="Normal"/>
        <w:ind w:firstLine="708"/>
        <w:rPr>
          <w:rFonts w:ascii="Arial" w:hAnsi="Arial" w:eastAsia="Arial" w:cs="Arial"/>
          <w:b w:val="1"/>
          <w:bCs w:val="1"/>
          <w:noProof w:val="0"/>
          <w:sz w:val="24"/>
          <w:szCs w:val="24"/>
          <w:lang w:val="pt-BR"/>
        </w:rPr>
      </w:pPr>
      <w:r w:rsidRPr="1F80EDA1" w:rsidR="1F80EDA1">
        <w:rPr>
          <w:rFonts w:ascii="Arial" w:hAnsi="Arial" w:eastAsia="Arial" w:cs="Arial"/>
          <w:b w:val="1"/>
          <w:bCs w:val="1"/>
          <w:noProof w:val="0"/>
          <w:sz w:val="24"/>
          <w:szCs w:val="24"/>
          <w:lang w:val="pt-BR"/>
        </w:rPr>
        <w:t>5.1.</w:t>
      </w:r>
      <w:r w:rsidRPr="1F80EDA1" w:rsidR="1F80EDA1">
        <w:rPr>
          <w:rFonts w:ascii="Arial" w:hAnsi="Arial" w:eastAsia="Arial" w:cs="Arial"/>
          <w:b w:val="1"/>
          <w:bCs w:val="1"/>
          <w:noProof w:val="0"/>
          <w:sz w:val="24"/>
          <w:szCs w:val="24"/>
          <w:lang w:val="pt-BR"/>
        </w:rPr>
        <w:t>23</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Req</w:t>
      </w:r>
      <w:r w:rsidRPr="1F80EDA1" w:rsidR="1F80EDA1">
        <w:rPr>
          <w:rFonts w:ascii="Arial" w:hAnsi="Arial" w:eastAsia="Arial" w:cs="Arial"/>
          <w:b w:val="1"/>
          <w:bCs w:val="1"/>
          <w:noProof w:val="0"/>
          <w:sz w:val="24"/>
          <w:szCs w:val="24"/>
          <w:lang w:val="pt-BR"/>
        </w:rPr>
        <w:t>.</w:t>
      </w:r>
      <w:r w:rsidRPr="1F80EDA1" w:rsidR="1F80EDA1">
        <w:rPr>
          <w:rFonts w:ascii="Arial" w:hAnsi="Arial" w:eastAsia="Arial" w:cs="Arial"/>
          <w:b w:val="1"/>
          <w:bCs w:val="1"/>
          <w:noProof w:val="0"/>
          <w:sz w:val="24"/>
          <w:szCs w:val="24"/>
          <w:lang w:val="pt-BR"/>
        </w:rPr>
        <w:t>23</w:t>
      </w:r>
      <w:r w:rsidRPr="1F80EDA1" w:rsidR="1F80EDA1">
        <w:rPr>
          <w:rFonts w:ascii="Arial" w:hAnsi="Arial" w:eastAsia="Arial" w:cs="Arial"/>
          <w:b w:val="1"/>
          <w:bCs w:val="1"/>
          <w:noProof w:val="0"/>
          <w:sz w:val="24"/>
          <w:szCs w:val="24"/>
          <w:lang w:val="pt-BR"/>
        </w:rPr>
        <w:t xml:space="preserve"> - </w:t>
      </w:r>
      <w:r w:rsidRPr="1F80EDA1" w:rsidR="1F80EDA1">
        <w:rPr>
          <w:rFonts w:ascii="Arial" w:hAnsi="Arial" w:eastAsia="Arial" w:cs="Arial"/>
          <w:b w:val="1"/>
          <w:bCs w:val="1"/>
          <w:noProof w:val="0"/>
          <w:sz w:val="24"/>
          <w:szCs w:val="24"/>
          <w:lang w:val="pt-BR"/>
        </w:rPr>
        <w:t>Lista</w:t>
      </w:r>
      <w:r w:rsidRPr="1F80EDA1" w:rsidR="1F80EDA1">
        <w:rPr>
          <w:rFonts w:ascii="Arial" w:hAnsi="Arial" w:eastAsia="Arial" w:cs="Arial"/>
          <w:b w:val="1"/>
          <w:bCs w:val="1"/>
          <w:noProof w:val="0"/>
          <w:sz w:val="24"/>
          <w:szCs w:val="24"/>
          <w:lang w:val="pt-BR"/>
        </w:rPr>
        <w:t>r</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Usuários</w:t>
      </w:r>
    </w:p>
    <w:tbl>
      <w:tblPr>
        <w:tblW w:w="0" w:type="auto"/>
        <w:tblInd w:w="769" w:type="dxa"/>
        <w:tblLook w:val="0000" w:firstRow="0" w:lastRow="0" w:firstColumn="0" w:lastColumn="0" w:noHBand="0" w:noVBand="0"/>
      </w:tblPr>
      <w:tblGrid>
        <w:gridCol w:w="1843"/>
        <w:gridCol w:w="8228"/>
      </w:tblGrid>
      <w:tr w:rsidR="1F80EDA1" w:rsidTr="1F80EDA1" w14:paraId="4B28D8C9">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075CD2EE">
            <w:pPr>
              <w:spacing w:before="60" w:after="60"/>
              <w:jc w:val="center"/>
            </w:pPr>
            <w:r w:rsidRPr="1F80EDA1" w:rsidR="1F80EDA1">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4794DCF0" w14:textId="197A3725">
            <w:pPr>
              <w:pStyle w:val="Normal"/>
              <w:spacing w:line="300" w:lineRule="exact"/>
              <w:jc w:val="both"/>
            </w:pPr>
            <w:r w:rsidRPr="1F80EDA1" w:rsidR="1F80EDA1">
              <w:rPr>
                <w:rFonts w:ascii="Times New Roman" w:hAnsi="Times New Roman" w:eastAsia="Times New Roman" w:cs="Times New Roman"/>
                <w:noProof w:val="0"/>
                <w:sz w:val="24"/>
                <w:szCs w:val="24"/>
                <w:lang w:val="pt-BR"/>
              </w:rPr>
              <w:t xml:space="preserve">As instâncias da </w:t>
            </w:r>
            <w:r w:rsidRPr="1F80EDA1" w:rsidR="1F80EDA1">
              <w:rPr>
                <w:rFonts w:ascii="Times New Roman" w:hAnsi="Times New Roman" w:eastAsia="Times New Roman" w:cs="Times New Roman"/>
                <w:noProof w:val="0"/>
                <w:sz w:val="24"/>
                <w:szCs w:val="24"/>
                <w:lang w:val="pt-BR"/>
              </w:rPr>
              <w:t xml:space="preserve">tabela </w:t>
            </w:r>
            <w:r w:rsidRPr="1F80EDA1" w:rsidR="1F80EDA1">
              <w:rPr>
                <w:rFonts w:ascii="Times New Roman" w:hAnsi="Times New Roman" w:eastAsia="Times New Roman" w:cs="Times New Roman"/>
                <w:noProof w:val="0"/>
                <w:sz w:val="24"/>
                <w:szCs w:val="24"/>
                <w:lang w:val="pt-BR"/>
              </w:rPr>
              <w:t>Usuário</w:t>
            </w:r>
            <w:r w:rsidRPr="1F80EDA1" w:rsidR="1F80EDA1">
              <w:rPr>
                <w:rFonts w:ascii="Times New Roman" w:hAnsi="Times New Roman" w:eastAsia="Times New Roman" w:cs="Times New Roman"/>
                <w:noProof w:val="0"/>
                <w:sz w:val="24"/>
                <w:szCs w:val="24"/>
                <w:lang w:val="pt-BR"/>
              </w:rPr>
              <w:t xml:space="preserve">s são listadas </w:t>
            </w:r>
            <w:r w:rsidRPr="1F80EDA1" w:rsidR="1F80EDA1">
              <w:rPr>
                <w:rFonts w:ascii="Times New Roman" w:hAnsi="Times New Roman" w:eastAsia="Times New Roman" w:cs="Times New Roman"/>
                <w:noProof w:val="0"/>
                <w:sz w:val="24"/>
                <w:szCs w:val="24"/>
                <w:lang w:val="pt-BR"/>
              </w:rPr>
              <w:t>quando o administrador acessa a tela de usuários cadastrados.</w:t>
            </w:r>
          </w:p>
        </w:tc>
      </w:tr>
      <w:tr w:rsidR="1F80EDA1" w:rsidTr="1F80EDA1" w14:paraId="2727E923">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6E9E6DA6">
            <w:pPr>
              <w:spacing w:before="60" w:after="60"/>
              <w:jc w:val="center"/>
              <w:rPr>
                <w:color w:val="000000" w:themeColor="text1" w:themeTint="FF" w:themeShade="FF"/>
              </w:rPr>
            </w:pPr>
            <w:r w:rsidRPr="1F80EDA1" w:rsidR="1F80EDA1">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1DD6E46C" w14:textId="021CBF8E">
            <w:pPr>
              <w:pStyle w:val="Normal"/>
              <w:spacing w:line="300" w:lineRule="exact"/>
              <w:rPr>
                <w:rFonts w:ascii="Times New Roman" w:hAnsi="Times New Roman" w:eastAsia="Times New Roman" w:cs="Times New Roman"/>
                <w:i w:val="0"/>
                <w:iCs w:val="0"/>
                <w:noProof w:val="0"/>
                <w:color w:val="000000" w:themeColor="text1" w:themeTint="FF" w:themeShade="FF"/>
                <w:sz w:val="24"/>
                <w:szCs w:val="24"/>
                <w:lang w:val="pt-BR"/>
              </w:rPr>
            </w:pPr>
          </w:p>
        </w:tc>
      </w:tr>
      <w:tr w:rsidR="1F80EDA1" w:rsidTr="1F80EDA1" w14:paraId="48B77FE2">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6BD306B0">
            <w:pPr>
              <w:spacing w:before="60" w:after="60"/>
              <w:jc w:val="center"/>
              <w:rPr>
                <w:color w:val="000000" w:themeColor="text1" w:themeTint="FF" w:themeShade="FF"/>
              </w:rPr>
            </w:pPr>
            <w:r w:rsidRPr="1F80EDA1" w:rsidR="1F80EDA1">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75201995" w14:textId="6FC0A16F">
            <w:pPr>
              <w:pStyle w:val="Comment"/>
              <w:jc w:val="both"/>
              <w:rPr>
                <w:i w:val="0"/>
                <w:iCs w:val="0"/>
              </w:rPr>
            </w:pPr>
            <w:r w:rsidRPr="1F80EDA1" w:rsidR="1F80EDA1">
              <w:rPr>
                <w:i w:val="0"/>
                <w:iCs w:val="0"/>
                <w:color w:val="000000" w:themeColor="text1" w:themeTint="FF" w:themeShade="FF"/>
              </w:rPr>
              <w:t>Alta</w:t>
            </w:r>
            <w:r w:rsidRPr="1F80EDA1" w:rsidR="1F80EDA1">
              <w:rPr>
                <w:i w:val="0"/>
                <w:iCs w:val="0"/>
                <w:color w:val="000000" w:themeColor="text1" w:themeTint="FF" w:themeShade="FF"/>
              </w:rPr>
              <w:t>.</w:t>
            </w:r>
          </w:p>
        </w:tc>
      </w:tr>
    </w:tbl>
    <w:p w:rsidR="1F80EDA1" w:rsidP="1F80EDA1" w:rsidRDefault="1F80EDA1" w14:noSpellErr="1" w14:paraId="4D4A5E4F" w14:textId="357A79F9">
      <w:pPr>
        <w:pStyle w:val="Normal"/>
        <w:jc w:val="center"/>
        <w:rPr>
          <w:i w:val="0"/>
          <w:iCs w:val="0"/>
        </w:rPr>
      </w:pPr>
      <w:r w:rsidRPr="1F80EDA1" w:rsidR="1F80EDA1">
        <w:rPr>
          <w:b w:val="1"/>
          <w:bCs w:val="1"/>
          <w:i w:val="0"/>
          <w:iCs w:val="0"/>
        </w:rPr>
        <w:t xml:space="preserve">Tabela </w:t>
      </w:r>
      <w:r w:rsidRPr="1F80EDA1" w:rsidR="1F80EDA1">
        <w:rPr>
          <w:b w:val="1"/>
          <w:bCs w:val="1"/>
          <w:i w:val="0"/>
          <w:iCs w:val="0"/>
        </w:rPr>
        <w:t>23</w:t>
      </w:r>
      <w:r w:rsidRPr="1F80EDA1" w:rsidR="1F80EDA1">
        <w:rPr>
          <w:b w:val="1"/>
          <w:bCs w:val="1"/>
          <w:i w:val="0"/>
          <w:iCs w:val="0"/>
        </w:rPr>
        <w:t xml:space="preserve"> </w:t>
      </w:r>
      <w:r w:rsidRPr="1F80EDA1" w:rsidR="1F80EDA1">
        <w:rPr>
          <w:b w:val="1"/>
          <w:bCs w:val="1"/>
          <w:i w:val="0"/>
          <w:iCs w:val="0"/>
        </w:rPr>
        <w:t>-</w:t>
      </w:r>
      <w:r w:rsidRPr="1F80EDA1" w:rsidR="1F80EDA1">
        <w:rPr>
          <w:i w:val="0"/>
          <w:iCs w:val="0"/>
        </w:rPr>
        <w:t xml:space="preserve"> Requisito </w:t>
      </w:r>
      <w:r w:rsidRPr="1F80EDA1" w:rsidR="1F80EDA1">
        <w:rPr>
          <w:i w:val="0"/>
          <w:iCs w:val="0"/>
        </w:rPr>
        <w:t>Req</w:t>
      </w:r>
      <w:r w:rsidRPr="1F80EDA1" w:rsidR="1F80EDA1">
        <w:rPr>
          <w:i w:val="0"/>
          <w:iCs w:val="0"/>
        </w:rPr>
        <w:t>.</w:t>
      </w:r>
      <w:r w:rsidRPr="1F80EDA1" w:rsidR="1F80EDA1">
        <w:rPr>
          <w:i w:val="0"/>
          <w:iCs w:val="0"/>
        </w:rPr>
        <w:t>23</w:t>
      </w:r>
      <w:r w:rsidRPr="1F80EDA1" w:rsidR="1F80EDA1">
        <w:rPr>
          <w:i w:val="0"/>
          <w:iCs w:val="0"/>
        </w:rPr>
        <w:t>.</w:t>
      </w:r>
    </w:p>
    <w:p w:rsidR="1F80EDA1" w:rsidP="1F80EDA1" w:rsidRDefault="1F80EDA1" w14:paraId="0FE99C42" w14:textId="672CB8BA">
      <w:pPr>
        <w:pStyle w:val="Normal"/>
        <w:jc w:val="center"/>
        <w:rPr>
          <w:i w:val="0"/>
          <w:iCs w:val="0"/>
        </w:rPr>
      </w:pPr>
    </w:p>
    <w:p w:rsidR="1F80EDA1" w:rsidP="1F80EDA1" w:rsidRDefault="1F80EDA1" w14:noSpellErr="1" w14:paraId="072A8562" w14:textId="4BA529C8">
      <w:pPr>
        <w:pStyle w:val="Normal"/>
        <w:ind w:firstLine="708"/>
        <w:rPr>
          <w:rFonts w:ascii="Arial" w:hAnsi="Arial" w:eastAsia="Arial" w:cs="Arial"/>
          <w:b w:val="1"/>
          <w:bCs w:val="1"/>
          <w:noProof w:val="0"/>
          <w:sz w:val="24"/>
          <w:szCs w:val="24"/>
          <w:lang w:val="pt-BR"/>
        </w:rPr>
      </w:pPr>
      <w:r w:rsidRPr="1F80EDA1" w:rsidR="1F80EDA1">
        <w:rPr>
          <w:rFonts w:ascii="Arial" w:hAnsi="Arial" w:eastAsia="Arial" w:cs="Arial"/>
          <w:b w:val="1"/>
          <w:bCs w:val="1"/>
          <w:noProof w:val="0"/>
          <w:sz w:val="24"/>
          <w:szCs w:val="24"/>
          <w:lang w:val="pt-BR"/>
        </w:rPr>
        <w:t>5.1.</w:t>
      </w:r>
      <w:r w:rsidRPr="1F80EDA1" w:rsidR="1F80EDA1">
        <w:rPr>
          <w:rFonts w:ascii="Arial" w:hAnsi="Arial" w:eastAsia="Arial" w:cs="Arial"/>
          <w:b w:val="1"/>
          <w:bCs w:val="1"/>
          <w:noProof w:val="0"/>
          <w:sz w:val="24"/>
          <w:szCs w:val="24"/>
          <w:lang w:val="pt-BR"/>
        </w:rPr>
        <w:t>24</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Req</w:t>
      </w:r>
      <w:r w:rsidRPr="1F80EDA1" w:rsidR="1F80EDA1">
        <w:rPr>
          <w:rFonts w:ascii="Arial" w:hAnsi="Arial" w:eastAsia="Arial" w:cs="Arial"/>
          <w:b w:val="1"/>
          <w:bCs w:val="1"/>
          <w:noProof w:val="0"/>
          <w:sz w:val="24"/>
          <w:szCs w:val="24"/>
          <w:lang w:val="pt-BR"/>
        </w:rPr>
        <w:t>.</w:t>
      </w:r>
      <w:r w:rsidRPr="1F80EDA1" w:rsidR="1F80EDA1">
        <w:rPr>
          <w:rFonts w:ascii="Arial" w:hAnsi="Arial" w:eastAsia="Arial" w:cs="Arial"/>
          <w:b w:val="1"/>
          <w:bCs w:val="1"/>
          <w:noProof w:val="0"/>
          <w:sz w:val="24"/>
          <w:szCs w:val="24"/>
          <w:lang w:val="pt-BR"/>
        </w:rPr>
        <w:t>24</w:t>
      </w:r>
      <w:r w:rsidRPr="1F80EDA1" w:rsidR="1F80EDA1">
        <w:rPr>
          <w:rFonts w:ascii="Arial" w:hAnsi="Arial" w:eastAsia="Arial" w:cs="Arial"/>
          <w:b w:val="1"/>
          <w:bCs w:val="1"/>
          <w:noProof w:val="0"/>
          <w:sz w:val="24"/>
          <w:szCs w:val="24"/>
          <w:lang w:val="pt-BR"/>
        </w:rPr>
        <w:t xml:space="preserve"> - </w:t>
      </w:r>
      <w:r w:rsidRPr="1F80EDA1" w:rsidR="1F80EDA1">
        <w:rPr>
          <w:rFonts w:ascii="Arial" w:hAnsi="Arial" w:eastAsia="Arial" w:cs="Arial"/>
          <w:b w:val="1"/>
          <w:bCs w:val="1"/>
          <w:noProof w:val="0"/>
          <w:sz w:val="24"/>
          <w:szCs w:val="24"/>
          <w:lang w:val="pt-BR"/>
        </w:rPr>
        <w:t>Lista</w:t>
      </w:r>
      <w:r w:rsidRPr="1F80EDA1" w:rsidR="1F80EDA1">
        <w:rPr>
          <w:rFonts w:ascii="Arial" w:hAnsi="Arial" w:eastAsia="Arial" w:cs="Arial"/>
          <w:b w:val="1"/>
          <w:bCs w:val="1"/>
          <w:noProof w:val="0"/>
          <w:sz w:val="24"/>
          <w:szCs w:val="24"/>
          <w:lang w:val="pt-BR"/>
        </w:rPr>
        <w:t>r</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Financeiro</w:t>
      </w:r>
    </w:p>
    <w:tbl>
      <w:tblPr>
        <w:tblW w:w="0" w:type="auto"/>
        <w:tblInd w:w="769" w:type="dxa"/>
        <w:tblLook w:val="0000" w:firstRow="0" w:lastRow="0" w:firstColumn="0" w:lastColumn="0" w:noHBand="0" w:noVBand="0"/>
      </w:tblPr>
      <w:tblGrid>
        <w:gridCol w:w="1843"/>
        <w:gridCol w:w="8228"/>
      </w:tblGrid>
      <w:tr w:rsidR="1F80EDA1" w:rsidTr="1F80EDA1" w14:paraId="2976CF55">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03DEE01F">
            <w:pPr>
              <w:spacing w:before="60" w:after="60"/>
              <w:jc w:val="center"/>
            </w:pPr>
            <w:r w:rsidRPr="1F80EDA1" w:rsidR="1F80EDA1">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2C9B5481" w14:textId="66B3248D">
            <w:pPr>
              <w:pStyle w:val="Normal"/>
              <w:spacing w:line="300" w:lineRule="exact"/>
              <w:jc w:val="both"/>
            </w:pPr>
            <w:r w:rsidRPr="1F80EDA1" w:rsidR="1F80EDA1">
              <w:rPr>
                <w:rFonts w:ascii="Times New Roman" w:hAnsi="Times New Roman" w:eastAsia="Times New Roman" w:cs="Times New Roman"/>
                <w:noProof w:val="0"/>
                <w:sz w:val="24"/>
                <w:szCs w:val="24"/>
                <w:lang w:val="pt-BR"/>
              </w:rPr>
              <w:t xml:space="preserve">As instâncias da </w:t>
            </w:r>
            <w:r w:rsidRPr="1F80EDA1" w:rsidR="1F80EDA1">
              <w:rPr>
                <w:rFonts w:ascii="Times New Roman" w:hAnsi="Times New Roman" w:eastAsia="Times New Roman" w:cs="Times New Roman"/>
                <w:noProof w:val="0"/>
                <w:sz w:val="24"/>
                <w:szCs w:val="24"/>
                <w:lang w:val="pt-BR"/>
              </w:rPr>
              <w:t xml:space="preserve">tabela </w:t>
            </w:r>
            <w:r w:rsidRPr="1F80EDA1" w:rsidR="1F80EDA1">
              <w:rPr>
                <w:rFonts w:ascii="Times New Roman" w:hAnsi="Times New Roman" w:eastAsia="Times New Roman" w:cs="Times New Roman"/>
                <w:noProof w:val="0"/>
                <w:sz w:val="24"/>
                <w:szCs w:val="24"/>
                <w:lang w:val="pt-BR"/>
              </w:rPr>
              <w:t>Financeiro</w:t>
            </w:r>
            <w:r w:rsidRPr="1F80EDA1" w:rsidR="1F80EDA1">
              <w:rPr>
                <w:rFonts w:ascii="Times New Roman" w:hAnsi="Times New Roman" w:eastAsia="Times New Roman" w:cs="Times New Roman"/>
                <w:noProof w:val="0"/>
                <w:sz w:val="24"/>
                <w:szCs w:val="24"/>
                <w:lang w:val="pt-BR"/>
              </w:rPr>
              <w:t xml:space="preserve"> </w:t>
            </w:r>
            <w:r w:rsidRPr="1F80EDA1" w:rsidR="1F80EDA1">
              <w:rPr>
                <w:rFonts w:ascii="Times New Roman" w:hAnsi="Times New Roman" w:eastAsia="Times New Roman" w:cs="Times New Roman"/>
                <w:noProof w:val="0"/>
                <w:sz w:val="24"/>
                <w:szCs w:val="24"/>
                <w:lang w:val="pt-BR"/>
              </w:rPr>
              <w:t xml:space="preserve">são listadas </w:t>
            </w:r>
            <w:r w:rsidRPr="1F80EDA1" w:rsidR="1F80EDA1">
              <w:rPr>
                <w:rFonts w:ascii="Times New Roman" w:hAnsi="Times New Roman" w:eastAsia="Times New Roman" w:cs="Times New Roman"/>
                <w:noProof w:val="0"/>
                <w:sz w:val="24"/>
                <w:szCs w:val="24"/>
                <w:lang w:val="pt-BR"/>
              </w:rPr>
              <w:t>quando o administrador acessa a tela de</w:t>
            </w:r>
            <w:r w:rsidRPr="1F80EDA1" w:rsidR="1F80EDA1">
              <w:rPr>
                <w:rFonts w:ascii="Times New Roman" w:hAnsi="Times New Roman" w:eastAsia="Times New Roman" w:cs="Times New Roman"/>
                <w:noProof w:val="0"/>
                <w:sz w:val="24"/>
                <w:szCs w:val="24"/>
                <w:lang w:val="pt-BR"/>
              </w:rPr>
              <w:t xml:space="preserve"> histórico de operações do restaurante</w:t>
            </w:r>
            <w:r w:rsidRPr="1F80EDA1" w:rsidR="1F80EDA1">
              <w:rPr>
                <w:rFonts w:ascii="Times New Roman" w:hAnsi="Times New Roman" w:eastAsia="Times New Roman" w:cs="Times New Roman"/>
                <w:noProof w:val="0"/>
                <w:sz w:val="24"/>
                <w:szCs w:val="24"/>
                <w:lang w:val="pt-BR"/>
              </w:rPr>
              <w:t>.</w:t>
            </w:r>
          </w:p>
        </w:tc>
      </w:tr>
      <w:tr w:rsidR="1F80EDA1" w:rsidTr="1F80EDA1" w14:paraId="1C81CAB1">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6E3063DA">
            <w:pPr>
              <w:spacing w:before="60" w:after="60"/>
              <w:jc w:val="center"/>
              <w:rPr>
                <w:color w:val="000000" w:themeColor="text1" w:themeTint="FF" w:themeShade="FF"/>
              </w:rPr>
            </w:pPr>
            <w:r w:rsidRPr="1F80EDA1" w:rsidR="1F80EDA1">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1226AD00" w14:textId="4D7C5EC5">
            <w:pPr>
              <w:pStyle w:val="Normal"/>
              <w:spacing w:line="300" w:lineRule="exact"/>
              <w:rPr>
                <w:rFonts w:ascii="Times New Roman" w:hAnsi="Times New Roman" w:eastAsia="Times New Roman" w:cs="Times New Roman"/>
                <w:i w:val="0"/>
                <w:iCs w:val="0"/>
                <w:noProof w:val="0"/>
                <w:color w:val="000000" w:themeColor="text1" w:themeTint="FF" w:themeShade="FF"/>
                <w:sz w:val="24"/>
                <w:szCs w:val="24"/>
                <w:lang w:val="pt-BR"/>
              </w:rPr>
            </w:pPr>
          </w:p>
        </w:tc>
      </w:tr>
      <w:tr w:rsidR="1F80EDA1" w:rsidTr="1F80EDA1" w14:paraId="1704ADDF">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1A8677D9">
            <w:pPr>
              <w:spacing w:before="60" w:after="60"/>
              <w:jc w:val="center"/>
              <w:rPr>
                <w:color w:val="000000" w:themeColor="text1" w:themeTint="FF" w:themeShade="FF"/>
              </w:rPr>
            </w:pPr>
            <w:r w:rsidRPr="1F80EDA1" w:rsidR="1F80EDA1">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14D2C9D8" w14:textId="6FC0A16F">
            <w:pPr>
              <w:pStyle w:val="Comment"/>
              <w:jc w:val="both"/>
              <w:rPr>
                <w:i w:val="0"/>
                <w:iCs w:val="0"/>
              </w:rPr>
            </w:pPr>
            <w:r w:rsidRPr="1F80EDA1" w:rsidR="1F80EDA1">
              <w:rPr>
                <w:i w:val="0"/>
                <w:iCs w:val="0"/>
                <w:color w:val="000000" w:themeColor="text1" w:themeTint="FF" w:themeShade="FF"/>
              </w:rPr>
              <w:t>Alta</w:t>
            </w:r>
            <w:r w:rsidRPr="1F80EDA1" w:rsidR="1F80EDA1">
              <w:rPr>
                <w:i w:val="0"/>
                <w:iCs w:val="0"/>
                <w:color w:val="000000" w:themeColor="text1" w:themeTint="FF" w:themeShade="FF"/>
              </w:rPr>
              <w:t>.</w:t>
            </w:r>
          </w:p>
        </w:tc>
      </w:tr>
    </w:tbl>
    <w:p w:rsidR="1F80EDA1" w:rsidP="1F80EDA1" w:rsidRDefault="1F80EDA1" w14:noSpellErr="1" w14:paraId="4896DB5D" w14:textId="32532E98">
      <w:pPr>
        <w:pStyle w:val="Normal"/>
        <w:jc w:val="center"/>
        <w:rPr>
          <w:i w:val="0"/>
          <w:iCs w:val="0"/>
        </w:rPr>
      </w:pPr>
      <w:r w:rsidRPr="1F80EDA1" w:rsidR="1F80EDA1">
        <w:rPr>
          <w:b w:val="1"/>
          <w:bCs w:val="1"/>
          <w:i w:val="0"/>
          <w:iCs w:val="0"/>
        </w:rPr>
        <w:t xml:space="preserve">Tabela </w:t>
      </w:r>
      <w:r w:rsidRPr="1F80EDA1" w:rsidR="1F80EDA1">
        <w:rPr>
          <w:b w:val="1"/>
          <w:bCs w:val="1"/>
          <w:i w:val="0"/>
          <w:iCs w:val="0"/>
        </w:rPr>
        <w:t>24</w:t>
      </w:r>
      <w:r w:rsidRPr="1F80EDA1" w:rsidR="1F80EDA1">
        <w:rPr>
          <w:b w:val="1"/>
          <w:bCs w:val="1"/>
          <w:i w:val="0"/>
          <w:iCs w:val="0"/>
        </w:rPr>
        <w:t xml:space="preserve"> </w:t>
      </w:r>
      <w:r w:rsidRPr="1F80EDA1" w:rsidR="1F80EDA1">
        <w:rPr>
          <w:b w:val="1"/>
          <w:bCs w:val="1"/>
          <w:i w:val="0"/>
          <w:iCs w:val="0"/>
        </w:rPr>
        <w:t>-</w:t>
      </w:r>
      <w:r w:rsidRPr="1F80EDA1" w:rsidR="1F80EDA1">
        <w:rPr>
          <w:i w:val="0"/>
          <w:iCs w:val="0"/>
        </w:rPr>
        <w:t xml:space="preserve"> Requisito Req.</w:t>
      </w:r>
      <w:r w:rsidRPr="1F80EDA1" w:rsidR="1F80EDA1">
        <w:rPr>
          <w:i w:val="0"/>
          <w:iCs w:val="0"/>
        </w:rPr>
        <w:t>24</w:t>
      </w:r>
      <w:r w:rsidRPr="1F80EDA1" w:rsidR="1F80EDA1">
        <w:rPr>
          <w:i w:val="0"/>
          <w:iCs w:val="0"/>
        </w:rPr>
        <w:t>.</w:t>
      </w:r>
    </w:p>
    <w:p w:rsidR="1F80EDA1" w:rsidP="1F80EDA1" w:rsidRDefault="1F80EDA1" w14:noSpellErr="1" w14:paraId="6E7A8C26" w14:textId="7798446A">
      <w:pPr>
        <w:pStyle w:val="Normal"/>
        <w:jc w:val="center"/>
        <w:rPr>
          <w:i w:val="0"/>
          <w:iCs w:val="0"/>
        </w:rPr>
      </w:pPr>
    </w:p>
    <w:p w:rsidR="1F80EDA1" w:rsidP="1F80EDA1" w:rsidRDefault="1F80EDA1" w14:noSpellErr="1" w14:paraId="684975A2" w14:textId="0A4AC4DF">
      <w:pPr>
        <w:pStyle w:val="Normal"/>
        <w:ind w:firstLine="708"/>
        <w:rPr>
          <w:rFonts w:ascii="Arial" w:hAnsi="Arial" w:eastAsia="Arial" w:cs="Arial"/>
          <w:b w:val="1"/>
          <w:bCs w:val="1"/>
          <w:noProof w:val="0"/>
          <w:sz w:val="24"/>
          <w:szCs w:val="24"/>
          <w:lang w:val="pt-BR"/>
        </w:rPr>
      </w:pPr>
      <w:r w:rsidRPr="1F80EDA1" w:rsidR="1F80EDA1">
        <w:rPr>
          <w:rFonts w:ascii="Arial" w:hAnsi="Arial" w:eastAsia="Arial" w:cs="Arial"/>
          <w:b w:val="1"/>
          <w:bCs w:val="1"/>
          <w:noProof w:val="0"/>
          <w:sz w:val="24"/>
          <w:szCs w:val="24"/>
          <w:lang w:val="pt-BR"/>
        </w:rPr>
        <w:t>5.1.</w:t>
      </w:r>
      <w:r w:rsidRPr="1F80EDA1" w:rsidR="1F80EDA1">
        <w:rPr>
          <w:rFonts w:ascii="Arial" w:hAnsi="Arial" w:eastAsia="Arial" w:cs="Arial"/>
          <w:b w:val="1"/>
          <w:bCs w:val="1"/>
          <w:noProof w:val="0"/>
          <w:sz w:val="24"/>
          <w:szCs w:val="24"/>
          <w:lang w:val="pt-BR"/>
        </w:rPr>
        <w:t>2</w:t>
      </w:r>
      <w:r w:rsidRPr="1F80EDA1" w:rsidR="1F80EDA1">
        <w:rPr>
          <w:rFonts w:ascii="Arial" w:hAnsi="Arial" w:eastAsia="Arial" w:cs="Arial"/>
          <w:b w:val="1"/>
          <w:bCs w:val="1"/>
          <w:noProof w:val="0"/>
          <w:sz w:val="24"/>
          <w:szCs w:val="24"/>
          <w:lang w:val="pt-BR"/>
        </w:rPr>
        <w:t>5</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Req</w:t>
      </w:r>
      <w:r w:rsidRPr="1F80EDA1" w:rsidR="1F80EDA1">
        <w:rPr>
          <w:rFonts w:ascii="Arial" w:hAnsi="Arial" w:eastAsia="Arial" w:cs="Arial"/>
          <w:b w:val="1"/>
          <w:bCs w:val="1"/>
          <w:noProof w:val="0"/>
          <w:sz w:val="24"/>
          <w:szCs w:val="24"/>
          <w:lang w:val="pt-BR"/>
        </w:rPr>
        <w:t>.</w:t>
      </w:r>
      <w:r w:rsidRPr="1F80EDA1" w:rsidR="1F80EDA1">
        <w:rPr>
          <w:rFonts w:ascii="Arial" w:hAnsi="Arial" w:eastAsia="Arial" w:cs="Arial"/>
          <w:b w:val="1"/>
          <w:bCs w:val="1"/>
          <w:noProof w:val="0"/>
          <w:sz w:val="24"/>
          <w:szCs w:val="24"/>
          <w:lang w:val="pt-BR"/>
        </w:rPr>
        <w:t>2</w:t>
      </w:r>
      <w:r w:rsidRPr="1F80EDA1" w:rsidR="1F80EDA1">
        <w:rPr>
          <w:rFonts w:ascii="Arial" w:hAnsi="Arial" w:eastAsia="Arial" w:cs="Arial"/>
          <w:b w:val="1"/>
          <w:bCs w:val="1"/>
          <w:noProof w:val="0"/>
          <w:sz w:val="24"/>
          <w:szCs w:val="24"/>
          <w:lang w:val="pt-BR"/>
        </w:rPr>
        <w:t>5</w:t>
      </w:r>
      <w:r w:rsidRPr="1F80EDA1" w:rsidR="1F80EDA1">
        <w:rPr>
          <w:rFonts w:ascii="Arial" w:hAnsi="Arial" w:eastAsia="Arial" w:cs="Arial"/>
          <w:b w:val="1"/>
          <w:bCs w:val="1"/>
          <w:noProof w:val="0"/>
          <w:sz w:val="24"/>
          <w:szCs w:val="24"/>
          <w:lang w:val="pt-BR"/>
        </w:rPr>
        <w:t xml:space="preserve"> - </w:t>
      </w:r>
      <w:r w:rsidRPr="1F80EDA1" w:rsidR="1F80EDA1">
        <w:rPr>
          <w:rFonts w:ascii="Arial" w:hAnsi="Arial" w:eastAsia="Arial" w:cs="Arial"/>
          <w:b w:val="1"/>
          <w:bCs w:val="1"/>
          <w:noProof w:val="0"/>
          <w:sz w:val="24"/>
          <w:szCs w:val="24"/>
          <w:lang w:val="pt-BR"/>
        </w:rPr>
        <w:t>Lista</w:t>
      </w:r>
      <w:r w:rsidRPr="1F80EDA1" w:rsidR="1F80EDA1">
        <w:rPr>
          <w:rFonts w:ascii="Arial" w:hAnsi="Arial" w:eastAsia="Arial" w:cs="Arial"/>
          <w:b w:val="1"/>
          <w:bCs w:val="1"/>
          <w:noProof w:val="0"/>
          <w:sz w:val="24"/>
          <w:szCs w:val="24"/>
          <w:lang w:val="pt-BR"/>
        </w:rPr>
        <w:t>r</w:t>
      </w:r>
      <w:r w:rsidRPr="1F80EDA1" w:rsidR="1F80EDA1">
        <w:rPr>
          <w:rFonts w:ascii="Arial" w:hAnsi="Arial" w:eastAsia="Arial" w:cs="Arial"/>
          <w:b w:val="1"/>
          <w:bCs w:val="1"/>
          <w:noProof w:val="0"/>
          <w:sz w:val="24"/>
          <w:szCs w:val="24"/>
          <w:lang w:val="pt-BR"/>
        </w:rPr>
        <w:t xml:space="preserve"> </w:t>
      </w:r>
      <w:r w:rsidRPr="1F80EDA1" w:rsidR="1F80EDA1">
        <w:rPr>
          <w:rFonts w:ascii="Arial" w:hAnsi="Arial" w:eastAsia="Arial" w:cs="Arial"/>
          <w:b w:val="1"/>
          <w:bCs w:val="1"/>
          <w:noProof w:val="0"/>
          <w:sz w:val="24"/>
          <w:szCs w:val="24"/>
          <w:lang w:val="pt-BR"/>
        </w:rPr>
        <w:t>Mesas</w:t>
      </w:r>
    </w:p>
    <w:tbl>
      <w:tblPr>
        <w:tblW w:w="0" w:type="auto"/>
        <w:tblInd w:w="769" w:type="dxa"/>
        <w:tblLook w:val="0000" w:firstRow="0" w:lastRow="0" w:firstColumn="0" w:lastColumn="0" w:noHBand="0" w:noVBand="0"/>
      </w:tblPr>
      <w:tblGrid>
        <w:gridCol w:w="1843"/>
        <w:gridCol w:w="8228"/>
      </w:tblGrid>
      <w:tr w:rsidR="1F80EDA1" w:rsidTr="1F80EDA1" w14:paraId="18503C18">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7E7A54C3">
            <w:pPr>
              <w:spacing w:before="60" w:after="60"/>
              <w:jc w:val="center"/>
            </w:pPr>
            <w:r w:rsidRPr="1F80EDA1" w:rsidR="1F80EDA1">
              <w:rPr>
                <w:b w:val="1"/>
                <w:bCs w:val="1"/>
              </w:rPr>
              <w:t>Detalhamento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362E89EB" w14:textId="62417D9C">
            <w:pPr>
              <w:pStyle w:val="Normal"/>
              <w:spacing w:line="300" w:lineRule="exact"/>
              <w:jc w:val="both"/>
            </w:pPr>
            <w:r w:rsidRPr="1F80EDA1" w:rsidR="1F80EDA1">
              <w:rPr>
                <w:rFonts w:ascii="Times New Roman" w:hAnsi="Times New Roman" w:eastAsia="Times New Roman" w:cs="Times New Roman"/>
                <w:noProof w:val="0"/>
                <w:sz w:val="24"/>
                <w:szCs w:val="24"/>
                <w:lang w:val="pt-BR"/>
              </w:rPr>
              <w:t xml:space="preserve">As instâncias da </w:t>
            </w:r>
            <w:r w:rsidRPr="1F80EDA1" w:rsidR="1F80EDA1">
              <w:rPr>
                <w:rFonts w:ascii="Times New Roman" w:hAnsi="Times New Roman" w:eastAsia="Times New Roman" w:cs="Times New Roman"/>
                <w:noProof w:val="0"/>
                <w:sz w:val="24"/>
                <w:szCs w:val="24"/>
                <w:lang w:val="pt-BR"/>
              </w:rPr>
              <w:t xml:space="preserve">tabela </w:t>
            </w:r>
            <w:r w:rsidRPr="1F80EDA1" w:rsidR="1F80EDA1">
              <w:rPr>
                <w:rFonts w:ascii="Times New Roman" w:hAnsi="Times New Roman" w:eastAsia="Times New Roman" w:cs="Times New Roman"/>
                <w:noProof w:val="0"/>
                <w:sz w:val="24"/>
                <w:szCs w:val="24"/>
                <w:lang w:val="pt-BR"/>
              </w:rPr>
              <w:t>Mesas</w:t>
            </w:r>
            <w:r w:rsidRPr="1F80EDA1" w:rsidR="1F80EDA1">
              <w:rPr>
                <w:rFonts w:ascii="Times New Roman" w:hAnsi="Times New Roman" w:eastAsia="Times New Roman" w:cs="Times New Roman"/>
                <w:noProof w:val="0"/>
                <w:sz w:val="24"/>
                <w:szCs w:val="24"/>
                <w:lang w:val="pt-BR"/>
              </w:rPr>
              <w:t xml:space="preserve"> </w:t>
            </w:r>
            <w:r w:rsidRPr="1F80EDA1" w:rsidR="1F80EDA1">
              <w:rPr>
                <w:rFonts w:ascii="Times New Roman" w:hAnsi="Times New Roman" w:eastAsia="Times New Roman" w:cs="Times New Roman"/>
                <w:noProof w:val="0"/>
                <w:sz w:val="24"/>
                <w:szCs w:val="24"/>
                <w:lang w:val="pt-BR"/>
              </w:rPr>
              <w:t xml:space="preserve">são listadas </w:t>
            </w:r>
            <w:r w:rsidRPr="1F80EDA1" w:rsidR="1F80EDA1">
              <w:rPr>
                <w:rFonts w:ascii="Times New Roman" w:hAnsi="Times New Roman" w:eastAsia="Times New Roman" w:cs="Times New Roman"/>
                <w:noProof w:val="0"/>
                <w:sz w:val="24"/>
                <w:szCs w:val="24"/>
                <w:lang w:val="pt-BR"/>
              </w:rPr>
              <w:t>sempre que um atendente inicia um novo pedido.</w:t>
            </w:r>
          </w:p>
        </w:tc>
      </w:tr>
      <w:tr w:rsidR="1F80EDA1" w:rsidTr="1F80EDA1" w14:paraId="1D6F9955">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77D892DF">
            <w:pPr>
              <w:spacing w:before="60" w:after="60"/>
              <w:jc w:val="center"/>
              <w:rPr>
                <w:color w:val="000000" w:themeColor="text1" w:themeTint="FF" w:themeShade="FF"/>
              </w:rPr>
            </w:pPr>
            <w:r w:rsidRPr="1F80EDA1" w:rsidR="1F80EDA1">
              <w:rPr>
                <w:b w:val="1"/>
                <w:bCs w:val="1"/>
              </w:rPr>
              <w:t>Observação</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30A2D9CC" w14:textId="4D7C5EC5">
            <w:pPr>
              <w:pStyle w:val="Normal"/>
              <w:spacing w:line="300" w:lineRule="exact"/>
              <w:rPr>
                <w:rFonts w:ascii="Times New Roman" w:hAnsi="Times New Roman" w:eastAsia="Times New Roman" w:cs="Times New Roman"/>
                <w:i w:val="0"/>
                <w:iCs w:val="0"/>
                <w:noProof w:val="0"/>
                <w:color w:val="000000" w:themeColor="text1" w:themeTint="FF" w:themeShade="FF"/>
                <w:sz w:val="24"/>
                <w:szCs w:val="24"/>
                <w:lang w:val="pt-BR"/>
              </w:rPr>
            </w:pPr>
          </w:p>
        </w:tc>
      </w:tr>
      <w:tr w:rsidR="1F80EDA1" w:rsidTr="1F80EDA1" w14:paraId="52F8E7A0">
        <w:tc>
          <w:tcPr>
            <w:tcW w:w="1843" w:type="dxa"/>
            <w:tcBorders>
              <w:top w:val="single" w:color="000000" w:themeColor="text1" w:sz="4"/>
              <w:left w:val="single" w:color="000000" w:themeColor="text1" w:sz="4"/>
              <w:bottom w:val="single" w:color="000000" w:themeColor="text1" w:sz="4"/>
            </w:tcBorders>
            <w:shd w:val="clear" w:color="auto" w:fill="595959" w:themeFill="text1" w:themeFillTint="A6"/>
            <w:tcMar/>
            <w:vAlign w:val="center"/>
          </w:tcPr>
          <w:p w:rsidR="1F80EDA1" w:rsidP="1F80EDA1" w:rsidRDefault="1F80EDA1" w14:noSpellErr="1" w14:paraId="38BEF70C">
            <w:pPr>
              <w:spacing w:before="60" w:after="60"/>
              <w:jc w:val="center"/>
              <w:rPr>
                <w:color w:val="000000" w:themeColor="text1" w:themeTint="FF" w:themeShade="FF"/>
              </w:rPr>
            </w:pPr>
            <w:r w:rsidRPr="1F80EDA1" w:rsidR="1F80EDA1">
              <w:rPr>
                <w:b w:val="1"/>
                <w:bCs w:val="1"/>
              </w:rPr>
              <w:t>Prioridade</w:t>
            </w:r>
          </w:p>
        </w:tc>
        <w:tc>
          <w:tcPr>
            <w:tcW w:w="8228"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vAlign w:val="center"/>
          </w:tcPr>
          <w:p w:rsidR="1F80EDA1" w:rsidP="1F80EDA1" w:rsidRDefault="1F80EDA1" w14:noSpellErr="1" w14:paraId="527ED6B8" w14:textId="6FC0A16F">
            <w:pPr>
              <w:pStyle w:val="Comment"/>
              <w:jc w:val="both"/>
              <w:rPr>
                <w:i w:val="0"/>
                <w:iCs w:val="0"/>
              </w:rPr>
            </w:pPr>
            <w:r w:rsidRPr="1F80EDA1" w:rsidR="1F80EDA1">
              <w:rPr>
                <w:i w:val="0"/>
                <w:iCs w:val="0"/>
                <w:color w:val="000000" w:themeColor="text1" w:themeTint="FF" w:themeShade="FF"/>
              </w:rPr>
              <w:t>Alta</w:t>
            </w:r>
            <w:r w:rsidRPr="1F80EDA1" w:rsidR="1F80EDA1">
              <w:rPr>
                <w:i w:val="0"/>
                <w:iCs w:val="0"/>
                <w:color w:val="000000" w:themeColor="text1" w:themeTint="FF" w:themeShade="FF"/>
              </w:rPr>
              <w:t>.</w:t>
            </w:r>
          </w:p>
        </w:tc>
      </w:tr>
    </w:tbl>
    <w:p w:rsidR="1F80EDA1" w:rsidP="1F80EDA1" w:rsidRDefault="1F80EDA1" w14:noSpellErr="1" w14:paraId="4F682F10" w14:textId="14A09419">
      <w:pPr>
        <w:pStyle w:val="Normal"/>
        <w:jc w:val="center"/>
        <w:rPr>
          <w:i w:val="0"/>
          <w:iCs w:val="0"/>
        </w:rPr>
      </w:pPr>
      <w:r w:rsidRPr="1F80EDA1" w:rsidR="1F80EDA1">
        <w:rPr>
          <w:b w:val="1"/>
          <w:bCs w:val="1"/>
          <w:i w:val="0"/>
          <w:iCs w:val="0"/>
        </w:rPr>
        <w:t xml:space="preserve">Tabela </w:t>
      </w:r>
      <w:r w:rsidRPr="1F80EDA1" w:rsidR="1F80EDA1">
        <w:rPr>
          <w:b w:val="1"/>
          <w:bCs w:val="1"/>
          <w:i w:val="0"/>
          <w:iCs w:val="0"/>
        </w:rPr>
        <w:t>2</w:t>
      </w:r>
      <w:r w:rsidRPr="1F80EDA1" w:rsidR="1F80EDA1">
        <w:rPr>
          <w:b w:val="1"/>
          <w:bCs w:val="1"/>
          <w:i w:val="0"/>
          <w:iCs w:val="0"/>
        </w:rPr>
        <w:t>5</w:t>
      </w:r>
      <w:r w:rsidRPr="1F80EDA1" w:rsidR="1F80EDA1">
        <w:rPr>
          <w:b w:val="1"/>
          <w:bCs w:val="1"/>
          <w:i w:val="0"/>
          <w:iCs w:val="0"/>
        </w:rPr>
        <w:t xml:space="preserve"> </w:t>
      </w:r>
      <w:r w:rsidRPr="1F80EDA1" w:rsidR="1F80EDA1">
        <w:rPr>
          <w:b w:val="1"/>
          <w:bCs w:val="1"/>
          <w:i w:val="0"/>
          <w:iCs w:val="0"/>
        </w:rPr>
        <w:t>-</w:t>
      </w:r>
      <w:r w:rsidRPr="1F80EDA1" w:rsidR="1F80EDA1">
        <w:rPr>
          <w:i w:val="0"/>
          <w:iCs w:val="0"/>
        </w:rPr>
        <w:t xml:space="preserve"> Requisito Req.</w:t>
      </w:r>
      <w:r w:rsidRPr="1F80EDA1" w:rsidR="1F80EDA1">
        <w:rPr>
          <w:i w:val="0"/>
          <w:iCs w:val="0"/>
        </w:rPr>
        <w:t>2</w:t>
      </w:r>
      <w:r w:rsidRPr="1F80EDA1" w:rsidR="1F80EDA1">
        <w:rPr>
          <w:i w:val="0"/>
          <w:iCs w:val="0"/>
        </w:rPr>
        <w:t>5</w:t>
      </w:r>
      <w:r w:rsidRPr="1F80EDA1" w:rsidR="1F80EDA1">
        <w:rPr>
          <w:i w:val="0"/>
          <w:iCs w:val="0"/>
        </w:rPr>
        <w:t>.</w:t>
      </w:r>
    </w:p>
    <w:p w:rsidR="1F80EDA1" w:rsidP="1F80EDA1" w:rsidRDefault="1F80EDA1" w14:paraId="2C0715EF" w14:textId="21914830">
      <w:pPr>
        <w:pStyle w:val="Normal"/>
        <w:jc w:val="center"/>
        <w:rPr>
          <w:i w:val="0"/>
          <w:iCs w:val="0"/>
        </w:rPr>
      </w:pPr>
    </w:p>
    <w:p w:rsidR="6A6122DE" w:rsidP="1F80EDA1" w:rsidRDefault="6A6122DE" w14:paraId="51DF405F" w14:noSpellErr="1" w14:textId="790CE68E">
      <w:pPr>
        <w:pStyle w:val="Normal"/>
        <w:ind/>
        <w:jc w:val="center"/>
        <w:rPr>
          <w:i w:val="0"/>
          <w:iCs w:val="0"/>
        </w:rPr>
      </w:pPr>
    </w:p>
    <w:p w:rsidR="1F80EDA1" w:rsidP="1F80EDA1" w:rsidRDefault="1F80EDA1" w14:noSpellErr="1" w14:paraId="226CE443" w14:textId="14DA2A18">
      <w:pPr>
        <w:pStyle w:val="Normal"/>
        <w:jc w:val="center"/>
        <w:rPr>
          <w:i w:val="0"/>
          <w:iCs w:val="0"/>
        </w:rPr>
      </w:pPr>
    </w:p>
    <w:p w:rsidR="1F80EDA1" w:rsidP="1F80EDA1" w:rsidRDefault="1F80EDA1" w14:noSpellErr="1" w14:paraId="2303CD6C" w14:textId="0AC040D7">
      <w:pPr>
        <w:pStyle w:val="Normal"/>
        <w:jc w:val="center"/>
        <w:rPr>
          <w:i w:val="0"/>
          <w:iCs w:val="0"/>
        </w:rPr>
      </w:pPr>
    </w:p>
    <w:p w:rsidR="1F80EDA1" w:rsidP="1F80EDA1" w:rsidRDefault="1F80EDA1" w14:noSpellErr="1" w14:paraId="3734F9A1" w14:textId="5F005B81">
      <w:pPr>
        <w:pStyle w:val="Normal"/>
        <w:jc w:val="center"/>
        <w:rPr>
          <w:i w:val="0"/>
          <w:iCs w:val="0"/>
        </w:rPr>
      </w:pPr>
    </w:p>
    <w:p w:rsidR="6A6122DE" w:rsidP="6A6122DE" w:rsidRDefault="6A6122DE" w14:noSpellErr="1" w14:paraId="74EA8B8A" w14:textId="63EB755C">
      <w:pPr>
        <w:pStyle w:val="Legenda"/>
        <w:ind w:firstLine="708"/>
        <w:jc w:val="left"/>
        <w:rPr>
          <w:i w:val="0"/>
          <w:iCs w:val="0"/>
        </w:rPr>
      </w:pPr>
    </w:p>
    <w:p w:rsidR="009F697A" w:rsidRDefault="009F697A" w14:paraId="57E7D4AE" w14:noSpellErr="1" w14:textId="1E789919">
      <w:pPr>
        <w:pStyle w:val="Ttulo2"/>
        <w:pageBreakBefore/>
        <w:rPr/>
      </w:pPr>
      <w:bookmarkStart w:name="_Toc462218657" w:id="23"/>
      <w:r w:rsidR="6A6122DE">
        <w:rPr/>
        <w:t>Diagrama de Casos de Uso</w:t>
      </w:r>
      <w:bookmarkEnd w:id="23"/>
    </w:p>
    <w:p w:rsidR="009B64DB" w:rsidP="009B64DB" w:rsidRDefault="008473B2" w14:paraId="7E838A95" w14:textId="062F89B2">
      <w:pPr>
        <w:keepNext/>
        <w:jc w:val="center"/>
      </w:pPr>
      <w:r>
        <w:rPr>
          <w:noProof/>
          <w:lang w:eastAsia="pt-BR"/>
        </w:rPr>
        <w:drawing>
          <wp:inline distT="0" distB="0" distL="0" distR="0" wp14:anchorId="1C3C4CE3" wp14:editId="75B39A33">
            <wp:extent cx="6896100" cy="5410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96100" cy="5410200"/>
                    </a:xfrm>
                    <a:prstGeom prst="rect">
                      <a:avLst/>
                    </a:prstGeom>
                    <a:noFill/>
                    <a:ln>
                      <a:noFill/>
                    </a:ln>
                  </pic:spPr>
                </pic:pic>
              </a:graphicData>
            </a:graphic>
          </wp:inline>
        </w:drawing>
      </w:r>
    </w:p>
    <w:p w:rsidRPr="00194999" w:rsidR="009B64DB" w:rsidP="009B64DB" w:rsidRDefault="009B64DB" w14:paraId="6811E33A" w14:textId="70C85929">
      <w:pPr>
        <w:pStyle w:val="Legenda"/>
        <w:rPr>
          <w:i w:val="0"/>
        </w:rPr>
      </w:pPr>
      <w:bookmarkStart w:name="_Toc459887111" w:id="24"/>
      <w:bookmarkStart w:name="_Toc489463041" w:id="25"/>
      <w:r w:rsidRPr="00194999">
        <w:rPr>
          <w:b/>
          <w:i w:val="0"/>
        </w:rPr>
        <w:t xml:space="preserve">Figura </w:t>
      </w:r>
      <w:r w:rsidRPr="00194999" w:rsidR="00BC7C8D">
        <w:rPr>
          <w:b/>
          <w:i w:val="0"/>
        </w:rPr>
        <w:fldChar w:fldCharType="begin"/>
      </w:r>
      <w:r w:rsidRPr="00194999" w:rsidR="00BC7C8D">
        <w:rPr>
          <w:b/>
          <w:i w:val="0"/>
        </w:rPr>
        <w:instrText xml:space="preserve"> SEQ Figura \* ARABIC </w:instrText>
      </w:r>
      <w:r w:rsidRPr="00194999" w:rsidR="00BC7C8D">
        <w:rPr>
          <w:b/>
          <w:i w:val="0"/>
        </w:rPr>
        <w:fldChar w:fldCharType="separate"/>
      </w:r>
      <w:r w:rsidR="00804D41">
        <w:rPr>
          <w:b/>
          <w:i w:val="0"/>
          <w:noProof/>
        </w:rPr>
        <w:t>4</w:t>
      </w:r>
      <w:r w:rsidRPr="00194999" w:rsidR="00BC7C8D">
        <w:rPr>
          <w:b/>
          <w:i w:val="0"/>
          <w:noProof/>
        </w:rPr>
        <w:fldChar w:fldCharType="end"/>
      </w:r>
      <w:r w:rsidRPr="00194999">
        <w:rPr>
          <w:b/>
          <w:i w:val="0"/>
        </w:rPr>
        <w:t xml:space="preserve"> </w:t>
      </w:r>
      <w:r w:rsidRPr="00194999" w:rsidR="00F72BC2">
        <w:rPr>
          <w:b/>
          <w:i w:val="0"/>
        </w:rPr>
        <w:t>-</w:t>
      </w:r>
      <w:r w:rsidRPr="00194999">
        <w:rPr>
          <w:i w:val="0"/>
        </w:rPr>
        <w:t xml:space="preserve"> Diagrama de </w:t>
      </w:r>
      <w:r w:rsidRPr="00194999" w:rsidR="00145513">
        <w:rPr>
          <w:i w:val="0"/>
        </w:rPr>
        <w:t>c</w:t>
      </w:r>
      <w:r w:rsidRPr="00194999">
        <w:rPr>
          <w:i w:val="0"/>
        </w:rPr>
        <w:t xml:space="preserve">asos de </w:t>
      </w:r>
      <w:r w:rsidRPr="00194999" w:rsidR="00145513">
        <w:rPr>
          <w:i w:val="0"/>
        </w:rPr>
        <w:t>u</w:t>
      </w:r>
      <w:r w:rsidRPr="00194999">
        <w:rPr>
          <w:i w:val="0"/>
        </w:rPr>
        <w:t>so</w:t>
      </w:r>
      <w:r w:rsidRPr="00194999" w:rsidR="00194999">
        <w:rPr>
          <w:i w:val="0"/>
        </w:rPr>
        <w:t>.</w:t>
      </w:r>
      <w:bookmarkEnd w:id="24"/>
      <w:bookmarkEnd w:id="25"/>
    </w:p>
    <w:p w:rsidR="00B674EB" w:rsidP="00B674EB" w:rsidRDefault="00B674EB" w14:paraId="37E65C4A" w14:textId="77777777">
      <w:pPr>
        <w:pStyle w:val="Ttulo3"/>
      </w:pPr>
      <w:bookmarkStart w:name="_Toc364852096" w:id="26"/>
      <w:bookmarkStart w:name="_Toc462218658" w:id="27"/>
      <w:r>
        <w:t>Descrição dos Atores</w:t>
      </w:r>
      <w:bookmarkEnd w:id="26"/>
      <w:bookmarkEnd w:id="27"/>
    </w:p>
    <w:p w:rsidR="06642AF6" w:rsidP="06642AF6" w:rsidRDefault="06642AF6" w14:noSpellErr="1" w14:paraId="33A4923E" w14:textId="48F64871">
      <w:pPr>
        <w:ind w:left="708"/>
        <w:rPr>
          <w:b w:val="1"/>
          <w:bCs w:val="1"/>
        </w:rPr>
      </w:pPr>
      <w:r w:rsidRPr="06642AF6" w:rsidR="06642AF6">
        <w:rPr>
          <w:b w:val="1"/>
          <w:bCs w:val="1"/>
        </w:rPr>
        <w:t xml:space="preserve">A1 </w:t>
      </w:r>
      <w:r w:rsidRPr="06642AF6" w:rsidR="06642AF6">
        <w:rPr>
          <w:b w:val="1"/>
          <w:bCs w:val="1"/>
        </w:rPr>
        <w:t>–</w:t>
      </w:r>
      <w:r w:rsidRPr="06642AF6" w:rsidR="06642AF6">
        <w:rPr>
          <w:b w:val="1"/>
          <w:bCs w:val="1"/>
        </w:rPr>
        <w:t xml:space="preserve"> </w:t>
      </w:r>
      <w:r w:rsidRPr="06642AF6" w:rsidR="06642AF6">
        <w:rPr>
          <w:b w:val="1"/>
          <w:bCs w:val="1"/>
        </w:rPr>
        <w:t>Administrador</w:t>
      </w:r>
    </w:p>
    <w:p w:rsidRPr="00A46370" w:rsidR="00B674EB" w:rsidP="06642AF6" w:rsidRDefault="00B674EB" w14:paraId="188D2AAB" w14:noSpellErr="1" w14:textId="30DF77CC">
      <w:pPr>
        <w:ind w:left="708" w:firstLine="708"/>
        <w:jc w:val="both"/>
      </w:pPr>
      <w:r w:rsidR="06642AF6">
        <w:rPr/>
        <w:t>O Administrador</w:t>
      </w:r>
      <w:r w:rsidR="06642AF6">
        <w:rPr/>
        <w:t>(gerente)</w:t>
      </w:r>
      <w:r w:rsidR="06642AF6">
        <w:rPr/>
        <w:t xml:space="preserve"> </w:t>
      </w:r>
      <w:r w:rsidR="06642AF6">
        <w:rPr/>
        <w:t>pode</w:t>
      </w:r>
      <w:r w:rsidR="06642AF6">
        <w:rPr/>
        <w:t xml:space="preserve"> realizar todas as funções do </w:t>
      </w:r>
      <w:r w:rsidR="06642AF6">
        <w:rPr/>
        <w:t>restaurante, sendo que suas funções exclusivas são a gerência de usuários,</w:t>
      </w:r>
      <w:r w:rsidR="06642AF6">
        <w:rPr/>
        <w:t xml:space="preserve"> </w:t>
      </w:r>
      <w:r w:rsidR="06642AF6">
        <w:rPr/>
        <w:t>gerência das mesas e gerência financeira. Além disso, apenas o administrador é capaz de editar ou remover pratos do cardápio ou alterar a situação de outros usuários do software.</w:t>
      </w:r>
    </w:p>
    <w:p w:rsidR="06642AF6" w:rsidP="06642AF6" w:rsidRDefault="06642AF6" w14:noSpellErr="1" w14:paraId="2117CFEB" w14:textId="1BFB8521">
      <w:pPr>
        <w:pStyle w:val="Normal"/>
        <w:ind w:left="708" w:firstLine="0"/>
      </w:pPr>
      <w:r w:rsidRPr="06642AF6" w:rsidR="06642AF6">
        <w:rPr>
          <w:b w:val="1"/>
          <w:bCs w:val="1"/>
        </w:rPr>
        <w:t>A2 - Atendente</w:t>
      </w:r>
    </w:p>
    <w:p w:rsidR="00B674EB" w:rsidP="06642AF6" w:rsidRDefault="00B674EB" w14:paraId="7AAAA5DA" w14:noSpellErr="1" w14:textId="1525AF48">
      <w:pPr>
        <w:ind w:left="708" w:firstLine="708"/>
        <w:jc w:val="both"/>
      </w:pPr>
      <w:r w:rsidR="06642AF6">
        <w:rPr/>
        <w:t>O atendente é responsável por criar mesas e pedidos dos clientes das mesas, e ele deve gerenciar quais pedidos já foram preparados para serem entregues aos clientes através do Banco de Dados.</w:t>
      </w:r>
    </w:p>
    <w:p w:rsidR="06642AF6" w:rsidP="06642AF6" w:rsidRDefault="06642AF6" w14:noSpellErr="1" w14:paraId="113AC814" w14:textId="45994017">
      <w:pPr>
        <w:pStyle w:val="Normal"/>
        <w:ind w:left="708" w:firstLine="0"/>
      </w:pPr>
      <w:r w:rsidRPr="06642AF6" w:rsidR="06642AF6">
        <w:rPr>
          <w:b w:val="1"/>
          <w:bCs w:val="1"/>
        </w:rPr>
        <w:t>A3 – Cozinha</w:t>
      </w:r>
    </w:p>
    <w:p w:rsidR="06642AF6" w:rsidP="06642AF6" w:rsidRDefault="06642AF6" w14:noSpellErr="1" w14:paraId="565DC63E" w14:textId="61CF1152">
      <w:pPr>
        <w:pStyle w:val="Normal"/>
        <w:ind w:left="708" w:firstLine="708"/>
        <w:rPr>
          <w:b w:val="1"/>
          <w:bCs w:val="1"/>
        </w:rPr>
      </w:pPr>
      <w:r w:rsidR="06642AF6">
        <w:rPr>
          <w:b w:val="0"/>
          <w:bCs w:val="0"/>
        </w:rPr>
        <w:t xml:space="preserve">É quem consulta a fila de pedidos de comidas, e remove-os da fila depois que são preparados, depois manda para o atendente </w:t>
      </w:r>
      <w:r w:rsidR="06642AF6">
        <w:rPr>
          <w:b w:val="0"/>
          <w:bCs w:val="0"/>
        </w:rPr>
        <w:t>entregar às mesas.</w:t>
      </w:r>
    </w:p>
    <w:p w:rsidR="06642AF6" w:rsidP="06642AF6" w:rsidRDefault="06642AF6" w14:noSpellErr="1" w14:paraId="7C5D5EB4" w14:textId="507DA903">
      <w:pPr>
        <w:pStyle w:val="Normal"/>
        <w:ind w:left="708" w:firstLine="0"/>
        <w:rPr>
          <w:b w:val="0"/>
          <w:bCs w:val="0"/>
        </w:rPr>
      </w:pPr>
      <w:r w:rsidRPr="06642AF6" w:rsidR="06642AF6">
        <w:rPr>
          <w:b w:val="1"/>
          <w:bCs w:val="1"/>
        </w:rPr>
        <w:t>A4 – Bar</w:t>
      </w:r>
    </w:p>
    <w:p w:rsidR="06642AF6" w:rsidP="06642AF6" w:rsidRDefault="06642AF6" w14:noSpellErr="1" w14:paraId="1118351F" w14:textId="599C5A5B">
      <w:pPr>
        <w:pStyle w:val="Normal"/>
        <w:ind w:left="708" w:firstLine="708"/>
        <w:rPr>
          <w:b w:val="0"/>
          <w:bCs w:val="0"/>
        </w:rPr>
      </w:pPr>
      <w:r w:rsidR="06642AF6">
        <w:rPr>
          <w:b w:val="0"/>
          <w:bCs w:val="0"/>
        </w:rPr>
        <w:t>É o ator que consulta a fila de pedidos de bebidas, e remove-os da fila após sua preparação, posteriormente, manda ao atendente para que os pedidos possam ser entregues.</w:t>
      </w:r>
    </w:p>
    <w:p w:rsidR="00B674EB" w:rsidP="00B674EB" w:rsidRDefault="00B674EB" w14:paraId="7FA9A430" w14:textId="77777777">
      <w:pPr>
        <w:pStyle w:val="Ttulo3"/>
      </w:pPr>
      <w:bookmarkStart w:name="_Toc364852097" w:id="28"/>
      <w:bookmarkStart w:name="_Toc462218659" w:id="29"/>
      <w:r>
        <w:t>Descrição dos Casos de Uso</w:t>
      </w:r>
      <w:bookmarkEnd w:id="28"/>
      <w:bookmarkEnd w:id="29"/>
    </w:p>
    <w:p w:rsidRPr="000301BB" w:rsidR="00B674EB" w:rsidP="06642AF6" w:rsidRDefault="00B674EB" w14:paraId="2A0CB95A" w14:noSpellErr="1" w14:textId="5A1DDD37">
      <w:pPr>
        <w:ind w:left="708"/>
        <w:rPr>
          <w:b w:val="1"/>
          <w:bCs w:val="1"/>
        </w:rPr>
      </w:pPr>
      <w:r w:rsidRPr="06642AF6" w:rsidR="06642AF6">
        <w:rPr>
          <w:b w:val="1"/>
          <w:bCs w:val="1"/>
        </w:rPr>
        <w:t xml:space="preserve">CaU1 </w:t>
      </w:r>
      <w:r w:rsidRPr="06642AF6" w:rsidR="06642AF6">
        <w:rPr>
          <w:b w:val="1"/>
          <w:bCs w:val="1"/>
        </w:rPr>
        <w:t>–</w:t>
      </w:r>
      <w:r w:rsidRPr="06642AF6" w:rsidR="06642AF6">
        <w:rPr>
          <w:b w:val="1"/>
          <w:bCs w:val="1"/>
        </w:rPr>
        <w:t xml:space="preserve"> </w:t>
      </w:r>
      <w:r w:rsidRPr="06642AF6" w:rsidR="06642AF6">
        <w:rPr>
          <w:b w:val="1"/>
          <w:bCs w:val="1"/>
        </w:rPr>
        <w:t>Gerenciar Bebidas</w:t>
      </w:r>
    </w:p>
    <w:p w:rsidRPr="003A2B7A" w:rsidR="00B674EB" w:rsidP="06642AF6" w:rsidRDefault="00B674EB" w14:paraId="452F8B89" w14:noSpellErr="1" w14:textId="43CA63E3">
      <w:pPr>
        <w:ind w:left="708" w:firstLine="708"/>
        <w:jc w:val="both"/>
      </w:pPr>
      <w:r w:rsidR="06642AF6">
        <w:rPr/>
        <w:t xml:space="preserve">Este caso de uso tem como objetivo manipular os dados </w:t>
      </w:r>
      <w:r w:rsidR="06642AF6">
        <w:rPr/>
        <w:t>das bebidas disponíveis que foram salvas no Banco de Dados, podendo ser a criação de uma nova bebida, edição, listagem ou exclusão.</w:t>
      </w:r>
    </w:p>
    <w:p w:rsidR="06642AF6" w:rsidP="06642AF6" w:rsidRDefault="06642AF6" w14:noSpellErr="1" w14:paraId="634B9970" w14:textId="7F30250F">
      <w:pPr>
        <w:pStyle w:val="Normal"/>
        <w:ind w:left="708" w:firstLine="0"/>
      </w:pPr>
      <w:r w:rsidRPr="06642AF6" w:rsidR="06642AF6">
        <w:rPr>
          <w:b w:val="1"/>
          <w:bCs w:val="1"/>
        </w:rPr>
        <w:t>CaU2 – Gerenciar Comidas</w:t>
      </w:r>
    </w:p>
    <w:p w:rsidR="06642AF6" w:rsidP="06642AF6" w:rsidRDefault="06642AF6" w14:noSpellErr="1" w14:paraId="2498DF71" w14:textId="5FC9D49D">
      <w:pPr>
        <w:pStyle w:val="Normal"/>
        <w:ind w:left="708" w:firstLine="708"/>
        <w:jc w:val="both"/>
        <w:rPr>
          <w:b w:val="0"/>
          <w:bCs w:val="0"/>
        </w:rPr>
      </w:pPr>
      <w:r w:rsidR="06642AF6">
        <w:rPr>
          <w:b w:val="0"/>
          <w:bCs w:val="0"/>
        </w:rPr>
        <w:t>Este caso de uso segue a mesma ideia do CaU1 (gerenciar Bebidas) porém manipula os dados das comidas disponíveis no Banco de Dados do restaurante.</w:t>
      </w:r>
    </w:p>
    <w:p w:rsidR="06642AF6" w:rsidP="06642AF6" w:rsidRDefault="06642AF6" w14:noSpellErr="1" w14:paraId="2B8EEC08" w14:textId="293AB58B">
      <w:pPr>
        <w:pStyle w:val="Normal"/>
        <w:ind w:left="708" w:firstLine="0"/>
        <w:rPr>
          <w:b w:val="0"/>
          <w:bCs w:val="0"/>
        </w:rPr>
      </w:pPr>
      <w:r w:rsidRPr="06642AF6" w:rsidR="06642AF6">
        <w:rPr>
          <w:b w:val="1"/>
          <w:bCs w:val="1"/>
        </w:rPr>
        <w:t>CaU3 – Gerenciar Mesas</w:t>
      </w:r>
    </w:p>
    <w:p w:rsidR="06642AF6" w:rsidP="06642AF6" w:rsidRDefault="06642AF6" w14:noSpellErr="1" w14:paraId="70A7E74E" w14:textId="0F4BA25A">
      <w:pPr>
        <w:pStyle w:val="Normal"/>
        <w:ind w:left="708" w:firstLine="708"/>
        <w:jc w:val="both"/>
        <w:rPr>
          <w:b w:val="1"/>
          <w:bCs w:val="1"/>
        </w:rPr>
      </w:pPr>
      <w:r w:rsidR="06642AF6">
        <w:rPr>
          <w:b w:val="0"/>
          <w:bCs w:val="0"/>
        </w:rPr>
        <w:t xml:space="preserve">Este caso de uso tem o objetivo de gerenciar a situação das mesas do restaurante, manipular os dados referentes aos pedidos que já foram feitos, se a conta já foi paga, qual o novo pedido atribuído a uma determinada mesa e a remoção da mesa em caso </w:t>
      </w:r>
      <w:proofErr w:type="gramStart"/>
      <w:r w:rsidR="06642AF6">
        <w:rPr>
          <w:b w:val="0"/>
          <w:bCs w:val="0"/>
        </w:rPr>
        <w:t>dos</w:t>
      </w:r>
      <w:proofErr w:type="gramEnd"/>
      <w:r w:rsidR="06642AF6">
        <w:rPr>
          <w:b w:val="0"/>
          <w:bCs w:val="0"/>
        </w:rPr>
        <w:t xml:space="preserve"> clientes terem terminado de </w:t>
      </w:r>
      <w:r w:rsidR="06642AF6">
        <w:rPr>
          <w:b w:val="0"/>
          <w:bCs w:val="0"/>
        </w:rPr>
        <w:t>consu</w:t>
      </w:r>
      <w:r w:rsidR="06642AF6">
        <w:rPr>
          <w:b w:val="0"/>
          <w:bCs w:val="0"/>
        </w:rPr>
        <w:t>mirem</w:t>
      </w:r>
      <w:r w:rsidR="06642AF6">
        <w:rPr>
          <w:b w:val="0"/>
          <w:bCs w:val="0"/>
        </w:rPr>
        <w:t xml:space="preserve"> seus pedidos.</w:t>
      </w:r>
    </w:p>
    <w:p w:rsidR="06642AF6" w:rsidP="06642AF6" w:rsidRDefault="06642AF6" w14:noSpellErr="1" w14:paraId="14CE8A97" w14:textId="3FED4DA2">
      <w:pPr>
        <w:pStyle w:val="Normal"/>
        <w:ind w:left="708" w:firstLine="0"/>
        <w:jc w:val="both"/>
        <w:rPr>
          <w:b w:val="0"/>
          <w:bCs w:val="0"/>
        </w:rPr>
      </w:pPr>
      <w:r w:rsidRPr="06642AF6" w:rsidR="06642AF6">
        <w:rPr>
          <w:b w:val="1"/>
          <w:bCs w:val="1"/>
        </w:rPr>
        <w:t>CaU4 – Gerenciar Usuários</w:t>
      </w:r>
    </w:p>
    <w:p w:rsidR="06642AF6" w:rsidP="06642AF6" w:rsidRDefault="06642AF6" w14:noSpellErr="1" w14:paraId="0D1ED08A" w14:textId="1FAB9BB8">
      <w:pPr>
        <w:pStyle w:val="Normal"/>
        <w:ind w:left="708" w:firstLine="708"/>
        <w:jc w:val="both"/>
        <w:rPr>
          <w:b w:val="1"/>
          <w:bCs w:val="1"/>
        </w:rPr>
      </w:pPr>
      <w:r w:rsidR="06642AF6">
        <w:rPr>
          <w:b w:val="0"/>
          <w:bCs w:val="0"/>
        </w:rPr>
        <w:t>Este caso de uso tem o objetivo gerenciar a situação dos usuários do software do restaurante,</w:t>
      </w:r>
      <w:r w:rsidR="06642AF6">
        <w:rPr>
          <w:b w:val="0"/>
          <w:bCs w:val="0"/>
        </w:rPr>
        <w:t xml:space="preserve"> sendo</w:t>
      </w:r>
      <w:r w:rsidR="06642AF6">
        <w:rPr>
          <w:b w:val="0"/>
          <w:bCs w:val="0"/>
        </w:rPr>
        <w:t xml:space="preserve"> que os usuários podem ser: Administrador (Gerente), Atendente, Cozinha ou Bar.</w:t>
      </w:r>
    </w:p>
    <w:p w:rsidR="06642AF6" w:rsidP="06642AF6" w:rsidRDefault="06642AF6" w14:noSpellErr="1" w14:paraId="4BAD545F" w14:textId="2781B718">
      <w:pPr>
        <w:pStyle w:val="Normal"/>
        <w:ind w:left="708" w:firstLine="0"/>
        <w:jc w:val="both"/>
        <w:rPr>
          <w:b w:val="0"/>
          <w:bCs w:val="0"/>
        </w:rPr>
      </w:pPr>
      <w:r w:rsidRPr="06642AF6" w:rsidR="06642AF6">
        <w:rPr>
          <w:b w:val="1"/>
          <w:bCs w:val="1"/>
        </w:rPr>
        <w:t xml:space="preserve">CaU5 – Gerenciar Financeiro </w:t>
      </w:r>
      <w:r w:rsidR="06642AF6">
        <w:rPr>
          <w:b w:val="0"/>
          <w:bCs w:val="0"/>
        </w:rPr>
        <w:t xml:space="preserve"> </w:t>
      </w:r>
    </w:p>
    <w:p w:rsidR="06642AF6" w:rsidP="06642AF6" w:rsidRDefault="06642AF6" w14:noSpellErr="1" w14:paraId="1712709D" w14:textId="7E0446A6">
      <w:pPr>
        <w:pStyle w:val="Normal"/>
        <w:ind w:left="708" w:firstLine="708"/>
        <w:jc w:val="both"/>
        <w:rPr>
          <w:b w:val="0"/>
          <w:bCs w:val="0"/>
        </w:rPr>
      </w:pPr>
      <w:r w:rsidR="06642AF6">
        <w:rPr>
          <w:b w:val="0"/>
          <w:bCs w:val="0"/>
        </w:rPr>
        <w:t>Este caso de uso tem a função de manipular os dados das contas realizadas pelas mesas e de toda parte financeira do restaurante: fechamento de contas pagas, cálculo do valor de contas de uma mesa e edição ou exclusão de contas.</w:t>
      </w:r>
    </w:p>
    <w:p w:rsidR="06642AF6" w:rsidP="06642AF6" w:rsidRDefault="06642AF6" w14:noSpellErr="1" w14:paraId="460D45A2" w14:textId="5E9A8222">
      <w:pPr>
        <w:pStyle w:val="Normal"/>
        <w:ind w:left="708" w:firstLine="0"/>
        <w:jc w:val="both"/>
        <w:rPr>
          <w:b w:val="0"/>
          <w:bCs w:val="0"/>
        </w:rPr>
      </w:pPr>
      <w:r w:rsidRPr="06642AF6" w:rsidR="06642AF6">
        <w:rPr>
          <w:b w:val="1"/>
          <w:bCs w:val="1"/>
        </w:rPr>
        <w:t>CaU6 – Login</w:t>
      </w:r>
    </w:p>
    <w:p w:rsidR="06642AF6" w:rsidP="06642AF6" w:rsidRDefault="06642AF6" w14:paraId="66B551E3" w14:textId="04F3CFB8">
      <w:pPr>
        <w:pStyle w:val="Normal"/>
        <w:ind w:left="708" w:firstLine="708"/>
        <w:jc w:val="both"/>
        <w:rPr>
          <w:b w:val="1"/>
          <w:bCs w:val="1"/>
        </w:rPr>
      </w:pPr>
      <w:r w:rsidR="06642AF6">
        <w:rPr>
          <w:b w:val="0"/>
          <w:bCs w:val="0"/>
        </w:rPr>
        <w:t xml:space="preserve">Caso de uso responsável pelo login de todos os usuários do sistema do restaurante Pouso </w:t>
      </w:r>
      <w:proofErr w:type="spellStart"/>
      <w:r w:rsidR="06642AF6">
        <w:rPr>
          <w:b w:val="0"/>
          <w:bCs w:val="0"/>
        </w:rPr>
        <w:t>Alegrill</w:t>
      </w:r>
      <w:proofErr w:type="spellEnd"/>
      <w:r w:rsidR="06642AF6">
        <w:rPr>
          <w:b w:val="0"/>
          <w:bCs w:val="0"/>
        </w:rPr>
        <w:t>.</w:t>
      </w:r>
    </w:p>
    <w:p w:rsidR="06642AF6" w:rsidP="06642AF6" w:rsidRDefault="06642AF6" w14:noSpellErr="1" w14:paraId="4AB6375B" w14:textId="204912FF">
      <w:pPr>
        <w:pStyle w:val="Normal"/>
        <w:ind w:left="708" w:firstLine="0"/>
        <w:jc w:val="both"/>
        <w:rPr>
          <w:b w:val="0"/>
          <w:bCs w:val="0"/>
        </w:rPr>
      </w:pPr>
      <w:r w:rsidRPr="06642AF6" w:rsidR="06642AF6">
        <w:rPr>
          <w:b w:val="1"/>
          <w:bCs w:val="1"/>
        </w:rPr>
        <w:t>CaU7 – Cria Mesas e toma pedidos</w:t>
      </w:r>
    </w:p>
    <w:p w:rsidR="06642AF6" w:rsidP="06642AF6" w:rsidRDefault="06642AF6" w14:noSpellErr="1" w14:paraId="6C0094A7" w14:textId="6700A7DF">
      <w:pPr>
        <w:pStyle w:val="Normal"/>
        <w:ind w:left="708" w:firstLine="708"/>
        <w:jc w:val="both"/>
        <w:rPr>
          <w:b w:val="1"/>
          <w:bCs w:val="1"/>
        </w:rPr>
      </w:pPr>
      <w:r w:rsidR="06642AF6">
        <w:rPr>
          <w:b w:val="0"/>
          <w:bCs w:val="0"/>
        </w:rPr>
        <w:t>Este Caso de Uso é o responsável pela criação de mesas após a chegada de clientes e inserção de novos pedidos realizados pelos clientes das mesas.</w:t>
      </w:r>
    </w:p>
    <w:p w:rsidR="06642AF6" w:rsidP="06642AF6" w:rsidRDefault="06642AF6" w14:noSpellErr="1" w14:paraId="78911C74" w14:textId="41A54A5E">
      <w:pPr>
        <w:pStyle w:val="Normal"/>
        <w:ind w:left="708" w:firstLine="0"/>
        <w:jc w:val="both"/>
        <w:rPr>
          <w:b w:val="0"/>
          <w:bCs w:val="0"/>
        </w:rPr>
      </w:pPr>
      <w:r w:rsidRPr="06642AF6" w:rsidR="06642AF6">
        <w:rPr>
          <w:b w:val="1"/>
          <w:bCs w:val="1"/>
        </w:rPr>
        <w:t>CaU8 – Remove comidas de pedidos feitos pelas mesas</w:t>
      </w:r>
    </w:p>
    <w:p w:rsidR="06642AF6" w:rsidP="06642AF6" w:rsidRDefault="06642AF6" w14:noSpellErr="1" w14:paraId="57F302EC" w14:textId="6891ED6A">
      <w:pPr>
        <w:pStyle w:val="Normal"/>
        <w:ind w:left="708" w:firstLine="708"/>
        <w:jc w:val="both"/>
        <w:rPr>
          <w:b w:val="1"/>
          <w:bCs w:val="1"/>
        </w:rPr>
      </w:pPr>
      <w:r w:rsidR="06642AF6">
        <w:rPr>
          <w:b w:val="0"/>
          <w:bCs w:val="0"/>
        </w:rPr>
        <w:t>Casos de uso responsável por remover os pedidos de comida feitos pelas mesas após terminarem de ser preparados pela cozinha.</w:t>
      </w:r>
    </w:p>
    <w:p w:rsidR="06642AF6" w:rsidP="06642AF6" w:rsidRDefault="06642AF6" w14:noSpellErr="1" w14:paraId="7E9312DE" w14:textId="38E56585">
      <w:pPr>
        <w:pStyle w:val="Normal"/>
        <w:ind w:left="708" w:firstLine="0"/>
        <w:jc w:val="both"/>
        <w:rPr>
          <w:b w:val="0"/>
          <w:bCs w:val="0"/>
        </w:rPr>
      </w:pPr>
      <w:r w:rsidRPr="06642AF6" w:rsidR="06642AF6">
        <w:rPr>
          <w:b w:val="1"/>
          <w:bCs w:val="1"/>
        </w:rPr>
        <w:t>CaU9 – Remove bebidas de pedidos feitos pelas mesas</w:t>
      </w:r>
    </w:p>
    <w:p w:rsidR="06642AF6" w:rsidP="06642AF6" w:rsidRDefault="06642AF6" w14:noSpellErr="1" w14:paraId="321D65D8" w14:textId="6537122A">
      <w:pPr>
        <w:pStyle w:val="Normal"/>
        <w:ind w:left="708" w:firstLine="708"/>
        <w:jc w:val="both"/>
        <w:rPr>
          <w:b w:val="1"/>
          <w:bCs w:val="1"/>
        </w:rPr>
      </w:pPr>
      <w:r w:rsidR="06642AF6">
        <w:rPr>
          <w:b w:val="0"/>
          <w:bCs w:val="0"/>
        </w:rPr>
        <w:t xml:space="preserve">Casos de uso responsável por remover os pedidos de </w:t>
      </w:r>
      <w:r w:rsidR="06642AF6">
        <w:rPr>
          <w:b w:val="0"/>
          <w:bCs w:val="0"/>
        </w:rPr>
        <w:t>bebida</w:t>
      </w:r>
      <w:r w:rsidR="06642AF6">
        <w:rPr>
          <w:b w:val="0"/>
          <w:bCs w:val="0"/>
        </w:rPr>
        <w:t xml:space="preserve"> feitos pelas mesas após terminarem de ser preparados pel</w:t>
      </w:r>
      <w:r w:rsidR="06642AF6">
        <w:rPr>
          <w:b w:val="0"/>
          <w:bCs w:val="0"/>
        </w:rPr>
        <w:t>o bar</w:t>
      </w:r>
      <w:r w:rsidR="06642AF6">
        <w:rPr>
          <w:b w:val="0"/>
          <w:bCs w:val="0"/>
        </w:rPr>
        <w:t>.</w:t>
      </w:r>
    </w:p>
    <w:p w:rsidR="009F697A" w:rsidRDefault="009F697A" w14:paraId="1AA4D1F9" w14:textId="50AA4DF4">
      <w:pPr>
        <w:pStyle w:val="Ttulo2"/>
        <w:pageBreakBefore/>
      </w:pPr>
      <w:bookmarkStart w:name="_Toc462218660" w:id="30"/>
      <w:r>
        <w:lastRenderedPageBreak/>
        <w:t>Fluxos de Eventos de Casos de Uso</w:t>
      </w:r>
      <w:bookmarkEnd w:id="30"/>
    </w:p>
    <w:p w:rsidR="003A2D40" w:rsidP="003A2D40" w:rsidRDefault="003A2D40" w14:paraId="17CDA67E" w14:textId="523035E7">
      <w:pPr>
        <w:pStyle w:val="Ttulo3"/>
        <w:tabs>
          <w:tab w:val="clear" w:pos="1430"/>
          <w:tab w:val="num" w:pos="1146"/>
        </w:tabs>
        <w:ind w:left="426"/>
      </w:pPr>
      <w:bookmarkStart w:name="_Toc422919006" w:id="31"/>
      <w:bookmarkStart w:name="_Toc430302454" w:id="32"/>
      <w:bookmarkStart w:name="_Toc462218661" w:id="33"/>
      <w:r w:rsidRPr="025696AF">
        <w:t>Login</w:t>
      </w:r>
      <w:bookmarkEnd w:id="31"/>
      <w:bookmarkEnd w:id="32"/>
      <w:r>
        <w:t xml:space="preserve"> do Administrador</w:t>
      </w:r>
      <w:bookmarkEnd w:id="33"/>
    </w:p>
    <w:p w:rsidRPr="00832967" w:rsidR="003A2D40" w:rsidP="003A2D40" w:rsidRDefault="003A2D40" w14:paraId="4778FAC7" w14:textId="77777777"/>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3A2D40" w:rsidTr="00F93EB5" w14:paraId="066E0B86" w14:textId="77777777">
        <w:trPr>
          <w:trHeight w:val="378"/>
          <w:jc w:val="center"/>
        </w:trPr>
        <w:tc>
          <w:tcPr>
            <w:tcW w:w="4103" w:type="dxa"/>
            <w:shd w:val="clear" w:color="auto" w:fill="D0CECE" w:themeFill="background2" w:themeFillShade="E6"/>
            <w:vAlign w:val="center"/>
            <w:hideMark/>
          </w:tcPr>
          <w:p w:rsidRPr="00E3770A" w:rsidR="003A2D40" w:rsidP="00AD6438" w:rsidRDefault="003A2D40" w14:paraId="07397751"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3A2D40" w:rsidP="003A2D40" w:rsidRDefault="003A2D40" w14:paraId="42A31BCB" w14:textId="7A13759C">
            <w:pPr>
              <w:pStyle w:val="paragraph"/>
              <w:spacing w:before="0" w:after="0"/>
              <w:textAlignment w:val="baseline"/>
            </w:pPr>
            <w:r w:rsidRPr="00E3770A">
              <w:rPr>
                <w:rStyle w:val="spellingerror"/>
              </w:rPr>
              <w:t xml:space="preserve">Login </w:t>
            </w:r>
            <w:r w:rsidRPr="00E3770A">
              <w:rPr>
                <w:rStyle w:val="normaltextrun"/>
              </w:rPr>
              <w:t xml:space="preserve">do </w:t>
            </w:r>
            <w:r w:rsidRPr="00E3770A">
              <w:rPr>
                <w:b/>
              </w:rPr>
              <w:t>Administrador</w:t>
            </w:r>
            <w:r w:rsidRPr="00E3770A">
              <w:rPr>
                <w:rStyle w:val="normaltextrun"/>
              </w:rPr>
              <w:t>.</w:t>
            </w:r>
          </w:p>
        </w:tc>
      </w:tr>
      <w:tr w:rsidRPr="00E3770A" w:rsidR="003A2D40" w:rsidTr="00F93EB5" w14:paraId="66F8E9FE" w14:textId="77777777">
        <w:trPr>
          <w:trHeight w:val="368"/>
          <w:jc w:val="center"/>
        </w:trPr>
        <w:tc>
          <w:tcPr>
            <w:tcW w:w="4103" w:type="dxa"/>
            <w:shd w:val="clear" w:color="auto" w:fill="D0CECE" w:themeFill="background2" w:themeFillShade="E6"/>
            <w:vAlign w:val="center"/>
            <w:hideMark/>
          </w:tcPr>
          <w:p w:rsidRPr="00E3770A" w:rsidR="003A2D40" w:rsidP="00AD6438" w:rsidRDefault="003A2D40" w14:paraId="46BCBFD0"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3A2D40" w:rsidP="003A2D40" w:rsidRDefault="003A2D40" w14:paraId="521767E0" w14:textId="654097FB">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r>
              <w:rPr>
                <w:rStyle w:val="normaltextrun"/>
              </w:rPr>
              <w:t>Login no software</w:t>
            </w:r>
            <w:r w:rsidRPr="00E3770A">
              <w:rPr>
                <w:rStyle w:val="normaltextrun"/>
              </w:rPr>
              <w:t>.</w:t>
            </w:r>
          </w:p>
        </w:tc>
      </w:tr>
      <w:tr w:rsidRPr="00E3770A" w:rsidR="003A2D40" w:rsidTr="00F93EB5" w14:paraId="4A6C1848" w14:textId="77777777">
        <w:trPr>
          <w:trHeight w:val="358"/>
          <w:jc w:val="center"/>
        </w:trPr>
        <w:tc>
          <w:tcPr>
            <w:tcW w:w="4103" w:type="dxa"/>
            <w:shd w:val="clear" w:color="auto" w:fill="D0CECE" w:themeFill="background2" w:themeFillShade="E6"/>
            <w:vAlign w:val="center"/>
            <w:hideMark/>
          </w:tcPr>
          <w:p w:rsidRPr="00E3770A" w:rsidR="003A2D40" w:rsidP="00AD6438" w:rsidRDefault="003A2D40" w14:paraId="7635AB82"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3A2D40" w:rsidP="003A2D40" w:rsidRDefault="003A2D40" w14:paraId="04018C32" w14:textId="77777777">
            <w:pPr>
              <w:pStyle w:val="paragraph"/>
              <w:spacing w:before="0" w:after="0"/>
              <w:textAlignment w:val="baseline"/>
            </w:pPr>
            <w:r w:rsidRPr="00E3770A">
              <w:rPr>
                <w:rStyle w:val="spellingerror"/>
              </w:rPr>
              <w:t>Login.</w:t>
            </w:r>
          </w:p>
        </w:tc>
      </w:tr>
      <w:tr w:rsidRPr="00E3770A" w:rsidR="003A2D40" w:rsidTr="003A2D40" w14:paraId="77721C98" w14:textId="77777777">
        <w:trPr>
          <w:trHeight w:val="413"/>
          <w:jc w:val="center"/>
        </w:trPr>
        <w:tc>
          <w:tcPr>
            <w:tcW w:w="4103" w:type="dxa"/>
            <w:vMerge w:val="restart"/>
            <w:shd w:val="clear" w:color="auto" w:fill="D0CECE" w:themeFill="background2" w:themeFillShade="E6"/>
            <w:vAlign w:val="center"/>
            <w:hideMark/>
          </w:tcPr>
          <w:p w:rsidRPr="00E3770A" w:rsidR="003A2D40" w:rsidP="00AD6438" w:rsidRDefault="003A2D40" w14:paraId="2FEC4BE3"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3A2D40" w:rsidP="003A2D40" w:rsidRDefault="003A2D40" w14:paraId="1728131E"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3A2D40" w:rsidTr="003A2D40" w14:paraId="472F1324" w14:textId="77777777">
        <w:trPr>
          <w:trHeight w:val="412"/>
          <w:jc w:val="center"/>
        </w:trPr>
        <w:tc>
          <w:tcPr>
            <w:tcW w:w="4103" w:type="dxa"/>
            <w:vMerge/>
            <w:shd w:val="clear" w:color="auto" w:fill="D0CECE" w:themeFill="background2" w:themeFillShade="E6"/>
            <w:vAlign w:val="center"/>
          </w:tcPr>
          <w:p w:rsidRPr="00E3770A" w:rsidR="003A2D40" w:rsidP="00AD6438" w:rsidRDefault="003A2D40" w14:paraId="6FBFE3FC" w14:textId="77777777">
            <w:pPr>
              <w:pStyle w:val="paragraph"/>
              <w:spacing w:before="0" w:after="0"/>
              <w:jc w:val="center"/>
              <w:textAlignment w:val="baseline"/>
              <w:rPr>
                <w:rStyle w:val="spellingerror"/>
                <w:b/>
                <w:bCs/>
              </w:rPr>
            </w:pPr>
          </w:p>
        </w:tc>
        <w:tc>
          <w:tcPr>
            <w:tcW w:w="5301" w:type="dxa"/>
            <w:gridSpan w:val="2"/>
            <w:vAlign w:val="center"/>
          </w:tcPr>
          <w:p w:rsidRPr="00E3770A" w:rsidR="003A2D40" w:rsidP="003A2D40" w:rsidRDefault="003A2D40" w14:paraId="2F9A22A0" w14:textId="2560853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sidR="00F850F3">
              <w:rPr>
                <w:rStyle w:val="spellingerror"/>
              </w:rPr>
              <w:t>Login</w:t>
            </w:r>
            <w:proofErr w:type="spellEnd"/>
            <w:r w:rsidR="00F850F3">
              <w:rPr>
                <w:rStyle w:val="spellingerror"/>
              </w:rPr>
              <w:t xml:space="preserve"> de administrador.</w:t>
            </w:r>
          </w:p>
        </w:tc>
      </w:tr>
      <w:tr w:rsidRPr="00E3770A" w:rsidR="003A2D40" w:rsidTr="003A2D40" w14:paraId="6FDEF0E8" w14:textId="77777777">
        <w:trPr>
          <w:trHeight w:val="413"/>
          <w:jc w:val="center"/>
        </w:trPr>
        <w:tc>
          <w:tcPr>
            <w:tcW w:w="4103" w:type="dxa"/>
            <w:vMerge w:val="restart"/>
            <w:shd w:val="clear" w:color="auto" w:fill="D0CECE" w:themeFill="background2" w:themeFillShade="E6"/>
            <w:vAlign w:val="center"/>
            <w:hideMark/>
          </w:tcPr>
          <w:p w:rsidRPr="00E3770A" w:rsidR="003A2D40" w:rsidP="00AD6438" w:rsidRDefault="003A2D40" w14:paraId="73FE1CB3"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3A2D40" w:rsidP="003A2D40" w:rsidRDefault="003A2D40" w14:paraId="769FE9F2" w14:textId="77777777">
            <w:pPr>
              <w:pStyle w:val="paragraph"/>
              <w:spacing w:before="0" w:after="0"/>
              <w:textAlignment w:val="baseline"/>
            </w:pPr>
            <w:r w:rsidRPr="00E3770A">
              <w:rPr>
                <w:rStyle w:val="spellingerror"/>
              </w:rPr>
              <w:t xml:space="preserve">Login </w:t>
            </w:r>
            <w:r w:rsidRPr="00E3770A">
              <w:rPr>
                <w:rStyle w:val="normaltextrun"/>
              </w:rPr>
              <w:t>certo.</w:t>
            </w:r>
          </w:p>
        </w:tc>
      </w:tr>
      <w:tr w:rsidRPr="00E3770A" w:rsidR="003A2D40" w:rsidTr="003A2D40" w14:paraId="7CAB1808" w14:textId="77777777">
        <w:trPr>
          <w:trHeight w:val="412"/>
          <w:jc w:val="center"/>
        </w:trPr>
        <w:tc>
          <w:tcPr>
            <w:tcW w:w="4103" w:type="dxa"/>
            <w:vMerge/>
            <w:shd w:val="clear" w:color="auto" w:fill="D0CECE" w:themeFill="background2" w:themeFillShade="E6"/>
            <w:vAlign w:val="center"/>
          </w:tcPr>
          <w:p w:rsidRPr="00E3770A" w:rsidR="003A2D40" w:rsidP="00AD6438" w:rsidRDefault="003A2D40" w14:paraId="56CCE832" w14:textId="77777777">
            <w:pPr>
              <w:pStyle w:val="paragraph"/>
              <w:spacing w:before="0" w:after="0"/>
              <w:jc w:val="center"/>
              <w:textAlignment w:val="baseline"/>
              <w:rPr>
                <w:rStyle w:val="normaltextrun"/>
                <w:b/>
                <w:bCs/>
              </w:rPr>
            </w:pPr>
          </w:p>
        </w:tc>
        <w:tc>
          <w:tcPr>
            <w:tcW w:w="5301" w:type="dxa"/>
            <w:gridSpan w:val="2"/>
            <w:vAlign w:val="center"/>
          </w:tcPr>
          <w:p w:rsidRPr="00E3770A" w:rsidR="003A2D40" w:rsidP="003A2D40" w:rsidRDefault="003A2D40" w14:paraId="0DF4A002" w14:textId="77777777">
            <w:pPr>
              <w:pStyle w:val="paragraph"/>
              <w:spacing w:before="0" w:after="0"/>
              <w:textAlignment w:val="baseline"/>
              <w:rPr>
                <w:rStyle w:val="normaltextrun"/>
              </w:rPr>
            </w:pPr>
            <w:r w:rsidRPr="00E3770A">
              <w:rPr>
                <w:rStyle w:val="spellingerror"/>
              </w:rPr>
              <w:t xml:space="preserve">Login </w:t>
            </w:r>
            <w:r w:rsidRPr="00E3770A">
              <w:rPr>
                <w:rStyle w:val="normaltextrun"/>
              </w:rPr>
              <w:t>errado.</w:t>
            </w:r>
          </w:p>
        </w:tc>
      </w:tr>
      <w:tr w:rsidRPr="00E3770A" w:rsidR="003A2D40" w:rsidTr="00F93EB5" w14:paraId="0A0E3663" w14:textId="77777777">
        <w:trPr>
          <w:trHeight w:val="372"/>
          <w:jc w:val="center"/>
        </w:trPr>
        <w:tc>
          <w:tcPr>
            <w:tcW w:w="4103" w:type="dxa"/>
            <w:shd w:val="clear" w:color="auto" w:fill="D0CECE" w:themeFill="background2" w:themeFillShade="E6"/>
            <w:vAlign w:val="center"/>
            <w:hideMark/>
          </w:tcPr>
          <w:p w:rsidRPr="00E3770A" w:rsidR="003A2D40" w:rsidP="00AD6438" w:rsidRDefault="003A2D40" w14:paraId="4AC5EAA9"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3A2D40" w:rsidP="003A2D40" w:rsidRDefault="00307102" w14:paraId="25C823B2" w14:textId="5CE9015C">
            <w:pPr>
              <w:pStyle w:val="paragraph"/>
              <w:spacing w:before="0" w:after="0"/>
              <w:textAlignment w:val="baseline"/>
            </w:pPr>
            <w:r>
              <w:rPr>
                <w:b/>
              </w:rPr>
              <w:t>Administrador</w:t>
            </w:r>
            <w:r w:rsidRPr="00E3770A" w:rsidR="003A2D40">
              <w:rPr>
                <w:rStyle w:val="normaltextrun"/>
              </w:rPr>
              <w:t xml:space="preserve"> e </w:t>
            </w:r>
            <w:r w:rsidRPr="00E3770A" w:rsidR="003A2D40">
              <w:rPr>
                <w:b/>
              </w:rPr>
              <w:t>Banco de Dados</w:t>
            </w:r>
            <w:r w:rsidRPr="00E3770A" w:rsidR="003A2D40">
              <w:rPr>
                <w:rStyle w:val="normaltextrun"/>
              </w:rPr>
              <w:t>.</w:t>
            </w:r>
          </w:p>
        </w:tc>
      </w:tr>
      <w:tr w:rsidRPr="00E3770A" w:rsidR="003A2D40" w:rsidTr="00214161" w14:paraId="3A88C88C" w14:textId="77777777">
        <w:trPr>
          <w:trHeight w:val="424"/>
          <w:jc w:val="center"/>
        </w:trPr>
        <w:tc>
          <w:tcPr>
            <w:tcW w:w="9404" w:type="dxa"/>
            <w:gridSpan w:val="3"/>
            <w:shd w:val="clear" w:color="auto" w:fill="AEAAAA" w:themeFill="background2" w:themeFillShade="BF"/>
            <w:vAlign w:val="center"/>
          </w:tcPr>
          <w:p w:rsidRPr="00E3770A" w:rsidR="003A2D40" w:rsidP="00214161" w:rsidRDefault="003A2D40" w14:paraId="5E493BD2"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3A2D40" w:rsidTr="00214161" w14:paraId="5270CD51" w14:textId="77777777">
        <w:trPr>
          <w:trHeight w:val="402"/>
          <w:jc w:val="center"/>
        </w:trPr>
        <w:tc>
          <w:tcPr>
            <w:tcW w:w="4405" w:type="dxa"/>
            <w:gridSpan w:val="2"/>
            <w:shd w:val="clear" w:color="auto" w:fill="D0CECE" w:themeFill="background2" w:themeFillShade="E6"/>
            <w:vAlign w:val="center"/>
            <w:hideMark/>
          </w:tcPr>
          <w:p w:rsidRPr="00E3770A" w:rsidR="003A2D40" w:rsidP="00214161" w:rsidRDefault="003A2D40" w14:paraId="2C8273DC"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3A2D40" w:rsidP="00214161" w:rsidRDefault="003A2D40" w14:paraId="23A37FF6"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3A2D40" w:rsidTr="000A4141" w14:paraId="3B4403C3" w14:textId="77777777">
        <w:trPr>
          <w:trHeight w:val="370"/>
          <w:jc w:val="center"/>
        </w:trPr>
        <w:tc>
          <w:tcPr>
            <w:tcW w:w="4405" w:type="dxa"/>
            <w:gridSpan w:val="2"/>
            <w:vAlign w:val="center"/>
            <w:hideMark/>
          </w:tcPr>
          <w:p w:rsidRPr="00E3770A" w:rsidR="003A2D40" w:rsidP="003A2D40" w:rsidRDefault="003A2D40" w14:paraId="4C818B2B" w14:textId="5FAEDBB9">
            <w:pPr>
              <w:pStyle w:val="paragraph"/>
              <w:spacing w:before="0" w:after="0"/>
              <w:textAlignment w:val="baseline"/>
            </w:pPr>
            <w:r w:rsidRPr="00E3770A">
              <w:rPr>
                <w:rStyle w:val="eop"/>
              </w:rPr>
              <w:t xml:space="preserve">1 - O </w:t>
            </w:r>
            <w:r w:rsidRPr="00E3770A">
              <w:rPr>
                <w:b/>
              </w:rPr>
              <w:t xml:space="preserve">Administrador </w:t>
            </w:r>
            <w:r w:rsidRPr="00E3770A">
              <w:rPr>
                <w:rStyle w:val="eop"/>
              </w:rPr>
              <w:t>deseja fazer o Login.</w:t>
            </w:r>
          </w:p>
        </w:tc>
        <w:tc>
          <w:tcPr>
            <w:tcW w:w="4999" w:type="dxa"/>
            <w:vAlign w:val="center"/>
            <w:hideMark/>
          </w:tcPr>
          <w:p w:rsidRPr="00E3770A" w:rsidR="003A2D40" w:rsidP="00AD6438" w:rsidRDefault="003A2D40" w14:paraId="20C4DC4C" w14:textId="77777777">
            <w:pPr>
              <w:pStyle w:val="paragraph"/>
              <w:spacing w:before="0" w:after="0"/>
              <w:textAlignment w:val="baseline"/>
            </w:pPr>
            <w:r w:rsidRPr="00E3770A">
              <w:rPr>
                <w:rStyle w:val="normaltextrun"/>
              </w:rPr>
              <w:t xml:space="preserve">2 - O sistema solicita o </w:t>
            </w:r>
            <w:r w:rsidRPr="00E3770A">
              <w:rPr>
                <w:rStyle w:val="spellingerror"/>
              </w:rPr>
              <w:t>Login.</w:t>
            </w:r>
          </w:p>
        </w:tc>
      </w:tr>
      <w:tr w:rsidRPr="00E3770A" w:rsidR="003A2D40" w:rsidTr="003A2D40" w14:paraId="51BB4CDB" w14:textId="77777777">
        <w:trPr>
          <w:trHeight w:val="420"/>
          <w:jc w:val="center"/>
        </w:trPr>
        <w:tc>
          <w:tcPr>
            <w:tcW w:w="4405" w:type="dxa"/>
            <w:gridSpan w:val="2"/>
            <w:vMerge w:val="restart"/>
            <w:vAlign w:val="center"/>
            <w:hideMark/>
          </w:tcPr>
          <w:p w:rsidRPr="00E3770A" w:rsidR="003A2D40" w:rsidP="003A2D40" w:rsidRDefault="003A2D40" w14:paraId="3B511380" w14:textId="5793E46C">
            <w:pPr>
              <w:pStyle w:val="paragraph"/>
              <w:spacing w:before="0" w:after="0"/>
              <w:textAlignment w:val="baseline"/>
            </w:pPr>
            <w:r w:rsidRPr="00E3770A">
              <w:rPr>
                <w:rStyle w:val="eop"/>
              </w:rPr>
              <w:t xml:space="preserve">3 - O </w:t>
            </w:r>
            <w:r w:rsidRPr="00E3770A">
              <w:rPr>
                <w:b/>
              </w:rPr>
              <w:t xml:space="preserve">Administrador </w:t>
            </w:r>
            <w:r w:rsidRPr="00E3770A">
              <w:rPr>
                <w:rStyle w:val="eop"/>
              </w:rPr>
              <w:t>digita o Login.</w:t>
            </w:r>
          </w:p>
        </w:tc>
        <w:tc>
          <w:tcPr>
            <w:tcW w:w="4999" w:type="dxa"/>
            <w:vAlign w:val="center"/>
            <w:hideMark/>
          </w:tcPr>
          <w:p w:rsidRPr="00E3770A" w:rsidR="003A2D40" w:rsidP="00AD6438" w:rsidRDefault="003A2D40" w14:paraId="3065F02A" w14:textId="77777777">
            <w:pPr>
              <w:pStyle w:val="paragraph"/>
              <w:spacing w:before="0" w:after="0"/>
              <w:textAlignment w:val="baseline"/>
            </w:pPr>
            <w:r w:rsidRPr="00E3770A">
              <w:rPr>
                <w:rStyle w:val="normaltextrun"/>
              </w:rPr>
              <w:t>4 - O sistema verifica o Login.</w:t>
            </w:r>
          </w:p>
        </w:tc>
      </w:tr>
      <w:tr w:rsidRPr="00E3770A" w:rsidR="003A2D40" w:rsidTr="003A2D40" w14:paraId="2E21F6C9" w14:textId="77777777">
        <w:trPr>
          <w:trHeight w:val="420"/>
          <w:jc w:val="center"/>
        </w:trPr>
        <w:tc>
          <w:tcPr>
            <w:tcW w:w="4405" w:type="dxa"/>
            <w:gridSpan w:val="2"/>
            <w:vMerge/>
            <w:vAlign w:val="center"/>
          </w:tcPr>
          <w:p w:rsidRPr="00E3770A" w:rsidR="003A2D40" w:rsidP="003A2D40" w:rsidRDefault="003A2D40" w14:paraId="19803FFB" w14:textId="77777777">
            <w:pPr>
              <w:pStyle w:val="paragraph"/>
              <w:numPr>
                <w:ilvl w:val="0"/>
                <w:numId w:val="10"/>
              </w:numPr>
              <w:spacing w:before="0" w:after="0"/>
              <w:ind w:left="0" w:firstLine="0"/>
              <w:textAlignment w:val="baseline"/>
              <w:rPr>
                <w:rStyle w:val="eop"/>
              </w:rPr>
            </w:pPr>
          </w:p>
        </w:tc>
        <w:tc>
          <w:tcPr>
            <w:tcW w:w="4999" w:type="dxa"/>
            <w:vAlign w:val="center"/>
          </w:tcPr>
          <w:p w:rsidRPr="00E3770A" w:rsidR="003A2D40" w:rsidP="00AD6438" w:rsidRDefault="003A2D40" w14:paraId="68235287" w14:textId="77777777">
            <w:pPr>
              <w:pStyle w:val="paragraph"/>
              <w:spacing w:before="0" w:after="0"/>
              <w:textAlignment w:val="baseline"/>
              <w:rPr>
                <w:rStyle w:val="normaltextrun"/>
              </w:rPr>
            </w:pPr>
            <w:r w:rsidRPr="00E3770A">
              <w:rPr>
                <w:rStyle w:val="normaltextrun"/>
              </w:rPr>
              <w:t xml:space="preserve">5 - Se </w:t>
            </w:r>
            <w:r w:rsidRPr="00E3770A">
              <w:rPr>
                <w:rStyle w:val="spellingerror"/>
              </w:rPr>
              <w:t xml:space="preserve">Login </w:t>
            </w:r>
            <w:r>
              <w:rPr>
                <w:rStyle w:val="normaltextrun"/>
              </w:rPr>
              <w:t>estiver certo</w:t>
            </w:r>
            <w:r w:rsidRPr="00E3770A">
              <w:rPr>
                <w:rStyle w:val="normaltextrun"/>
              </w:rPr>
              <w:t>, entra no software.</w:t>
            </w:r>
          </w:p>
        </w:tc>
      </w:tr>
      <w:tr w:rsidRPr="00E3770A" w:rsidR="003A2D40" w:rsidTr="00214161" w14:paraId="2E555971" w14:textId="77777777">
        <w:trPr>
          <w:trHeight w:val="452"/>
          <w:jc w:val="center"/>
        </w:trPr>
        <w:tc>
          <w:tcPr>
            <w:tcW w:w="9404" w:type="dxa"/>
            <w:gridSpan w:val="3"/>
            <w:shd w:val="clear" w:color="auto" w:fill="AEAAAA" w:themeFill="background2" w:themeFillShade="BF"/>
            <w:vAlign w:val="center"/>
            <w:hideMark/>
          </w:tcPr>
          <w:p w:rsidRPr="00E3770A" w:rsidR="003A2D40" w:rsidP="00214161" w:rsidRDefault="003A2D40" w14:paraId="68054C84" w14:textId="77777777">
            <w:pPr>
              <w:pStyle w:val="paragraph"/>
              <w:spacing w:before="0" w:after="0"/>
              <w:ind w:left="-97"/>
              <w:jc w:val="center"/>
              <w:textAlignment w:val="baseline"/>
            </w:pPr>
            <w:r w:rsidRPr="00E3770A">
              <w:rPr>
                <w:rStyle w:val="normaltextrun"/>
                <w:b/>
                <w:bCs/>
              </w:rPr>
              <w:t>Fluxo Alternativo</w:t>
            </w:r>
          </w:p>
        </w:tc>
      </w:tr>
      <w:tr w:rsidRPr="00E3770A" w:rsidR="003A2D40" w:rsidTr="00214161" w14:paraId="096EA364" w14:textId="77777777">
        <w:trPr>
          <w:trHeight w:val="415"/>
          <w:jc w:val="center"/>
        </w:trPr>
        <w:tc>
          <w:tcPr>
            <w:tcW w:w="4405" w:type="dxa"/>
            <w:gridSpan w:val="2"/>
            <w:shd w:val="clear" w:color="auto" w:fill="D0CECE" w:themeFill="background2" w:themeFillShade="E6"/>
            <w:vAlign w:val="center"/>
          </w:tcPr>
          <w:p w:rsidRPr="00E3770A" w:rsidR="003A2D40" w:rsidP="00214161" w:rsidRDefault="003A2D40" w14:paraId="1B5516B3"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3A2D40" w:rsidP="00214161" w:rsidRDefault="003A2D40" w14:paraId="2A5491EB"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3A2D40" w:rsidTr="003A2D40" w14:paraId="3BBAFA24" w14:textId="77777777">
        <w:trPr>
          <w:trHeight w:val="867"/>
          <w:jc w:val="center"/>
        </w:trPr>
        <w:tc>
          <w:tcPr>
            <w:tcW w:w="4405" w:type="dxa"/>
            <w:gridSpan w:val="2"/>
            <w:vAlign w:val="center"/>
            <w:hideMark/>
          </w:tcPr>
          <w:p w:rsidRPr="00E3770A" w:rsidR="003A2D40" w:rsidP="00AD6438" w:rsidRDefault="003A2D40" w14:paraId="747EDD96" w14:textId="77777777">
            <w:pPr>
              <w:pStyle w:val="paragraph"/>
              <w:spacing w:before="0" w:after="0"/>
              <w:textAlignment w:val="baseline"/>
            </w:pPr>
            <w:r w:rsidRPr="00E3770A">
              <w:rPr>
                <w:rStyle w:val="normaltextrun"/>
              </w:rPr>
              <w:t xml:space="preserve">1 - Sistema apresenta mensagem que o </w:t>
            </w:r>
            <w:r w:rsidRPr="00E3770A">
              <w:rPr>
                <w:rStyle w:val="spellingerror"/>
              </w:rPr>
              <w:t xml:space="preserve">Login </w:t>
            </w:r>
            <w:r w:rsidRPr="00E3770A">
              <w:rPr>
                <w:rStyle w:val="normaltextrun"/>
              </w:rPr>
              <w:t>está errado.</w:t>
            </w:r>
          </w:p>
        </w:tc>
        <w:tc>
          <w:tcPr>
            <w:tcW w:w="4999" w:type="dxa"/>
            <w:vMerge w:val="restart"/>
            <w:vAlign w:val="center"/>
            <w:hideMark/>
          </w:tcPr>
          <w:p w:rsidRPr="00E3770A" w:rsidR="003A2D40" w:rsidP="00AD6438" w:rsidRDefault="003A2D40" w14:paraId="4207AE6A" w14:textId="77777777">
            <w:pPr>
              <w:pStyle w:val="paragraph"/>
              <w:spacing w:before="0" w:after="0"/>
              <w:textAlignment w:val="baseline"/>
            </w:pPr>
            <w:r w:rsidRPr="00E3770A">
              <w:rPr>
                <w:rStyle w:val="normaltextrun"/>
              </w:rPr>
              <w:t>3 - Usuário deseja tentar novamente.</w:t>
            </w:r>
          </w:p>
        </w:tc>
      </w:tr>
      <w:tr w:rsidRPr="00E3770A" w:rsidR="003A2D40" w:rsidTr="003A2D40" w14:paraId="5085146D" w14:textId="77777777">
        <w:trPr>
          <w:trHeight w:val="866"/>
          <w:jc w:val="center"/>
        </w:trPr>
        <w:tc>
          <w:tcPr>
            <w:tcW w:w="4405" w:type="dxa"/>
            <w:gridSpan w:val="2"/>
            <w:vAlign w:val="center"/>
          </w:tcPr>
          <w:p w:rsidRPr="00E3770A" w:rsidR="003A2D40" w:rsidP="00AD6438" w:rsidRDefault="003A2D40" w14:paraId="0F1B048F" w14:textId="77777777">
            <w:pPr>
              <w:pStyle w:val="paragraph"/>
              <w:spacing w:before="0" w:after="0"/>
              <w:textAlignment w:val="baseline"/>
              <w:rPr>
                <w:rStyle w:val="normaltextrun"/>
              </w:rPr>
            </w:pPr>
            <w:r w:rsidRPr="00E3770A">
              <w:rPr>
                <w:rStyle w:val="normaltextrun"/>
              </w:rPr>
              <w:t xml:space="preserve">2 - Sistema pergunta se deseja efetuar </w:t>
            </w:r>
            <w:r w:rsidRPr="00E3770A">
              <w:rPr>
                <w:rStyle w:val="spellingerror"/>
              </w:rPr>
              <w:t xml:space="preserve">Login </w:t>
            </w:r>
            <w:r w:rsidRPr="00E3770A">
              <w:rPr>
                <w:rStyle w:val="normaltextrun"/>
              </w:rPr>
              <w:t>novamente ou cancelar.</w:t>
            </w:r>
          </w:p>
        </w:tc>
        <w:tc>
          <w:tcPr>
            <w:tcW w:w="4999" w:type="dxa"/>
            <w:vMerge/>
            <w:vAlign w:val="center"/>
          </w:tcPr>
          <w:p w:rsidRPr="00E3770A" w:rsidR="003A2D40" w:rsidP="00AD6438" w:rsidRDefault="003A2D40" w14:paraId="1A8A8E62" w14:textId="77777777">
            <w:pPr>
              <w:pStyle w:val="paragraph"/>
              <w:spacing w:before="0" w:after="0"/>
              <w:textAlignment w:val="baseline"/>
            </w:pPr>
          </w:p>
        </w:tc>
      </w:tr>
      <w:tr w:rsidRPr="00E3770A" w:rsidR="003A2D40" w:rsidTr="003A2D40" w14:paraId="3AA81300" w14:textId="77777777">
        <w:trPr>
          <w:trHeight w:val="866"/>
          <w:jc w:val="center"/>
        </w:trPr>
        <w:tc>
          <w:tcPr>
            <w:tcW w:w="4405" w:type="dxa"/>
            <w:gridSpan w:val="2"/>
            <w:vAlign w:val="center"/>
          </w:tcPr>
          <w:p w:rsidRPr="00E3770A" w:rsidR="003A2D40" w:rsidP="00AD6438" w:rsidRDefault="003A2D40" w14:paraId="1C6D76BC" w14:textId="77777777">
            <w:pPr>
              <w:pStyle w:val="paragraph"/>
              <w:spacing w:before="0" w:after="0"/>
              <w:textAlignment w:val="baseline"/>
              <w:rPr>
                <w:rStyle w:val="normaltextrun"/>
              </w:rPr>
            </w:pPr>
            <w:r w:rsidRPr="00E3770A">
              <w:rPr>
                <w:rStyle w:val="normaltextrun"/>
              </w:rPr>
              <w:t xml:space="preserve">4 - Sistema solicita o </w:t>
            </w:r>
            <w:r w:rsidRPr="00E3770A">
              <w:rPr>
                <w:rStyle w:val="spellingerror"/>
              </w:rPr>
              <w:t>Login.</w:t>
            </w:r>
          </w:p>
        </w:tc>
        <w:tc>
          <w:tcPr>
            <w:tcW w:w="4999" w:type="dxa"/>
            <w:vMerge w:val="restart"/>
            <w:vAlign w:val="center"/>
          </w:tcPr>
          <w:p w:rsidRPr="00E3770A" w:rsidR="003A2D40" w:rsidP="00AD6438" w:rsidRDefault="003A2D40" w14:paraId="2E70DBAC" w14:textId="77777777">
            <w:pPr>
              <w:pStyle w:val="paragraph"/>
              <w:spacing w:before="0" w:after="0"/>
              <w:textAlignment w:val="baseline"/>
            </w:pPr>
            <w:r w:rsidRPr="00E3770A">
              <w:rPr>
                <w:rStyle w:val="normaltextrun"/>
              </w:rPr>
              <w:t>5 - Usuário solicita cancelar operação.</w:t>
            </w:r>
          </w:p>
        </w:tc>
      </w:tr>
      <w:tr w:rsidRPr="00E3770A" w:rsidR="003A2D40" w:rsidTr="003A2D40" w14:paraId="67299393" w14:textId="77777777">
        <w:trPr>
          <w:trHeight w:val="866"/>
          <w:jc w:val="center"/>
        </w:trPr>
        <w:tc>
          <w:tcPr>
            <w:tcW w:w="4405" w:type="dxa"/>
            <w:gridSpan w:val="2"/>
            <w:vAlign w:val="center"/>
          </w:tcPr>
          <w:p w:rsidRPr="00E3770A" w:rsidR="003A2D40" w:rsidP="00AD6438" w:rsidRDefault="003A2D40" w14:paraId="5CEDC5B5" w14:textId="77777777">
            <w:pPr>
              <w:pStyle w:val="paragraph"/>
              <w:spacing w:before="0" w:after="0"/>
              <w:textAlignment w:val="baseline"/>
              <w:rPr>
                <w:rStyle w:val="normaltextrun"/>
              </w:rPr>
            </w:pPr>
            <w:r w:rsidRPr="00E3770A">
              <w:rPr>
                <w:rStyle w:val="normaltextrun"/>
              </w:rPr>
              <w:t>6 - Caso de uso encerrado.</w:t>
            </w:r>
          </w:p>
        </w:tc>
        <w:tc>
          <w:tcPr>
            <w:tcW w:w="4999" w:type="dxa"/>
            <w:vMerge/>
          </w:tcPr>
          <w:p w:rsidRPr="00E3770A" w:rsidR="003A2D40" w:rsidP="00AD6438" w:rsidRDefault="003A2D40" w14:paraId="28C6A15F" w14:textId="77777777">
            <w:pPr>
              <w:pStyle w:val="paragraph"/>
              <w:spacing w:before="0" w:after="0"/>
              <w:textAlignment w:val="baseline"/>
            </w:pPr>
          </w:p>
        </w:tc>
      </w:tr>
    </w:tbl>
    <w:p w:rsidRPr="003A2D40" w:rsidR="003A2D40" w:rsidP="003A2D40" w:rsidRDefault="003A2D40" w14:paraId="043BEE37" w14:textId="743B43ED">
      <w:pPr>
        <w:pStyle w:val="Legenda"/>
        <w:keepNext/>
        <w:rPr>
          <w:b/>
          <w:i w:val="0"/>
        </w:rPr>
      </w:pPr>
      <w:bookmarkStart w:name="_Toc422919056" w:id="34"/>
      <w:r w:rsidRPr="003A2D40">
        <w:rPr>
          <w:b/>
          <w:i w:val="0"/>
        </w:rPr>
        <w:t xml:space="preserve">Tabela </w:t>
      </w:r>
      <w:r w:rsidR="00AD6438">
        <w:rPr>
          <w:b/>
          <w:i w:val="0"/>
        </w:rPr>
        <w:t>3</w:t>
      </w:r>
      <w:r w:rsidRPr="003A2D40">
        <w:rPr>
          <w:b/>
          <w:i w:val="0"/>
        </w:rPr>
        <w:t xml:space="preserve"> -</w:t>
      </w:r>
      <w:r w:rsidRPr="003A2D40">
        <w:rPr>
          <w:i w:val="0"/>
        </w:rPr>
        <w:t xml:space="preserve"> Fluxo de evento principal &lt; </w:t>
      </w:r>
      <w:proofErr w:type="spellStart"/>
      <w:r w:rsidRPr="003A2D40">
        <w:rPr>
          <w:i w:val="0"/>
        </w:rPr>
        <w:t>Login</w:t>
      </w:r>
      <w:proofErr w:type="spellEnd"/>
      <w:r w:rsidRPr="003A2D40">
        <w:rPr>
          <w:i w:val="0"/>
        </w:rPr>
        <w:t xml:space="preserve"> do Administrador &gt;</w:t>
      </w:r>
      <w:bookmarkEnd w:id="34"/>
      <w:r w:rsidRPr="003A2D40">
        <w:rPr>
          <w:i w:val="0"/>
        </w:rPr>
        <w:t>.</w:t>
      </w:r>
    </w:p>
    <w:p w:rsidR="009B64DB" w:rsidP="009B64DB" w:rsidRDefault="009B64DB" w14:paraId="6B912F52" w14:textId="77777777">
      <w:pPr>
        <w:jc w:val="center"/>
      </w:pPr>
    </w:p>
    <w:p w:rsidR="00B4488A" w:rsidP="009B64DB" w:rsidRDefault="00B4488A" w14:paraId="578C1F14" w14:textId="77777777">
      <w:pPr>
        <w:jc w:val="center"/>
      </w:pPr>
    </w:p>
    <w:p w:rsidR="00B4488A" w:rsidP="009B64DB" w:rsidRDefault="00B4488A" w14:paraId="7B4C4D01" w14:textId="77777777">
      <w:pPr>
        <w:jc w:val="center"/>
      </w:pPr>
    </w:p>
    <w:p w:rsidR="00B4488A" w:rsidP="009B64DB" w:rsidRDefault="00B4488A" w14:paraId="393307E4" w14:textId="77777777">
      <w:pPr>
        <w:jc w:val="center"/>
      </w:pPr>
    </w:p>
    <w:p w:rsidR="00B4488A" w:rsidP="009B64DB" w:rsidRDefault="00B4488A" w14:paraId="75C27849" w14:textId="77777777">
      <w:pPr>
        <w:jc w:val="center"/>
      </w:pPr>
    </w:p>
    <w:p w:rsidR="00B4488A" w:rsidP="009B64DB" w:rsidRDefault="00B4488A" w14:paraId="408D8D25" w14:textId="77777777">
      <w:pPr>
        <w:jc w:val="center"/>
      </w:pPr>
    </w:p>
    <w:tbl>
      <w:tblPr>
        <w:tblStyle w:val="TableGridLight1"/>
        <w:tblpPr w:leftFromText="141" w:rightFromText="141" w:vertAnchor="text" w:tblpXSpec="center" w:tblpY="1"/>
        <w:tblOverlap w:val="never"/>
        <w:tblW w:w="94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B4488A" w:rsidTr="005D5B9A" w14:paraId="0C7FFDCD" w14:textId="77777777">
        <w:trPr>
          <w:trHeight w:val="378"/>
        </w:trPr>
        <w:tc>
          <w:tcPr>
            <w:tcW w:w="4103" w:type="dxa"/>
            <w:shd w:val="clear" w:color="auto" w:fill="D0CECE" w:themeFill="background2" w:themeFillShade="E6"/>
            <w:vAlign w:val="center"/>
            <w:hideMark/>
          </w:tcPr>
          <w:p w:rsidRPr="00E3770A" w:rsidR="00B4488A" w:rsidP="00BC6BBD" w:rsidRDefault="00B4488A" w14:paraId="62997B35" w14:textId="77777777">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rsidRPr="00E3770A" w:rsidR="00B4488A" w:rsidP="00BC6BBD" w:rsidRDefault="00BC6BBD" w14:paraId="35189E5C" w14:textId="60963D40">
            <w:pPr>
              <w:pStyle w:val="paragraph"/>
              <w:spacing w:before="0" w:after="0"/>
              <w:textAlignment w:val="baseline"/>
            </w:pPr>
            <w:r>
              <w:rPr>
                <w:rStyle w:val="spellingerror"/>
              </w:rPr>
              <w:t>Gerenciar B</w:t>
            </w:r>
            <w:r w:rsidR="00B4488A">
              <w:rPr>
                <w:rStyle w:val="spellingerror"/>
              </w:rPr>
              <w:t>ebidas</w:t>
            </w:r>
          </w:p>
        </w:tc>
      </w:tr>
      <w:tr w:rsidRPr="00E3770A" w:rsidR="00B4488A" w:rsidTr="005D5B9A" w14:paraId="6986D2E2" w14:textId="77777777">
        <w:trPr>
          <w:trHeight w:val="368"/>
        </w:trPr>
        <w:tc>
          <w:tcPr>
            <w:tcW w:w="4103" w:type="dxa"/>
            <w:shd w:val="clear" w:color="auto" w:fill="D0CECE" w:themeFill="background2" w:themeFillShade="E6"/>
            <w:vAlign w:val="center"/>
            <w:hideMark/>
          </w:tcPr>
          <w:p w:rsidRPr="00E3770A" w:rsidR="00B4488A" w:rsidP="00BC6BBD" w:rsidRDefault="00B4488A" w14:paraId="253854CD"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B4488A" w:rsidP="00BC6BBD" w:rsidRDefault="00B4488A" w14:paraId="7D1A0034" w14:textId="06BD46E9">
            <w:pPr>
              <w:pStyle w:val="paragraph"/>
              <w:spacing w:before="0" w:after="0"/>
              <w:textAlignment w:val="baseline"/>
            </w:pPr>
            <w:r>
              <w:rPr>
                <w:rStyle w:val="normaltextrun"/>
              </w:rPr>
              <w:t>Permite o administrador cadastrar, editar e excluir bebidas do restaurante.</w:t>
            </w:r>
          </w:p>
        </w:tc>
      </w:tr>
      <w:tr w:rsidRPr="00E3770A" w:rsidR="00B4488A" w:rsidTr="005D5B9A" w14:paraId="7E88F232" w14:textId="77777777">
        <w:trPr>
          <w:trHeight w:val="358"/>
        </w:trPr>
        <w:tc>
          <w:tcPr>
            <w:tcW w:w="4103" w:type="dxa"/>
            <w:shd w:val="clear" w:color="auto" w:fill="D0CECE" w:themeFill="background2" w:themeFillShade="E6"/>
            <w:vAlign w:val="center"/>
            <w:hideMark/>
          </w:tcPr>
          <w:p w:rsidRPr="00E3770A" w:rsidR="00B4488A" w:rsidP="00BC6BBD" w:rsidRDefault="00B4488A" w14:paraId="74551C03"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B4488A" w:rsidP="00BC6BBD" w:rsidRDefault="00B4488A" w14:paraId="00209F39" w14:textId="3726F843">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B4488A" w:rsidTr="005D5B9A" w14:paraId="740D3822" w14:textId="77777777">
        <w:trPr>
          <w:trHeight w:val="413"/>
        </w:trPr>
        <w:tc>
          <w:tcPr>
            <w:tcW w:w="4103" w:type="dxa"/>
            <w:vMerge w:val="restart"/>
            <w:shd w:val="clear" w:color="auto" w:fill="D0CECE" w:themeFill="background2" w:themeFillShade="E6"/>
            <w:vAlign w:val="center"/>
            <w:hideMark/>
          </w:tcPr>
          <w:p w:rsidRPr="00E3770A" w:rsidR="00B4488A" w:rsidP="00BC6BBD" w:rsidRDefault="00B4488A" w14:paraId="66C0539C"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B4488A" w:rsidP="00BC6BBD" w:rsidRDefault="00B4488A" w14:paraId="7B548207"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B4488A" w:rsidTr="005D5B9A" w14:paraId="2CF88D77" w14:textId="77777777">
        <w:trPr>
          <w:trHeight w:val="413"/>
        </w:trPr>
        <w:tc>
          <w:tcPr>
            <w:tcW w:w="4103" w:type="dxa"/>
            <w:vMerge/>
            <w:shd w:val="clear" w:color="auto" w:fill="D0CECE" w:themeFill="background2" w:themeFillShade="E6"/>
            <w:vAlign w:val="center"/>
          </w:tcPr>
          <w:p w:rsidRPr="00E3770A" w:rsidR="00B4488A" w:rsidP="00BC6BBD" w:rsidRDefault="00B4488A" w14:paraId="2C103F21" w14:textId="77777777">
            <w:pPr>
              <w:pStyle w:val="paragraph"/>
              <w:spacing w:before="0" w:after="0"/>
              <w:jc w:val="center"/>
              <w:textAlignment w:val="baseline"/>
              <w:rPr>
                <w:rStyle w:val="spellingerror"/>
                <w:b/>
                <w:bCs/>
              </w:rPr>
            </w:pPr>
          </w:p>
        </w:tc>
        <w:tc>
          <w:tcPr>
            <w:tcW w:w="5301" w:type="dxa"/>
            <w:gridSpan w:val="2"/>
            <w:vAlign w:val="center"/>
          </w:tcPr>
          <w:p w:rsidRPr="00E3770A" w:rsidR="00B4488A" w:rsidP="00BC6BBD" w:rsidRDefault="00B4488A" w14:paraId="0652AE62" w14:textId="65FDEDD5">
            <w:pPr>
              <w:pStyle w:val="paragraph"/>
              <w:spacing w:before="0" w:after="0"/>
              <w:textAlignment w:val="baseline"/>
              <w:rPr>
                <w:rStyle w:val="normaltextrun"/>
              </w:rPr>
            </w:pPr>
            <w:r>
              <w:rPr>
                <w:rStyle w:val="normaltextrun"/>
              </w:rPr>
              <w:t>Clicar no botão de Bebidas.</w:t>
            </w:r>
          </w:p>
        </w:tc>
      </w:tr>
      <w:tr w:rsidRPr="00E3770A" w:rsidR="00B4488A" w:rsidTr="005D5B9A" w14:paraId="3A039DAA" w14:textId="77777777">
        <w:trPr>
          <w:trHeight w:val="412"/>
        </w:trPr>
        <w:tc>
          <w:tcPr>
            <w:tcW w:w="4103" w:type="dxa"/>
            <w:vMerge/>
            <w:shd w:val="clear" w:color="auto" w:fill="D0CECE" w:themeFill="background2" w:themeFillShade="E6"/>
            <w:vAlign w:val="center"/>
          </w:tcPr>
          <w:p w:rsidRPr="00E3770A" w:rsidR="00B4488A" w:rsidP="00BC6BBD" w:rsidRDefault="00B4488A" w14:paraId="3A2F5847" w14:textId="77777777">
            <w:pPr>
              <w:pStyle w:val="paragraph"/>
              <w:spacing w:before="0" w:after="0"/>
              <w:jc w:val="center"/>
              <w:textAlignment w:val="baseline"/>
              <w:rPr>
                <w:rStyle w:val="spellingerror"/>
                <w:b/>
                <w:bCs/>
              </w:rPr>
            </w:pPr>
          </w:p>
        </w:tc>
        <w:tc>
          <w:tcPr>
            <w:tcW w:w="5301" w:type="dxa"/>
            <w:gridSpan w:val="2"/>
            <w:vAlign w:val="center"/>
          </w:tcPr>
          <w:p w:rsidRPr="00E3770A" w:rsidR="00B4488A" w:rsidP="00BC6BBD" w:rsidRDefault="00B4488A" w14:paraId="455A733C"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B4488A" w:rsidTr="005D5B9A" w14:paraId="05A79A27" w14:textId="77777777">
        <w:trPr>
          <w:trHeight w:val="413"/>
        </w:trPr>
        <w:tc>
          <w:tcPr>
            <w:tcW w:w="4103" w:type="dxa"/>
            <w:shd w:val="clear" w:color="auto" w:fill="D0CECE" w:themeFill="background2" w:themeFillShade="E6"/>
            <w:vAlign w:val="center"/>
            <w:hideMark/>
          </w:tcPr>
          <w:p w:rsidRPr="00E3770A" w:rsidR="00B4488A" w:rsidP="00BC6BBD" w:rsidRDefault="00B4488A" w14:paraId="37C44692"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B4488A" w:rsidP="004F7D96" w:rsidRDefault="004F7D96" w14:paraId="7FD41146" w14:textId="0A7C4CCD">
            <w:pPr>
              <w:pStyle w:val="paragraph"/>
              <w:spacing w:before="0" w:after="0"/>
              <w:textAlignment w:val="baseline"/>
            </w:pPr>
            <w:r>
              <w:rPr>
                <w:rStyle w:val="spellingerror"/>
              </w:rPr>
              <w:t>Abre a tela para gerenciar as bebidas.</w:t>
            </w:r>
          </w:p>
        </w:tc>
      </w:tr>
      <w:tr w:rsidRPr="00E3770A" w:rsidR="00B4488A" w:rsidTr="005D5B9A" w14:paraId="349172FE" w14:textId="77777777">
        <w:trPr>
          <w:trHeight w:val="372"/>
        </w:trPr>
        <w:tc>
          <w:tcPr>
            <w:tcW w:w="4103" w:type="dxa"/>
            <w:shd w:val="clear" w:color="auto" w:fill="D0CECE" w:themeFill="background2" w:themeFillShade="E6"/>
            <w:vAlign w:val="center"/>
            <w:hideMark/>
          </w:tcPr>
          <w:p w:rsidRPr="00E3770A" w:rsidR="00B4488A" w:rsidP="00BC6BBD" w:rsidRDefault="00B4488A" w14:paraId="5A3105FA"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B4488A" w:rsidP="00BC6BBD" w:rsidRDefault="00B4488A" w14:paraId="25BF3CEF"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B4488A" w:rsidTr="005D5B9A" w14:paraId="4001F5B5" w14:textId="77777777">
        <w:trPr>
          <w:trHeight w:val="424"/>
        </w:trPr>
        <w:tc>
          <w:tcPr>
            <w:tcW w:w="9404" w:type="dxa"/>
            <w:gridSpan w:val="3"/>
            <w:shd w:val="clear" w:color="auto" w:fill="AEAAAA" w:themeFill="background2" w:themeFillShade="BF"/>
            <w:vAlign w:val="center"/>
          </w:tcPr>
          <w:p w:rsidRPr="00E3770A" w:rsidR="00B4488A" w:rsidP="00BC6BBD" w:rsidRDefault="00B4488A" w14:paraId="4AF54FC4"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B4488A" w:rsidTr="005D5B9A" w14:paraId="5124D9F9" w14:textId="77777777">
        <w:trPr>
          <w:trHeight w:val="402"/>
        </w:trPr>
        <w:tc>
          <w:tcPr>
            <w:tcW w:w="4405" w:type="dxa"/>
            <w:gridSpan w:val="2"/>
            <w:shd w:val="clear" w:color="auto" w:fill="D0CECE" w:themeFill="background2" w:themeFillShade="E6"/>
            <w:vAlign w:val="center"/>
            <w:hideMark/>
          </w:tcPr>
          <w:p w:rsidRPr="00E3770A" w:rsidR="00B4488A" w:rsidP="00BC6BBD" w:rsidRDefault="00B4488A" w14:paraId="263C02FD"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B4488A" w:rsidP="00BC6BBD" w:rsidRDefault="00B4488A" w14:paraId="674B5C67"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BC6BBD" w:rsidTr="005D5B9A" w14:paraId="66F7D93E" w14:textId="77777777">
        <w:trPr>
          <w:trHeight w:val="370"/>
        </w:trPr>
        <w:tc>
          <w:tcPr>
            <w:tcW w:w="4405" w:type="dxa"/>
            <w:gridSpan w:val="2"/>
            <w:vAlign w:val="center"/>
            <w:hideMark/>
          </w:tcPr>
          <w:p w:rsidRPr="00E3770A" w:rsidR="00BC6BBD" w:rsidP="00BC6BBD" w:rsidRDefault="00BC6BBD" w14:paraId="0DCAF748" w14:textId="36B6D3CA">
            <w:pPr>
              <w:pStyle w:val="paragraph"/>
              <w:spacing w:before="0" w:after="0"/>
              <w:textAlignment w:val="baseline"/>
            </w:pPr>
            <w:r w:rsidRPr="00E3770A">
              <w:rPr>
                <w:rStyle w:val="eop"/>
              </w:rPr>
              <w:t xml:space="preserve">1 - O </w:t>
            </w:r>
            <w:r>
              <w:rPr>
                <w:b/>
              </w:rPr>
              <w:t xml:space="preserve">Administrador </w:t>
            </w:r>
            <w:r>
              <w:rPr>
                <w:rStyle w:val="eop"/>
              </w:rPr>
              <w:t>clica no botão voltar.</w:t>
            </w:r>
          </w:p>
        </w:tc>
        <w:tc>
          <w:tcPr>
            <w:tcW w:w="4999" w:type="dxa"/>
            <w:vAlign w:val="center"/>
            <w:hideMark/>
          </w:tcPr>
          <w:p w:rsidRPr="00E3770A" w:rsidR="00BC6BBD" w:rsidP="00BC6BBD" w:rsidRDefault="00BC6BBD" w14:paraId="3E7D461F" w14:textId="68A2CF31">
            <w:pPr>
              <w:pStyle w:val="paragraph"/>
              <w:spacing w:before="0" w:after="0"/>
              <w:textAlignment w:val="baseline"/>
            </w:pPr>
            <w:r w:rsidRPr="00E3770A">
              <w:rPr>
                <w:rStyle w:val="normaltextrun"/>
              </w:rPr>
              <w:t xml:space="preserve">2 - O </w:t>
            </w:r>
            <w:r>
              <w:rPr>
                <w:rStyle w:val="normaltextrun"/>
              </w:rPr>
              <w:t>sistema volta para o menu de administrador.</w:t>
            </w:r>
          </w:p>
        </w:tc>
      </w:tr>
      <w:tr w:rsidRPr="00E3770A" w:rsidR="00B4488A" w:rsidTr="005D5B9A" w14:paraId="4285C8B8" w14:textId="77777777">
        <w:trPr>
          <w:trHeight w:val="452"/>
        </w:trPr>
        <w:tc>
          <w:tcPr>
            <w:tcW w:w="9404" w:type="dxa"/>
            <w:gridSpan w:val="3"/>
            <w:shd w:val="clear" w:color="auto" w:fill="AEAAAA" w:themeFill="background2" w:themeFillShade="BF"/>
            <w:vAlign w:val="center"/>
            <w:hideMark/>
          </w:tcPr>
          <w:p w:rsidRPr="00E3770A" w:rsidR="00B4488A" w:rsidP="00BC6BBD" w:rsidRDefault="00B4488A" w14:paraId="5583F61E" w14:textId="77777777">
            <w:pPr>
              <w:pStyle w:val="paragraph"/>
              <w:spacing w:before="0" w:after="0"/>
              <w:ind w:left="-97"/>
              <w:jc w:val="center"/>
              <w:textAlignment w:val="baseline"/>
            </w:pPr>
            <w:r w:rsidRPr="00E3770A">
              <w:rPr>
                <w:rStyle w:val="normaltextrun"/>
                <w:b/>
                <w:bCs/>
              </w:rPr>
              <w:t>Fluxo Alternativo</w:t>
            </w:r>
          </w:p>
        </w:tc>
      </w:tr>
      <w:tr w:rsidRPr="00E3770A" w:rsidR="00B4488A" w:rsidTr="005D5B9A" w14:paraId="2ADFA5F5" w14:textId="77777777">
        <w:trPr>
          <w:trHeight w:val="415"/>
        </w:trPr>
        <w:tc>
          <w:tcPr>
            <w:tcW w:w="4405" w:type="dxa"/>
            <w:gridSpan w:val="2"/>
            <w:shd w:val="clear" w:color="auto" w:fill="D0CECE" w:themeFill="background2" w:themeFillShade="E6"/>
            <w:vAlign w:val="center"/>
          </w:tcPr>
          <w:p w:rsidRPr="00E3770A" w:rsidR="00B4488A" w:rsidP="00BC6BBD" w:rsidRDefault="00B4488A" w14:paraId="2172234C"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B4488A" w:rsidP="00BC6BBD" w:rsidRDefault="00B4488A" w14:paraId="32C0D607"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B4488A" w:rsidTr="005D5B9A" w14:paraId="3F0095C6" w14:textId="77777777">
        <w:trPr>
          <w:trHeight w:val="867"/>
        </w:trPr>
        <w:tc>
          <w:tcPr>
            <w:tcW w:w="4405" w:type="dxa"/>
            <w:gridSpan w:val="2"/>
            <w:vAlign w:val="center"/>
            <w:hideMark/>
          </w:tcPr>
          <w:p w:rsidRPr="00E3770A" w:rsidR="00B4488A" w:rsidP="00BC6BBD" w:rsidRDefault="00B4488A" w14:paraId="60EE728E" w14:textId="1E3BA006">
            <w:pPr>
              <w:pStyle w:val="paragraph"/>
              <w:spacing w:before="0" w:after="0"/>
              <w:textAlignment w:val="baseline"/>
            </w:pPr>
            <w:r w:rsidRPr="00E3770A">
              <w:rPr>
                <w:rStyle w:val="normaltextrun"/>
              </w:rPr>
              <w:t xml:space="preserve">1 - </w:t>
            </w:r>
            <w:r>
              <w:rPr>
                <w:rStyle w:val="normaltextrun"/>
              </w:rPr>
              <w:t xml:space="preserve">O administrador clica no </w:t>
            </w:r>
            <w:r w:rsidR="00BC6BBD">
              <w:rPr>
                <w:rStyle w:val="normaltextrun"/>
              </w:rPr>
              <w:t xml:space="preserve">botão </w:t>
            </w:r>
            <w:r>
              <w:rPr>
                <w:rStyle w:val="normaltextrun"/>
              </w:rPr>
              <w:t>de bebidas.</w:t>
            </w:r>
          </w:p>
        </w:tc>
        <w:tc>
          <w:tcPr>
            <w:tcW w:w="4999" w:type="dxa"/>
            <w:vMerge w:val="restart"/>
            <w:vAlign w:val="center"/>
            <w:hideMark/>
          </w:tcPr>
          <w:p w:rsidRPr="00E3770A" w:rsidR="00B4488A" w:rsidP="00BC6BBD" w:rsidRDefault="00B4488A" w14:paraId="36ADA786" w14:textId="6AAEC0F0">
            <w:pPr>
              <w:pStyle w:val="paragraph"/>
              <w:spacing w:before="0" w:after="0"/>
              <w:textAlignment w:val="baseline"/>
            </w:pPr>
            <w:r>
              <w:rPr>
                <w:rStyle w:val="normaltextrun"/>
              </w:rPr>
              <w:t>2</w:t>
            </w:r>
            <w:r w:rsidRPr="00E3770A">
              <w:rPr>
                <w:rStyle w:val="normaltextrun"/>
              </w:rPr>
              <w:t xml:space="preserve"> - </w:t>
            </w:r>
            <w:r>
              <w:rPr>
                <w:rStyle w:val="normaltextrun"/>
              </w:rPr>
              <w:t xml:space="preserve">O sistema abre a tela </w:t>
            </w:r>
            <w:r w:rsidR="00BC6BBD">
              <w:rPr>
                <w:rStyle w:val="normaltextrun"/>
              </w:rPr>
              <w:t>para gerenciar as bebidas.</w:t>
            </w:r>
          </w:p>
        </w:tc>
      </w:tr>
      <w:tr w:rsidRPr="00E3770A" w:rsidR="00B4488A" w:rsidTr="005D5B9A" w14:paraId="28D77910" w14:textId="77777777">
        <w:trPr>
          <w:trHeight w:val="866"/>
        </w:trPr>
        <w:tc>
          <w:tcPr>
            <w:tcW w:w="4405" w:type="dxa"/>
            <w:gridSpan w:val="2"/>
            <w:vAlign w:val="center"/>
          </w:tcPr>
          <w:p w:rsidRPr="00E3770A" w:rsidR="00B4488A" w:rsidP="00BC6BBD" w:rsidRDefault="00BC6BBD" w14:paraId="147E9B75" w14:textId="08B1BC8B">
            <w:pPr>
              <w:pStyle w:val="paragraph"/>
              <w:spacing w:before="0" w:after="0"/>
              <w:textAlignment w:val="baseline"/>
              <w:rPr>
                <w:rStyle w:val="normaltextrun"/>
              </w:rPr>
            </w:pPr>
            <w:r>
              <w:rPr>
                <w:rStyle w:val="normaltextrun"/>
              </w:rPr>
              <w:t>3</w:t>
            </w:r>
            <w:r w:rsidRPr="00E3770A" w:rsidR="00B4488A">
              <w:rPr>
                <w:rStyle w:val="normaltextrun"/>
              </w:rPr>
              <w:t xml:space="preserve"> </w:t>
            </w:r>
            <w:r>
              <w:rPr>
                <w:rStyle w:val="normaltextrun"/>
              </w:rPr>
              <w:t>–</w:t>
            </w:r>
            <w:r w:rsidRPr="00E3770A" w:rsidR="00B4488A">
              <w:rPr>
                <w:rStyle w:val="normaltextrun"/>
              </w:rPr>
              <w:t xml:space="preserve"> </w:t>
            </w:r>
            <w:r>
              <w:rPr>
                <w:rStyle w:val="normaltextrun"/>
              </w:rPr>
              <w:t>O administrador gerencia a bebida.</w:t>
            </w:r>
          </w:p>
        </w:tc>
        <w:tc>
          <w:tcPr>
            <w:tcW w:w="4999" w:type="dxa"/>
            <w:vMerge/>
            <w:vAlign w:val="center"/>
          </w:tcPr>
          <w:p w:rsidRPr="00E3770A" w:rsidR="00B4488A" w:rsidP="00BC6BBD" w:rsidRDefault="00B4488A" w14:paraId="581E98C4" w14:textId="77777777">
            <w:pPr>
              <w:pStyle w:val="paragraph"/>
              <w:spacing w:before="0" w:after="0"/>
              <w:textAlignment w:val="baseline"/>
            </w:pPr>
          </w:p>
        </w:tc>
      </w:tr>
      <w:tr w:rsidRPr="00E3770A" w:rsidR="00B4488A" w:rsidTr="005D5B9A" w14:paraId="251952D9" w14:textId="77777777">
        <w:trPr>
          <w:trHeight w:val="866"/>
        </w:trPr>
        <w:tc>
          <w:tcPr>
            <w:tcW w:w="4405" w:type="dxa"/>
            <w:gridSpan w:val="2"/>
            <w:vAlign w:val="center"/>
          </w:tcPr>
          <w:p w:rsidRPr="00E3770A" w:rsidR="00B4488A" w:rsidP="00BC6BBD" w:rsidRDefault="00BC6BBD" w14:paraId="1ACD0A2A" w14:textId="71AD7FA8">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rsidRPr="00E3770A" w:rsidR="00B4488A" w:rsidP="00BC6BBD" w:rsidRDefault="00B4488A" w14:paraId="470BA72D" w14:textId="77777777">
            <w:pPr>
              <w:pStyle w:val="paragraph"/>
              <w:spacing w:before="0" w:after="0"/>
              <w:textAlignment w:val="baseline"/>
            </w:pPr>
          </w:p>
        </w:tc>
      </w:tr>
    </w:tbl>
    <w:p w:rsidRPr="003A2D40" w:rsidR="00B4488A" w:rsidP="00B4488A" w:rsidRDefault="00BC6BBD" w14:paraId="0C2CA26C" w14:textId="2016E156">
      <w:pPr>
        <w:pStyle w:val="Legenda"/>
        <w:keepNext/>
        <w:rPr>
          <w:b/>
          <w:i w:val="0"/>
        </w:rPr>
      </w:pPr>
      <w:r>
        <w:rPr>
          <w:b/>
          <w:i w:val="0"/>
        </w:rPr>
        <w:lastRenderedPageBreak/>
        <w:br w:type="textWrapping" w:clear="all"/>
      </w:r>
      <w:r w:rsidRPr="003A2D40" w:rsidR="00B4488A">
        <w:rPr>
          <w:b/>
          <w:i w:val="0"/>
        </w:rPr>
        <w:t xml:space="preserve">Tabela </w:t>
      </w:r>
      <w:r w:rsidR="00B4488A">
        <w:rPr>
          <w:b/>
          <w:i w:val="0"/>
        </w:rPr>
        <w:t>4</w:t>
      </w:r>
      <w:r w:rsidRPr="003A2D40" w:rsidR="00B4488A">
        <w:rPr>
          <w:b/>
          <w:i w:val="0"/>
        </w:rPr>
        <w:t xml:space="preserve"> -</w:t>
      </w:r>
      <w:r w:rsidR="00B4488A">
        <w:rPr>
          <w:i w:val="0"/>
        </w:rPr>
        <w:t xml:space="preserve"> Fluxo de evento</w:t>
      </w:r>
      <w:r w:rsidRPr="003A2D40" w:rsidR="00B4488A">
        <w:rPr>
          <w:i w:val="0"/>
        </w:rPr>
        <w:t xml:space="preserve"> &lt; </w:t>
      </w:r>
      <w:r>
        <w:rPr>
          <w:i w:val="0"/>
        </w:rPr>
        <w:t>Gerenciar Bebidas</w:t>
      </w:r>
      <w:r w:rsidRPr="003A2D40" w:rsidR="00B4488A">
        <w:rPr>
          <w:i w:val="0"/>
        </w:rPr>
        <w:t xml:space="preserve"> &gt;.</w:t>
      </w:r>
    </w:p>
    <w:p w:rsidR="00BC6BBD" w:rsidP="004D4A79" w:rsidRDefault="00BC6BBD" w14:paraId="19C2AD1B" w14:textId="77777777"/>
    <w:p w:rsidR="00BC6BBD" w:rsidP="009B64DB" w:rsidRDefault="00BC6BBD" w14:paraId="6692BCD7" w14:textId="77777777">
      <w:pPr>
        <w:jc w:val="center"/>
      </w:pPr>
    </w:p>
    <w:p w:rsidR="00BC6BBD" w:rsidP="009B64DB" w:rsidRDefault="00BC6BBD" w14:paraId="6A3FF8A8" w14:textId="77777777">
      <w:pPr>
        <w:jc w:val="cente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BC6BBD" w:rsidTr="005D5B9A" w14:paraId="117DBF3F" w14:textId="77777777">
        <w:trPr>
          <w:trHeight w:val="378"/>
          <w:jc w:val="center"/>
        </w:trPr>
        <w:tc>
          <w:tcPr>
            <w:tcW w:w="4103" w:type="dxa"/>
            <w:shd w:val="clear" w:color="auto" w:fill="D0CECE" w:themeFill="background2" w:themeFillShade="E6"/>
            <w:vAlign w:val="center"/>
            <w:hideMark/>
          </w:tcPr>
          <w:p w:rsidRPr="00E3770A" w:rsidR="00BC6BBD" w:rsidP="000E4BCC" w:rsidRDefault="00BC6BBD" w14:paraId="04725DDC"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BC6BBD" w:rsidP="000E4BCC" w:rsidRDefault="00BC6BBD" w14:paraId="32877419" w14:textId="4C94BC02">
            <w:pPr>
              <w:pStyle w:val="paragraph"/>
              <w:spacing w:before="0" w:after="0"/>
              <w:textAlignment w:val="baseline"/>
            </w:pPr>
            <w:r>
              <w:rPr>
                <w:rStyle w:val="spellingerror"/>
              </w:rPr>
              <w:t>Consultar Bebidas</w:t>
            </w:r>
          </w:p>
        </w:tc>
      </w:tr>
      <w:tr w:rsidRPr="00E3770A" w:rsidR="00BC6BBD" w:rsidTr="005D5B9A" w14:paraId="15FC0280" w14:textId="77777777">
        <w:trPr>
          <w:trHeight w:val="368"/>
          <w:jc w:val="center"/>
        </w:trPr>
        <w:tc>
          <w:tcPr>
            <w:tcW w:w="4103" w:type="dxa"/>
            <w:shd w:val="clear" w:color="auto" w:fill="D0CECE" w:themeFill="background2" w:themeFillShade="E6"/>
            <w:vAlign w:val="center"/>
            <w:hideMark/>
          </w:tcPr>
          <w:p w:rsidRPr="00E3770A" w:rsidR="00BC6BBD" w:rsidP="000E4BCC" w:rsidRDefault="00BC6BBD" w14:paraId="201E9766"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BC6BBD" w:rsidP="000E4BCC" w:rsidRDefault="004D4A79" w14:paraId="50A2F0C8" w14:textId="5DE10A3C">
            <w:pPr>
              <w:pStyle w:val="paragraph"/>
              <w:spacing w:before="0" w:after="0"/>
              <w:textAlignment w:val="baseline"/>
            </w:pPr>
            <w:r>
              <w:rPr>
                <w:rStyle w:val="normaltextrun"/>
              </w:rPr>
              <w:t>Permite o administrador acessar os dados de todas as bebidas cadastradas.</w:t>
            </w:r>
          </w:p>
        </w:tc>
      </w:tr>
      <w:tr w:rsidRPr="00E3770A" w:rsidR="00BC6BBD" w:rsidTr="005D5B9A" w14:paraId="28B98028" w14:textId="77777777">
        <w:trPr>
          <w:trHeight w:val="358"/>
          <w:jc w:val="center"/>
        </w:trPr>
        <w:tc>
          <w:tcPr>
            <w:tcW w:w="4103" w:type="dxa"/>
            <w:shd w:val="clear" w:color="auto" w:fill="D0CECE" w:themeFill="background2" w:themeFillShade="E6"/>
            <w:vAlign w:val="center"/>
            <w:hideMark/>
          </w:tcPr>
          <w:p w:rsidRPr="00E3770A" w:rsidR="00BC6BBD" w:rsidP="000E4BCC" w:rsidRDefault="00BC6BBD" w14:paraId="7FF893CE"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BC6BBD" w:rsidP="000E4BCC" w:rsidRDefault="004D4A79" w14:paraId="7E4B4596" w14:textId="024D3A28">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BC6BBD" w:rsidTr="005D5B9A" w14:paraId="050430BF" w14:textId="77777777">
        <w:trPr>
          <w:trHeight w:val="413"/>
          <w:jc w:val="center"/>
        </w:trPr>
        <w:tc>
          <w:tcPr>
            <w:tcW w:w="4103" w:type="dxa"/>
            <w:vMerge w:val="restart"/>
            <w:shd w:val="clear" w:color="auto" w:fill="D0CECE" w:themeFill="background2" w:themeFillShade="E6"/>
            <w:vAlign w:val="center"/>
            <w:hideMark/>
          </w:tcPr>
          <w:p w:rsidRPr="00E3770A" w:rsidR="00BC6BBD" w:rsidP="000E4BCC" w:rsidRDefault="00BC6BBD" w14:paraId="6F765153"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BC6BBD" w:rsidP="000E4BCC" w:rsidRDefault="00BC6BBD" w14:paraId="291AD258"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4D4A79" w:rsidTr="005D5B9A" w14:paraId="0CF6B456" w14:textId="77777777">
        <w:trPr>
          <w:trHeight w:val="413"/>
          <w:jc w:val="center"/>
        </w:trPr>
        <w:tc>
          <w:tcPr>
            <w:tcW w:w="4103" w:type="dxa"/>
            <w:vMerge/>
            <w:shd w:val="clear" w:color="auto" w:fill="D0CECE" w:themeFill="background2" w:themeFillShade="E6"/>
            <w:vAlign w:val="center"/>
          </w:tcPr>
          <w:p w:rsidRPr="00E3770A" w:rsidR="004D4A79" w:rsidP="004D4A79" w:rsidRDefault="004D4A79" w14:paraId="3481B335" w14:textId="77777777">
            <w:pPr>
              <w:pStyle w:val="paragraph"/>
              <w:spacing w:before="0" w:after="0"/>
              <w:jc w:val="center"/>
              <w:textAlignment w:val="baseline"/>
              <w:rPr>
                <w:rStyle w:val="spellingerror"/>
                <w:b/>
                <w:bCs/>
              </w:rPr>
            </w:pPr>
          </w:p>
        </w:tc>
        <w:tc>
          <w:tcPr>
            <w:tcW w:w="5301" w:type="dxa"/>
            <w:gridSpan w:val="2"/>
            <w:vAlign w:val="center"/>
          </w:tcPr>
          <w:p w:rsidRPr="00E3770A" w:rsidR="004D4A79" w:rsidP="004D4A79" w:rsidRDefault="004D4A79" w14:paraId="6EC4BF95" w14:textId="291B0D8B">
            <w:pPr>
              <w:pStyle w:val="paragraph"/>
              <w:spacing w:before="0" w:after="0"/>
              <w:textAlignment w:val="baseline"/>
              <w:rPr>
                <w:rStyle w:val="normaltextrun"/>
              </w:rPr>
            </w:pPr>
            <w:r>
              <w:rPr>
                <w:rStyle w:val="normaltextrun"/>
              </w:rPr>
              <w:t>Clicar no botão de Consultar do Menu Bebidas.</w:t>
            </w:r>
          </w:p>
        </w:tc>
      </w:tr>
      <w:tr w:rsidRPr="00E3770A" w:rsidR="004D4A79" w:rsidTr="005D5B9A" w14:paraId="10D6F7C0" w14:textId="77777777">
        <w:trPr>
          <w:trHeight w:val="412"/>
          <w:jc w:val="center"/>
        </w:trPr>
        <w:tc>
          <w:tcPr>
            <w:tcW w:w="4103" w:type="dxa"/>
            <w:vMerge/>
            <w:shd w:val="clear" w:color="auto" w:fill="D0CECE" w:themeFill="background2" w:themeFillShade="E6"/>
            <w:vAlign w:val="center"/>
          </w:tcPr>
          <w:p w:rsidRPr="00E3770A" w:rsidR="004D4A79" w:rsidP="004D4A79" w:rsidRDefault="004D4A79" w14:paraId="0CCEBA66" w14:textId="77777777">
            <w:pPr>
              <w:pStyle w:val="paragraph"/>
              <w:spacing w:before="0" w:after="0"/>
              <w:jc w:val="center"/>
              <w:textAlignment w:val="baseline"/>
              <w:rPr>
                <w:rStyle w:val="spellingerror"/>
                <w:b/>
                <w:bCs/>
              </w:rPr>
            </w:pPr>
          </w:p>
        </w:tc>
        <w:tc>
          <w:tcPr>
            <w:tcW w:w="5301" w:type="dxa"/>
            <w:gridSpan w:val="2"/>
            <w:vAlign w:val="center"/>
          </w:tcPr>
          <w:p w:rsidRPr="00E3770A" w:rsidR="004D4A79" w:rsidP="004D4A79" w:rsidRDefault="004D4A79" w14:paraId="71D19891"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4D4A79" w:rsidTr="005D5B9A" w14:paraId="29F31F2D" w14:textId="77777777">
        <w:trPr>
          <w:trHeight w:val="413"/>
          <w:jc w:val="center"/>
        </w:trPr>
        <w:tc>
          <w:tcPr>
            <w:tcW w:w="4103" w:type="dxa"/>
            <w:shd w:val="clear" w:color="auto" w:fill="D0CECE" w:themeFill="background2" w:themeFillShade="E6"/>
            <w:vAlign w:val="center"/>
            <w:hideMark/>
          </w:tcPr>
          <w:p w:rsidRPr="00E3770A" w:rsidR="004D4A79" w:rsidP="004D4A79" w:rsidRDefault="004D4A79" w14:paraId="21EB4B02"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4D4A79" w:rsidP="004D4A79" w:rsidRDefault="004F7D96" w14:paraId="5AA93F6D" w14:textId="28557DCB">
            <w:pPr>
              <w:pStyle w:val="paragraph"/>
              <w:spacing w:before="0" w:after="0"/>
              <w:textAlignment w:val="baseline"/>
            </w:pPr>
            <w:r>
              <w:rPr>
                <w:rStyle w:val="spellingerror"/>
              </w:rPr>
              <w:t>Exibe tela das bebidas.</w:t>
            </w:r>
          </w:p>
        </w:tc>
      </w:tr>
      <w:tr w:rsidRPr="00E3770A" w:rsidR="004D4A79" w:rsidTr="005D5B9A" w14:paraId="56CEBFA4" w14:textId="77777777">
        <w:trPr>
          <w:trHeight w:val="372"/>
          <w:jc w:val="center"/>
        </w:trPr>
        <w:tc>
          <w:tcPr>
            <w:tcW w:w="4103" w:type="dxa"/>
            <w:shd w:val="clear" w:color="auto" w:fill="D0CECE" w:themeFill="background2" w:themeFillShade="E6"/>
            <w:vAlign w:val="center"/>
            <w:hideMark/>
          </w:tcPr>
          <w:p w:rsidRPr="00E3770A" w:rsidR="004D4A79" w:rsidP="004D4A79" w:rsidRDefault="004D4A79" w14:paraId="190350BD"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4D4A79" w:rsidP="004D4A79" w:rsidRDefault="004D4A79" w14:paraId="2F3D1EAE"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4D4A79" w:rsidTr="005D5B9A" w14:paraId="567EB966" w14:textId="77777777">
        <w:trPr>
          <w:trHeight w:val="424"/>
          <w:jc w:val="center"/>
        </w:trPr>
        <w:tc>
          <w:tcPr>
            <w:tcW w:w="9404" w:type="dxa"/>
            <w:gridSpan w:val="3"/>
            <w:shd w:val="clear" w:color="auto" w:fill="AEAAAA" w:themeFill="background2" w:themeFillShade="BF"/>
            <w:vAlign w:val="center"/>
          </w:tcPr>
          <w:p w:rsidRPr="00E3770A" w:rsidR="004D4A79" w:rsidP="004D4A79" w:rsidRDefault="004D4A79" w14:paraId="549AECE4" w14:textId="77777777">
            <w:pPr>
              <w:pStyle w:val="paragraph"/>
              <w:spacing w:before="0" w:after="0"/>
              <w:ind w:left="-97"/>
              <w:jc w:val="center"/>
              <w:textAlignment w:val="baseline"/>
              <w:rPr>
                <w:b/>
              </w:rPr>
            </w:pPr>
            <w:r w:rsidRPr="00E3770A">
              <w:rPr>
                <w:rStyle w:val="normaltextrun"/>
                <w:b/>
                <w:bCs/>
              </w:rPr>
              <w:lastRenderedPageBreak/>
              <w:t xml:space="preserve">Fluxo </w:t>
            </w:r>
            <w:r>
              <w:rPr>
                <w:rStyle w:val="normaltextrun"/>
                <w:b/>
                <w:bCs/>
              </w:rPr>
              <w:t>Principal</w:t>
            </w:r>
          </w:p>
        </w:tc>
      </w:tr>
      <w:tr w:rsidRPr="00E3770A" w:rsidR="004D4A79" w:rsidTr="005D5B9A" w14:paraId="1E333346" w14:textId="77777777">
        <w:trPr>
          <w:trHeight w:val="402"/>
          <w:jc w:val="center"/>
        </w:trPr>
        <w:tc>
          <w:tcPr>
            <w:tcW w:w="4405" w:type="dxa"/>
            <w:gridSpan w:val="2"/>
            <w:shd w:val="clear" w:color="auto" w:fill="D0CECE" w:themeFill="background2" w:themeFillShade="E6"/>
            <w:vAlign w:val="center"/>
            <w:hideMark/>
          </w:tcPr>
          <w:p w:rsidRPr="00E3770A" w:rsidR="004D4A79" w:rsidP="004D4A79" w:rsidRDefault="004D4A79" w14:paraId="569B5E56"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4D4A79" w:rsidP="004D4A79" w:rsidRDefault="004D4A79" w14:paraId="217EF2BE"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BB67EE" w:rsidTr="005D5B9A" w14:paraId="54B8F9F6" w14:textId="77777777">
        <w:trPr>
          <w:trHeight w:val="370"/>
          <w:jc w:val="center"/>
        </w:trPr>
        <w:tc>
          <w:tcPr>
            <w:tcW w:w="4405" w:type="dxa"/>
            <w:gridSpan w:val="2"/>
            <w:vAlign w:val="center"/>
            <w:hideMark/>
          </w:tcPr>
          <w:p w:rsidRPr="00E3770A" w:rsidR="00BB67EE" w:rsidP="00BB67EE" w:rsidRDefault="00BB67EE" w14:paraId="2D42CC83" w14:textId="0EB1426A">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rsidRPr="00E3770A" w:rsidR="00BB67EE" w:rsidP="00BB67EE" w:rsidRDefault="00BB67EE" w14:paraId="76AC8D63" w14:textId="46C47C02">
            <w:pPr>
              <w:pStyle w:val="paragraph"/>
              <w:spacing w:before="0" w:after="0"/>
              <w:textAlignment w:val="baseline"/>
            </w:pPr>
            <w:r w:rsidRPr="00E3770A">
              <w:rPr>
                <w:rStyle w:val="normaltextrun"/>
              </w:rPr>
              <w:t xml:space="preserve">2 - O </w:t>
            </w:r>
            <w:r>
              <w:rPr>
                <w:rStyle w:val="normaltextrun"/>
              </w:rPr>
              <w:t>sistema volta para o menu de Bebidas.</w:t>
            </w:r>
          </w:p>
        </w:tc>
      </w:tr>
      <w:tr w:rsidRPr="00E3770A" w:rsidR="004D4A79" w:rsidTr="005D5B9A" w14:paraId="55C0F792" w14:textId="77777777">
        <w:trPr>
          <w:trHeight w:val="452"/>
          <w:jc w:val="center"/>
        </w:trPr>
        <w:tc>
          <w:tcPr>
            <w:tcW w:w="9404" w:type="dxa"/>
            <w:gridSpan w:val="3"/>
            <w:shd w:val="clear" w:color="auto" w:fill="AEAAAA" w:themeFill="background2" w:themeFillShade="BF"/>
            <w:vAlign w:val="center"/>
            <w:hideMark/>
          </w:tcPr>
          <w:p w:rsidRPr="00E3770A" w:rsidR="004D4A79" w:rsidP="004D4A79" w:rsidRDefault="004D4A79" w14:paraId="66FB6790" w14:textId="77777777">
            <w:pPr>
              <w:pStyle w:val="paragraph"/>
              <w:spacing w:before="0" w:after="0"/>
              <w:ind w:left="-97"/>
              <w:jc w:val="center"/>
              <w:textAlignment w:val="baseline"/>
            </w:pPr>
            <w:r w:rsidRPr="00E3770A">
              <w:rPr>
                <w:rStyle w:val="normaltextrun"/>
                <w:b/>
                <w:bCs/>
              </w:rPr>
              <w:t>Fluxo Alternativo</w:t>
            </w:r>
          </w:p>
        </w:tc>
      </w:tr>
      <w:tr w:rsidRPr="00E3770A" w:rsidR="004D4A79" w:rsidTr="005D5B9A" w14:paraId="36C423B0" w14:textId="77777777">
        <w:trPr>
          <w:trHeight w:val="415"/>
          <w:jc w:val="center"/>
        </w:trPr>
        <w:tc>
          <w:tcPr>
            <w:tcW w:w="4405" w:type="dxa"/>
            <w:gridSpan w:val="2"/>
            <w:shd w:val="clear" w:color="auto" w:fill="D0CECE" w:themeFill="background2" w:themeFillShade="E6"/>
            <w:vAlign w:val="center"/>
          </w:tcPr>
          <w:p w:rsidRPr="00E3770A" w:rsidR="004D4A79" w:rsidP="004D4A79" w:rsidRDefault="004D4A79" w14:paraId="66E68A55"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4D4A79" w:rsidP="004D4A79" w:rsidRDefault="004D4A79" w14:paraId="3555C71B"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BB67EE" w:rsidTr="005D5B9A" w14:paraId="5443ABC3" w14:textId="77777777">
        <w:trPr>
          <w:trHeight w:val="867"/>
          <w:jc w:val="center"/>
        </w:trPr>
        <w:tc>
          <w:tcPr>
            <w:tcW w:w="4405" w:type="dxa"/>
            <w:gridSpan w:val="2"/>
            <w:vAlign w:val="center"/>
            <w:hideMark/>
          </w:tcPr>
          <w:p w:rsidRPr="00E3770A" w:rsidR="00BB67EE" w:rsidP="00BB67EE" w:rsidRDefault="00BB67EE" w14:paraId="1D99D85A" w14:textId="17C7D81F">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rsidRPr="00E3770A" w:rsidR="00BB67EE" w:rsidP="00BB67EE" w:rsidRDefault="00BB67EE" w14:paraId="320DBE20" w14:textId="3B475C19">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Pr="00E3770A" w:rsidR="004D4A79" w:rsidTr="005D5B9A" w14:paraId="36E5777C" w14:textId="77777777">
        <w:trPr>
          <w:trHeight w:val="866"/>
          <w:jc w:val="center"/>
        </w:trPr>
        <w:tc>
          <w:tcPr>
            <w:tcW w:w="4405" w:type="dxa"/>
            <w:gridSpan w:val="2"/>
            <w:vAlign w:val="center"/>
          </w:tcPr>
          <w:p w:rsidRPr="00E3770A" w:rsidR="004D4A79" w:rsidP="00BB67EE" w:rsidRDefault="00BB67EE" w14:paraId="12738954" w14:textId="07178A83">
            <w:pPr>
              <w:pStyle w:val="paragraph"/>
              <w:spacing w:before="0" w:after="0"/>
              <w:textAlignment w:val="baseline"/>
              <w:rPr>
                <w:rStyle w:val="normaltextrun"/>
              </w:rPr>
            </w:pPr>
            <w:r>
              <w:rPr>
                <w:rStyle w:val="normaltextrun"/>
              </w:rPr>
              <w:t>3</w:t>
            </w:r>
            <w:r w:rsidRPr="00E3770A" w:rsidR="004D4A79">
              <w:rPr>
                <w:rStyle w:val="normaltextrun"/>
              </w:rPr>
              <w:t xml:space="preserve"> - </w:t>
            </w:r>
            <w:r>
              <w:rPr>
                <w:rStyle w:val="normaltextrun"/>
              </w:rPr>
              <w:t>O administrador escolhe alguma categoria de bebidas.</w:t>
            </w:r>
          </w:p>
        </w:tc>
        <w:tc>
          <w:tcPr>
            <w:tcW w:w="4999" w:type="dxa"/>
            <w:vMerge w:val="restart"/>
            <w:vAlign w:val="center"/>
          </w:tcPr>
          <w:p w:rsidRPr="00E3770A" w:rsidR="004D4A79" w:rsidP="00BB67EE" w:rsidRDefault="00BB67EE" w14:paraId="756821CC" w14:textId="5463070E">
            <w:pPr>
              <w:pStyle w:val="paragraph"/>
              <w:spacing w:before="0" w:after="0"/>
              <w:textAlignment w:val="baseline"/>
            </w:pPr>
            <w:r>
              <w:rPr>
                <w:rStyle w:val="normaltextrun"/>
              </w:rPr>
              <w:t>4 –</w:t>
            </w:r>
            <w:r w:rsidRPr="00E3770A">
              <w:rPr>
                <w:rStyle w:val="normaltextrun"/>
              </w:rPr>
              <w:t xml:space="preserve"> </w:t>
            </w:r>
            <w:r>
              <w:rPr>
                <w:rStyle w:val="normaltextrun"/>
              </w:rPr>
              <w:t>O sistema exibe as bebidas da categoria escolhida.</w:t>
            </w:r>
          </w:p>
        </w:tc>
      </w:tr>
      <w:tr w:rsidRPr="00E3770A" w:rsidR="004D4A79" w:rsidTr="005D5B9A" w14:paraId="750A5192" w14:textId="77777777">
        <w:trPr>
          <w:trHeight w:val="866"/>
          <w:jc w:val="center"/>
        </w:trPr>
        <w:tc>
          <w:tcPr>
            <w:tcW w:w="4405" w:type="dxa"/>
            <w:gridSpan w:val="2"/>
            <w:vAlign w:val="center"/>
          </w:tcPr>
          <w:p w:rsidRPr="00E3770A" w:rsidR="004D4A79" w:rsidP="004D4A79" w:rsidRDefault="004D4A79" w14:paraId="1C25AAF0" w14:textId="77777777">
            <w:pPr>
              <w:pStyle w:val="paragraph"/>
              <w:spacing w:before="0" w:after="0"/>
              <w:textAlignment w:val="baseline"/>
              <w:rPr>
                <w:rStyle w:val="normaltextrun"/>
              </w:rPr>
            </w:pPr>
            <w:r w:rsidRPr="00E3770A">
              <w:rPr>
                <w:rStyle w:val="normaltextrun"/>
              </w:rPr>
              <w:t>6 - Caso de uso encerrado.</w:t>
            </w:r>
          </w:p>
        </w:tc>
        <w:tc>
          <w:tcPr>
            <w:tcW w:w="4999" w:type="dxa"/>
            <w:vMerge/>
          </w:tcPr>
          <w:p w:rsidRPr="00E3770A" w:rsidR="004D4A79" w:rsidP="004D4A79" w:rsidRDefault="004D4A79" w14:paraId="6C1B7953" w14:textId="77777777">
            <w:pPr>
              <w:pStyle w:val="paragraph"/>
              <w:spacing w:before="0" w:after="0"/>
              <w:textAlignment w:val="baseline"/>
            </w:pPr>
          </w:p>
        </w:tc>
      </w:tr>
    </w:tbl>
    <w:p w:rsidR="00BC6BBD" w:rsidP="00BC6BBD" w:rsidRDefault="00BC6BBD" w14:paraId="466926D0" w14:textId="55A02F54">
      <w:pPr>
        <w:pStyle w:val="Legenda"/>
        <w:keepNext/>
        <w:rPr>
          <w:i w:val="0"/>
        </w:rPr>
      </w:pPr>
      <w:r w:rsidRPr="003A2D40">
        <w:rPr>
          <w:b/>
          <w:i w:val="0"/>
        </w:rPr>
        <w:t xml:space="preserve">Tabela </w:t>
      </w:r>
      <w:r>
        <w:rPr>
          <w:b/>
          <w:i w:val="0"/>
        </w:rPr>
        <w:t>5</w:t>
      </w:r>
      <w:r w:rsidRPr="003A2D40">
        <w:rPr>
          <w:b/>
          <w:i w:val="0"/>
        </w:rPr>
        <w:t xml:space="preserve"> -</w:t>
      </w:r>
      <w:r>
        <w:rPr>
          <w:i w:val="0"/>
        </w:rPr>
        <w:t xml:space="preserve"> Fluxo de evento</w:t>
      </w:r>
      <w:r w:rsidRPr="003A2D40">
        <w:rPr>
          <w:i w:val="0"/>
        </w:rPr>
        <w:t xml:space="preserve"> &lt; </w:t>
      </w:r>
      <w:r>
        <w:rPr>
          <w:i w:val="0"/>
        </w:rPr>
        <w:t>Consultar Bebidas</w:t>
      </w:r>
      <w:r w:rsidRPr="003A2D40">
        <w:rPr>
          <w:i w:val="0"/>
        </w:rPr>
        <w:t xml:space="preserve"> &gt;.</w:t>
      </w:r>
    </w:p>
    <w:p w:rsidR="005D5B9A" w:rsidP="00BC6BBD" w:rsidRDefault="005D5B9A" w14:paraId="6E0B51A1" w14:textId="77777777">
      <w:pPr>
        <w:pStyle w:val="Legenda"/>
        <w:keepNext/>
        <w:rPr>
          <w:i w:val="0"/>
        </w:rP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5D5B9A" w:rsidTr="000E4BCC" w14:paraId="37FCFD98" w14:textId="77777777">
        <w:trPr>
          <w:trHeight w:val="378"/>
          <w:jc w:val="center"/>
        </w:trPr>
        <w:tc>
          <w:tcPr>
            <w:tcW w:w="4103" w:type="dxa"/>
            <w:shd w:val="clear" w:color="auto" w:fill="D0CECE" w:themeFill="background2" w:themeFillShade="E6"/>
            <w:vAlign w:val="center"/>
            <w:hideMark/>
          </w:tcPr>
          <w:p w:rsidRPr="00E3770A" w:rsidR="005D5B9A" w:rsidP="000E4BCC" w:rsidRDefault="005D5B9A" w14:paraId="1461F601"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5D5B9A" w:rsidP="000E4BCC" w:rsidRDefault="005D5B9A" w14:paraId="0D274E8C" w14:textId="38C002D3">
            <w:pPr>
              <w:pStyle w:val="paragraph"/>
              <w:spacing w:before="0" w:after="0"/>
              <w:textAlignment w:val="baseline"/>
            </w:pPr>
            <w:r>
              <w:rPr>
                <w:rStyle w:val="spellingerror"/>
              </w:rPr>
              <w:t>Inserir Bebidas</w:t>
            </w:r>
          </w:p>
        </w:tc>
      </w:tr>
      <w:tr w:rsidRPr="00E3770A" w:rsidR="005D5B9A" w:rsidTr="000E4BCC" w14:paraId="0B8F4F1C" w14:textId="77777777">
        <w:trPr>
          <w:trHeight w:val="368"/>
          <w:jc w:val="center"/>
        </w:trPr>
        <w:tc>
          <w:tcPr>
            <w:tcW w:w="4103" w:type="dxa"/>
            <w:shd w:val="clear" w:color="auto" w:fill="D0CECE" w:themeFill="background2" w:themeFillShade="E6"/>
            <w:vAlign w:val="center"/>
            <w:hideMark/>
          </w:tcPr>
          <w:p w:rsidRPr="00E3770A" w:rsidR="005D5B9A" w:rsidP="000E4BCC" w:rsidRDefault="005D5B9A" w14:paraId="7F99748D"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5D5B9A" w:rsidP="005D5B9A" w:rsidRDefault="005D5B9A" w14:paraId="3D19383D" w14:textId="621C3FE7">
            <w:pPr>
              <w:pStyle w:val="paragraph"/>
              <w:spacing w:before="0" w:after="0"/>
              <w:textAlignment w:val="baseline"/>
            </w:pPr>
            <w:r>
              <w:rPr>
                <w:rStyle w:val="normaltextrun"/>
              </w:rPr>
              <w:t>Permite o administrador cadastrar bebidas do restaurante.</w:t>
            </w:r>
          </w:p>
        </w:tc>
      </w:tr>
      <w:tr w:rsidRPr="00E3770A" w:rsidR="005D5B9A" w:rsidTr="000E4BCC" w14:paraId="3DBD16F2" w14:textId="77777777">
        <w:trPr>
          <w:trHeight w:val="358"/>
          <w:jc w:val="center"/>
        </w:trPr>
        <w:tc>
          <w:tcPr>
            <w:tcW w:w="4103" w:type="dxa"/>
            <w:shd w:val="clear" w:color="auto" w:fill="D0CECE" w:themeFill="background2" w:themeFillShade="E6"/>
            <w:vAlign w:val="center"/>
            <w:hideMark/>
          </w:tcPr>
          <w:p w:rsidRPr="00E3770A" w:rsidR="005D5B9A" w:rsidP="000E4BCC" w:rsidRDefault="005D5B9A" w14:paraId="13DA9B93"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5D5B9A" w:rsidP="000E4BCC" w:rsidRDefault="005D5B9A" w14:paraId="448F04EF"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5D5B9A" w:rsidTr="000E4BCC" w14:paraId="353D6009" w14:textId="77777777">
        <w:trPr>
          <w:trHeight w:val="413"/>
          <w:jc w:val="center"/>
        </w:trPr>
        <w:tc>
          <w:tcPr>
            <w:tcW w:w="4103" w:type="dxa"/>
            <w:vMerge w:val="restart"/>
            <w:shd w:val="clear" w:color="auto" w:fill="D0CECE" w:themeFill="background2" w:themeFillShade="E6"/>
            <w:vAlign w:val="center"/>
            <w:hideMark/>
          </w:tcPr>
          <w:p w:rsidRPr="00E3770A" w:rsidR="005D5B9A" w:rsidP="000E4BCC" w:rsidRDefault="005D5B9A" w14:paraId="1A261EC1"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5D5B9A" w:rsidP="000E4BCC" w:rsidRDefault="005D5B9A" w14:paraId="4376879D"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5D5B9A" w:rsidTr="000E4BCC" w14:paraId="3D2DD6F0" w14:textId="77777777">
        <w:trPr>
          <w:trHeight w:val="413"/>
          <w:jc w:val="center"/>
        </w:trPr>
        <w:tc>
          <w:tcPr>
            <w:tcW w:w="4103" w:type="dxa"/>
            <w:vMerge/>
            <w:shd w:val="clear" w:color="auto" w:fill="D0CECE" w:themeFill="background2" w:themeFillShade="E6"/>
            <w:vAlign w:val="center"/>
          </w:tcPr>
          <w:p w:rsidRPr="00E3770A" w:rsidR="005D5B9A" w:rsidP="000E4BCC" w:rsidRDefault="005D5B9A" w14:paraId="0E9A167C" w14:textId="77777777">
            <w:pPr>
              <w:pStyle w:val="paragraph"/>
              <w:spacing w:before="0" w:after="0"/>
              <w:jc w:val="center"/>
              <w:textAlignment w:val="baseline"/>
              <w:rPr>
                <w:rStyle w:val="spellingerror"/>
                <w:b/>
                <w:bCs/>
              </w:rPr>
            </w:pPr>
          </w:p>
        </w:tc>
        <w:tc>
          <w:tcPr>
            <w:tcW w:w="5301" w:type="dxa"/>
            <w:gridSpan w:val="2"/>
            <w:vAlign w:val="center"/>
          </w:tcPr>
          <w:p w:rsidRPr="00E3770A" w:rsidR="005D5B9A" w:rsidP="00A50753" w:rsidRDefault="005D5B9A" w14:paraId="485D4506" w14:textId="4B222B6F">
            <w:pPr>
              <w:pStyle w:val="paragraph"/>
              <w:spacing w:before="0" w:after="0"/>
              <w:textAlignment w:val="baseline"/>
              <w:rPr>
                <w:rStyle w:val="normaltextrun"/>
              </w:rPr>
            </w:pPr>
            <w:r>
              <w:rPr>
                <w:rStyle w:val="normaltextrun"/>
              </w:rPr>
              <w:t xml:space="preserve">Clicar no botão de </w:t>
            </w:r>
            <w:r w:rsidR="00A50753">
              <w:rPr>
                <w:rStyle w:val="normaltextrun"/>
              </w:rPr>
              <w:t>Inserir</w:t>
            </w:r>
            <w:r>
              <w:rPr>
                <w:rStyle w:val="normaltextrun"/>
              </w:rPr>
              <w:t xml:space="preserve"> do Menu Bebidas.</w:t>
            </w:r>
          </w:p>
        </w:tc>
      </w:tr>
      <w:tr w:rsidRPr="00E3770A" w:rsidR="005D5B9A" w:rsidTr="000E4BCC" w14:paraId="5B09F8B7" w14:textId="77777777">
        <w:trPr>
          <w:trHeight w:val="412"/>
          <w:jc w:val="center"/>
        </w:trPr>
        <w:tc>
          <w:tcPr>
            <w:tcW w:w="4103" w:type="dxa"/>
            <w:vMerge/>
            <w:shd w:val="clear" w:color="auto" w:fill="D0CECE" w:themeFill="background2" w:themeFillShade="E6"/>
            <w:vAlign w:val="center"/>
          </w:tcPr>
          <w:p w:rsidRPr="00E3770A" w:rsidR="005D5B9A" w:rsidP="000E4BCC" w:rsidRDefault="005D5B9A" w14:paraId="229B9446" w14:textId="77777777">
            <w:pPr>
              <w:pStyle w:val="paragraph"/>
              <w:spacing w:before="0" w:after="0"/>
              <w:jc w:val="center"/>
              <w:textAlignment w:val="baseline"/>
              <w:rPr>
                <w:rStyle w:val="spellingerror"/>
                <w:b/>
                <w:bCs/>
              </w:rPr>
            </w:pPr>
          </w:p>
        </w:tc>
        <w:tc>
          <w:tcPr>
            <w:tcW w:w="5301" w:type="dxa"/>
            <w:gridSpan w:val="2"/>
            <w:vAlign w:val="center"/>
          </w:tcPr>
          <w:p w:rsidRPr="00E3770A" w:rsidR="005D5B9A" w:rsidP="000E4BCC" w:rsidRDefault="005D5B9A" w14:paraId="45940829"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5D5B9A" w:rsidTr="000E4BCC" w14:paraId="6E20CDEF" w14:textId="77777777">
        <w:trPr>
          <w:trHeight w:val="413"/>
          <w:jc w:val="center"/>
        </w:trPr>
        <w:tc>
          <w:tcPr>
            <w:tcW w:w="4103" w:type="dxa"/>
            <w:vMerge w:val="restart"/>
            <w:shd w:val="clear" w:color="auto" w:fill="D0CECE" w:themeFill="background2" w:themeFillShade="E6"/>
            <w:vAlign w:val="center"/>
            <w:hideMark/>
          </w:tcPr>
          <w:p w:rsidRPr="00E3770A" w:rsidR="005D5B9A" w:rsidP="000E4BCC" w:rsidRDefault="005D5B9A" w14:paraId="28976CEF"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5D5B9A" w:rsidP="000E4BCC" w:rsidRDefault="004060D3" w14:paraId="543AC83E" w14:textId="1D968514">
            <w:pPr>
              <w:pStyle w:val="paragraph"/>
              <w:spacing w:before="0" w:after="0"/>
              <w:textAlignment w:val="baseline"/>
            </w:pPr>
            <w:r>
              <w:t>Dados das bebidas corretos.</w:t>
            </w:r>
          </w:p>
        </w:tc>
      </w:tr>
      <w:tr w:rsidRPr="00E3770A" w:rsidR="005D5B9A" w:rsidTr="000E4BCC" w14:paraId="2E66559F" w14:textId="77777777">
        <w:trPr>
          <w:trHeight w:val="412"/>
          <w:jc w:val="center"/>
        </w:trPr>
        <w:tc>
          <w:tcPr>
            <w:tcW w:w="4103" w:type="dxa"/>
            <w:vMerge/>
            <w:shd w:val="clear" w:color="auto" w:fill="D0CECE" w:themeFill="background2" w:themeFillShade="E6"/>
            <w:vAlign w:val="center"/>
          </w:tcPr>
          <w:p w:rsidRPr="00E3770A" w:rsidR="005D5B9A" w:rsidP="000E4BCC" w:rsidRDefault="005D5B9A" w14:paraId="7B893ABD" w14:textId="77777777">
            <w:pPr>
              <w:pStyle w:val="paragraph"/>
              <w:spacing w:before="0" w:after="0"/>
              <w:jc w:val="center"/>
              <w:textAlignment w:val="baseline"/>
              <w:rPr>
                <w:rStyle w:val="normaltextrun"/>
                <w:b/>
                <w:bCs/>
              </w:rPr>
            </w:pPr>
          </w:p>
        </w:tc>
        <w:tc>
          <w:tcPr>
            <w:tcW w:w="5301" w:type="dxa"/>
            <w:gridSpan w:val="2"/>
            <w:vAlign w:val="center"/>
          </w:tcPr>
          <w:p w:rsidRPr="00E3770A" w:rsidR="005D5B9A" w:rsidP="000E4BCC" w:rsidRDefault="004060D3" w14:paraId="5A9F5AAC" w14:textId="4EFB2F11">
            <w:pPr>
              <w:pStyle w:val="paragraph"/>
              <w:spacing w:before="0" w:after="0"/>
              <w:textAlignment w:val="baseline"/>
              <w:rPr>
                <w:rStyle w:val="normaltextrun"/>
              </w:rPr>
            </w:pPr>
            <w:r>
              <w:rPr>
                <w:rStyle w:val="spellingerror"/>
              </w:rPr>
              <w:t>Dados das bebidas errado.</w:t>
            </w:r>
          </w:p>
        </w:tc>
      </w:tr>
      <w:tr w:rsidRPr="00E3770A" w:rsidR="005D5B9A" w:rsidTr="000E4BCC" w14:paraId="7E047824" w14:textId="77777777">
        <w:trPr>
          <w:trHeight w:val="372"/>
          <w:jc w:val="center"/>
        </w:trPr>
        <w:tc>
          <w:tcPr>
            <w:tcW w:w="4103" w:type="dxa"/>
            <w:shd w:val="clear" w:color="auto" w:fill="D0CECE" w:themeFill="background2" w:themeFillShade="E6"/>
            <w:vAlign w:val="center"/>
            <w:hideMark/>
          </w:tcPr>
          <w:p w:rsidRPr="00E3770A" w:rsidR="005D5B9A" w:rsidP="000E4BCC" w:rsidRDefault="005D5B9A" w14:paraId="26EF8623"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5D5B9A" w:rsidP="000E4BCC" w:rsidRDefault="005D5B9A" w14:paraId="4DF9AA3B"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5D5B9A" w:rsidTr="000E4BCC" w14:paraId="6F889FCD" w14:textId="77777777">
        <w:trPr>
          <w:trHeight w:val="424"/>
          <w:jc w:val="center"/>
        </w:trPr>
        <w:tc>
          <w:tcPr>
            <w:tcW w:w="9404" w:type="dxa"/>
            <w:gridSpan w:val="3"/>
            <w:shd w:val="clear" w:color="auto" w:fill="AEAAAA" w:themeFill="background2" w:themeFillShade="BF"/>
            <w:vAlign w:val="center"/>
          </w:tcPr>
          <w:p w:rsidRPr="00E3770A" w:rsidR="005D5B9A" w:rsidP="000E4BCC" w:rsidRDefault="005D5B9A" w14:paraId="0C81EDB3"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5D5B9A" w:rsidTr="000E4BCC" w14:paraId="50FF21AC" w14:textId="77777777">
        <w:trPr>
          <w:trHeight w:val="402"/>
          <w:jc w:val="center"/>
        </w:trPr>
        <w:tc>
          <w:tcPr>
            <w:tcW w:w="4405" w:type="dxa"/>
            <w:gridSpan w:val="2"/>
            <w:shd w:val="clear" w:color="auto" w:fill="D0CECE" w:themeFill="background2" w:themeFillShade="E6"/>
            <w:vAlign w:val="center"/>
            <w:hideMark/>
          </w:tcPr>
          <w:p w:rsidRPr="00E3770A" w:rsidR="005D5B9A" w:rsidP="000E4BCC" w:rsidRDefault="005D5B9A" w14:paraId="67676904"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5D5B9A" w:rsidP="000E4BCC" w:rsidRDefault="005D5B9A" w14:paraId="0534ADE0"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5D5B9A" w:rsidTr="000E4BCC" w14:paraId="355D1B33" w14:textId="77777777">
        <w:trPr>
          <w:trHeight w:val="370"/>
          <w:jc w:val="center"/>
        </w:trPr>
        <w:tc>
          <w:tcPr>
            <w:tcW w:w="4405" w:type="dxa"/>
            <w:gridSpan w:val="2"/>
            <w:vAlign w:val="center"/>
            <w:hideMark/>
          </w:tcPr>
          <w:p w:rsidRPr="00E3770A" w:rsidR="005D5B9A" w:rsidP="00A50753" w:rsidRDefault="005D5B9A" w14:paraId="66BB9F45" w14:textId="214B315D">
            <w:pPr>
              <w:pStyle w:val="paragraph"/>
              <w:spacing w:before="0" w:after="0"/>
              <w:textAlignment w:val="baseline"/>
            </w:pPr>
            <w:r w:rsidRPr="00E3770A">
              <w:rPr>
                <w:rStyle w:val="eop"/>
              </w:rPr>
              <w:t xml:space="preserve">1 - O </w:t>
            </w:r>
            <w:r>
              <w:rPr>
                <w:b/>
              </w:rPr>
              <w:t xml:space="preserve">Administrador </w:t>
            </w:r>
            <w:r>
              <w:rPr>
                <w:rStyle w:val="eop"/>
              </w:rPr>
              <w:t xml:space="preserve">clica no botão voltar de </w:t>
            </w:r>
            <w:r w:rsidR="00A50753">
              <w:rPr>
                <w:rStyle w:val="eop"/>
              </w:rPr>
              <w:t>Inserir</w:t>
            </w:r>
            <w:r>
              <w:rPr>
                <w:rStyle w:val="eop"/>
              </w:rPr>
              <w:t>.</w:t>
            </w:r>
          </w:p>
        </w:tc>
        <w:tc>
          <w:tcPr>
            <w:tcW w:w="4999" w:type="dxa"/>
            <w:vAlign w:val="center"/>
            <w:hideMark/>
          </w:tcPr>
          <w:p w:rsidRPr="00E3770A" w:rsidR="005D5B9A" w:rsidP="000E4BCC" w:rsidRDefault="005D5B9A" w14:paraId="46DA0776" w14:textId="77777777">
            <w:pPr>
              <w:pStyle w:val="paragraph"/>
              <w:spacing w:before="0" w:after="0"/>
              <w:textAlignment w:val="baseline"/>
            </w:pPr>
            <w:r w:rsidRPr="00E3770A">
              <w:rPr>
                <w:rStyle w:val="normaltextrun"/>
              </w:rPr>
              <w:t xml:space="preserve">2 - O </w:t>
            </w:r>
            <w:r>
              <w:rPr>
                <w:rStyle w:val="normaltextrun"/>
              </w:rPr>
              <w:t>sistema volta para o menu de Bebidas.</w:t>
            </w:r>
          </w:p>
        </w:tc>
      </w:tr>
      <w:tr w:rsidRPr="00E3770A" w:rsidR="005D5B9A" w:rsidTr="000E4BCC" w14:paraId="4402040E" w14:textId="77777777">
        <w:trPr>
          <w:trHeight w:val="452"/>
          <w:jc w:val="center"/>
        </w:trPr>
        <w:tc>
          <w:tcPr>
            <w:tcW w:w="9404" w:type="dxa"/>
            <w:gridSpan w:val="3"/>
            <w:shd w:val="clear" w:color="auto" w:fill="AEAAAA" w:themeFill="background2" w:themeFillShade="BF"/>
            <w:vAlign w:val="center"/>
            <w:hideMark/>
          </w:tcPr>
          <w:p w:rsidRPr="00E3770A" w:rsidR="005D5B9A" w:rsidP="000E4BCC" w:rsidRDefault="005D5B9A" w14:paraId="4FE94B7E" w14:textId="77777777">
            <w:pPr>
              <w:pStyle w:val="paragraph"/>
              <w:spacing w:before="0" w:after="0"/>
              <w:ind w:left="-97"/>
              <w:jc w:val="center"/>
              <w:textAlignment w:val="baseline"/>
            </w:pPr>
            <w:r w:rsidRPr="00E3770A">
              <w:rPr>
                <w:rStyle w:val="normaltextrun"/>
                <w:b/>
                <w:bCs/>
              </w:rPr>
              <w:t>Fluxo Alternativo</w:t>
            </w:r>
          </w:p>
        </w:tc>
      </w:tr>
      <w:tr w:rsidRPr="00E3770A" w:rsidR="005D5B9A" w:rsidTr="000E4BCC" w14:paraId="40F84237" w14:textId="77777777">
        <w:trPr>
          <w:trHeight w:val="415"/>
          <w:jc w:val="center"/>
        </w:trPr>
        <w:tc>
          <w:tcPr>
            <w:tcW w:w="4405" w:type="dxa"/>
            <w:gridSpan w:val="2"/>
            <w:shd w:val="clear" w:color="auto" w:fill="D0CECE" w:themeFill="background2" w:themeFillShade="E6"/>
            <w:vAlign w:val="center"/>
          </w:tcPr>
          <w:p w:rsidRPr="00E3770A" w:rsidR="005D5B9A" w:rsidP="000E4BCC" w:rsidRDefault="005D5B9A" w14:paraId="1C625A6A"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5D5B9A" w:rsidP="000E4BCC" w:rsidRDefault="005D5B9A" w14:paraId="0433595F"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5D5B9A" w:rsidTr="000E4BCC" w14:paraId="4F6BA50A" w14:textId="77777777">
        <w:trPr>
          <w:trHeight w:val="867"/>
          <w:jc w:val="center"/>
        </w:trPr>
        <w:tc>
          <w:tcPr>
            <w:tcW w:w="4405" w:type="dxa"/>
            <w:gridSpan w:val="2"/>
            <w:vAlign w:val="center"/>
            <w:hideMark/>
          </w:tcPr>
          <w:p w:rsidRPr="00E3770A" w:rsidR="005D5B9A" w:rsidP="00A50753" w:rsidRDefault="005D5B9A" w14:paraId="0F11145F" w14:textId="210C6AE8">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 xml:space="preserve">O administrador clica no botão </w:t>
            </w:r>
            <w:r w:rsidR="00A50753">
              <w:rPr>
                <w:rStyle w:val="normaltextrun"/>
              </w:rPr>
              <w:t>Inserir</w:t>
            </w:r>
            <w:r>
              <w:rPr>
                <w:rStyle w:val="normaltextrun"/>
              </w:rPr>
              <w:t>.</w:t>
            </w:r>
          </w:p>
        </w:tc>
        <w:tc>
          <w:tcPr>
            <w:tcW w:w="4999" w:type="dxa"/>
            <w:vAlign w:val="center"/>
            <w:hideMark/>
          </w:tcPr>
          <w:p w:rsidRPr="00E3770A" w:rsidR="005D5B9A" w:rsidP="00A50753" w:rsidRDefault="005D5B9A" w14:paraId="1D473291" w14:textId="3CE1F8D1">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w:t>
            </w:r>
            <w:r w:rsidR="00A50753">
              <w:rPr>
                <w:rStyle w:val="normaltextrun"/>
              </w:rPr>
              <w:t>de Cadastro de Bebidas</w:t>
            </w:r>
            <w:r>
              <w:rPr>
                <w:rStyle w:val="normaltextrun"/>
              </w:rPr>
              <w:t>.</w:t>
            </w:r>
          </w:p>
        </w:tc>
      </w:tr>
      <w:tr w:rsidRPr="00E3770A" w:rsidR="005D5B9A" w:rsidTr="000E4BCC" w14:paraId="65908F50" w14:textId="77777777">
        <w:trPr>
          <w:trHeight w:val="866"/>
          <w:jc w:val="center"/>
        </w:trPr>
        <w:tc>
          <w:tcPr>
            <w:tcW w:w="4405" w:type="dxa"/>
            <w:gridSpan w:val="2"/>
            <w:vAlign w:val="center"/>
          </w:tcPr>
          <w:p w:rsidRPr="00E3770A" w:rsidR="005D5B9A" w:rsidP="00A50753" w:rsidRDefault="00AD680F" w14:paraId="6FA74B98" w14:textId="4A74619C">
            <w:pPr>
              <w:pStyle w:val="paragraph"/>
              <w:spacing w:before="0" w:after="0"/>
              <w:textAlignment w:val="baseline"/>
              <w:rPr>
                <w:rStyle w:val="normaltextrun"/>
              </w:rPr>
            </w:pPr>
            <w:r>
              <w:rPr>
                <w:rStyle w:val="normaltextrun"/>
              </w:rPr>
              <w:lastRenderedPageBreak/>
              <w:t>4</w:t>
            </w:r>
            <w:r w:rsidRPr="00E3770A" w:rsidR="005D5B9A">
              <w:rPr>
                <w:rStyle w:val="normaltextrun"/>
              </w:rPr>
              <w:t xml:space="preserve"> </w:t>
            </w:r>
            <w:r w:rsidR="00A50753">
              <w:rPr>
                <w:rStyle w:val="normaltextrun"/>
              </w:rPr>
              <w:t>–</w:t>
            </w:r>
            <w:r w:rsidRPr="00E3770A" w:rsidR="005D5B9A">
              <w:rPr>
                <w:rStyle w:val="normaltextrun"/>
              </w:rPr>
              <w:t xml:space="preserve"> </w:t>
            </w:r>
            <w:r w:rsidR="00A50753">
              <w:rPr>
                <w:rStyle w:val="normaltextrun"/>
              </w:rPr>
              <w:t>O administrador preenche os dados da bebida.</w:t>
            </w:r>
          </w:p>
        </w:tc>
        <w:tc>
          <w:tcPr>
            <w:tcW w:w="4999" w:type="dxa"/>
            <w:vAlign w:val="center"/>
          </w:tcPr>
          <w:p w:rsidRPr="00E3770A" w:rsidR="005D5B9A" w:rsidP="00AD680F" w:rsidRDefault="00AD680F" w14:paraId="000BF3B1" w14:textId="68DCCD5F">
            <w:pPr>
              <w:pStyle w:val="paragraph"/>
              <w:spacing w:before="0" w:after="0"/>
              <w:textAlignment w:val="baseline"/>
            </w:pPr>
            <w:r>
              <w:rPr>
                <w:rStyle w:val="normaltextrun"/>
              </w:rPr>
              <w:t>3</w:t>
            </w:r>
            <w:r w:rsidR="005D5B9A">
              <w:rPr>
                <w:rStyle w:val="normaltextrun"/>
              </w:rPr>
              <w:t xml:space="preserve"> –</w:t>
            </w:r>
            <w:r w:rsidRPr="00E3770A" w:rsidR="005D5B9A">
              <w:rPr>
                <w:rStyle w:val="normaltextrun"/>
              </w:rPr>
              <w:t xml:space="preserve"> </w:t>
            </w:r>
            <w:r w:rsidR="005D5B9A">
              <w:rPr>
                <w:rStyle w:val="normaltextrun"/>
              </w:rPr>
              <w:t xml:space="preserve">O sistema </w:t>
            </w:r>
            <w:r>
              <w:rPr>
                <w:rStyle w:val="normaltextrun"/>
              </w:rPr>
              <w:t>solicita os dados da bebida.</w:t>
            </w:r>
          </w:p>
        </w:tc>
      </w:tr>
      <w:tr w:rsidRPr="00E3770A" w:rsidR="00A50753" w:rsidTr="000E4BCC" w14:paraId="7E162FE7" w14:textId="77777777">
        <w:trPr>
          <w:trHeight w:val="866"/>
          <w:jc w:val="center"/>
        </w:trPr>
        <w:tc>
          <w:tcPr>
            <w:tcW w:w="4405" w:type="dxa"/>
            <w:gridSpan w:val="2"/>
            <w:vAlign w:val="center"/>
          </w:tcPr>
          <w:p w:rsidRPr="00E3770A" w:rsidR="00A50753" w:rsidP="000E4BCC" w:rsidRDefault="00A50753" w14:paraId="7C0487E7" w14:textId="7DECE436">
            <w:pPr>
              <w:pStyle w:val="paragraph"/>
              <w:spacing w:before="0" w:after="0"/>
              <w:textAlignment w:val="baseline"/>
              <w:rPr>
                <w:rStyle w:val="normaltextrun"/>
              </w:rPr>
            </w:pPr>
            <w:r w:rsidRPr="00E3770A">
              <w:rPr>
                <w:rStyle w:val="normaltextrun"/>
              </w:rPr>
              <w:t>6 - Caso de uso encerrado.</w:t>
            </w:r>
          </w:p>
        </w:tc>
        <w:tc>
          <w:tcPr>
            <w:tcW w:w="4999" w:type="dxa"/>
          </w:tcPr>
          <w:p w:rsidRPr="00E3770A" w:rsidR="00A50753" w:rsidP="00A50753" w:rsidRDefault="00A50753" w14:paraId="54DEB016" w14:textId="32DC7D28">
            <w:pPr>
              <w:pStyle w:val="paragraph"/>
              <w:spacing w:before="0" w:after="0"/>
              <w:textAlignment w:val="baseline"/>
            </w:pPr>
            <w:r>
              <w:rPr>
                <w:rStyle w:val="normaltextrun"/>
              </w:rPr>
              <w:t>5 –</w:t>
            </w:r>
            <w:r w:rsidRPr="00E3770A">
              <w:rPr>
                <w:rStyle w:val="normaltextrun"/>
              </w:rPr>
              <w:t xml:space="preserve"> </w:t>
            </w:r>
            <w:r>
              <w:rPr>
                <w:rStyle w:val="normaltextrun"/>
              </w:rPr>
              <w:t>Se os dados da bebida estiverem corretos, bebida cadastrada.</w:t>
            </w:r>
          </w:p>
        </w:tc>
      </w:tr>
    </w:tbl>
    <w:p w:rsidR="005D5B9A" w:rsidP="005D5B9A" w:rsidRDefault="005D5B9A" w14:paraId="34FD73E1" w14:textId="2697EAAB">
      <w:pPr>
        <w:pStyle w:val="Legenda"/>
        <w:keepNext/>
        <w:rPr>
          <w:i w:val="0"/>
        </w:rPr>
      </w:pPr>
      <w:r w:rsidRPr="003A2D40">
        <w:rPr>
          <w:b/>
          <w:i w:val="0"/>
        </w:rPr>
        <w:t xml:space="preserve">Tabela </w:t>
      </w:r>
      <w:r>
        <w:rPr>
          <w:b/>
          <w:i w:val="0"/>
        </w:rPr>
        <w:t>6</w:t>
      </w:r>
      <w:r w:rsidRPr="003A2D40">
        <w:rPr>
          <w:b/>
          <w:i w:val="0"/>
        </w:rPr>
        <w:t xml:space="preserve"> -</w:t>
      </w:r>
      <w:r>
        <w:rPr>
          <w:i w:val="0"/>
        </w:rPr>
        <w:t xml:space="preserve"> Fluxo de evento</w:t>
      </w:r>
      <w:r w:rsidRPr="003A2D40">
        <w:rPr>
          <w:i w:val="0"/>
        </w:rPr>
        <w:t xml:space="preserve"> &lt; </w:t>
      </w:r>
      <w:r>
        <w:rPr>
          <w:i w:val="0"/>
        </w:rPr>
        <w:t>Inserir Bebidas</w:t>
      </w:r>
      <w:r w:rsidRPr="003A2D40">
        <w:rPr>
          <w:i w:val="0"/>
        </w:rPr>
        <w:t xml:space="preserve"> &gt;.</w:t>
      </w:r>
    </w:p>
    <w:p w:rsidRPr="003A2D40" w:rsidR="005D5B9A" w:rsidP="00BC6BBD" w:rsidRDefault="005D5B9A" w14:paraId="434771F8" w14:textId="77777777">
      <w:pPr>
        <w:pStyle w:val="Legenda"/>
        <w:keepNext/>
        <w:rPr>
          <w:b/>
          <w:i w:val="0"/>
        </w:rP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392D89" w:rsidTr="000E4BCC" w14:paraId="1F517672" w14:textId="77777777">
        <w:trPr>
          <w:trHeight w:val="378"/>
          <w:jc w:val="center"/>
        </w:trPr>
        <w:tc>
          <w:tcPr>
            <w:tcW w:w="4103" w:type="dxa"/>
            <w:shd w:val="clear" w:color="auto" w:fill="D0CECE" w:themeFill="background2" w:themeFillShade="E6"/>
            <w:vAlign w:val="center"/>
            <w:hideMark/>
          </w:tcPr>
          <w:p w:rsidRPr="00E3770A" w:rsidR="00392D89" w:rsidP="000E4BCC" w:rsidRDefault="00392D89" w14:paraId="1123E0BC"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392D89" w:rsidP="000E4BCC" w:rsidRDefault="00392D89" w14:paraId="28715833" w14:textId="356DBDF3">
            <w:pPr>
              <w:pStyle w:val="paragraph"/>
              <w:spacing w:before="0" w:after="0"/>
              <w:textAlignment w:val="baseline"/>
            </w:pPr>
            <w:r>
              <w:rPr>
                <w:rStyle w:val="spellingerror"/>
              </w:rPr>
              <w:t>Editar Bebidas</w:t>
            </w:r>
          </w:p>
        </w:tc>
      </w:tr>
      <w:tr w:rsidRPr="00E3770A" w:rsidR="00392D89" w:rsidTr="000E4BCC" w14:paraId="12044BA4" w14:textId="77777777">
        <w:trPr>
          <w:trHeight w:val="368"/>
          <w:jc w:val="center"/>
        </w:trPr>
        <w:tc>
          <w:tcPr>
            <w:tcW w:w="4103" w:type="dxa"/>
            <w:shd w:val="clear" w:color="auto" w:fill="D0CECE" w:themeFill="background2" w:themeFillShade="E6"/>
            <w:vAlign w:val="center"/>
            <w:hideMark/>
          </w:tcPr>
          <w:p w:rsidRPr="00E3770A" w:rsidR="00392D89" w:rsidP="000E4BCC" w:rsidRDefault="00392D89" w14:paraId="1339A5B2"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392D89" w:rsidP="00392D89" w:rsidRDefault="00392D89" w14:paraId="25964C92" w14:textId="7B3B30E4">
            <w:pPr>
              <w:pStyle w:val="paragraph"/>
              <w:spacing w:before="0" w:after="0"/>
              <w:textAlignment w:val="baseline"/>
            </w:pPr>
            <w:r>
              <w:rPr>
                <w:rStyle w:val="normaltextrun"/>
              </w:rPr>
              <w:t>Permite o administrador alterar bebidas já cadastradas no banco de dados.</w:t>
            </w:r>
          </w:p>
        </w:tc>
      </w:tr>
      <w:tr w:rsidRPr="00E3770A" w:rsidR="00392D89" w:rsidTr="000E4BCC" w14:paraId="4CDEB794" w14:textId="77777777">
        <w:trPr>
          <w:trHeight w:val="358"/>
          <w:jc w:val="center"/>
        </w:trPr>
        <w:tc>
          <w:tcPr>
            <w:tcW w:w="4103" w:type="dxa"/>
            <w:shd w:val="clear" w:color="auto" w:fill="D0CECE" w:themeFill="background2" w:themeFillShade="E6"/>
            <w:vAlign w:val="center"/>
            <w:hideMark/>
          </w:tcPr>
          <w:p w:rsidRPr="00E3770A" w:rsidR="00392D89" w:rsidP="000E4BCC" w:rsidRDefault="00392D89" w14:paraId="49D69ACF"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392D89" w:rsidP="000E4BCC" w:rsidRDefault="00392D89" w14:paraId="48FDD4EF"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392D89" w:rsidTr="000E4BCC" w14:paraId="4592BD0D" w14:textId="77777777">
        <w:trPr>
          <w:trHeight w:val="413"/>
          <w:jc w:val="center"/>
        </w:trPr>
        <w:tc>
          <w:tcPr>
            <w:tcW w:w="4103" w:type="dxa"/>
            <w:vMerge w:val="restart"/>
            <w:shd w:val="clear" w:color="auto" w:fill="D0CECE" w:themeFill="background2" w:themeFillShade="E6"/>
            <w:vAlign w:val="center"/>
            <w:hideMark/>
          </w:tcPr>
          <w:p w:rsidRPr="00E3770A" w:rsidR="00392D89" w:rsidP="000E4BCC" w:rsidRDefault="00392D89" w14:paraId="1735920B"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392D89" w:rsidP="000E4BCC" w:rsidRDefault="00392D89" w14:paraId="7D306B56"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392D89" w:rsidTr="000E4BCC" w14:paraId="76B9F31D" w14:textId="77777777">
        <w:trPr>
          <w:trHeight w:val="413"/>
          <w:jc w:val="center"/>
        </w:trPr>
        <w:tc>
          <w:tcPr>
            <w:tcW w:w="4103" w:type="dxa"/>
            <w:vMerge/>
            <w:shd w:val="clear" w:color="auto" w:fill="D0CECE" w:themeFill="background2" w:themeFillShade="E6"/>
            <w:vAlign w:val="center"/>
          </w:tcPr>
          <w:p w:rsidRPr="00E3770A" w:rsidR="00392D89" w:rsidP="000E4BCC" w:rsidRDefault="00392D89" w14:paraId="296B6A79" w14:textId="77777777">
            <w:pPr>
              <w:pStyle w:val="paragraph"/>
              <w:spacing w:before="0" w:after="0"/>
              <w:jc w:val="center"/>
              <w:textAlignment w:val="baseline"/>
              <w:rPr>
                <w:rStyle w:val="spellingerror"/>
                <w:b/>
                <w:bCs/>
              </w:rPr>
            </w:pPr>
          </w:p>
        </w:tc>
        <w:tc>
          <w:tcPr>
            <w:tcW w:w="5301" w:type="dxa"/>
            <w:gridSpan w:val="2"/>
            <w:vAlign w:val="center"/>
          </w:tcPr>
          <w:p w:rsidRPr="00E3770A" w:rsidR="00392D89" w:rsidP="00392D89" w:rsidRDefault="00392D89" w14:paraId="18E07A21" w14:textId="40AEE5E4">
            <w:pPr>
              <w:pStyle w:val="paragraph"/>
              <w:spacing w:before="0" w:after="0"/>
              <w:textAlignment w:val="baseline"/>
              <w:rPr>
                <w:rStyle w:val="normaltextrun"/>
              </w:rPr>
            </w:pPr>
            <w:r>
              <w:rPr>
                <w:rStyle w:val="normaltextrun"/>
              </w:rPr>
              <w:t>Clicar no botão de Editar do Menu Bebidas.</w:t>
            </w:r>
          </w:p>
        </w:tc>
      </w:tr>
      <w:tr w:rsidRPr="00E3770A" w:rsidR="00392D89" w:rsidTr="000E4BCC" w14:paraId="3CEEDD2A" w14:textId="77777777">
        <w:trPr>
          <w:trHeight w:val="412"/>
          <w:jc w:val="center"/>
        </w:trPr>
        <w:tc>
          <w:tcPr>
            <w:tcW w:w="4103" w:type="dxa"/>
            <w:vMerge/>
            <w:shd w:val="clear" w:color="auto" w:fill="D0CECE" w:themeFill="background2" w:themeFillShade="E6"/>
            <w:vAlign w:val="center"/>
          </w:tcPr>
          <w:p w:rsidRPr="00E3770A" w:rsidR="00392D89" w:rsidP="000E4BCC" w:rsidRDefault="00392D89" w14:paraId="56B0A967" w14:textId="77777777">
            <w:pPr>
              <w:pStyle w:val="paragraph"/>
              <w:spacing w:before="0" w:after="0"/>
              <w:jc w:val="center"/>
              <w:textAlignment w:val="baseline"/>
              <w:rPr>
                <w:rStyle w:val="spellingerror"/>
                <w:b/>
                <w:bCs/>
              </w:rPr>
            </w:pPr>
          </w:p>
        </w:tc>
        <w:tc>
          <w:tcPr>
            <w:tcW w:w="5301" w:type="dxa"/>
            <w:gridSpan w:val="2"/>
            <w:vAlign w:val="center"/>
          </w:tcPr>
          <w:p w:rsidRPr="00E3770A" w:rsidR="00392D89" w:rsidP="000E4BCC" w:rsidRDefault="00392D89" w14:paraId="525FB6A6"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392D89" w:rsidTr="000E4BCC" w14:paraId="5F2C59E8" w14:textId="77777777">
        <w:trPr>
          <w:trHeight w:val="413"/>
          <w:jc w:val="center"/>
        </w:trPr>
        <w:tc>
          <w:tcPr>
            <w:tcW w:w="4103" w:type="dxa"/>
            <w:vMerge w:val="restart"/>
            <w:shd w:val="clear" w:color="auto" w:fill="D0CECE" w:themeFill="background2" w:themeFillShade="E6"/>
            <w:vAlign w:val="center"/>
            <w:hideMark/>
          </w:tcPr>
          <w:p w:rsidRPr="00E3770A" w:rsidR="00392D89" w:rsidP="000E4BCC" w:rsidRDefault="00392D89" w14:paraId="32A76C73"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392D89" w:rsidP="000E4BCC" w:rsidRDefault="004060D3" w14:paraId="5BF84999" w14:textId="3E4CE4C8">
            <w:pPr>
              <w:pStyle w:val="paragraph"/>
              <w:spacing w:before="0" w:after="0"/>
              <w:textAlignment w:val="baseline"/>
            </w:pPr>
            <w:r>
              <w:rPr>
                <w:rStyle w:val="spellingerror"/>
              </w:rPr>
              <w:t>Dados das bebidas corretos.</w:t>
            </w:r>
          </w:p>
        </w:tc>
      </w:tr>
      <w:tr w:rsidRPr="00E3770A" w:rsidR="00392D89" w:rsidTr="000E4BCC" w14:paraId="2C6B7E36" w14:textId="77777777">
        <w:trPr>
          <w:trHeight w:val="412"/>
          <w:jc w:val="center"/>
        </w:trPr>
        <w:tc>
          <w:tcPr>
            <w:tcW w:w="4103" w:type="dxa"/>
            <w:vMerge/>
            <w:shd w:val="clear" w:color="auto" w:fill="D0CECE" w:themeFill="background2" w:themeFillShade="E6"/>
            <w:vAlign w:val="center"/>
          </w:tcPr>
          <w:p w:rsidRPr="00E3770A" w:rsidR="00392D89" w:rsidP="000E4BCC" w:rsidRDefault="00392D89" w14:paraId="438205A1" w14:textId="77777777">
            <w:pPr>
              <w:pStyle w:val="paragraph"/>
              <w:spacing w:before="0" w:after="0"/>
              <w:jc w:val="center"/>
              <w:textAlignment w:val="baseline"/>
              <w:rPr>
                <w:rStyle w:val="normaltextrun"/>
                <w:b/>
                <w:bCs/>
              </w:rPr>
            </w:pPr>
          </w:p>
        </w:tc>
        <w:tc>
          <w:tcPr>
            <w:tcW w:w="5301" w:type="dxa"/>
            <w:gridSpan w:val="2"/>
            <w:vAlign w:val="center"/>
          </w:tcPr>
          <w:p w:rsidRPr="00E3770A" w:rsidR="00392D89" w:rsidP="000E4BCC" w:rsidRDefault="004060D3" w14:paraId="6E1EBDFD" w14:textId="1EB87162">
            <w:pPr>
              <w:pStyle w:val="paragraph"/>
              <w:spacing w:before="0" w:after="0"/>
              <w:textAlignment w:val="baseline"/>
              <w:rPr>
                <w:rStyle w:val="normaltextrun"/>
              </w:rPr>
            </w:pPr>
            <w:r>
              <w:rPr>
                <w:rStyle w:val="spellingerror"/>
              </w:rPr>
              <w:t>Dados das bebidas errados.</w:t>
            </w:r>
          </w:p>
        </w:tc>
      </w:tr>
      <w:tr w:rsidRPr="00E3770A" w:rsidR="00392D89" w:rsidTr="000E4BCC" w14:paraId="43F15A98" w14:textId="77777777">
        <w:trPr>
          <w:trHeight w:val="372"/>
          <w:jc w:val="center"/>
        </w:trPr>
        <w:tc>
          <w:tcPr>
            <w:tcW w:w="4103" w:type="dxa"/>
            <w:shd w:val="clear" w:color="auto" w:fill="D0CECE" w:themeFill="background2" w:themeFillShade="E6"/>
            <w:vAlign w:val="center"/>
            <w:hideMark/>
          </w:tcPr>
          <w:p w:rsidRPr="00E3770A" w:rsidR="00392D89" w:rsidP="000E4BCC" w:rsidRDefault="00392D89" w14:paraId="32D5954A"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392D89" w:rsidP="000E4BCC" w:rsidRDefault="00392D89" w14:paraId="46CD1026"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392D89" w:rsidTr="000E4BCC" w14:paraId="703F87F4" w14:textId="77777777">
        <w:trPr>
          <w:trHeight w:val="424"/>
          <w:jc w:val="center"/>
        </w:trPr>
        <w:tc>
          <w:tcPr>
            <w:tcW w:w="9404" w:type="dxa"/>
            <w:gridSpan w:val="3"/>
            <w:shd w:val="clear" w:color="auto" w:fill="AEAAAA" w:themeFill="background2" w:themeFillShade="BF"/>
            <w:vAlign w:val="center"/>
          </w:tcPr>
          <w:p w:rsidRPr="00E3770A" w:rsidR="00392D89" w:rsidP="000E4BCC" w:rsidRDefault="00392D89" w14:paraId="1D2D5C6D"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392D89" w:rsidTr="000E4BCC" w14:paraId="3CAF0FCF" w14:textId="77777777">
        <w:trPr>
          <w:trHeight w:val="402"/>
          <w:jc w:val="center"/>
        </w:trPr>
        <w:tc>
          <w:tcPr>
            <w:tcW w:w="4405" w:type="dxa"/>
            <w:gridSpan w:val="2"/>
            <w:shd w:val="clear" w:color="auto" w:fill="D0CECE" w:themeFill="background2" w:themeFillShade="E6"/>
            <w:vAlign w:val="center"/>
            <w:hideMark/>
          </w:tcPr>
          <w:p w:rsidRPr="00E3770A" w:rsidR="00392D89" w:rsidP="000E4BCC" w:rsidRDefault="00392D89" w14:paraId="504F8AFC"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392D89" w:rsidP="000E4BCC" w:rsidRDefault="00392D89" w14:paraId="1693BC64"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392D89" w:rsidTr="000E4BCC" w14:paraId="5DB2BCC3" w14:textId="77777777">
        <w:trPr>
          <w:trHeight w:val="370"/>
          <w:jc w:val="center"/>
        </w:trPr>
        <w:tc>
          <w:tcPr>
            <w:tcW w:w="4405" w:type="dxa"/>
            <w:gridSpan w:val="2"/>
            <w:vAlign w:val="center"/>
            <w:hideMark/>
          </w:tcPr>
          <w:p w:rsidRPr="00E3770A" w:rsidR="00392D89" w:rsidP="000E4BCC" w:rsidRDefault="00392D89" w14:paraId="22FE5CFB" w14:textId="39A00229">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rsidRPr="00E3770A" w:rsidR="00392D89" w:rsidP="000E4BCC" w:rsidRDefault="00392D89" w14:paraId="1341C86D" w14:textId="77777777">
            <w:pPr>
              <w:pStyle w:val="paragraph"/>
              <w:spacing w:before="0" w:after="0"/>
              <w:textAlignment w:val="baseline"/>
            </w:pPr>
            <w:r w:rsidRPr="00E3770A">
              <w:rPr>
                <w:rStyle w:val="normaltextrun"/>
              </w:rPr>
              <w:t xml:space="preserve">2 - O </w:t>
            </w:r>
            <w:r>
              <w:rPr>
                <w:rStyle w:val="normaltextrun"/>
              </w:rPr>
              <w:t>sistema volta para o menu de Bebidas.</w:t>
            </w:r>
          </w:p>
        </w:tc>
      </w:tr>
      <w:tr w:rsidRPr="00E3770A" w:rsidR="00392D89" w:rsidTr="000E4BCC" w14:paraId="02F222BD" w14:textId="77777777">
        <w:trPr>
          <w:trHeight w:val="452"/>
          <w:jc w:val="center"/>
        </w:trPr>
        <w:tc>
          <w:tcPr>
            <w:tcW w:w="9404" w:type="dxa"/>
            <w:gridSpan w:val="3"/>
            <w:shd w:val="clear" w:color="auto" w:fill="AEAAAA" w:themeFill="background2" w:themeFillShade="BF"/>
            <w:vAlign w:val="center"/>
            <w:hideMark/>
          </w:tcPr>
          <w:p w:rsidRPr="00E3770A" w:rsidR="00392D89" w:rsidP="000E4BCC" w:rsidRDefault="00392D89" w14:paraId="2D006367" w14:textId="77777777">
            <w:pPr>
              <w:pStyle w:val="paragraph"/>
              <w:spacing w:before="0" w:after="0"/>
              <w:ind w:left="-97"/>
              <w:jc w:val="center"/>
              <w:textAlignment w:val="baseline"/>
            </w:pPr>
            <w:r w:rsidRPr="00E3770A">
              <w:rPr>
                <w:rStyle w:val="normaltextrun"/>
                <w:b/>
                <w:bCs/>
              </w:rPr>
              <w:t>Fluxo Alternativo</w:t>
            </w:r>
          </w:p>
        </w:tc>
      </w:tr>
      <w:tr w:rsidRPr="00E3770A" w:rsidR="00392D89" w:rsidTr="000E4BCC" w14:paraId="220EB401" w14:textId="77777777">
        <w:trPr>
          <w:trHeight w:val="415"/>
          <w:jc w:val="center"/>
        </w:trPr>
        <w:tc>
          <w:tcPr>
            <w:tcW w:w="4405" w:type="dxa"/>
            <w:gridSpan w:val="2"/>
            <w:shd w:val="clear" w:color="auto" w:fill="D0CECE" w:themeFill="background2" w:themeFillShade="E6"/>
            <w:vAlign w:val="center"/>
          </w:tcPr>
          <w:p w:rsidRPr="00E3770A" w:rsidR="00392D89" w:rsidP="000E4BCC" w:rsidRDefault="00392D89" w14:paraId="1E2B689B"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392D89" w:rsidP="000E4BCC" w:rsidRDefault="00392D89" w14:paraId="0258C1C7"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392D89" w:rsidTr="000E4BCC" w14:paraId="4E01D861" w14:textId="77777777">
        <w:trPr>
          <w:trHeight w:val="867"/>
          <w:jc w:val="center"/>
        </w:trPr>
        <w:tc>
          <w:tcPr>
            <w:tcW w:w="4405" w:type="dxa"/>
            <w:gridSpan w:val="2"/>
            <w:vAlign w:val="center"/>
            <w:hideMark/>
          </w:tcPr>
          <w:p w:rsidRPr="00E3770A" w:rsidR="00392D89" w:rsidP="000E4BCC" w:rsidRDefault="00392D89" w14:paraId="291C537F" w14:textId="1D35C022">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rsidRPr="00E3770A" w:rsidR="00392D89" w:rsidP="00392D89" w:rsidRDefault="00392D89" w14:paraId="3EBC0468" w14:textId="3AD2D7A1">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bebidas.</w:t>
            </w:r>
          </w:p>
        </w:tc>
      </w:tr>
      <w:tr w:rsidRPr="00E3770A" w:rsidR="00392D89" w:rsidTr="000E4BCC" w14:paraId="7760E74A" w14:textId="77777777">
        <w:trPr>
          <w:trHeight w:val="866"/>
          <w:jc w:val="center"/>
        </w:trPr>
        <w:tc>
          <w:tcPr>
            <w:tcW w:w="4405" w:type="dxa"/>
            <w:gridSpan w:val="2"/>
            <w:vAlign w:val="center"/>
          </w:tcPr>
          <w:p w:rsidRPr="00E3770A" w:rsidR="00392D89" w:rsidP="00392D89" w:rsidRDefault="00AD680F" w14:paraId="37D6EFD5" w14:textId="67129C43">
            <w:pPr>
              <w:pStyle w:val="paragraph"/>
              <w:spacing w:before="0" w:after="0"/>
              <w:textAlignment w:val="baseline"/>
              <w:rPr>
                <w:rStyle w:val="normaltextrun"/>
              </w:rPr>
            </w:pPr>
            <w:r>
              <w:rPr>
                <w:rStyle w:val="normaltextrun"/>
              </w:rPr>
              <w:t>4</w:t>
            </w:r>
            <w:r w:rsidRPr="00E3770A" w:rsidR="00392D89">
              <w:rPr>
                <w:rStyle w:val="normaltextrun"/>
              </w:rPr>
              <w:t xml:space="preserve"> </w:t>
            </w:r>
            <w:r w:rsidR="00392D89">
              <w:rPr>
                <w:rStyle w:val="normaltextrun"/>
              </w:rPr>
              <w:t>–</w:t>
            </w:r>
            <w:r w:rsidRPr="00E3770A" w:rsidR="00392D89">
              <w:rPr>
                <w:rStyle w:val="normaltextrun"/>
              </w:rPr>
              <w:t xml:space="preserve"> </w:t>
            </w:r>
            <w:r w:rsidR="00392D89">
              <w:rPr>
                <w:rStyle w:val="normaltextrun"/>
              </w:rPr>
              <w:t>O administrador seleciona a categoria desejada.</w:t>
            </w:r>
          </w:p>
        </w:tc>
        <w:tc>
          <w:tcPr>
            <w:tcW w:w="4999" w:type="dxa"/>
            <w:vAlign w:val="center"/>
          </w:tcPr>
          <w:p w:rsidRPr="00E3770A" w:rsidR="00392D89" w:rsidP="000E4BCC" w:rsidRDefault="00AD680F" w14:paraId="4BBB9C1D" w14:textId="7A66AC24">
            <w:pPr>
              <w:pStyle w:val="paragraph"/>
              <w:spacing w:before="0" w:after="0"/>
              <w:textAlignment w:val="baseline"/>
            </w:pPr>
            <w:r>
              <w:rPr>
                <w:rStyle w:val="normaltextrun"/>
              </w:rPr>
              <w:t>3</w:t>
            </w:r>
            <w:r w:rsidR="00392D89">
              <w:rPr>
                <w:rStyle w:val="normaltextrun"/>
              </w:rPr>
              <w:t xml:space="preserve"> –</w:t>
            </w:r>
            <w:r w:rsidRPr="00E3770A" w:rsidR="00392D89">
              <w:rPr>
                <w:rStyle w:val="normaltextrun"/>
              </w:rPr>
              <w:t xml:space="preserve"> </w:t>
            </w:r>
            <w:r w:rsidR="00392D89">
              <w:rPr>
                <w:rStyle w:val="normaltextrun"/>
              </w:rPr>
              <w:t>O sistema exibe as bebidas da categoria escolhida.</w:t>
            </w:r>
          </w:p>
        </w:tc>
      </w:tr>
      <w:tr w:rsidRPr="00E3770A" w:rsidR="00392D89" w:rsidTr="000E4BCC" w14:paraId="7EE72869" w14:textId="77777777">
        <w:trPr>
          <w:trHeight w:val="866"/>
          <w:jc w:val="center"/>
        </w:trPr>
        <w:tc>
          <w:tcPr>
            <w:tcW w:w="4405" w:type="dxa"/>
            <w:gridSpan w:val="2"/>
            <w:vAlign w:val="center"/>
          </w:tcPr>
          <w:p w:rsidR="00392D89" w:rsidP="00392D89" w:rsidRDefault="00AD680F" w14:paraId="0FB33090" w14:textId="6C8E269F">
            <w:pPr>
              <w:pStyle w:val="paragraph"/>
              <w:spacing w:before="0" w:after="0"/>
              <w:textAlignment w:val="baseline"/>
              <w:rPr>
                <w:rStyle w:val="normaltextrun"/>
              </w:rPr>
            </w:pPr>
            <w:r>
              <w:rPr>
                <w:rStyle w:val="normaltextrun"/>
              </w:rPr>
              <w:t>5</w:t>
            </w:r>
            <w:r w:rsidRPr="00E3770A" w:rsidR="00392D89">
              <w:rPr>
                <w:rStyle w:val="normaltextrun"/>
              </w:rPr>
              <w:t xml:space="preserve"> </w:t>
            </w:r>
            <w:r w:rsidR="00392D89">
              <w:rPr>
                <w:rStyle w:val="normaltextrun"/>
              </w:rPr>
              <w:t>–</w:t>
            </w:r>
            <w:r w:rsidRPr="00E3770A" w:rsidR="00392D89">
              <w:rPr>
                <w:rStyle w:val="normaltextrun"/>
              </w:rPr>
              <w:t xml:space="preserve"> </w:t>
            </w:r>
            <w:r w:rsidR="00392D89">
              <w:rPr>
                <w:rStyle w:val="normaltextrun"/>
              </w:rPr>
              <w:t>O administrador seleciona a categoria desejada.</w:t>
            </w:r>
          </w:p>
        </w:tc>
        <w:tc>
          <w:tcPr>
            <w:tcW w:w="4999" w:type="dxa"/>
            <w:vAlign w:val="center"/>
          </w:tcPr>
          <w:p w:rsidR="00392D89" w:rsidP="00AD680F" w:rsidRDefault="00AD680F" w14:paraId="685ACFEA" w14:textId="44F6F1E7">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bebidas da categoria.</w:t>
            </w:r>
          </w:p>
        </w:tc>
      </w:tr>
      <w:tr w:rsidRPr="00E3770A" w:rsidR="00AD680F" w:rsidTr="000E4BCC" w14:paraId="00EE226C" w14:textId="77777777">
        <w:trPr>
          <w:trHeight w:val="866"/>
          <w:jc w:val="center"/>
        </w:trPr>
        <w:tc>
          <w:tcPr>
            <w:tcW w:w="4405" w:type="dxa"/>
            <w:gridSpan w:val="2"/>
            <w:vAlign w:val="center"/>
          </w:tcPr>
          <w:p w:rsidR="00AD680F" w:rsidP="00AD680F" w:rsidRDefault="00AD680F" w14:paraId="25F55952" w14:textId="470431D5">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bebida desejada.</w:t>
            </w:r>
          </w:p>
        </w:tc>
        <w:tc>
          <w:tcPr>
            <w:tcW w:w="4999" w:type="dxa"/>
            <w:vAlign w:val="center"/>
          </w:tcPr>
          <w:p w:rsidR="00AD680F" w:rsidP="00AD680F" w:rsidRDefault="00AD680F" w14:paraId="50705809" w14:textId="00970EF2">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bebida.</w:t>
            </w:r>
          </w:p>
        </w:tc>
      </w:tr>
      <w:tr w:rsidRPr="00E3770A" w:rsidR="00AD680F" w:rsidTr="000E4BCC" w14:paraId="7DD01020" w14:textId="77777777">
        <w:trPr>
          <w:trHeight w:val="866"/>
          <w:jc w:val="center"/>
        </w:trPr>
        <w:tc>
          <w:tcPr>
            <w:tcW w:w="4405" w:type="dxa"/>
            <w:gridSpan w:val="2"/>
            <w:vAlign w:val="center"/>
          </w:tcPr>
          <w:p w:rsidR="00AD680F" w:rsidP="00AD680F" w:rsidRDefault="00AD680F" w14:paraId="636C071B" w14:textId="4D86CFE7">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bebida.</w:t>
            </w:r>
          </w:p>
        </w:tc>
        <w:tc>
          <w:tcPr>
            <w:tcW w:w="4999" w:type="dxa"/>
            <w:vAlign w:val="center"/>
          </w:tcPr>
          <w:p w:rsidR="00AD680F" w:rsidP="00AD680F" w:rsidRDefault="00AD680F" w14:paraId="42597AFD" w14:textId="3A95D971">
            <w:pPr>
              <w:pStyle w:val="paragraph"/>
              <w:spacing w:before="0" w:after="0"/>
              <w:textAlignment w:val="baseline"/>
              <w:rPr>
                <w:rStyle w:val="normaltextrun"/>
              </w:rPr>
            </w:pPr>
            <w:r>
              <w:rPr>
                <w:rStyle w:val="normaltextrun"/>
              </w:rPr>
              <w:t>5 –</w:t>
            </w:r>
            <w:r w:rsidRPr="00E3770A">
              <w:rPr>
                <w:rStyle w:val="normaltextrun"/>
              </w:rPr>
              <w:t xml:space="preserve"> </w:t>
            </w:r>
            <w:r>
              <w:rPr>
                <w:rStyle w:val="normaltextrun"/>
              </w:rPr>
              <w:t>Se os dados da bebida estiv</w:t>
            </w:r>
            <w:r w:rsidR="000423DC">
              <w:rPr>
                <w:rStyle w:val="normaltextrun"/>
              </w:rPr>
              <w:t>erem corretos, bebida alterada</w:t>
            </w:r>
            <w:r>
              <w:rPr>
                <w:rStyle w:val="normaltextrun"/>
              </w:rPr>
              <w:t>.</w:t>
            </w:r>
          </w:p>
        </w:tc>
      </w:tr>
      <w:tr w:rsidRPr="00E3770A" w:rsidR="00392D89" w:rsidTr="000E4BCC" w14:paraId="2A68BB7A" w14:textId="77777777">
        <w:trPr>
          <w:trHeight w:val="866"/>
          <w:jc w:val="center"/>
        </w:trPr>
        <w:tc>
          <w:tcPr>
            <w:tcW w:w="4405" w:type="dxa"/>
            <w:gridSpan w:val="2"/>
            <w:vAlign w:val="center"/>
          </w:tcPr>
          <w:p w:rsidRPr="00E3770A" w:rsidR="00392D89" w:rsidP="000E4BCC" w:rsidRDefault="00392D89" w14:paraId="5B95EB28" w14:textId="77777777">
            <w:pPr>
              <w:pStyle w:val="paragraph"/>
              <w:spacing w:before="0" w:after="0"/>
              <w:textAlignment w:val="baseline"/>
              <w:rPr>
                <w:rStyle w:val="normaltextrun"/>
              </w:rPr>
            </w:pPr>
            <w:r w:rsidRPr="00E3770A">
              <w:rPr>
                <w:rStyle w:val="normaltextrun"/>
              </w:rPr>
              <w:lastRenderedPageBreak/>
              <w:t>6 - Caso de uso encerrado.</w:t>
            </w:r>
          </w:p>
        </w:tc>
        <w:tc>
          <w:tcPr>
            <w:tcW w:w="4999" w:type="dxa"/>
          </w:tcPr>
          <w:p w:rsidRPr="00E3770A" w:rsidR="00392D89" w:rsidP="000E4BCC" w:rsidRDefault="00AD680F" w14:paraId="216B3F51" w14:textId="22946F76">
            <w:pPr>
              <w:pStyle w:val="paragraph"/>
              <w:spacing w:before="0" w:after="0"/>
              <w:textAlignment w:val="baseline"/>
            </w:pPr>
            <w:r>
              <w:rPr>
                <w:rStyle w:val="normaltextrun"/>
              </w:rPr>
              <w:t>-</w:t>
            </w:r>
          </w:p>
        </w:tc>
      </w:tr>
    </w:tbl>
    <w:p w:rsidR="00392D89" w:rsidP="00392D89" w:rsidRDefault="00392D89" w14:paraId="66256AAB" w14:textId="19343D87">
      <w:pPr>
        <w:pStyle w:val="Legenda"/>
        <w:keepNext/>
        <w:rPr>
          <w:i w:val="0"/>
        </w:rPr>
      </w:pPr>
      <w:r w:rsidRPr="003A2D40">
        <w:rPr>
          <w:b/>
          <w:i w:val="0"/>
        </w:rPr>
        <w:t xml:space="preserve">Tabela </w:t>
      </w:r>
      <w:r>
        <w:rPr>
          <w:b/>
          <w:i w:val="0"/>
        </w:rPr>
        <w:t>7</w:t>
      </w:r>
      <w:r w:rsidRPr="003A2D40">
        <w:rPr>
          <w:b/>
          <w:i w:val="0"/>
        </w:rPr>
        <w:t xml:space="preserve"> -</w:t>
      </w:r>
      <w:r>
        <w:rPr>
          <w:i w:val="0"/>
        </w:rPr>
        <w:t xml:space="preserve"> Fluxo de evento</w:t>
      </w:r>
      <w:r w:rsidRPr="003A2D40">
        <w:rPr>
          <w:i w:val="0"/>
        </w:rPr>
        <w:t xml:space="preserve"> &lt; </w:t>
      </w:r>
      <w:r>
        <w:rPr>
          <w:i w:val="0"/>
        </w:rPr>
        <w:t>Editar Bebidas</w:t>
      </w:r>
      <w:r w:rsidRPr="003A2D40">
        <w:rPr>
          <w:i w:val="0"/>
        </w:rPr>
        <w:t xml:space="preserve"> &gt;.</w:t>
      </w:r>
    </w:p>
    <w:p w:rsidR="00BC6BBD" w:rsidP="009B64DB" w:rsidRDefault="00BC6BBD" w14:paraId="4BF1DA26" w14:textId="77777777">
      <w:pPr>
        <w:jc w:val="cente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AD680F" w:rsidTr="000E4BCC" w14:paraId="109199D2" w14:textId="77777777">
        <w:trPr>
          <w:trHeight w:val="378"/>
          <w:jc w:val="center"/>
        </w:trPr>
        <w:tc>
          <w:tcPr>
            <w:tcW w:w="4103" w:type="dxa"/>
            <w:shd w:val="clear" w:color="auto" w:fill="D0CECE" w:themeFill="background2" w:themeFillShade="E6"/>
            <w:vAlign w:val="center"/>
            <w:hideMark/>
          </w:tcPr>
          <w:p w:rsidRPr="00E3770A" w:rsidR="00AD680F" w:rsidP="000E4BCC" w:rsidRDefault="00AD680F" w14:paraId="46ED405F"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AD680F" w:rsidP="000E4BCC" w:rsidRDefault="00AD680F" w14:paraId="16CB4E90" w14:textId="6AFF71DF">
            <w:pPr>
              <w:pStyle w:val="paragraph"/>
              <w:spacing w:before="0" w:after="0"/>
              <w:textAlignment w:val="baseline"/>
            </w:pPr>
            <w:r>
              <w:rPr>
                <w:rStyle w:val="spellingerror"/>
              </w:rPr>
              <w:t>Remover Bebidas</w:t>
            </w:r>
          </w:p>
        </w:tc>
      </w:tr>
      <w:tr w:rsidRPr="00E3770A" w:rsidR="00AD680F" w:rsidTr="000E4BCC" w14:paraId="42FC85CD" w14:textId="77777777">
        <w:trPr>
          <w:trHeight w:val="368"/>
          <w:jc w:val="center"/>
        </w:trPr>
        <w:tc>
          <w:tcPr>
            <w:tcW w:w="4103" w:type="dxa"/>
            <w:shd w:val="clear" w:color="auto" w:fill="D0CECE" w:themeFill="background2" w:themeFillShade="E6"/>
            <w:vAlign w:val="center"/>
            <w:hideMark/>
          </w:tcPr>
          <w:p w:rsidRPr="00E3770A" w:rsidR="00AD680F" w:rsidP="000E4BCC" w:rsidRDefault="00AD680F" w14:paraId="3CC6C6E9"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AD680F" w:rsidP="004F7D96" w:rsidRDefault="00AD680F" w14:paraId="30C9A646" w14:textId="24E712C9">
            <w:pPr>
              <w:pStyle w:val="paragraph"/>
              <w:spacing w:before="0" w:after="0"/>
              <w:textAlignment w:val="baseline"/>
            </w:pPr>
            <w:r>
              <w:rPr>
                <w:rStyle w:val="normaltextrun"/>
              </w:rPr>
              <w:t xml:space="preserve">Permite o administrador </w:t>
            </w:r>
            <w:r w:rsidR="004F7D96">
              <w:rPr>
                <w:rStyle w:val="normaltextrun"/>
              </w:rPr>
              <w:t>excluir</w:t>
            </w:r>
            <w:r>
              <w:rPr>
                <w:rStyle w:val="normaltextrun"/>
              </w:rPr>
              <w:t xml:space="preserve"> bebidas já cadastradas no banco de dados.</w:t>
            </w:r>
          </w:p>
        </w:tc>
      </w:tr>
      <w:tr w:rsidRPr="00E3770A" w:rsidR="00AD680F" w:rsidTr="000E4BCC" w14:paraId="10E5C8DD" w14:textId="77777777">
        <w:trPr>
          <w:trHeight w:val="358"/>
          <w:jc w:val="center"/>
        </w:trPr>
        <w:tc>
          <w:tcPr>
            <w:tcW w:w="4103" w:type="dxa"/>
            <w:shd w:val="clear" w:color="auto" w:fill="D0CECE" w:themeFill="background2" w:themeFillShade="E6"/>
            <w:vAlign w:val="center"/>
            <w:hideMark/>
          </w:tcPr>
          <w:p w:rsidRPr="00E3770A" w:rsidR="00AD680F" w:rsidP="000E4BCC" w:rsidRDefault="00AD680F" w14:paraId="6CA5D00D"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AD680F" w:rsidP="000E4BCC" w:rsidRDefault="00AD680F" w14:paraId="302B86F9"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AD680F" w:rsidTr="000E4BCC" w14:paraId="6AE14B50" w14:textId="77777777">
        <w:trPr>
          <w:trHeight w:val="413"/>
          <w:jc w:val="center"/>
        </w:trPr>
        <w:tc>
          <w:tcPr>
            <w:tcW w:w="4103" w:type="dxa"/>
            <w:vMerge w:val="restart"/>
            <w:shd w:val="clear" w:color="auto" w:fill="D0CECE" w:themeFill="background2" w:themeFillShade="E6"/>
            <w:vAlign w:val="center"/>
            <w:hideMark/>
          </w:tcPr>
          <w:p w:rsidRPr="00E3770A" w:rsidR="00AD680F" w:rsidP="000E4BCC" w:rsidRDefault="00AD680F" w14:paraId="5A5787EC"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AD680F" w:rsidP="000E4BCC" w:rsidRDefault="00AD680F" w14:paraId="6B064711"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AD680F" w:rsidTr="000E4BCC" w14:paraId="535BFB80" w14:textId="77777777">
        <w:trPr>
          <w:trHeight w:val="413"/>
          <w:jc w:val="center"/>
        </w:trPr>
        <w:tc>
          <w:tcPr>
            <w:tcW w:w="4103" w:type="dxa"/>
            <w:vMerge/>
            <w:shd w:val="clear" w:color="auto" w:fill="D0CECE" w:themeFill="background2" w:themeFillShade="E6"/>
            <w:vAlign w:val="center"/>
          </w:tcPr>
          <w:p w:rsidRPr="00E3770A" w:rsidR="00AD680F" w:rsidP="000E4BCC" w:rsidRDefault="00AD680F" w14:paraId="60132AE1" w14:textId="77777777">
            <w:pPr>
              <w:pStyle w:val="paragraph"/>
              <w:spacing w:before="0" w:after="0"/>
              <w:jc w:val="center"/>
              <w:textAlignment w:val="baseline"/>
              <w:rPr>
                <w:rStyle w:val="spellingerror"/>
                <w:b/>
                <w:bCs/>
              </w:rPr>
            </w:pPr>
          </w:p>
        </w:tc>
        <w:tc>
          <w:tcPr>
            <w:tcW w:w="5301" w:type="dxa"/>
            <w:gridSpan w:val="2"/>
            <w:vAlign w:val="center"/>
          </w:tcPr>
          <w:p w:rsidRPr="00E3770A" w:rsidR="00AD680F" w:rsidP="004F7D96" w:rsidRDefault="00AD680F" w14:paraId="5A60EC74" w14:textId="5A1A660D">
            <w:pPr>
              <w:pStyle w:val="paragraph"/>
              <w:spacing w:before="0" w:after="0"/>
              <w:textAlignment w:val="baseline"/>
              <w:rPr>
                <w:rStyle w:val="normaltextrun"/>
              </w:rPr>
            </w:pPr>
            <w:r>
              <w:rPr>
                <w:rStyle w:val="normaltextrun"/>
              </w:rPr>
              <w:t>Clicar no botão de</w:t>
            </w:r>
            <w:r w:rsidR="004F7D96">
              <w:rPr>
                <w:rStyle w:val="normaltextrun"/>
              </w:rPr>
              <w:t xml:space="preserve"> Excluir</w:t>
            </w:r>
            <w:r>
              <w:rPr>
                <w:rStyle w:val="normaltextrun"/>
              </w:rPr>
              <w:t xml:space="preserve"> do Menu Bebidas.</w:t>
            </w:r>
          </w:p>
        </w:tc>
      </w:tr>
      <w:tr w:rsidRPr="00E3770A" w:rsidR="00AD680F" w:rsidTr="000E4BCC" w14:paraId="1398E509" w14:textId="77777777">
        <w:trPr>
          <w:trHeight w:val="412"/>
          <w:jc w:val="center"/>
        </w:trPr>
        <w:tc>
          <w:tcPr>
            <w:tcW w:w="4103" w:type="dxa"/>
            <w:vMerge/>
            <w:shd w:val="clear" w:color="auto" w:fill="D0CECE" w:themeFill="background2" w:themeFillShade="E6"/>
            <w:vAlign w:val="center"/>
          </w:tcPr>
          <w:p w:rsidRPr="00E3770A" w:rsidR="00AD680F" w:rsidP="000E4BCC" w:rsidRDefault="00AD680F" w14:paraId="0ACC43C8" w14:textId="77777777">
            <w:pPr>
              <w:pStyle w:val="paragraph"/>
              <w:spacing w:before="0" w:after="0"/>
              <w:jc w:val="center"/>
              <w:textAlignment w:val="baseline"/>
              <w:rPr>
                <w:rStyle w:val="spellingerror"/>
                <w:b/>
                <w:bCs/>
              </w:rPr>
            </w:pPr>
          </w:p>
        </w:tc>
        <w:tc>
          <w:tcPr>
            <w:tcW w:w="5301" w:type="dxa"/>
            <w:gridSpan w:val="2"/>
            <w:vAlign w:val="center"/>
          </w:tcPr>
          <w:p w:rsidRPr="00E3770A" w:rsidR="00AD680F" w:rsidP="000E4BCC" w:rsidRDefault="00AD680F" w14:paraId="595100CF"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AD680F" w:rsidTr="000E4BCC" w14:paraId="7B807717" w14:textId="77777777">
        <w:trPr>
          <w:trHeight w:val="413"/>
          <w:jc w:val="center"/>
        </w:trPr>
        <w:tc>
          <w:tcPr>
            <w:tcW w:w="4103" w:type="dxa"/>
            <w:shd w:val="clear" w:color="auto" w:fill="D0CECE" w:themeFill="background2" w:themeFillShade="E6"/>
            <w:vAlign w:val="center"/>
            <w:hideMark/>
          </w:tcPr>
          <w:p w:rsidRPr="00E3770A" w:rsidR="00AD680F" w:rsidP="000E4BCC" w:rsidRDefault="00AD680F" w14:paraId="6B9749F5"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AD680F" w:rsidP="000E4BCC" w:rsidRDefault="00652D5B" w14:paraId="25FD24FB" w14:textId="31A257FE">
            <w:pPr>
              <w:pStyle w:val="paragraph"/>
              <w:spacing w:before="0" w:after="0"/>
              <w:textAlignment w:val="baseline"/>
            </w:pPr>
            <w:r>
              <w:rPr>
                <w:rStyle w:val="spellingerror"/>
              </w:rPr>
              <w:t>Tela de bebidas atualizadas.</w:t>
            </w:r>
          </w:p>
        </w:tc>
      </w:tr>
      <w:tr w:rsidRPr="00E3770A" w:rsidR="00AD680F" w:rsidTr="000E4BCC" w14:paraId="2770A687" w14:textId="77777777">
        <w:trPr>
          <w:trHeight w:val="372"/>
          <w:jc w:val="center"/>
        </w:trPr>
        <w:tc>
          <w:tcPr>
            <w:tcW w:w="4103" w:type="dxa"/>
            <w:shd w:val="clear" w:color="auto" w:fill="D0CECE" w:themeFill="background2" w:themeFillShade="E6"/>
            <w:vAlign w:val="center"/>
            <w:hideMark/>
          </w:tcPr>
          <w:p w:rsidRPr="00E3770A" w:rsidR="00AD680F" w:rsidP="000E4BCC" w:rsidRDefault="00AD680F" w14:paraId="3CD57098"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AD680F" w:rsidP="000E4BCC" w:rsidRDefault="00AD680F" w14:paraId="634D4C30"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AD680F" w:rsidTr="000E4BCC" w14:paraId="5B002BB6" w14:textId="77777777">
        <w:trPr>
          <w:trHeight w:val="424"/>
          <w:jc w:val="center"/>
        </w:trPr>
        <w:tc>
          <w:tcPr>
            <w:tcW w:w="9404" w:type="dxa"/>
            <w:gridSpan w:val="3"/>
            <w:shd w:val="clear" w:color="auto" w:fill="AEAAAA" w:themeFill="background2" w:themeFillShade="BF"/>
            <w:vAlign w:val="center"/>
          </w:tcPr>
          <w:p w:rsidRPr="00E3770A" w:rsidR="00AD680F" w:rsidP="000E4BCC" w:rsidRDefault="00AD680F" w14:paraId="27B161C3"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AD680F" w:rsidTr="000E4BCC" w14:paraId="00C258AD" w14:textId="77777777">
        <w:trPr>
          <w:trHeight w:val="402"/>
          <w:jc w:val="center"/>
        </w:trPr>
        <w:tc>
          <w:tcPr>
            <w:tcW w:w="4405" w:type="dxa"/>
            <w:gridSpan w:val="2"/>
            <w:shd w:val="clear" w:color="auto" w:fill="D0CECE" w:themeFill="background2" w:themeFillShade="E6"/>
            <w:vAlign w:val="center"/>
            <w:hideMark/>
          </w:tcPr>
          <w:p w:rsidRPr="00E3770A" w:rsidR="00AD680F" w:rsidP="000E4BCC" w:rsidRDefault="00AD680F" w14:paraId="3099D5F6"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AD680F" w:rsidP="000E4BCC" w:rsidRDefault="00AD680F" w14:paraId="18B206FA"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AD680F" w:rsidTr="000E4BCC" w14:paraId="1615F191" w14:textId="77777777">
        <w:trPr>
          <w:trHeight w:val="370"/>
          <w:jc w:val="center"/>
        </w:trPr>
        <w:tc>
          <w:tcPr>
            <w:tcW w:w="4405" w:type="dxa"/>
            <w:gridSpan w:val="2"/>
            <w:vAlign w:val="center"/>
            <w:hideMark/>
          </w:tcPr>
          <w:p w:rsidRPr="00E3770A" w:rsidR="00AD680F" w:rsidP="000E4BCC" w:rsidRDefault="00AD680F" w14:paraId="3AD08CA3" w14:textId="46AA1EF5">
            <w:pPr>
              <w:pStyle w:val="paragraph"/>
              <w:spacing w:before="0" w:after="0"/>
              <w:textAlignment w:val="baseline"/>
            </w:pPr>
            <w:r w:rsidRPr="00E3770A">
              <w:rPr>
                <w:rStyle w:val="eop"/>
              </w:rPr>
              <w:t xml:space="preserve">1 - O </w:t>
            </w:r>
            <w:r>
              <w:rPr>
                <w:b/>
              </w:rPr>
              <w:t xml:space="preserve">Administrador </w:t>
            </w:r>
            <w:r>
              <w:rPr>
                <w:rStyle w:val="eop"/>
              </w:rPr>
              <w:t xml:space="preserve">clica no botão voltar de </w:t>
            </w:r>
            <w:r w:rsidR="00652D5B">
              <w:rPr>
                <w:rStyle w:val="eop"/>
              </w:rPr>
              <w:t>Remover</w:t>
            </w:r>
            <w:r>
              <w:rPr>
                <w:rStyle w:val="eop"/>
              </w:rPr>
              <w:t>.</w:t>
            </w:r>
          </w:p>
        </w:tc>
        <w:tc>
          <w:tcPr>
            <w:tcW w:w="4999" w:type="dxa"/>
            <w:vAlign w:val="center"/>
            <w:hideMark/>
          </w:tcPr>
          <w:p w:rsidRPr="00E3770A" w:rsidR="00AD680F" w:rsidP="000E4BCC" w:rsidRDefault="00AD680F" w14:paraId="6DB00DFF" w14:textId="77777777">
            <w:pPr>
              <w:pStyle w:val="paragraph"/>
              <w:spacing w:before="0" w:after="0"/>
              <w:textAlignment w:val="baseline"/>
            </w:pPr>
            <w:r w:rsidRPr="00E3770A">
              <w:rPr>
                <w:rStyle w:val="normaltextrun"/>
              </w:rPr>
              <w:t xml:space="preserve">2 - O </w:t>
            </w:r>
            <w:r>
              <w:rPr>
                <w:rStyle w:val="normaltextrun"/>
              </w:rPr>
              <w:t>sistema volta para o menu de Bebidas.</w:t>
            </w:r>
          </w:p>
        </w:tc>
      </w:tr>
      <w:tr w:rsidRPr="00E3770A" w:rsidR="00AD680F" w:rsidTr="000E4BCC" w14:paraId="6BE1DAE8" w14:textId="77777777">
        <w:trPr>
          <w:trHeight w:val="452"/>
          <w:jc w:val="center"/>
        </w:trPr>
        <w:tc>
          <w:tcPr>
            <w:tcW w:w="9404" w:type="dxa"/>
            <w:gridSpan w:val="3"/>
            <w:shd w:val="clear" w:color="auto" w:fill="AEAAAA" w:themeFill="background2" w:themeFillShade="BF"/>
            <w:vAlign w:val="center"/>
            <w:hideMark/>
          </w:tcPr>
          <w:p w:rsidRPr="00E3770A" w:rsidR="00AD680F" w:rsidP="000E4BCC" w:rsidRDefault="00AD680F" w14:paraId="62E0F9F3" w14:textId="77777777">
            <w:pPr>
              <w:pStyle w:val="paragraph"/>
              <w:spacing w:before="0" w:after="0"/>
              <w:ind w:left="-97"/>
              <w:jc w:val="center"/>
              <w:textAlignment w:val="baseline"/>
            </w:pPr>
            <w:r w:rsidRPr="00E3770A">
              <w:rPr>
                <w:rStyle w:val="normaltextrun"/>
                <w:b/>
                <w:bCs/>
              </w:rPr>
              <w:t>Fluxo Alternativo</w:t>
            </w:r>
          </w:p>
        </w:tc>
      </w:tr>
      <w:tr w:rsidRPr="00E3770A" w:rsidR="00AD680F" w:rsidTr="000E4BCC" w14:paraId="15637482" w14:textId="77777777">
        <w:trPr>
          <w:trHeight w:val="415"/>
          <w:jc w:val="center"/>
        </w:trPr>
        <w:tc>
          <w:tcPr>
            <w:tcW w:w="4405" w:type="dxa"/>
            <w:gridSpan w:val="2"/>
            <w:shd w:val="clear" w:color="auto" w:fill="D0CECE" w:themeFill="background2" w:themeFillShade="E6"/>
            <w:vAlign w:val="center"/>
          </w:tcPr>
          <w:p w:rsidRPr="00E3770A" w:rsidR="00AD680F" w:rsidP="000E4BCC" w:rsidRDefault="00AD680F" w14:paraId="5297EB3E"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AD680F" w:rsidP="000E4BCC" w:rsidRDefault="00AD680F" w14:paraId="29289832"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AD680F" w:rsidTr="000E4BCC" w14:paraId="0C0BD935" w14:textId="77777777">
        <w:trPr>
          <w:trHeight w:val="867"/>
          <w:jc w:val="center"/>
        </w:trPr>
        <w:tc>
          <w:tcPr>
            <w:tcW w:w="4405" w:type="dxa"/>
            <w:gridSpan w:val="2"/>
            <w:vAlign w:val="center"/>
            <w:hideMark/>
          </w:tcPr>
          <w:p w:rsidRPr="00E3770A" w:rsidR="00AD680F" w:rsidP="000E4BCC" w:rsidRDefault="00AD680F" w14:paraId="23795780" w14:textId="4DDE6749">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 xml:space="preserve">O administrador clica no botão </w:t>
            </w:r>
            <w:r w:rsidR="00652D5B">
              <w:rPr>
                <w:rStyle w:val="normaltextrun"/>
              </w:rPr>
              <w:t>Remover</w:t>
            </w:r>
            <w:r>
              <w:rPr>
                <w:rStyle w:val="normaltextrun"/>
              </w:rPr>
              <w:t>.</w:t>
            </w:r>
          </w:p>
        </w:tc>
        <w:tc>
          <w:tcPr>
            <w:tcW w:w="4999" w:type="dxa"/>
            <w:vAlign w:val="center"/>
            <w:hideMark/>
          </w:tcPr>
          <w:p w:rsidRPr="00E3770A" w:rsidR="00AD680F" w:rsidP="000E4BCC" w:rsidRDefault="00AD680F" w14:paraId="011E8CCA" w14:textId="573F6233">
            <w:pPr>
              <w:pStyle w:val="paragraph"/>
              <w:spacing w:before="0" w:after="0"/>
              <w:textAlignment w:val="baseline"/>
            </w:pPr>
            <w:r>
              <w:rPr>
                <w:rStyle w:val="normaltextrun"/>
              </w:rPr>
              <w:t>2 –</w:t>
            </w:r>
            <w:r w:rsidRPr="00E3770A">
              <w:rPr>
                <w:rStyle w:val="normaltextrun"/>
              </w:rPr>
              <w:t xml:space="preserve"> </w:t>
            </w:r>
            <w:r>
              <w:rPr>
                <w:rStyle w:val="normaltextrun"/>
              </w:rPr>
              <w:t>O</w:t>
            </w:r>
            <w:r w:rsidR="00652D5B">
              <w:rPr>
                <w:rStyle w:val="normaltextrun"/>
              </w:rPr>
              <w:t xml:space="preserve"> sistema abre a tela para remover</w:t>
            </w:r>
            <w:r>
              <w:rPr>
                <w:rStyle w:val="normaltextrun"/>
              </w:rPr>
              <w:t xml:space="preserve"> as bebidas.</w:t>
            </w:r>
          </w:p>
        </w:tc>
      </w:tr>
      <w:tr w:rsidRPr="00E3770A" w:rsidR="00AD680F" w:rsidTr="000E4BCC" w14:paraId="530BABD8" w14:textId="77777777">
        <w:trPr>
          <w:trHeight w:val="866"/>
          <w:jc w:val="center"/>
        </w:trPr>
        <w:tc>
          <w:tcPr>
            <w:tcW w:w="4405" w:type="dxa"/>
            <w:gridSpan w:val="2"/>
            <w:vAlign w:val="center"/>
          </w:tcPr>
          <w:p w:rsidRPr="00E3770A" w:rsidR="00AD680F" w:rsidP="000E4BCC" w:rsidRDefault="00AD680F" w14:paraId="3D988618" w14:textId="77777777">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rsidRPr="00E3770A" w:rsidR="00AD680F" w:rsidP="000E4BCC" w:rsidRDefault="00AD680F" w14:paraId="1F5D22C5" w14:textId="77777777">
            <w:pPr>
              <w:pStyle w:val="paragraph"/>
              <w:spacing w:before="0" w:after="0"/>
              <w:textAlignment w:val="baseline"/>
            </w:pPr>
            <w:r>
              <w:rPr>
                <w:rStyle w:val="normaltextrun"/>
              </w:rPr>
              <w:t>3 –</w:t>
            </w:r>
            <w:r w:rsidRPr="00E3770A">
              <w:rPr>
                <w:rStyle w:val="normaltextrun"/>
              </w:rPr>
              <w:t xml:space="preserve"> </w:t>
            </w:r>
            <w:r>
              <w:rPr>
                <w:rStyle w:val="normaltextrun"/>
              </w:rPr>
              <w:t>O sistema exibe as bebidas da categoria escolhida.</w:t>
            </w:r>
          </w:p>
        </w:tc>
      </w:tr>
      <w:tr w:rsidRPr="00E3770A" w:rsidR="00AD680F" w:rsidTr="000E4BCC" w14:paraId="7A0465EE" w14:textId="77777777">
        <w:trPr>
          <w:trHeight w:val="866"/>
          <w:jc w:val="center"/>
        </w:trPr>
        <w:tc>
          <w:tcPr>
            <w:tcW w:w="4405" w:type="dxa"/>
            <w:gridSpan w:val="2"/>
            <w:vAlign w:val="center"/>
          </w:tcPr>
          <w:p w:rsidR="00AD680F" w:rsidP="000E4BCC" w:rsidRDefault="00AD680F" w14:paraId="01CC53DD" w14:textId="77777777">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rsidR="00AD680F" w:rsidP="000E4BCC" w:rsidRDefault="00AD680F" w14:paraId="16BA0953" w14:textId="77777777">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bebidas da categoria.</w:t>
            </w:r>
          </w:p>
        </w:tc>
      </w:tr>
      <w:tr w:rsidRPr="00E3770A" w:rsidR="00AD680F" w:rsidTr="000E4BCC" w14:paraId="3A6CA3C0" w14:textId="77777777">
        <w:trPr>
          <w:trHeight w:val="866"/>
          <w:jc w:val="center"/>
        </w:trPr>
        <w:tc>
          <w:tcPr>
            <w:tcW w:w="4405" w:type="dxa"/>
            <w:gridSpan w:val="2"/>
            <w:vAlign w:val="center"/>
          </w:tcPr>
          <w:p w:rsidR="00AD680F" w:rsidP="000E4BCC" w:rsidRDefault="00AD680F" w14:paraId="15C755D2" w14:textId="77777777">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bebida desejada.</w:t>
            </w:r>
          </w:p>
        </w:tc>
        <w:tc>
          <w:tcPr>
            <w:tcW w:w="4999" w:type="dxa"/>
            <w:vAlign w:val="center"/>
          </w:tcPr>
          <w:p w:rsidR="00AD680F" w:rsidP="00652D5B" w:rsidRDefault="00AD680F" w14:paraId="1B342498" w14:textId="65E8C51F">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 xml:space="preserve">O sistema </w:t>
            </w:r>
            <w:r w:rsidR="00652D5B">
              <w:rPr>
                <w:rStyle w:val="normaltextrun"/>
              </w:rPr>
              <w:t>exclui a bebida.</w:t>
            </w:r>
          </w:p>
        </w:tc>
      </w:tr>
      <w:tr w:rsidRPr="00E3770A" w:rsidR="00AD680F" w:rsidTr="000E4BCC" w14:paraId="2F372370" w14:textId="77777777">
        <w:trPr>
          <w:trHeight w:val="866"/>
          <w:jc w:val="center"/>
        </w:trPr>
        <w:tc>
          <w:tcPr>
            <w:tcW w:w="4405" w:type="dxa"/>
            <w:gridSpan w:val="2"/>
            <w:vAlign w:val="center"/>
          </w:tcPr>
          <w:p w:rsidRPr="00E3770A" w:rsidR="00AD680F" w:rsidP="000E4BCC" w:rsidRDefault="00AD680F" w14:paraId="26309273" w14:textId="77777777">
            <w:pPr>
              <w:pStyle w:val="paragraph"/>
              <w:spacing w:before="0" w:after="0"/>
              <w:textAlignment w:val="baseline"/>
              <w:rPr>
                <w:rStyle w:val="normaltextrun"/>
              </w:rPr>
            </w:pPr>
            <w:r w:rsidRPr="00E3770A">
              <w:rPr>
                <w:rStyle w:val="normaltextrun"/>
              </w:rPr>
              <w:t>6 - Caso de uso encerrado.</w:t>
            </w:r>
          </w:p>
        </w:tc>
        <w:tc>
          <w:tcPr>
            <w:tcW w:w="4999" w:type="dxa"/>
          </w:tcPr>
          <w:p w:rsidRPr="00E3770A" w:rsidR="00AD680F" w:rsidP="000E4BCC" w:rsidRDefault="00AD680F" w14:paraId="306F0C49" w14:textId="77777777">
            <w:pPr>
              <w:pStyle w:val="paragraph"/>
              <w:spacing w:before="0" w:after="0"/>
              <w:textAlignment w:val="baseline"/>
            </w:pPr>
            <w:r>
              <w:rPr>
                <w:rStyle w:val="normaltextrun"/>
              </w:rPr>
              <w:t>-</w:t>
            </w:r>
          </w:p>
        </w:tc>
      </w:tr>
    </w:tbl>
    <w:p w:rsidR="00AD680F" w:rsidP="00AD680F" w:rsidRDefault="00AD680F" w14:paraId="3D5D755F" w14:textId="1B9BE1B0">
      <w:pPr>
        <w:pStyle w:val="Legenda"/>
        <w:keepNext/>
        <w:rPr>
          <w:i w:val="0"/>
        </w:rPr>
      </w:pPr>
      <w:r w:rsidRPr="003A2D40">
        <w:rPr>
          <w:b/>
          <w:i w:val="0"/>
        </w:rPr>
        <w:t xml:space="preserve">Tabela </w:t>
      </w:r>
      <w:r>
        <w:rPr>
          <w:b/>
          <w:i w:val="0"/>
        </w:rPr>
        <w:t>8</w:t>
      </w:r>
      <w:r w:rsidRPr="003A2D40">
        <w:rPr>
          <w:b/>
          <w:i w:val="0"/>
        </w:rPr>
        <w:t xml:space="preserve"> -</w:t>
      </w:r>
      <w:r>
        <w:rPr>
          <w:i w:val="0"/>
        </w:rPr>
        <w:t xml:space="preserve"> Fluxo de evento</w:t>
      </w:r>
      <w:r w:rsidRPr="003A2D40">
        <w:rPr>
          <w:i w:val="0"/>
        </w:rPr>
        <w:t xml:space="preserve"> &lt; </w:t>
      </w:r>
      <w:r>
        <w:rPr>
          <w:i w:val="0"/>
        </w:rPr>
        <w:t>Remover Bebidas</w:t>
      </w:r>
      <w:r w:rsidRPr="003A2D40">
        <w:rPr>
          <w:i w:val="0"/>
        </w:rPr>
        <w:t xml:space="preserve"> &gt;.</w:t>
      </w:r>
    </w:p>
    <w:p w:rsidR="00AD680F" w:rsidP="009B64DB" w:rsidRDefault="00AD680F" w14:paraId="1B9F3CD4" w14:textId="77777777">
      <w:pPr>
        <w:jc w:val="center"/>
      </w:pPr>
    </w:p>
    <w:p w:rsidR="00BC6BBD" w:rsidP="009B64DB" w:rsidRDefault="00BC6BBD" w14:paraId="184AB9C0" w14:textId="77777777">
      <w:pPr>
        <w:jc w:val="center"/>
      </w:pPr>
    </w:p>
    <w:p w:rsidR="00AC542E" w:rsidP="009B64DB" w:rsidRDefault="00AC542E" w14:paraId="52849A10" w14:textId="77777777">
      <w:pPr>
        <w:jc w:val="center"/>
      </w:pPr>
    </w:p>
    <w:tbl>
      <w:tblPr>
        <w:tblStyle w:val="TableGridLight1"/>
        <w:tblpPr w:leftFromText="141" w:rightFromText="141" w:vertAnchor="text" w:tblpXSpec="center" w:tblpY="1"/>
        <w:tblOverlap w:val="never"/>
        <w:tblW w:w="94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AC542E" w:rsidTr="000E4BCC" w14:paraId="414C0451" w14:textId="77777777">
        <w:trPr>
          <w:trHeight w:val="378"/>
        </w:trPr>
        <w:tc>
          <w:tcPr>
            <w:tcW w:w="4103" w:type="dxa"/>
            <w:shd w:val="clear" w:color="auto" w:fill="D0CECE" w:themeFill="background2" w:themeFillShade="E6"/>
            <w:vAlign w:val="center"/>
            <w:hideMark/>
          </w:tcPr>
          <w:p w:rsidRPr="00E3770A" w:rsidR="00AC542E" w:rsidP="000E4BCC" w:rsidRDefault="00AC542E" w14:paraId="75EBFFED" w14:textId="77777777">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rsidRPr="00E3770A" w:rsidR="00AC542E" w:rsidP="000E4BCC" w:rsidRDefault="00AC542E" w14:paraId="79C6237A" w14:textId="2EF267B5">
            <w:pPr>
              <w:pStyle w:val="paragraph"/>
              <w:spacing w:before="0" w:after="0"/>
              <w:textAlignment w:val="baseline"/>
            </w:pPr>
            <w:r>
              <w:rPr>
                <w:rStyle w:val="spellingerror"/>
              </w:rPr>
              <w:t>Gerenciar Comidas</w:t>
            </w:r>
          </w:p>
        </w:tc>
      </w:tr>
      <w:tr w:rsidRPr="00E3770A" w:rsidR="00AC542E" w:rsidTr="000E4BCC" w14:paraId="21166016" w14:textId="77777777">
        <w:trPr>
          <w:trHeight w:val="368"/>
        </w:trPr>
        <w:tc>
          <w:tcPr>
            <w:tcW w:w="4103" w:type="dxa"/>
            <w:shd w:val="clear" w:color="auto" w:fill="D0CECE" w:themeFill="background2" w:themeFillShade="E6"/>
            <w:vAlign w:val="center"/>
            <w:hideMark/>
          </w:tcPr>
          <w:p w:rsidRPr="00E3770A" w:rsidR="00AC542E" w:rsidP="000E4BCC" w:rsidRDefault="00AC542E" w14:paraId="1C4E8127"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AC542E" w:rsidP="00AC542E" w:rsidRDefault="00AC542E" w14:paraId="0ABD73F6" w14:textId="53C33250">
            <w:pPr>
              <w:pStyle w:val="paragraph"/>
              <w:spacing w:before="0" w:after="0"/>
              <w:textAlignment w:val="baseline"/>
            </w:pPr>
            <w:r>
              <w:rPr>
                <w:rStyle w:val="normaltextrun"/>
              </w:rPr>
              <w:t>Permite o administrador cadastrar, editar e excluir comidas do restaurante.</w:t>
            </w:r>
          </w:p>
        </w:tc>
      </w:tr>
      <w:tr w:rsidRPr="00E3770A" w:rsidR="00AC542E" w:rsidTr="000E4BCC" w14:paraId="62102932" w14:textId="77777777">
        <w:trPr>
          <w:trHeight w:val="358"/>
        </w:trPr>
        <w:tc>
          <w:tcPr>
            <w:tcW w:w="4103" w:type="dxa"/>
            <w:shd w:val="clear" w:color="auto" w:fill="D0CECE" w:themeFill="background2" w:themeFillShade="E6"/>
            <w:vAlign w:val="center"/>
            <w:hideMark/>
          </w:tcPr>
          <w:p w:rsidRPr="00E3770A" w:rsidR="00AC542E" w:rsidP="000E4BCC" w:rsidRDefault="00AC542E" w14:paraId="7270FCE9"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AC542E" w:rsidP="000E4BCC" w:rsidRDefault="00AC542E" w14:paraId="73A37D70"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AC542E" w:rsidTr="000E4BCC" w14:paraId="2616676D" w14:textId="77777777">
        <w:trPr>
          <w:trHeight w:val="413"/>
        </w:trPr>
        <w:tc>
          <w:tcPr>
            <w:tcW w:w="4103" w:type="dxa"/>
            <w:vMerge w:val="restart"/>
            <w:shd w:val="clear" w:color="auto" w:fill="D0CECE" w:themeFill="background2" w:themeFillShade="E6"/>
            <w:vAlign w:val="center"/>
            <w:hideMark/>
          </w:tcPr>
          <w:p w:rsidRPr="00E3770A" w:rsidR="00AC542E" w:rsidP="000E4BCC" w:rsidRDefault="00AC542E" w14:paraId="21095894"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AC542E" w:rsidP="000E4BCC" w:rsidRDefault="00AC542E" w14:paraId="7E97F171"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AC542E" w:rsidTr="000E4BCC" w14:paraId="74AAC263" w14:textId="77777777">
        <w:trPr>
          <w:trHeight w:val="413"/>
        </w:trPr>
        <w:tc>
          <w:tcPr>
            <w:tcW w:w="4103" w:type="dxa"/>
            <w:vMerge/>
            <w:shd w:val="clear" w:color="auto" w:fill="D0CECE" w:themeFill="background2" w:themeFillShade="E6"/>
            <w:vAlign w:val="center"/>
          </w:tcPr>
          <w:p w:rsidRPr="00E3770A" w:rsidR="00AC542E" w:rsidP="000E4BCC" w:rsidRDefault="00AC542E" w14:paraId="448A7F50" w14:textId="77777777">
            <w:pPr>
              <w:pStyle w:val="paragraph"/>
              <w:spacing w:before="0" w:after="0"/>
              <w:jc w:val="center"/>
              <w:textAlignment w:val="baseline"/>
              <w:rPr>
                <w:rStyle w:val="spellingerror"/>
                <w:b/>
                <w:bCs/>
              </w:rPr>
            </w:pPr>
          </w:p>
        </w:tc>
        <w:tc>
          <w:tcPr>
            <w:tcW w:w="5301" w:type="dxa"/>
            <w:gridSpan w:val="2"/>
            <w:vAlign w:val="center"/>
          </w:tcPr>
          <w:p w:rsidRPr="00E3770A" w:rsidR="00AC542E" w:rsidP="00AC542E" w:rsidRDefault="00AC542E" w14:paraId="1042FB2E" w14:textId="51592D43">
            <w:pPr>
              <w:pStyle w:val="paragraph"/>
              <w:spacing w:before="0" w:after="0"/>
              <w:textAlignment w:val="baseline"/>
              <w:rPr>
                <w:rStyle w:val="normaltextrun"/>
              </w:rPr>
            </w:pPr>
            <w:r>
              <w:rPr>
                <w:rStyle w:val="normaltextrun"/>
              </w:rPr>
              <w:t>Clicar no botão de Comidas.</w:t>
            </w:r>
          </w:p>
        </w:tc>
      </w:tr>
      <w:tr w:rsidRPr="00E3770A" w:rsidR="00AC542E" w:rsidTr="000E4BCC" w14:paraId="22A2524E" w14:textId="77777777">
        <w:trPr>
          <w:trHeight w:val="412"/>
        </w:trPr>
        <w:tc>
          <w:tcPr>
            <w:tcW w:w="4103" w:type="dxa"/>
            <w:vMerge/>
            <w:shd w:val="clear" w:color="auto" w:fill="D0CECE" w:themeFill="background2" w:themeFillShade="E6"/>
            <w:vAlign w:val="center"/>
          </w:tcPr>
          <w:p w:rsidRPr="00E3770A" w:rsidR="00AC542E" w:rsidP="000E4BCC" w:rsidRDefault="00AC542E" w14:paraId="55F05663" w14:textId="77777777">
            <w:pPr>
              <w:pStyle w:val="paragraph"/>
              <w:spacing w:before="0" w:after="0"/>
              <w:jc w:val="center"/>
              <w:textAlignment w:val="baseline"/>
              <w:rPr>
                <w:rStyle w:val="spellingerror"/>
                <w:b/>
                <w:bCs/>
              </w:rPr>
            </w:pPr>
          </w:p>
        </w:tc>
        <w:tc>
          <w:tcPr>
            <w:tcW w:w="5301" w:type="dxa"/>
            <w:gridSpan w:val="2"/>
            <w:vAlign w:val="center"/>
          </w:tcPr>
          <w:p w:rsidRPr="00E3770A" w:rsidR="00AC542E" w:rsidP="000E4BCC" w:rsidRDefault="00AC542E" w14:paraId="002EE8B7"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AC542E" w:rsidTr="000E4BCC" w14:paraId="588107F4" w14:textId="77777777">
        <w:trPr>
          <w:trHeight w:val="413"/>
        </w:trPr>
        <w:tc>
          <w:tcPr>
            <w:tcW w:w="4103" w:type="dxa"/>
            <w:shd w:val="clear" w:color="auto" w:fill="D0CECE" w:themeFill="background2" w:themeFillShade="E6"/>
            <w:vAlign w:val="center"/>
            <w:hideMark/>
          </w:tcPr>
          <w:p w:rsidRPr="00E3770A" w:rsidR="00AC542E" w:rsidP="000E4BCC" w:rsidRDefault="00AC542E" w14:paraId="483C390D"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AC542E" w:rsidP="000E4BCC" w:rsidRDefault="00AC542E" w14:paraId="49659139" w14:textId="77777777">
            <w:pPr>
              <w:pStyle w:val="paragraph"/>
              <w:spacing w:before="0" w:after="0"/>
              <w:textAlignment w:val="baseline"/>
            </w:pPr>
            <w:r>
              <w:rPr>
                <w:rStyle w:val="spellingerror"/>
              </w:rPr>
              <w:t>Abre a tela para gerenciar as bebidas.</w:t>
            </w:r>
          </w:p>
        </w:tc>
      </w:tr>
      <w:tr w:rsidRPr="00E3770A" w:rsidR="00AC542E" w:rsidTr="000E4BCC" w14:paraId="46A3D961" w14:textId="77777777">
        <w:trPr>
          <w:trHeight w:val="372"/>
        </w:trPr>
        <w:tc>
          <w:tcPr>
            <w:tcW w:w="4103" w:type="dxa"/>
            <w:shd w:val="clear" w:color="auto" w:fill="D0CECE" w:themeFill="background2" w:themeFillShade="E6"/>
            <w:vAlign w:val="center"/>
            <w:hideMark/>
          </w:tcPr>
          <w:p w:rsidRPr="00E3770A" w:rsidR="00AC542E" w:rsidP="000E4BCC" w:rsidRDefault="00AC542E" w14:paraId="691B0A15"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AC542E" w:rsidP="000E4BCC" w:rsidRDefault="00AC542E" w14:paraId="4D5EBDCA"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AC542E" w:rsidTr="000E4BCC" w14:paraId="5BC28F97" w14:textId="77777777">
        <w:trPr>
          <w:trHeight w:val="424"/>
        </w:trPr>
        <w:tc>
          <w:tcPr>
            <w:tcW w:w="9404" w:type="dxa"/>
            <w:gridSpan w:val="3"/>
            <w:shd w:val="clear" w:color="auto" w:fill="AEAAAA" w:themeFill="background2" w:themeFillShade="BF"/>
            <w:vAlign w:val="center"/>
          </w:tcPr>
          <w:p w:rsidRPr="00E3770A" w:rsidR="00AC542E" w:rsidP="000E4BCC" w:rsidRDefault="00AC542E" w14:paraId="16D746C4"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AC542E" w:rsidTr="000E4BCC" w14:paraId="5D3E0759" w14:textId="77777777">
        <w:trPr>
          <w:trHeight w:val="402"/>
        </w:trPr>
        <w:tc>
          <w:tcPr>
            <w:tcW w:w="4405" w:type="dxa"/>
            <w:gridSpan w:val="2"/>
            <w:shd w:val="clear" w:color="auto" w:fill="D0CECE" w:themeFill="background2" w:themeFillShade="E6"/>
            <w:vAlign w:val="center"/>
            <w:hideMark/>
          </w:tcPr>
          <w:p w:rsidRPr="00E3770A" w:rsidR="00AC542E" w:rsidP="000E4BCC" w:rsidRDefault="00AC542E" w14:paraId="520B6B25"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AC542E" w:rsidP="000E4BCC" w:rsidRDefault="00AC542E" w14:paraId="1B1A5BBC"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AC542E" w:rsidTr="000E4BCC" w14:paraId="59E657F9" w14:textId="77777777">
        <w:trPr>
          <w:trHeight w:val="370"/>
        </w:trPr>
        <w:tc>
          <w:tcPr>
            <w:tcW w:w="4405" w:type="dxa"/>
            <w:gridSpan w:val="2"/>
            <w:vAlign w:val="center"/>
            <w:hideMark/>
          </w:tcPr>
          <w:p w:rsidRPr="00E3770A" w:rsidR="00AC542E" w:rsidP="000E4BCC" w:rsidRDefault="00AC542E" w14:paraId="2FACC92F" w14:textId="77777777">
            <w:pPr>
              <w:pStyle w:val="paragraph"/>
              <w:spacing w:before="0" w:after="0"/>
              <w:textAlignment w:val="baseline"/>
            </w:pPr>
            <w:r w:rsidRPr="00E3770A">
              <w:rPr>
                <w:rStyle w:val="eop"/>
              </w:rPr>
              <w:t xml:space="preserve">1 - O </w:t>
            </w:r>
            <w:r>
              <w:rPr>
                <w:b/>
              </w:rPr>
              <w:t xml:space="preserve">Administrador </w:t>
            </w:r>
            <w:r>
              <w:rPr>
                <w:rStyle w:val="eop"/>
              </w:rPr>
              <w:t>clica no botão voltar.</w:t>
            </w:r>
          </w:p>
        </w:tc>
        <w:tc>
          <w:tcPr>
            <w:tcW w:w="4999" w:type="dxa"/>
            <w:vAlign w:val="center"/>
            <w:hideMark/>
          </w:tcPr>
          <w:p w:rsidRPr="00E3770A" w:rsidR="00AC542E" w:rsidP="000E4BCC" w:rsidRDefault="00AC542E" w14:paraId="12AEE07A" w14:textId="77777777">
            <w:pPr>
              <w:pStyle w:val="paragraph"/>
              <w:spacing w:before="0" w:after="0"/>
              <w:textAlignment w:val="baseline"/>
            </w:pPr>
            <w:r w:rsidRPr="00E3770A">
              <w:rPr>
                <w:rStyle w:val="normaltextrun"/>
              </w:rPr>
              <w:t xml:space="preserve">2 - O </w:t>
            </w:r>
            <w:r>
              <w:rPr>
                <w:rStyle w:val="normaltextrun"/>
              </w:rPr>
              <w:t>sistema volta para o menu de administrador.</w:t>
            </w:r>
          </w:p>
        </w:tc>
      </w:tr>
      <w:tr w:rsidRPr="00E3770A" w:rsidR="00AC542E" w:rsidTr="000E4BCC" w14:paraId="7EA5239E" w14:textId="77777777">
        <w:trPr>
          <w:trHeight w:val="452"/>
        </w:trPr>
        <w:tc>
          <w:tcPr>
            <w:tcW w:w="9404" w:type="dxa"/>
            <w:gridSpan w:val="3"/>
            <w:shd w:val="clear" w:color="auto" w:fill="AEAAAA" w:themeFill="background2" w:themeFillShade="BF"/>
            <w:vAlign w:val="center"/>
            <w:hideMark/>
          </w:tcPr>
          <w:p w:rsidRPr="00E3770A" w:rsidR="00AC542E" w:rsidP="000E4BCC" w:rsidRDefault="00AC542E" w14:paraId="74C9D960" w14:textId="77777777">
            <w:pPr>
              <w:pStyle w:val="paragraph"/>
              <w:spacing w:before="0" w:after="0"/>
              <w:ind w:left="-97"/>
              <w:jc w:val="center"/>
              <w:textAlignment w:val="baseline"/>
            </w:pPr>
            <w:r w:rsidRPr="00E3770A">
              <w:rPr>
                <w:rStyle w:val="normaltextrun"/>
                <w:b/>
                <w:bCs/>
              </w:rPr>
              <w:t>Fluxo Alternativo</w:t>
            </w:r>
          </w:p>
        </w:tc>
      </w:tr>
      <w:tr w:rsidRPr="00E3770A" w:rsidR="00AC542E" w:rsidTr="000E4BCC" w14:paraId="63E12049" w14:textId="77777777">
        <w:trPr>
          <w:trHeight w:val="415"/>
        </w:trPr>
        <w:tc>
          <w:tcPr>
            <w:tcW w:w="4405" w:type="dxa"/>
            <w:gridSpan w:val="2"/>
            <w:shd w:val="clear" w:color="auto" w:fill="D0CECE" w:themeFill="background2" w:themeFillShade="E6"/>
            <w:vAlign w:val="center"/>
          </w:tcPr>
          <w:p w:rsidRPr="00E3770A" w:rsidR="00AC542E" w:rsidP="000E4BCC" w:rsidRDefault="00AC542E" w14:paraId="20546C65"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AC542E" w:rsidP="000E4BCC" w:rsidRDefault="00AC542E" w14:paraId="61CF2C3E"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AC542E" w:rsidTr="000E4BCC" w14:paraId="30363537" w14:textId="77777777">
        <w:trPr>
          <w:trHeight w:val="867"/>
        </w:trPr>
        <w:tc>
          <w:tcPr>
            <w:tcW w:w="4405" w:type="dxa"/>
            <w:gridSpan w:val="2"/>
            <w:vAlign w:val="center"/>
            <w:hideMark/>
          </w:tcPr>
          <w:p w:rsidRPr="00E3770A" w:rsidR="00AC542E" w:rsidP="00AC542E" w:rsidRDefault="00AC542E" w14:paraId="4EA08196" w14:textId="20CA72C4">
            <w:pPr>
              <w:pStyle w:val="paragraph"/>
              <w:spacing w:before="0" w:after="0"/>
              <w:textAlignment w:val="baseline"/>
            </w:pPr>
            <w:r w:rsidRPr="00E3770A">
              <w:rPr>
                <w:rStyle w:val="normaltextrun"/>
              </w:rPr>
              <w:t xml:space="preserve">1 - </w:t>
            </w:r>
            <w:r>
              <w:rPr>
                <w:rStyle w:val="normaltextrun"/>
              </w:rPr>
              <w:t>O administrador clica no botão de comidas.</w:t>
            </w:r>
          </w:p>
        </w:tc>
        <w:tc>
          <w:tcPr>
            <w:tcW w:w="4999" w:type="dxa"/>
            <w:vMerge w:val="restart"/>
            <w:vAlign w:val="center"/>
            <w:hideMark/>
          </w:tcPr>
          <w:p w:rsidRPr="00E3770A" w:rsidR="00AC542E" w:rsidP="00AC542E" w:rsidRDefault="00AC542E" w14:paraId="7E983500" w14:textId="7F801F9B">
            <w:pPr>
              <w:pStyle w:val="paragraph"/>
              <w:spacing w:before="0" w:after="0"/>
              <w:textAlignment w:val="baseline"/>
            </w:pPr>
            <w:r>
              <w:rPr>
                <w:rStyle w:val="normaltextrun"/>
              </w:rPr>
              <w:t>2</w:t>
            </w:r>
            <w:r w:rsidRPr="00E3770A">
              <w:rPr>
                <w:rStyle w:val="normaltextrun"/>
              </w:rPr>
              <w:t xml:space="preserve"> - </w:t>
            </w:r>
            <w:r>
              <w:rPr>
                <w:rStyle w:val="normaltextrun"/>
              </w:rPr>
              <w:t>O sistema abre a tela para gerenciar as comidas.</w:t>
            </w:r>
          </w:p>
        </w:tc>
      </w:tr>
      <w:tr w:rsidRPr="00E3770A" w:rsidR="00AC542E" w:rsidTr="000E4BCC" w14:paraId="369D6B11" w14:textId="77777777">
        <w:trPr>
          <w:trHeight w:val="866"/>
        </w:trPr>
        <w:tc>
          <w:tcPr>
            <w:tcW w:w="4405" w:type="dxa"/>
            <w:gridSpan w:val="2"/>
            <w:vAlign w:val="center"/>
          </w:tcPr>
          <w:p w:rsidRPr="00E3770A" w:rsidR="00AC542E" w:rsidP="00AC542E" w:rsidRDefault="00AC542E" w14:paraId="2AA44E55" w14:textId="2BB9F867">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gerencia a comida.</w:t>
            </w:r>
          </w:p>
        </w:tc>
        <w:tc>
          <w:tcPr>
            <w:tcW w:w="4999" w:type="dxa"/>
            <w:vMerge/>
            <w:vAlign w:val="center"/>
          </w:tcPr>
          <w:p w:rsidRPr="00E3770A" w:rsidR="00AC542E" w:rsidP="000E4BCC" w:rsidRDefault="00AC542E" w14:paraId="7C5DD410" w14:textId="77777777">
            <w:pPr>
              <w:pStyle w:val="paragraph"/>
              <w:spacing w:before="0" w:after="0"/>
              <w:textAlignment w:val="baseline"/>
            </w:pPr>
          </w:p>
        </w:tc>
      </w:tr>
      <w:tr w:rsidRPr="00E3770A" w:rsidR="00AC542E" w:rsidTr="000E4BCC" w14:paraId="0FD23A69" w14:textId="77777777">
        <w:trPr>
          <w:trHeight w:val="866"/>
        </w:trPr>
        <w:tc>
          <w:tcPr>
            <w:tcW w:w="4405" w:type="dxa"/>
            <w:gridSpan w:val="2"/>
            <w:vAlign w:val="center"/>
          </w:tcPr>
          <w:p w:rsidRPr="00E3770A" w:rsidR="00AC542E" w:rsidP="000E4BCC" w:rsidRDefault="00AC542E" w14:paraId="50212B63" w14:textId="77777777">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rsidRPr="00E3770A" w:rsidR="00AC542E" w:rsidP="000E4BCC" w:rsidRDefault="00AC542E" w14:paraId="238A685B" w14:textId="77777777">
            <w:pPr>
              <w:pStyle w:val="paragraph"/>
              <w:spacing w:before="0" w:after="0"/>
              <w:textAlignment w:val="baseline"/>
            </w:pPr>
          </w:p>
        </w:tc>
      </w:tr>
    </w:tbl>
    <w:p w:rsidR="00AC542E" w:rsidP="00AC542E" w:rsidRDefault="00AC542E" w14:paraId="6ED4F5C7" w14:textId="46927D60">
      <w:pPr>
        <w:pStyle w:val="Legenda"/>
        <w:keepNext/>
        <w:rPr>
          <w:i w:val="0"/>
        </w:rPr>
      </w:pPr>
      <w:r>
        <w:rPr>
          <w:b/>
          <w:i w:val="0"/>
        </w:rPr>
        <w:lastRenderedPageBreak/>
        <w:br w:type="textWrapping" w:clear="all"/>
      </w:r>
      <w:r w:rsidRPr="003A2D40">
        <w:rPr>
          <w:b/>
          <w:i w:val="0"/>
        </w:rPr>
        <w:t xml:space="preserve">Tabela </w:t>
      </w:r>
      <w:r>
        <w:rPr>
          <w:b/>
          <w:i w:val="0"/>
        </w:rPr>
        <w:t>9</w:t>
      </w:r>
      <w:r w:rsidRPr="003A2D40">
        <w:rPr>
          <w:b/>
          <w:i w:val="0"/>
        </w:rPr>
        <w:t xml:space="preserve"> -</w:t>
      </w:r>
      <w:r>
        <w:rPr>
          <w:i w:val="0"/>
        </w:rPr>
        <w:t xml:space="preserve"> Fluxo de evento</w:t>
      </w:r>
      <w:r w:rsidRPr="003A2D40">
        <w:rPr>
          <w:i w:val="0"/>
        </w:rPr>
        <w:t xml:space="preserve"> &lt; </w:t>
      </w:r>
      <w:r>
        <w:rPr>
          <w:i w:val="0"/>
        </w:rPr>
        <w:t>Gerenciar Comidas</w:t>
      </w:r>
      <w:r w:rsidRPr="003A2D40">
        <w:rPr>
          <w:i w:val="0"/>
        </w:rPr>
        <w:t xml:space="preserve"> &gt;.</w:t>
      </w:r>
    </w:p>
    <w:p w:rsidR="00AC542E" w:rsidP="00AC542E" w:rsidRDefault="00AC542E" w14:paraId="1342B999" w14:textId="77777777">
      <w:pPr>
        <w:pStyle w:val="Legenda"/>
        <w:keepNext/>
        <w:rPr>
          <w:i w:val="0"/>
        </w:rP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AC542E" w:rsidTr="000E4BCC" w14:paraId="71D17F4D" w14:textId="77777777">
        <w:trPr>
          <w:trHeight w:val="378"/>
          <w:jc w:val="center"/>
        </w:trPr>
        <w:tc>
          <w:tcPr>
            <w:tcW w:w="4103" w:type="dxa"/>
            <w:shd w:val="clear" w:color="auto" w:fill="D0CECE" w:themeFill="background2" w:themeFillShade="E6"/>
            <w:vAlign w:val="center"/>
            <w:hideMark/>
          </w:tcPr>
          <w:p w:rsidRPr="00E3770A" w:rsidR="00AC542E" w:rsidP="000E4BCC" w:rsidRDefault="00AC542E" w14:paraId="3A2A733A"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AC542E" w:rsidP="000E4BCC" w:rsidRDefault="00AC542E" w14:paraId="0993452D" w14:textId="291E37CA">
            <w:pPr>
              <w:pStyle w:val="paragraph"/>
              <w:spacing w:before="0" w:after="0"/>
              <w:textAlignment w:val="baseline"/>
            </w:pPr>
            <w:r>
              <w:rPr>
                <w:rStyle w:val="spellingerror"/>
              </w:rPr>
              <w:t>Consultar Comidas</w:t>
            </w:r>
          </w:p>
        </w:tc>
      </w:tr>
      <w:tr w:rsidRPr="00E3770A" w:rsidR="00AC542E" w:rsidTr="000E4BCC" w14:paraId="5A62C810" w14:textId="77777777">
        <w:trPr>
          <w:trHeight w:val="368"/>
          <w:jc w:val="center"/>
        </w:trPr>
        <w:tc>
          <w:tcPr>
            <w:tcW w:w="4103" w:type="dxa"/>
            <w:shd w:val="clear" w:color="auto" w:fill="D0CECE" w:themeFill="background2" w:themeFillShade="E6"/>
            <w:vAlign w:val="center"/>
            <w:hideMark/>
          </w:tcPr>
          <w:p w:rsidRPr="00E3770A" w:rsidR="00AC542E" w:rsidP="000E4BCC" w:rsidRDefault="00AC542E" w14:paraId="0D0D9068"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AC542E" w:rsidP="00AC542E" w:rsidRDefault="00AC542E" w14:paraId="5C699AC1" w14:textId="7BFF3B4F">
            <w:pPr>
              <w:pStyle w:val="paragraph"/>
              <w:spacing w:before="0" w:after="0"/>
              <w:textAlignment w:val="baseline"/>
            </w:pPr>
            <w:r>
              <w:rPr>
                <w:rStyle w:val="normaltextrun"/>
              </w:rPr>
              <w:t>Permite o administrador acessar os dados de todas as comida cadastradas.</w:t>
            </w:r>
          </w:p>
        </w:tc>
      </w:tr>
      <w:tr w:rsidRPr="00E3770A" w:rsidR="00AC542E" w:rsidTr="000E4BCC" w14:paraId="0D04CEF7" w14:textId="77777777">
        <w:trPr>
          <w:trHeight w:val="358"/>
          <w:jc w:val="center"/>
        </w:trPr>
        <w:tc>
          <w:tcPr>
            <w:tcW w:w="4103" w:type="dxa"/>
            <w:shd w:val="clear" w:color="auto" w:fill="D0CECE" w:themeFill="background2" w:themeFillShade="E6"/>
            <w:vAlign w:val="center"/>
            <w:hideMark/>
          </w:tcPr>
          <w:p w:rsidRPr="00E3770A" w:rsidR="00AC542E" w:rsidP="000E4BCC" w:rsidRDefault="00AC542E" w14:paraId="1AA1E183"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AC542E" w:rsidP="000E4BCC" w:rsidRDefault="00AC542E" w14:paraId="4F550DF2"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AC542E" w:rsidTr="000E4BCC" w14:paraId="151EA049" w14:textId="77777777">
        <w:trPr>
          <w:trHeight w:val="413"/>
          <w:jc w:val="center"/>
        </w:trPr>
        <w:tc>
          <w:tcPr>
            <w:tcW w:w="4103" w:type="dxa"/>
            <w:vMerge w:val="restart"/>
            <w:shd w:val="clear" w:color="auto" w:fill="D0CECE" w:themeFill="background2" w:themeFillShade="E6"/>
            <w:vAlign w:val="center"/>
            <w:hideMark/>
          </w:tcPr>
          <w:p w:rsidRPr="00E3770A" w:rsidR="00AC542E" w:rsidP="000E4BCC" w:rsidRDefault="00AC542E" w14:paraId="0C84893D"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AC542E" w:rsidP="000E4BCC" w:rsidRDefault="00AC542E" w14:paraId="5391A2C7"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AC542E" w:rsidTr="000E4BCC" w14:paraId="3D9FC108" w14:textId="77777777">
        <w:trPr>
          <w:trHeight w:val="413"/>
          <w:jc w:val="center"/>
        </w:trPr>
        <w:tc>
          <w:tcPr>
            <w:tcW w:w="4103" w:type="dxa"/>
            <w:vMerge/>
            <w:shd w:val="clear" w:color="auto" w:fill="D0CECE" w:themeFill="background2" w:themeFillShade="E6"/>
            <w:vAlign w:val="center"/>
          </w:tcPr>
          <w:p w:rsidRPr="00E3770A" w:rsidR="00AC542E" w:rsidP="000E4BCC" w:rsidRDefault="00AC542E" w14:paraId="52F7CAE3" w14:textId="77777777">
            <w:pPr>
              <w:pStyle w:val="paragraph"/>
              <w:spacing w:before="0" w:after="0"/>
              <w:jc w:val="center"/>
              <w:textAlignment w:val="baseline"/>
              <w:rPr>
                <w:rStyle w:val="spellingerror"/>
                <w:b/>
                <w:bCs/>
              </w:rPr>
            </w:pPr>
          </w:p>
        </w:tc>
        <w:tc>
          <w:tcPr>
            <w:tcW w:w="5301" w:type="dxa"/>
            <w:gridSpan w:val="2"/>
            <w:vAlign w:val="center"/>
          </w:tcPr>
          <w:p w:rsidRPr="00E3770A" w:rsidR="00AC542E" w:rsidP="00AC542E" w:rsidRDefault="00AC542E" w14:paraId="072F536A" w14:textId="6F529EAA">
            <w:pPr>
              <w:pStyle w:val="paragraph"/>
              <w:spacing w:before="0" w:after="0"/>
              <w:textAlignment w:val="baseline"/>
              <w:rPr>
                <w:rStyle w:val="normaltextrun"/>
              </w:rPr>
            </w:pPr>
            <w:r>
              <w:rPr>
                <w:rStyle w:val="normaltextrun"/>
              </w:rPr>
              <w:t>Clicar no botão de Consultar do Menu Comidas.</w:t>
            </w:r>
          </w:p>
        </w:tc>
      </w:tr>
      <w:tr w:rsidRPr="00E3770A" w:rsidR="00AC542E" w:rsidTr="000E4BCC" w14:paraId="1BBDB779" w14:textId="77777777">
        <w:trPr>
          <w:trHeight w:val="412"/>
          <w:jc w:val="center"/>
        </w:trPr>
        <w:tc>
          <w:tcPr>
            <w:tcW w:w="4103" w:type="dxa"/>
            <w:vMerge/>
            <w:shd w:val="clear" w:color="auto" w:fill="D0CECE" w:themeFill="background2" w:themeFillShade="E6"/>
            <w:vAlign w:val="center"/>
          </w:tcPr>
          <w:p w:rsidRPr="00E3770A" w:rsidR="00AC542E" w:rsidP="000E4BCC" w:rsidRDefault="00AC542E" w14:paraId="34BD1A3C" w14:textId="77777777">
            <w:pPr>
              <w:pStyle w:val="paragraph"/>
              <w:spacing w:before="0" w:after="0"/>
              <w:jc w:val="center"/>
              <w:textAlignment w:val="baseline"/>
              <w:rPr>
                <w:rStyle w:val="spellingerror"/>
                <w:b/>
                <w:bCs/>
              </w:rPr>
            </w:pPr>
          </w:p>
        </w:tc>
        <w:tc>
          <w:tcPr>
            <w:tcW w:w="5301" w:type="dxa"/>
            <w:gridSpan w:val="2"/>
            <w:vAlign w:val="center"/>
          </w:tcPr>
          <w:p w:rsidRPr="00E3770A" w:rsidR="00AC542E" w:rsidP="000E4BCC" w:rsidRDefault="00AC542E" w14:paraId="55A450D4"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AC542E" w:rsidTr="000E4BCC" w14:paraId="6F45C531" w14:textId="77777777">
        <w:trPr>
          <w:trHeight w:val="413"/>
          <w:jc w:val="center"/>
        </w:trPr>
        <w:tc>
          <w:tcPr>
            <w:tcW w:w="4103" w:type="dxa"/>
            <w:shd w:val="clear" w:color="auto" w:fill="D0CECE" w:themeFill="background2" w:themeFillShade="E6"/>
            <w:vAlign w:val="center"/>
            <w:hideMark/>
          </w:tcPr>
          <w:p w:rsidRPr="00E3770A" w:rsidR="00AC542E" w:rsidP="000E4BCC" w:rsidRDefault="00AC542E" w14:paraId="58346A5B"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AC542E" w:rsidP="00AC542E" w:rsidRDefault="00AC542E" w14:paraId="6DE1173F" w14:textId="772CCC1C">
            <w:pPr>
              <w:pStyle w:val="paragraph"/>
              <w:spacing w:before="0" w:after="0"/>
              <w:textAlignment w:val="baseline"/>
            </w:pPr>
            <w:r>
              <w:rPr>
                <w:rStyle w:val="spellingerror"/>
              </w:rPr>
              <w:t>Exibe tela das comidas.</w:t>
            </w:r>
          </w:p>
        </w:tc>
      </w:tr>
      <w:tr w:rsidRPr="00E3770A" w:rsidR="00AC542E" w:rsidTr="000E4BCC" w14:paraId="13CDA729" w14:textId="77777777">
        <w:trPr>
          <w:trHeight w:val="372"/>
          <w:jc w:val="center"/>
        </w:trPr>
        <w:tc>
          <w:tcPr>
            <w:tcW w:w="4103" w:type="dxa"/>
            <w:shd w:val="clear" w:color="auto" w:fill="D0CECE" w:themeFill="background2" w:themeFillShade="E6"/>
            <w:vAlign w:val="center"/>
            <w:hideMark/>
          </w:tcPr>
          <w:p w:rsidRPr="00E3770A" w:rsidR="00AC542E" w:rsidP="000E4BCC" w:rsidRDefault="00AC542E" w14:paraId="62AAEC00"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AC542E" w:rsidP="000E4BCC" w:rsidRDefault="00AC542E" w14:paraId="522C97F0"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AC542E" w:rsidTr="000E4BCC" w14:paraId="36A9E67A" w14:textId="77777777">
        <w:trPr>
          <w:trHeight w:val="424"/>
          <w:jc w:val="center"/>
        </w:trPr>
        <w:tc>
          <w:tcPr>
            <w:tcW w:w="9404" w:type="dxa"/>
            <w:gridSpan w:val="3"/>
            <w:shd w:val="clear" w:color="auto" w:fill="AEAAAA" w:themeFill="background2" w:themeFillShade="BF"/>
            <w:vAlign w:val="center"/>
          </w:tcPr>
          <w:p w:rsidRPr="00E3770A" w:rsidR="00AC542E" w:rsidP="000E4BCC" w:rsidRDefault="00AC542E" w14:paraId="5392829F"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AC542E" w:rsidTr="000E4BCC" w14:paraId="0EE45E92" w14:textId="77777777">
        <w:trPr>
          <w:trHeight w:val="402"/>
          <w:jc w:val="center"/>
        </w:trPr>
        <w:tc>
          <w:tcPr>
            <w:tcW w:w="4405" w:type="dxa"/>
            <w:gridSpan w:val="2"/>
            <w:shd w:val="clear" w:color="auto" w:fill="D0CECE" w:themeFill="background2" w:themeFillShade="E6"/>
            <w:vAlign w:val="center"/>
            <w:hideMark/>
          </w:tcPr>
          <w:p w:rsidRPr="00E3770A" w:rsidR="00AC542E" w:rsidP="000E4BCC" w:rsidRDefault="00AC542E" w14:paraId="2EFBB28F" w14:textId="77777777">
            <w:pPr>
              <w:pStyle w:val="paragraph"/>
              <w:spacing w:before="0" w:after="0"/>
              <w:jc w:val="center"/>
              <w:textAlignment w:val="baseline"/>
            </w:pPr>
            <w:r w:rsidRPr="003E5060">
              <w:rPr>
                <w:rStyle w:val="normaltextrun"/>
                <w:b/>
                <w:bCs/>
              </w:rPr>
              <w:lastRenderedPageBreak/>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AC542E" w:rsidP="000E4BCC" w:rsidRDefault="00AC542E" w14:paraId="08FDE26E"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AC542E" w:rsidTr="000E4BCC" w14:paraId="636283F7" w14:textId="77777777">
        <w:trPr>
          <w:trHeight w:val="370"/>
          <w:jc w:val="center"/>
        </w:trPr>
        <w:tc>
          <w:tcPr>
            <w:tcW w:w="4405" w:type="dxa"/>
            <w:gridSpan w:val="2"/>
            <w:vAlign w:val="center"/>
            <w:hideMark/>
          </w:tcPr>
          <w:p w:rsidRPr="00E3770A" w:rsidR="00AC542E" w:rsidP="000E4BCC" w:rsidRDefault="00AC542E" w14:paraId="6A0CBAE3" w14:textId="77777777">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rsidRPr="00E3770A" w:rsidR="00AC542E" w:rsidP="000E4BCC" w:rsidRDefault="00AC542E" w14:paraId="056A8AFB" w14:textId="528C58DD">
            <w:pPr>
              <w:pStyle w:val="paragraph"/>
              <w:spacing w:before="0" w:after="0"/>
              <w:textAlignment w:val="baseline"/>
            </w:pPr>
            <w:r w:rsidRPr="00E3770A">
              <w:rPr>
                <w:rStyle w:val="normaltextrun"/>
              </w:rPr>
              <w:t xml:space="preserve">2 - O </w:t>
            </w:r>
            <w:r>
              <w:rPr>
                <w:rStyle w:val="normaltextrun"/>
              </w:rPr>
              <w:t>sistema volta para o menu de Comidas.</w:t>
            </w:r>
          </w:p>
        </w:tc>
      </w:tr>
      <w:tr w:rsidRPr="00E3770A" w:rsidR="00AC542E" w:rsidTr="000E4BCC" w14:paraId="6767E54E" w14:textId="77777777">
        <w:trPr>
          <w:trHeight w:val="452"/>
          <w:jc w:val="center"/>
        </w:trPr>
        <w:tc>
          <w:tcPr>
            <w:tcW w:w="9404" w:type="dxa"/>
            <w:gridSpan w:val="3"/>
            <w:shd w:val="clear" w:color="auto" w:fill="AEAAAA" w:themeFill="background2" w:themeFillShade="BF"/>
            <w:vAlign w:val="center"/>
            <w:hideMark/>
          </w:tcPr>
          <w:p w:rsidRPr="00E3770A" w:rsidR="00AC542E" w:rsidP="000E4BCC" w:rsidRDefault="00AC542E" w14:paraId="556D9131" w14:textId="77777777">
            <w:pPr>
              <w:pStyle w:val="paragraph"/>
              <w:spacing w:before="0" w:after="0"/>
              <w:ind w:left="-97"/>
              <w:jc w:val="center"/>
              <w:textAlignment w:val="baseline"/>
            </w:pPr>
            <w:r w:rsidRPr="00E3770A">
              <w:rPr>
                <w:rStyle w:val="normaltextrun"/>
                <w:b/>
                <w:bCs/>
              </w:rPr>
              <w:t>Fluxo Alternativo</w:t>
            </w:r>
          </w:p>
        </w:tc>
      </w:tr>
      <w:tr w:rsidRPr="00E3770A" w:rsidR="00AC542E" w:rsidTr="000E4BCC" w14:paraId="57D896D9" w14:textId="77777777">
        <w:trPr>
          <w:trHeight w:val="415"/>
          <w:jc w:val="center"/>
        </w:trPr>
        <w:tc>
          <w:tcPr>
            <w:tcW w:w="4405" w:type="dxa"/>
            <w:gridSpan w:val="2"/>
            <w:shd w:val="clear" w:color="auto" w:fill="D0CECE" w:themeFill="background2" w:themeFillShade="E6"/>
            <w:vAlign w:val="center"/>
          </w:tcPr>
          <w:p w:rsidRPr="00E3770A" w:rsidR="00AC542E" w:rsidP="000E4BCC" w:rsidRDefault="00AC542E" w14:paraId="17D4DFBE"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AC542E" w:rsidP="000E4BCC" w:rsidRDefault="00AC542E" w14:paraId="5C983FE8"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AC542E" w:rsidTr="000E4BCC" w14:paraId="4F47D402" w14:textId="77777777">
        <w:trPr>
          <w:trHeight w:val="867"/>
          <w:jc w:val="center"/>
        </w:trPr>
        <w:tc>
          <w:tcPr>
            <w:tcW w:w="4405" w:type="dxa"/>
            <w:gridSpan w:val="2"/>
            <w:vAlign w:val="center"/>
            <w:hideMark/>
          </w:tcPr>
          <w:p w:rsidRPr="00E3770A" w:rsidR="00AC542E" w:rsidP="000E4BCC" w:rsidRDefault="00AC542E" w14:paraId="2B1FEE6E" w14:textId="77777777">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rsidRPr="00E3770A" w:rsidR="00AC542E" w:rsidP="000E4BCC" w:rsidRDefault="00AC542E" w14:paraId="030AC583" w14:textId="77777777">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Pr="00E3770A" w:rsidR="00AC542E" w:rsidTr="000E4BCC" w14:paraId="62EFF95C" w14:textId="77777777">
        <w:trPr>
          <w:trHeight w:val="866"/>
          <w:jc w:val="center"/>
        </w:trPr>
        <w:tc>
          <w:tcPr>
            <w:tcW w:w="4405" w:type="dxa"/>
            <w:gridSpan w:val="2"/>
            <w:vAlign w:val="center"/>
          </w:tcPr>
          <w:p w:rsidRPr="00E3770A" w:rsidR="00AC542E" w:rsidP="00E5504D" w:rsidRDefault="00AC542E" w14:paraId="119D2B05" w14:textId="38AAF78E">
            <w:pPr>
              <w:pStyle w:val="paragraph"/>
              <w:spacing w:before="0" w:after="0"/>
              <w:textAlignment w:val="baseline"/>
              <w:rPr>
                <w:rStyle w:val="normaltextrun"/>
              </w:rPr>
            </w:pPr>
            <w:r>
              <w:rPr>
                <w:rStyle w:val="normaltextrun"/>
              </w:rPr>
              <w:t>3</w:t>
            </w:r>
            <w:r w:rsidRPr="00E3770A">
              <w:rPr>
                <w:rStyle w:val="normaltextrun"/>
              </w:rPr>
              <w:t xml:space="preserve"> - </w:t>
            </w:r>
            <w:r>
              <w:rPr>
                <w:rStyle w:val="normaltextrun"/>
              </w:rPr>
              <w:t xml:space="preserve">O administrador escolhe alguma categoria de </w:t>
            </w:r>
            <w:r w:rsidR="00E5504D">
              <w:rPr>
                <w:rStyle w:val="normaltextrun"/>
              </w:rPr>
              <w:t>comidas</w:t>
            </w:r>
            <w:r>
              <w:rPr>
                <w:rStyle w:val="normaltextrun"/>
              </w:rPr>
              <w:t>.</w:t>
            </w:r>
          </w:p>
        </w:tc>
        <w:tc>
          <w:tcPr>
            <w:tcW w:w="4999" w:type="dxa"/>
            <w:vMerge w:val="restart"/>
            <w:vAlign w:val="center"/>
          </w:tcPr>
          <w:p w:rsidRPr="00E3770A" w:rsidR="00AC542E" w:rsidP="00E5504D" w:rsidRDefault="00AC542E" w14:paraId="55882493" w14:textId="078A0D11">
            <w:pPr>
              <w:pStyle w:val="paragraph"/>
              <w:spacing w:before="0" w:after="0"/>
              <w:textAlignment w:val="baseline"/>
            </w:pPr>
            <w:r>
              <w:rPr>
                <w:rStyle w:val="normaltextrun"/>
              </w:rPr>
              <w:t>4 –</w:t>
            </w:r>
            <w:r w:rsidRPr="00E3770A">
              <w:rPr>
                <w:rStyle w:val="normaltextrun"/>
              </w:rPr>
              <w:t xml:space="preserve"> </w:t>
            </w:r>
            <w:r>
              <w:rPr>
                <w:rStyle w:val="normaltextrun"/>
              </w:rPr>
              <w:t xml:space="preserve">O sistema exibe as </w:t>
            </w:r>
            <w:r w:rsidR="00E5504D">
              <w:rPr>
                <w:rStyle w:val="normaltextrun"/>
              </w:rPr>
              <w:t>comidas</w:t>
            </w:r>
            <w:r>
              <w:rPr>
                <w:rStyle w:val="normaltextrun"/>
              </w:rPr>
              <w:t xml:space="preserve"> da categoria escolhida.</w:t>
            </w:r>
          </w:p>
        </w:tc>
      </w:tr>
      <w:tr w:rsidRPr="00E3770A" w:rsidR="00AC542E" w:rsidTr="000E4BCC" w14:paraId="7BF4B0F6" w14:textId="77777777">
        <w:trPr>
          <w:trHeight w:val="866"/>
          <w:jc w:val="center"/>
        </w:trPr>
        <w:tc>
          <w:tcPr>
            <w:tcW w:w="4405" w:type="dxa"/>
            <w:gridSpan w:val="2"/>
            <w:vAlign w:val="center"/>
          </w:tcPr>
          <w:p w:rsidRPr="00E3770A" w:rsidR="00AC542E" w:rsidP="000E4BCC" w:rsidRDefault="00AC542E" w14:paraId="2B3E3615" w14:textId="77777777">
            <w:pPr>
              <w:pStyle w:val="paragraph"/>
              <w:spacing w:before="0" w:after="0"/>
              <w:textAlignment w:val="baseline"/>
              <w:rPr>
                <w:rStyle w:val="normaltextrun"/>
              </w:rPr>
            </w:pPr>
            <w:r w:rsidRPr="00E3770A">
              <w:rPr>
                <w:rStyle w:val="normaltextrun"/>
              </w:rPr>
              <w:t>6 - Caso de uso encerrado.</w:t>
            </w:r>
          </w:p>
        </w:tc>
        <w:tc>
          <w:tcPr>
            <w:tcW w:w="4999" w:type="dxa"/>
            <w:vMerge/>
          </w:tcPr>
          <w:p w:rsidRPr="00E3770A" w:rsidR="00AC542E" w:rsidP="000E4BCC" w:rsidRDefault="00AC542E" w14:paraId="0CADA08B" w14:textId="77777777">
            <w:pPr>
              <w:pStyle w:val="paragraph"/>
              <w:spacing w:before="0" w:after="0"/>
              <w:textAlignment w:val="baseline"/>
            </w:pPr>
          </w:p>
        </w:tc>
      </w:tr>
    </w:tbl>
    <w:p w:rsidR="00AC542E" w:rsidP="00AC542E" w:rsidRDefault="00AC542E" w14:paraId="2B0C9A62" w14:textId="0E3B47EB">
      <w:pPr>
        <w:pStyle w:val="Legenda"/>
        <w:keepNext/>
        <w:rPr>
          <w:i w:val="0"/>
        </w:rPr>
      </w:pPr>
      <w:r w:rsidRPr="003A2D40">
        <w:rPr>
          <w:b/>
          <w:i w:val="0"/>
        </w:rPr>
        <w:t xml:space="preserve">Tabela </w:t>
      </w:r>
      <w:r>
        <w:rPr>
          <w:b/>
          <w:i w:val="0"/>
        </w:rPr>
        <w:t>10</w:t>
      </w:r>
      <w:r w:rsidRPr="003A2D40">
        <w:rPr>
          <w:b/>
          <w:i w:val="0"/>
        </w:rPr>
        <w:t xml:space="preserve"> -</w:t>
      </w:r>
      <w:r>
        <w:rPr>
          <w:i w:val="0"/>
        </w:rPr>
        <w:t xml:space="preserve"> Fluxo de evento</w:t>
      </w:r>
      <w:r w:rsidRPr="003A2D40">
        <w:rPr>
          <w:i w:val="0"/>
        </w:rPr>
        <w:t xml:space="preserve"> &lt; </w:t>
      </w:r>
      <w:r>
        <w:rPr>
          <w:i w:val="0"/>
        </w:rPr>
        <w:t>Consultar Comidas</w:t>
      </w:r>
      <w:r w:rsidRPr="003A2D40">
        <w:rPr>
          <w:i w:val="0"/>
        </w:rPr>
        <w:t xml:space="preserve"> &gt;.</w:t>
      </w:r>
    </w:p>
    <w:p w:rsidR="000508DF" w:rsidP="00AC542E" w:rsidRDefault="000508DF" w14:paraId="3004B641" w14:textId="77777777">
      <w:pPr>
        <w:pStyle w:val="Legenda"/>
        <w:keepNext/>
        <w:rPr>
          <w:i w:val="0"/>
        </w:rP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0508DF" w:rsidTr="000E4BCC" w14:paraId="7F8E4BD1" w14:textId="77777777">
        <w:trPr>
          <w:trHeight w:val="378"/>
          <w:jc w:val="center"/>
        </w:trPr>
        <w:tc>
          <w:tcPr>
            <w:tcW w:w="4103" w:type="dxa"/>
            <w:shd w:val="clear" w:color="auto" w:fill="D0CECE" w:themeFill="background2" w:themeFillShade="E6"/>
            <w:vAlign w:val="center"/>
            <w:hideMark/>
          </w:tcPr>
          <w:p w:rsidRPr="00E3770A" w:rsidR="000508DF" w:rsidP="000E4BCC" w:rsidRDefault="000508DF" w14:paraId="309025C9"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0508DF" w:rsidP="000E4BCC" w:rsidRDefault="000508DF" w14:paraId="250658ED" w14:textId="65AB8E36">
            <w:pPr>
              <w:pStyle w:val="paragraph"/>
              <w:spacing w:before="0" w:after="0"/>
              <w:textAlignment w:val="baseline"/>
            </w:pPr>
            <w:r>
              <w:rPr>
                <w:rStyle w:val="spellingerror"/>
              </w:rPr>
              <w:t>Inserir Comidas</w:t>
            </w:r>
          </w:p>
        </w:tc>
      </w:tr>
      <w:tr w:rsidRPr="00E3770A" w:rsidR="000508DF" w:rsidTr="000E4BCC" w14:paraId="5EACFDC9" w14:textId="77777777">
        <w:trPr>
          <w:trHeight w:val="368"/>
          <w:jc w:val="center"/>
        </w:trPr>
        <w:tc>
          <w:tcPr>
            <w:tcW w:w="4103" w:type="dxa"/>
            <w:shd w:val="clear" w:color="auto" w:fill="D0CECE" w:themeFill="background2" w:themeFillShade="E6"/>
            <w:vAlign w:val="center"/>
            <w:hideMark/>
          </w:tcPr>
          <w:p w:rsidRPr="00E3770A" w:rsidR="000508DF" w:rsidP="000E4BCC" w:rsidRDefault="000508DF" w14:paraId="10FF9B52"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0508DF" w:rsidP="000508DF" w:rsidRDefault="000508DF" w14:paraId="38F65F26" w14:textId="7BD19C1F">
            <w:pPr>
              <w:pStyle w:val="paragraph"/>
              <w:spacing w:before="0" w:after="0"/>
              <w:textAlignment w:val="baseline"/>
            </w:pPr>
            <w:r>
              <w:rPr>
                <w:rStyle w:val="normaltextrun"/>
              </w:rPr>
              <w:t>Permite o administrador cadastrar comidas do restaurante.</w:t>
            </w:r>
          </w:p>
        </w:tc>
      </w:tr>
      <w:tr w:rsidRPr="00E3770A" w:rsidR="000508DF" w:rsidTr="000E4BCC" w14:paraId="4AEBEF33" w14:textId="77777777">
        <w:trPr>
          <w:trHeight w:val="358"/>
          <w:jc w:val="center"/>
        </w:trPr>
        <w:tc>
          <w:tcPr>
            <w:tcW w:w="4103" w:type="dxa"/>
            <w:shd w:val="clear" w:color="auto" w:fill="D0CECE" w:themeFill="background2" w:themeFillShade="E6"/>
            <w:vAlign w:val="center"/>
            <w:hideMark/>
          </w:tcPr>
          <w:p w:rsidRPr="00E3770A" w:rsidR="000508DF" w:rsidP="000E4BCC" w:rsidRDefault="000508DF" w14:paraId="2D90DEB7"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0508DF" w:rsidP="000E4BCC" w:rsidRDefault="000508DF" w14:paraId="29BCCC07"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0508DF" w:rsidTr="000E4BCC" w14:paraId="711BA39A" w14:textId="77777777">
        <w:trPr>
          <w:trHeight w:val="413"/>
          <w:jc w:val="center"/>
        </w:trPr>
        <w:tc>
          <w:tcPr>
            <w:tcW w:w="4103" w:type="dxa"/>
            <w:vMerge w:val="restart"/>
            <w:shd w:val="clear" w:color="auto" w:fill="D0CECE" w:themeFill="background2" w:themeFillShade="E6"/>
            <w:vAlign w:val="center"/>
            <w:hideMark/>
          </w:tcPr>
          <w:p w:rsidRPr="00E3770A" w:rsidR="000508DF" w:rsidP="000E4BCC" w:rsidRDefault="000508DF" w14:paraId="58445C61"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0508DF" w:rsidP="000E4BCC" w:rsidRDefault="000508DF" w14:paraId="5198E1CF"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0508DF" w:rsidTr="000E4BCC" w14:paraId="7EFB9C24" w14:textId="77777777">
        <w:trPr>
          <w:trHeight w:val="413"/>
          <w:jc w:val="center"/>
        </w:trPr>
        <w:tc>
          <w:tcPr>
            <w:tcW w:w="4103" w:type="dxa"/>
            <w:vMerge/>
            <w:shd w:val="clear" w:color="auto" w:fill="D0CECE" w:themeFill="background2" w:themeFillShade="E6"/>
            <w:vAlign w:val="center"/>
          </w:tcPr>
          <w:p w:rsidRPr="00E3770A" w:rsidR="000508DF" w:rsidP="000E4BCC" w:rsidRDefault="000508DF" w14:paraId="4C60503E" w14:textId="77777777">
            <w:pPr>
              <w:pStyle w:val="paragraph"/>
              <w:spacing w:before="0" w:after="0"/>
              <w:jc w:val="center"/>
              <w:textAlignment w:val="baseline"/>
              <w:rPr>
                <w:rStyle w:val="spellingerror"/>
                <w:b/>
                <w:bCs/>
              </w:rPr>
            </w:pPr>
          </w:p>
        </w:tc>
        <w:tc>
          <w:tcPr>
            <w:tcW w:w="5301" w:type="dxa"/>
            <w:gridSpan w:val="2"/>
            <w:vAlign w:val="center"/>
          </w:tcPr>
          <w:p w:rsidRPr="00E3770A" w:rsidR="000508DF" w:rsidP="000508DF" w:rsidRDefault="000508DF" w14:paraId="25F339C2" w14:textId="67B742B1">
            <w:pPr>
              <w:pStyle w:val="paragraph"/>
              <w:spacing w:before="0" w:after="0"/>
              <w:textAlignment w:val="baseline"/>
              <w:rPr>
                <w:rStyle w:val="normaltextrun"/>
              </w:rPr>
            </w:pPr>
            <w:r>
              <w:rPr>
                <w:rStyle w:val="normaltextrun"/>
              </w:rPr>
              <w:t>Clicar no botão de Inserir do Menu Comidas.</w:t>
            </w:r>
          </w:p>
        </w:tc>
      </w:tr>
      <w:tr w:rsidRPr="00E3770A" w:rsidR="000508DF" w:rsidTr="000E4BCC" w14:paraId="4552EC10" w14:textId="77777777">
        <w:trPr>
          <w:trHeight w:val="412"/>
          <w:jc w:val="center"/>
        </w:trPr>
        <w:tc>
          <w:tcPr>
            <w:tcW w:w="4103" w:type="dxa"/>
            <w:vMerge/>
            <w:shd w:val="clear" w:color="auto" w:fill="D0CECE" w:themeFill="background2" w:themeFillShade="E6"/>
            <w:vAlign w:val="center"/>
          </w:tcPr>
          <w:p w:rsidRPr="00E3770A" w:rsidR="000508DF" w:rsidP="000E4BCC" w:rsidRDefault="000508DF" w14:paraId="15A21B06" w14:textId="77777777">
            <w:pPr>
              <w:pStyle w:val="paragraph"/>
              <w:spacing w:before="0" w:after="0"/>
              <w:jc w:val="center"/>
              <w:textAlignment w:val="baseline"/>
              <w:rPr>
                <w:rStyle w:val="spellingerror"/>
                <w:b/>
                <w:bCs/>
              </w:rPr>
            </w:pPr>
          </w:p>
        </w:tc>
        <w:tc>
          <w:tcPr>
            <w:tcW w:w="5301" w:type="dxa"/>
            <w:gridSpan w:val="2"/>
            <w:vAlign w:val="center"/>
          </w:tcPr>
          <w:p w:rsidRPr="00E3770A" w:rsidR="000508DF" w:rsidP="000E4BCC" w:rsidRDefault="000508DF" w14:paraId="06F37818"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0508DF" w:rsidTr="000E4BCC" w14:paraId="3A95A5DE" w14:textId="77777777">
        <w:trPr>
          <w:trHeight w:val="413"/>
          <w:jc w:val="center"/>
        </w:trPr>
        <w:tc>
          <w:tcPr>
            <w:tcW w:w="4103" w:type="dxa"/>
            <w:vMerge w:val="restart"/>
            <w:shd w:val="clear" w:color="auto" w:fill="D0CECE" w:themeFill="background2" w:themeFillShade="E6"/>
            <w:vAlign w:val="center"/>
            <w:hideMark/>
          </w:tcPr>
          <w:p w:rsidRPr="00E3770A" w:rsidR="000508DF" w:rsidP="000E4BCC" w:rsidRDefault="000508DF" w14:paraId="1936F642"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0508DF" w:rsidP="000508DF" w:rsidRDefault="000508DF" w14:paraId="6C9210A6" w14:textId="057CAEF2">
            <w:pPr>
              <w:pStyle w:val="paragraph"/>
              <w:spacing w:before="0" w:after="0"/>
              <w:textAlignment w:val="baseline"/>
            </w:pPr>
            <w:r>
              <w:t>Dados da comida corretos.</w:t>
            </w:r>
          </w:p>
        </w:tc>
      </w:tr>
      <w:tr w:rsidRPr="00E3770A" w:rsidR="000508DF" w:rsidTr="000E4BCC" w14:paraId="1A172B3D" w14:textId="77777777">
        <w:trPr>
          <w:trHeight w:val="412"/>
          <w:jc w:val="center"/>
        </w:trPr>
        <w:tc>
          <w:tcPr>
            <w:tcW w:w="4103" w:type="dxa"/>
            <w:vMerge/>
            <w:shd w:val="clear" w:color="auto" w:fill="D0CECE" w:themeFill="background2" w:themeFillShade="E6"/>
            <w:vAlign w:val="center"/>
          </w:tcPr>
          <w:p w:rsidRPr="00E3770A" w:rsidR="000508DF" w:rsidP="000E4BCC" w:rsidRDefault="000508DF" w14:paraId="1A090F57" w14:textId="77777777">
            <w:pPr>
              <w:pStyle w:val="paragraph"/>
              <w:spacing w:before="0" w:after="0"/>
              <w:jc w:val="center"/>
              <w:textAlignment w:val="baseline"/>
              <w:rPr>
                <w:rStyle w:val="normaltextrun"/>
                <w:b/>
                <w:bCs/>
              </w:rPr>
            </w:pPr>
          </w:p>
        </w:tc>
        <w:tc>
          <w:tcPr>
            <w:tcW w:w="5301" w:type="dxa"/>
            <w:gridSpan w:val="2"/>
            <w:vAlign w:val="center"/>
          </w:tcPr>
          <w:p w:rsidRPr="00E3770A" w:rsidR="000508DF" w:rsidP="000508DF" w:rsidRDefault="000508DF" w14:paraId="689E4057" w14:textId="6D1B304F">
            <w:pPr>
              <w:pStyle w:val="paragraph"/>
              <w:spacing w:before="0" w:after="0"/>
              <w:textAlignment w:val="baseline"/>
              <w:rPr>
                <w:rStyle w:val="normaltextrun"/>
              </w:rPr>
            </w:pPr>
            <w:r>
              <w:rPr>
                <w:rStyle w:val="spellingerror"/>
              </w:rPr>
              <w:t>Dados da comida errado.</w:t>
            </w:r>
          </w:p>
        </w:tc>
      </w:tr>
      <w:tr w:rsidRPr="00E3770A" w:rsidR="000508DF" w:rsidTr="000E4BCC" w14:paraId="524891EA" w14:textId="77777777">
        <w:trPr>
          <w:trHeight w:val="372"/>
          <w:jc w:val="center"/>
        </w:trPr>
        <w:tc>
          <w:tcPr>
            <w:tcW w:w="4103" w:type="dxa"/>
            <w:shd w:val="clear" w:color="auto" w:fill="D0CECE" w:themeFill="background2" w:themeFillShade="E6"/>
            <w:vAlign w:val="center"/>
            <w:hideMark/>
          </w:tcPr>
          <w:p w:rsidRPr="00E3770A" w:rsidR="000508DF" w:rsidP="000E4BCC" w:rsidRDefault="000508DF" w14:paraId="05E290A4"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0508DF" w:rsidP="000E4BCC" w:rsidRDefault="000508DF" w14:paraId="5FD39002"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0508DF" w:rsidTr="000E4BCC" w14:paraId="75D6ABD0" w14:textId="77777777">
        <w:trPr>
          <w:trHeight w:val="424"/>
          <w:jc w:val="center"/>
        </w:trPr>
        <w:tc>
          <w:tcPr>
            <w:tcW w:w="9404" w:type="dxa"/>
            <w:gridSpan w:val="3"/>
            <w:shd w:val="clear" w:color="auto" w:fill="AEAAAA" w:themeFill="background2" w:themeFillShade="BF"/>
            <w:vAlign w:val="center"/>
          </w:tcPr>
          <w:p w:rsidRPr="00E3770A" w:rsidR="000508DF" w:rsidP="000E4BCC" w:rsidRDefault="000508DF" w14:paraId="45129B25"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0508DF" w:rsidTr="000E4BCC" w14:paraId="62E279F6" w14:textId="77777777">
        <w:trPr>
          <w:trHeight w:val="402"/>
          <w:jc w:val="center"/>
        </w:trPr>
        <w:tc>
          <w:tcPr>
            <w:tcW w:w="4405" w:type="dxa"/>
            <w:gridSpan w:val="2"/>
            <w:shd w:val="clear" w:color="auto" w:fill="D0CECE" w:themeFill="background2" w:themeFillShade="E6"/>
            <w:vAlign w:val="center"/>
            <w:hideMark/>
          </w:tcPr>
          <w:p w:rsidRPr="00E3770A" w:rsidR="000508DF" w:rsidP="000E4BCC" w:rsidRDefault="000508DF" w14:paraId="478A2E71"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0508DF" w:rsidP="000E4BCC" w:rsidRDefault="000508DF" w14:paraId="1B2483D6"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0508DF" w:rsidTr="000E4BCC" w14:paraId="5C252931" w14:textId="77777777">
        <w:trPr>
          <w:trHeight w:val="370"/>
          <w:jc w:val="center"/>
        </w:trPr>
        <w:tc>
          <w:tcPr>
            <w:tcW w:w="4405" w:type="dxa"/>
            <w:gridSpan w:val="2"/>
            <w:vAlign w:val="center"/>
            <w:hideMark/>
          </w:tcPr>
          <w:p w:rsidRPr="00E3770A" w:rsidR="000508DF" w:rsidP="000E4BCC" w:rsidRDefault="000508DF" w14:paraId="256DCEAD" w14:textId="77777777">
            <w:pPr>
              <w:pStyle w:val="paragraph"/>
              <w:spacing w:before="0" w:after="0"/>
              <w:textAlignment w:val="baseline"/>
            </w:pPr>
            <w:r w:rsidRPr="00E3770A">
              <w:rPr>
                <w:rStyle w:val="eop"/>
              </w:rPr>
              <w:t xml:space="preserve">1 - O </w:t>
            </w:r>
            <w:r>
              <w:rPr>
                <w:b/>
              </w:rPr>
              <w:t xml:space="preserve">Administrador </w:t>
            </w:r>
            <w:r>
              <w:rPr>
                <w:rStyle w:val="eop"/>
              </w:rPr>
              <w:t>clica no botão voltar de Inserir.</w:t>
            </w:r>
          </w:p>
        </w:tc>
        <w:tc>
          <w:tcPr>
            <w:tcW w:w="4999" w:type="dxa"/>
            <w:vAlign w:val="center"/>
            <w:hideMark/>
          </w:tcPr>
          <w:p w:rsidRPr="00E3770A" w:rsidR="000508DF" w:rsidP="00EA02B8" w:rsidRDefault="000508DF" w14:paraId="009E8371" w14:textId="1DFEEF33">
            <w:pPr>
              <w:pStyle w:val="paragraph"/>
              <w:spacing w:before="0" w:after="0"/>
              <w:textAlignment w:val="baseline"/>
            </w:pPr>
            <w:r w:rsidRPr="00E3770A">
              <w:rPr>
                <w:rStyle w:val="normaltextrun"/>
              </w:rPr>
              <w:t xml:space="preserve">2 - O </w:t>
            </w:r>
            <w:r>
              <w:rPr>
                <w:rStyle w:val="normaltextrun"/>
              </w:rPr>
              <w:t xml:space="preserve">sistema volta para o menu de </w:t>
            </w:r>
            <w:r w:rsidR="00EA02B8">
              <w:rPr>
                <w:rStyle w:val="normaltextrun"/>
              </w:rPr>
              <w:t>Comidas</w:t>
            </w:r>
            <w:r>
              <w:rPr>
                <w:rStyle w:val="normaltextrun"/>
              </w:rPr>
              <w:t>.</w:t>
            </w:r>
          </w:p>
        </w:tc>
      </w:tr>
      <w:tr w:rsidRPr="00E3770A" w:rsidR="000508DF" w:rsidTr="000E4BCC" w14:paraId="514A422B" w14:textId="77777777">
        <w:trPr>
          <w:trHeight w:val="452"/>
          <w:jc w:val="center"/>
        </w:trPr>
        <w:tc>
          <w:tcPr>
            <w:tcW w:w="9404" w:type="dxa"/>
            <w:gridSpan w:val="3"/>
            <w:shd w:val="clear" w:color="auto" w:fill="AEAAAA" w:themeFill="background2" w:themeFillShade="BF"/>
            <w:vAlign w:val="center"/>
            <w:hideMark/>
          </w:tcPr>
          <w:p w:rsidRPr="00E3770A" w:rsidR="000508DF" w:rsidP="000E4BCC" w:rsidRDefault="000508DF" w14:paraId="18AA1DE9" w14:textId="77777777">
            <w:pPr>
              <w:pStyle w:val="paragraph"/>
              <w:spacing w:before="0" w:after="0"/>
              <w:ind w:left="-97"/>
              <w:jc w:val="center"/>
              <w:textAlignment w:val="baseline"/>
            </w:pPr>
            <w:r w:rsidRPr="00E3770A">
              <w:rPr>
                <w:rStyle w:val="normaltextrun"/>
                <w:b/>
                <w:bCs/>
              </w:rPr>
              <w:t>Fluxo Alternativo</w:t>
            </w:r>
          </w:p>
        </w:tc>
      </w:tr>
      <w:tr w:rsidRPr="00E3770A" w:rsidR="000508DF" w:rsidTr="000E4BCC" w14:paraId="345A5068" w14:textId="77777777">
        <w:trPr>
          <w:trHeight w:val="415"/>
          <w:jc w:val="center"/>
        </w:trPr>
        <w:tc>
          <w:tcPr>
            <w:tcW w:w="4405" w:type="dxa"/>
            <w:gridSpan w:val="2"/>
            <w:shd w:val="clear" w:color="auto" w:fill="D0CECE" w:themeFill="background2" w:themeFillShade="E6"/>
            <w:vAlign w:val="center"/>
          </w:tcPr>
          <w:p w:rsidRPr="00E3770A" w:rsidR="000508DF" w:rsidP="000E4BCC" w:rsidRDefault="000508DF" w14:paraId="28D95340"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0508DF" w:rsidP="000E4BCC" w:rsidRDefault="000508DF" w14:paraId="345B79BE"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0508DF" w:rsidTr="000E4BCC" w14:paraId="73380207" w14:textId="77777777">
        <w:trPr>
          <w:trHeight w:val="867"/>
          <w:jc w:val="center"/>
        </w:trPr>
        <w:tc>
          <w:tcPr>
            <w:tcW w:w="4405" w:type="dxa"/>
            <w:gridSpan w:val="2"/>
            <w:vAlign w:val="center"/>
            <w:hideMark/>
          </w:tcPr>
          <w:p w:rsidRPr="00E3770A" w:rsidR="000508DF" w:rsidP="000E4BCC" w:rsidRDefault="000508DF" w14:paraId="07CB6C38" w14:textId="77777777">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Inserir.</w:t>
            </w:r>
          </w:p>
        </w:tc>
        <w:tc>
          <w:tcPr>
            <w:tcW w:w="4999" w:type="dxa"/>
            <w:vAlign w:val="center"/>
            <w:hideMark/>
          </w:tcPr>
          <w:p w:rsidRPr="00E3770A" w:rsidR="000508DF" w:rsidP="00EA02B8" w:rsidRDefault="000508DF" w14:paraId="220349EE" w14:textId="0EBB2D65">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de Cadastro de </w:t>
            </w:r>
            <w:r w:rsidR="00EA02B8">
              <w:rPr>
                <w:rStyle w:val="normaltextrun"/>
              </w:rPr>
              <w:t>Comidas</w:t>
            </w:r>
            <w:r>
              <w:rPr>
                <w:rStyle w:val="normaltextrun"/>
              </w:rPr>
              <w:t>.</w:t>
            </w:r>
          </w:p>
        </w:tc>
      </w:tr>
      <w:tr w:rsidRPr="00E3770A" w:rsidR="000508DF" w:rsidTr="000E4BCC" w14:paraId="64190E4E" w14:textId="77777777">
        <w:trPr>
          <w:trHeight w:val="866"/>
          <w:jc w:val="center"/>
        </w:trPr>
        <w:tc>
          <w:tcPr>
            <w:tcW w:w="4405" w:type="dxa"/>
            <w:gridSpan w:val="2"/>
            <w:vAlign w:val="center"/>
          </w:tcPr>
          <w:p w:rsidRPr="00E3770A" w:rsidR="000508DF" w:rsidP="00EA02B8" w:rsidRDefault="000508DF" w14:paraId="46B2CD30" w14:textId="6C6DBBE8">
            <w:pPr>
              <w:pStyle w:val="paragraph"/>
              <w:spacing w:before="0" w:after="0"/>
              <w:textAlignment w:val="baseline"/>
              <w:rPr>
                <w:rStyle w:val="normaltextrun"/>
              </w:rPr>
            </w:pPr>
            <w:r>
              <w:rPr>
                <w:rStyle w:val="normaltextrun"/>
              </w:rPr>
              <w:lastRenderedPageBreak/>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preenche os dados da </w:t>
            </w:r>
            <w:r w:rsidR="00EA02B8">
              <w:rPr>
                <w:rStyle w:val="normaltextrun"/>
              </w:rPr>
              <w:t>comida</w:t>
            </w:r>
            <w:r>
              <w:rPr>
                <w:rStyle w:val="normaltextrun"/>
              </w:rPr>
              <w:t>.</w:t>
            </w:r>
          </w:p>
        </w:tc>
        <w:tc>
          <w:tcPr>
            <w:tcW w:w="4999" w:type="dxa"/>
            <w:vAlign w:val="center"/>
          </w:tcPr>
          <w:p w:rsidRPr="00E3770A" w:rsidR="000508DF" w:rsidP="00EA02B8" w:rsidRDefault="000508DF" w14:paraId="54769403" w14:textId="4E9C9CF3">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w:t>
            </w:r>
            <w:r w:rsidR="00EA02B8">
              <w:rPr>
                <w:rStyle w:val="normaltextrun"/>
              </w:rPr>
              <w:t xml:space="preserve"> da comida</w:t>
            </w:r>
            <w:r>
              <w:rPr>
                <w:rStyle w:val="normaltextrun"/>
              </w:rPr>
              <w:t>.</w:t>
            </w:r>
          </w:p>
        </w:tc>
      </w:tr>
      <w:tr w:rsidRPr="00E3770A" w:rsidR="000508DF" w:rsidTr="000E4BCC" w14:paraId="089F8928" w14:textId="77777777">
        <w:trPr>
          <w:trHeight w:val="866"/>
          <w:jc w:val="center"/>
        </w:trPr>
        <w:tc>
          <w:tcPr>
            <w:tcW w:w="4405" w:type="dxa"/>
            <w:gridSpan w:val="2"/>
            <w:vAlign w:val="center"/>
          </w:tcPr>
          <w:p w:rsidRPr="00E3770A" w:rsidR="000508DF" w:rsidP="000E4BCC" w:rsidRDefault="000508DF" w14:paraId="3046B0A9" w14:textId="77777777">
            <w:pPr>
              <w:pStyle w:val="paragraph"/>
              <w:spacing w:before="0" w:after="0"/>
              <w:textAlignment w:val="baseline"/>
              <w:rPr>
                <w:rStyle w:val="normaltextrun"/>
              </w:rPr>
            </w:pPr>
            <w:r w:rsidRPr="00E3770A">
              <w:rPr>
                <w:rStyle w:val="normaltextrun"/>
              </w:rPr>
              <w:t>6 - Caso de uso encerrado.</w:t>
            </w:r>
          </w:p>
        </w:tc>
        <w:tc>
          <w:tcPr>
            <w:tcW w:w="4999" w:type="dxa"/>
          </w:tcPr>
          <w:p w:rsidRPr="00E3770A" w:rsidR="000508DF" w:rsidP="006A74E4" w:rsidRDefault="000508DF" w14:paraId="22F41392" w14:textId="7BBA44CD">
            <w:pPr>
              <w:pStyle w:val="paragraph"/>
              <w:spacing w:before="0" w:after="0"/>
              <w:textAlignment w:val="baseline"/>
            </w:pPr>
            <w:r>
              <w:rPr>
                <w:rStyle w:val="normaltextrun"/>
              </w:rPr>
              <w:t>5 –</w:t>
            </w:r>
            <w:r w:rsidRPr="00E3770A">
              <w:rPr>
                <w:rStyle w:val="normaltextrun"/>
              </w:rPr>
              <w:t xml:space="preserve"> </w:t>
            </w:r>
            <w:r>
              <w:rPr>
                <w:rStyle w:val="normaltextrun"/>
              </w:rPr>
              <w:t xml:space="preserve">Se os dados da </w:t>
            </w:r>
            <w:r w:rsidR="00EA02B8">
              <w:rPr>
                <w:rStyle w:val="normaltextrun"/>
              </w:rPr>
              <w:t>comida</w:t>
            </w:r>
            <w:r>
              <w:rPr>
                <w:rStyle w:val="normaltextrun"/>
              </w:rPr>
              <w:t xml:space="preserve"> estiverem corretos, </w:t>
            </w:r>
            <w:r w:rsidR="006A74E4">
              <w:rPr>
                <w:rStyle w:val="normaltextrun"/>
              </w:rPr>
              <w:t>comida</w:t>
            </w:r>
            <w:r>
              <w:rPr>
                <w:rStyle w:val="normaltextrun"/>
              </w:rPr>
              <w:t xml:space="preserve"> cadastrada.</w:t>
            </w:r>
          </w:p>
        </w:tc>
      </w:tr>
    </w:tbl>
    <w:p w:rsidRPr="003A2D40" w:rsidR="000508DF" w:rsidP="00EA02B8" w:rsidRDefault="000508DF" w14:paraId="1031E4E3" w14:textId="1E163E92">
      <w:pPr>
        <w:pStyle w:val="Legenda"/>
        <w:keepNext/>
        <w:rPr>
          <w:b/>
          <w:i w:val="0"/>
        </w:rPr>
      </w:pPr>
      <w:r w:rsidRPr="003A2D40">
        <w:rPr>
          <w:b/>
          <w:i w:val="0"/>
        </w:rPr>
        <w:t xml:space="preserve">Tabela </w:t>
      </w:r>
      <w:r>
        <w:rPr>
          <w:b/>
          <w:i w:val="0"/>
        </w:rPr>
        <w:t>11</w:t>
      </w:r>
      <w:r w:rsidRPr="003A2D40">
        <w:rPr>
          <w:b/>
          <w:i w:val="0"/>
        </w:rPr>
        <w:t xml:space="preserve"> -</w:t>
      </w:r>
      <w:r>
        <w:rPr>
          <w:i w:val="0"/>
        </w:rPr>
        <w:t xml:space="preserve"> Fluxo de evento</w:t>
      </w:r>
      <w:r w:rsidRPr="003A2D40">
        <w:rPr>
          <w:i w:val="0"/>
        </w:rPr>
        <w:t xml:space="preserve"> &lt; </w:t>
      </w:r>
      <w:r>
        <w:rPr>
          <w:i w:val="0"/>
        </w:rPr>
        <w:t>Inserir Comidas</w:t>
      </w:r>
      <w:r w:rsidRPr="003A2D40">
        <w:rPr>
          <w:i w:val="0"/>
        </w:rPr>
        <w:t xml:space="preserve"> &gt;.</w:t>
      </w:r>
    </w:p>
    <w:p w:rsidR="000508DF" w:rsidP="00AC542E" w:rsidRDefault="000508DF" w14:paraId="42587123" w14:textId="77777777">
      <w:pPr>
        <w:pStyle w:val="Legenda"/>
        <w:keepNext/>
        <w:rPr>
          <w:b/>
          <w:i w:val="0"/>
        </w:rP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063D3F" w:rsidTr="000E4BCC" w14:paraId="16D4C926" w14:textId="77777777">
        <w:trPr>
          <w:trHeight w:val="378"/>
          <w:jc w:val="center"/>
        </w:trPr>
        <w:tc>
          <w:tcPr>
            <w:tcW w:w="4103" w:type="dxa"/>
            <w:shd w:val="clear" w:color="auto" w:fill="D0CECE" w:themeFill="background2" w:themeFillShade="E6"/>
            <w:vAlign w:val="center"/>
            <w:hideMark/>
          </w:tcPr>
          <w:p w:rsidRPr="00E3770A" w:rsidR="00063D3F" w:rsidP="000E4BCC" w:rsidRDefault="00063D3F" w14:paraId="7267331E"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063D3F" w:rsidP="00063D3F" w:rsidRDefault="00063D3F" w14:paraId="7C20F144" w14:textId="4F322847">
            <w:pPr>
              <w:pStyle w:val="paragraph"/>
              <w:spacing w:before="0" w:after="0"/>
              <w:textAlignment w:val="baseline"/>
            </w:pPr>
            <w:r>
              <w:rPr>
                <w:rStyle w:val="spellingerror"/>
              </w:rPr>
              <w:t>Editar Comidas</w:t>
            </w:r>
          </w:p>
        </w:tc>
      </w:tr>
      <w:tr w:rsidRPr="00E3770A" w:rsidR="00063D3F" w:rsidTr="000E4BCC" w14:paraId="3FE79970" w14:textId="77777777">
        <w:trPr>
          <w:trHeight w:val="368"/>
          <w:jc w:val="center"/>
        </w:trPr>
        <w:tc>
          <w:tcPr>
            <w:tcW w:w="4103" w:type="dxa"/>
            <w:shd w:val="clear" w:color="auto" w:fill="D0CECE" w:themeFill="background2" w:themeFillShade="E6"/>
            <w:vAlign w:val="center"/>
            <w:hideMark/>
          </w:tcPr>
          <w:p w:rsidRPr="00E3770A" w:rsidR="00063D3F" w:rsidP="000E4BCC" w:rsidRDefault="00063D3F" w14:paraId="7C356BA0"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063D3F" w:rsidP="00063D3F" w:rsidRDefault="00063D3F" w14:paraId="286EDB81" w14:textId="7B4D7EBB">
            <w:pPr>
              <w:pStyle w:val="paragraph"/>
              <w:spacing w:before="0" w:after="0"/>
              <w:textAlignment w:val="baseline"/>
            </w:pPr>
            <w:r>
              <w:rPr>
                <w:rStyle w:val="normaltextrun"/>
              </w:rPr>
              <w:t>Permite o administrador alterar comidas já cadastradas no banco de dados.</w:t>
            </w:r>
          </w:p>
        </w:tc>
      </w:tr>
      <w:tr w:rsidRPr="00E3770A" w:rsidR="00063D3F" w:rsidTr="000E4BCC" w14:paraId="30FCEDFA" w14:textId="77777777">
        <w:trPr>
          <w:trHeight w:val="358"/>
          <w:jc w:val="center"/>
        </w:trPr>
        <w:tc>
          <w:tcPr>
            <w:tcW w:w="4103" w:type="dxa"/>
            <w:shd w:val="clear" w:color="auto" w:fill="D0CECE" w:themeFill="background2" w:themeFillShade="E6"/>
            <w:vAlign w:val="center"/>
            <w:hideMark/>
          </w:tcPr>
          <w:p w:rsidRPr="00E3770A" w:rsidR="00063D3F" w:rsidP="000E4BCC" w:rsidRDefault="00063D3F" w14:paraId="32F632A8"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063D3F" w:rsidP="000E4BCC" w:rsidRDefault="00063D3F" w14:paraId="2A02301F"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063D3F" w:rsidTr="000E4BCC" w14:paraId="7EDF8436" w14:textId="77777777">
        <w:trPr>
          <w:trHeight w:val="413"/>
          <w:jc w:val="center"/>
        </w:trPr>
        <w:tc>
          <w:tcPr>
            <w:tcW w:w="4103" w:type="dxa"/>
            <w:vMerge w:val="restart"/>
            <w:shd w:val="clear" w:color="auto" w:fill="D0CECE" w:themeFill="background2" w:themeFillShade="E6"/>
            <w:vAlign w:val="center"/>
            <w:hideMark/>
          </w:tcPr>
          <w:p w:rsidRPr="00E3770A" w:rsidR="00063D3F" w:rsidP="000E4BCC" w:rsidRDefault="00063D3F" w14:paraId="72426C0E"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063D3F" w:rsidP="000E4BCC" w:rsidRDefault="00063D3F" w14:paraId="793845ED"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063D3F" w:rsidTr="000E4BCC" w14:paraId="25F829A3" w14:textId="77777777">
        <w:trPr>
          <w:trHeight w:val="413"/>
          <w:jc w:val="center"/>
        </w:trPr>
        <w:tc>
          <w:tcPr>
            <w:tcW w:w="4103" w:type="dxa"/>
            <w:vMerge/>
            <w:shd w:val="clear" w:color="auto" w:fill="D0CECE" w:themeFill="background2" w:themeFillShade="E6"/>
            <w:vAlign w:val="center"/>
          </w:tcPr>
          <w:p w:rsidRPr="00E3770A" w:rsidR="00063D3F" w:rsidP="000E4BCC" w:rsidRDefault="00063D3F" w14:paraId="5FE01A34" w14:textId="77777777">
            <w:pPr>
              <w:pStyle w:val="paragraph"/>
              <w:spacing w:before="0" w:after="0"/>
              <w:jc w:val="center"/>
              <w:textAlignment w:val="baseline"/>
              <w:rPr>
                <w:rStyle w:val="spellingerror"/>
                <w:b/>
                <w:bCs/>
              </w:rPr>
            </w:pPr>
          </w:p>
        </w:tc>
        <w:tc>
          <w:tcPr>
            <w:tcW w:w="5301" w:type="dxa"/>
            <w:gridSpan w:val="2"/>
            <w:vAlign w:val="center"/>
          </w:tcPr>
          <w:p w:rsidRPr="00E3770A" w:rsidR="00063D3F" w:rsidP="00063D3F" w:rsidRDefault="00063D3F" w14:paraId="335A3035" w14:textId="15768697">
            <w:pPr>
              <w:pStyle w:val="paragraph"/>
              <w:spacing w:before="0" w:after="0"/>
              <w:textAlignment w:val="baseline"/>
              <w:rPr>
                <w:rStyle w:val="normaltextrun"/>
              </w:rPr>
            </w:pPr>
            <w:r>
              <w:rPr>
                <w:rStyle w:val="normaltextrun"/>
              </w:rPr>
              <w:t>Clicar no botão de Editar do Menu Comidas.</w:t>
            </w:r>
          </w:p>
        </w:tc>
      </w:tr>
      <w:tr w:rsidRPr="00E3770A" w:rsidR="00063D3F" w:rsidTr="000E4BCC" w14:paraId="568423D3" w14:textId="77777777">
        <w:trPr>
          <w:trHeight w:val="412"/>
          <w:jc w:val="center"/>
        </w:trPr>
        <w:tc>
          <w:tcPr>
            <w:tcW w:w="4103" w:type="dxa"/>
            <w:vMerge/>
            <w:shd w:val="clear" w:color="auto" w:fill="D0CECE" w:themeFill="background2" w:themeFillShade="E6"/>
            <w:vAlign w:val="center"/>
          </w:tcPr>
          <w:p w:rsidRPr="00E3770A" w:rsidR="00063D3F" w:rsidP="000E4BCC" w:rsidRDefault="00063D3F" w14:paraId="3C621786" w14:textId="77777777">
            <w:pPr>
              <w:pStyle w:val="paragraph"/>
              <w:spacing w:before="0" w:after="0"/>
              <w:jc w:val="center"/>
              <w:textAlignment w:val="baseline"/>
              <w:rPr>
                <w:rStyle w:val="spellingerror"/>
                <w:b/>
                <w:bCs/>
              </w:rPr>
            </w:pPr>
          </w:p>
        </w:tc>
        <w:tc>
          <w:tcPr>
            <w:tcW w:w="5301" w:type="dxa"/>
            <w:gridSpan w:val="2"/>
            <w:vAlign w:val="center"/>
          </w:tcPr>
          <w:p w:rsidRPr="00E3770A" w:rsidR="00063D3F" w:rsidP="000E4BCC" w:rsidRDefault="00063D3F" w14:paraId="1A2D4A32"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063D3F" w:rsidTr="000E4BCC" w14:paraId="5EA96999" w14:textId="77777777">
        <w:trPr>
          <w:trHeight w:val="413"/>
          <w:jc w:val="center"/>
        </w:trPr>
        <w:tc>
          <w:tcPr>
            <w:tcW w:w="4103" w:type="dxa"/>
            <w:vMerge w:val="restart"/>
            <w:shd w:val="clear" w:color="auto" w:fill="D0CECE" w:themeFill="background2" w:themeFillShade="E6"/>
            <w:vAlign w:val="center"/>
            <w:hideMark/>
          </w:tcPr>
          <w:p w:rsidRPr="00E3770A" w:rsidR="00063D3F" w:rsidP="000E4BCC" w:rsidRDefault="00063D3F" w14:paraId="265F3051"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063D3F" w:rsidP="00063D3F" w:rsidRDefault="00063D3F" w14:paraId="2CCD6506" w14:textId="0E86918D">
            <w:pPr>
              <w:pStyle w:val="paragraph"/>
              <w:spacing w:before="0" w:after="0"/>
              <w:textAlignment w:val="baseline"/>
            </w:pPr>
            <w:r>
              <w:rPr>
                <w:rStyle w:val="spellingerror"/>
              </w:rPr>
              <w:t>Dados da comida corretos.</w:t>
            </w:r>
          </w:p>
        </w:tc>
      </w:tr>
      <w:tr w:rsidRPr="00E3770A" w:rsidR="00063D3F" w:rsidTr="000E4BCC" w14:paraId="2C6454A0" w14:textId="77777777">
        <w:trPr>
          <w:trHeight w:val="412"/>
          <w:jc w:val="center"/>
        </w:trPr>
        <w:tc>
          <w:tcPr>
            <w:tcW w:w="4103" w:type="dxa"/>
            <w:vMerge/>
            <w:shd w:val="clear" w:color="auto" w:fill="D0CECE" w:themeFill="background2" w:themeFillShade="E6"/>
            <w:vAlign w:val="center"/>
          </w:tcPr>
          <w:p w:rsidRPr="00E3770A" w:rsidR="00063D3F" w:rsidP="000E4BCC" w:rsidRDefault="00063D3F" w14:paraId="24450B4B" w14:textId="77777777">
            <w:pPr>
              <w:pStyle w:val="paragraph"/>
              <w:spacing w:before="0" w:after="0"/>
              <w:jc w:val="center"/>
              <w:textAlignment w:val="baseline"/>
              <w:rPr>
                <w:rStyle w:val="normaltextrun"/>
                <w:b/>
                <w:bCs/>
              </w:rPr>
            </w:pPr>
          </w:p>
        </w:tc>
        <w:tc>
          <w:tcPr>
            <w:tcW w:w="5301" w:type="dxa"/>
            <w:gridSpan w:val="2"/>
            <w:vAlign w:val="center"/>
          </w:tcPr>
          <w:p w:rsidRPr="00E3770A" w:rsidR="00063D3F" w:rsidP="00063D3F" w:rsidRDefault="00063D3F" w14:paraId="07CF07A1" w14:textId="7C429A6F">
            <w:pPr>
              <w:pStyle w:val="paragraph"/>
              <w:spacing w:before="0" w:after="0"/>
              <w:textAlignment w:val="baseline"/>
              <w:rPr>
                <w:rStyle w:val="normaltextrun"/>
              </w:rPr>
            </w:pPr>
            <w:r>
              <w:rPr>
                <w:rStyle w:val="spellingerror"/>
              </w:rPr>
              <w:t>Dados da comida errados.</w:t>
            </w:r>
          </w:p>
        </w:tc>
      </w:tr>
      <w:tr w:rsidRPr="00E3770A" w:rsidR="00063D3F" w:rsidTr="000E4BCC" w14:paraId="30C5D272" w14:textId="77777777">
        <w:trPr>
          <w:trHeight w:val="372"/>
          <w:jc w:val="center"/>
        </w:trPr>
        <w:tc>
          <w:tcPr>
            <w:tcW w:w="4103" w:type="dxa"/>
            <w:shd w:val="clear" w:color="auto" w:fill="D0CECE" w:themeFill="background2" w:themeFillShade="E6"/>
            <w:vAlign w:val="center"/>
            <w:hideMark/>
          </w:tcPr>
          <w:p w:rsidRPr="00E3770A" w:rsidR="00063D3F" w:rsidP="000E4BCC" w:rsidRDefault="00063D3F" w14:paraId="200F4D40"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063D3F" w:rsidP="000E4BCC" w:rsidRDefault="00063D3F" w14:paraId="061362E6"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063D3F" w:rsidTr="000E4BCC" w14:paraId="67C73295" w14:textId="77777777">
        <w:trPr>
          <w:trHeight w:val="424"/>
          <w:jc w:val="center"/>
        </w:trPr>
        <w:tc>
          <w:tcPr>
            <w:tcW w:w="9404" w:type="dxa"/>
            <w:gridSpan w:val="3"/>
            <w:shd w:val="clear" w:color="auto" w:fill="AEAAAA" w:themeFill="background2" w:themeFillShade="BF"/>
            <w:vAlign w:val="center"/>
          </w:tcPr>
          <w:p w:rsidRPr="00E3770A" w:rsidR="00063D3F" w:rsidP="000E4BCC" w:rsidRDefault="00063D3F" w14:paraId="30271E6E"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063D3F" w:rsidTr="000E4BCC" w14:paraId="541605AA" w14:textId="77777777">
        <w:trPr>
          <w:trHeight w:val="402"/>
          <w:jc w:val="center"/>
        </w:trPr>
        <w:tc>
          <w:tcPr>
            <w:tcW w:w="4405" w:type="dxa"/>
            <w:gridSpan w:val="2"/>
            <w:shd w:val="clear" w:color="auto" w:fill="D0CECE" w:themeFill="background2" w:themeFillShade="E6"/>
            <w:vAlign w:val="center"/>
            <w:hideMark/>
          </w:tcPr>
          <w:p w:rsidRPr="00E3770A" w:rsidR="00063D3F" w:rsidP="000E4BCC" w:rsidRDefault="00063D3F" w14:paraId="5FEC690D"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063D3F" w:rsidP="000E4BCC" w:rsidRDefault="00063D3F" w14:paraId="0B86F948"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063D3F" w:rsidTr="000E4BCC" w14:paraId="79671C57" w14:textId="77777777">
        <w:trPr>
          <w:trHeight w:val="370"/>
          <w:jc w:val="center"/>
        </w:trPr>
        <w:tc>
          <w:tcPr>
            <w:tcW w:w="4405" w:type="dxa"/>
            <w:gridSpan w:val="2"/>
            <w:vAlign w:val="center"/>
            <w:hideMark/>
          </w:tcPr>
          <w:p w:rsidRPr="00E3770A" w:rsidR="00063D3F" w:rsidP="000E4BCC" w:rsidRDefault="00063D3F" w14:paraId="6BE421AC" w14:textId="77777777">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rsidRPr="00E3770A" w:rsidR="00063D3F" w:rsidP="00063D3F" w:rsidRDefault="00063D3F" w14:paraId="29ECB84D" w14:textId="7C301952">
            <w:pPr>
              <w:pStyle w:val="paragraph"/>
              <w:spacing w:before="0" w:after="0"/>
              <w:textAlignment w:val="baseline"/>
            </w:pPr>
            <w:r w:rsidRPr="00E3770A">
              <w:rPr>
                <w:rStyle w:val="normaltextrun"/>
              </w:rPr>
              <w:t xml:space="preserve">2 - O </w:t>
            </w:r>
            <w:r>
              <w:rPr>
                <w:rStyle w:val="normaltextrun"/>
              </w:rPr>
              <w:t>sistema volta para o menu de Comida.</w:t>
            </w:r>
          </w:p>
        </w:tc>
      </w:tr>
      <w:tr w:rsidRPr="00E3770A" w:rsidR="00063D3F" w:rsidTr="000E4BCC" w14:paraId="23B55942" w14:textId="77777777">
        <w:trPr>
          <w:trHeight w:val="452"/>
          <w:jc w:val="center"/>
        </w:trPr>
        <w:tc>
          <w:tcPr>
            <w:tcW w:w="9404" w:type="dxa"/>
            <w:gridSpan w:val="3"/>
            <w:shd w:val="clear" w:color="auto" w:fill="AEAAAA" w:themeFill="background2" w:themeFillShade="BF"/>
            <w:vAlign w:val="center"/>
            <w:hideMark/>
          </w:tcPr>
          <w:p w:rsidRPr="00E3770A" w:rsidR="00063D3F" w:rsidP="000E4BCC" w:rsidRDefault="00063D3F" w14:paraId="03B7228E" w14:textId="77777777">
            <w:pPr>
              <w:pStyle w:val="paragraph"/>
              <w:spacing w:before="0" w:after="0"/>
              <w:ind w:left="-97"/>
              <w:jc w:val="center"/>
              <w:textAlignment w:val="baseline"/>
            </w:pPr>
            <w:r w:rsidRPr="00E3770A">
              <w:rPr>
                <w:rStyle w:val="normaltextrun"/>
                <w:b/>
                <w:bCs/>
              </w:rPr>
              <w:t>Fluxo Alternativo</w:t>
            </w:r>
          </w:p>
        </w:tc>
      </w:tr>
      <w:tr w:rsidRPr="00E3770A" w:rsidR="00063D3F" w:rsidTr="000E4BCC" w14:paraId="480DF058" w14:textId="77777777">
        <w:trPr>
          <w:trHeight w:val="415"/>
          <w:jc w:val="center"/>
        </w:trPr>
        <w:tc>
          <w:tcPr>
            <w:tcW w:w="4405" w:type="dxa"/>
            <w:gridSpan w:val="2"/>
            <w:shd w:val="clear" w:color="auto" w:fill="D0CECE" w:themeFill="background2" w:themeFillShade="E6"/>
            <w:vAlign w:val="center"/>
          </w:tcPr>
          <w:p w:rsidRPr="00E3770A" w:rsidR="00063D3F" w:rsidP="000E4BCC" w:rsidRDefault="00063D3F" w14:paraId="7F2E113D"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063D3F" w:rsidP="000E4BCC" w:rsidRDefault="00063D3F" w14:paraId="25585051"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063D3F" w:rsidTr="000E4BCC" w14:paraId="5ECBAFA9" w14:textId="77777777">
        <w:trPr>
          <w:trHeight w:val="867"/>
          <w:jc w:val="center"/>
        </w:trPr>
        <w:tc>
          <w:tcPr>
            <w:tcW w:w="4405" w:type="dxa"/>
            <w:gridSpan w:val="2"/>
            <w:vAlign w:val="center"/>
            <w:hideMark/>
          </w:tcPr>
          <w:p w:rsidRPr="00E3770A" w:rsidR="00063D3F" w:rsidP="000E4BCC" w:rsidRDefault="00063D3F" w14:paraId="59CA2D4B" w14:textId="77777777">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rsidRPr="00E3770A" w:rsidR="00063D3F" w:rsidP="00063D3F" w:rsidRDefault="00063D3F" w14:paraId="3C388178" w14:textId="60EF56BE">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comidas.</w:t>
            </w:r>
          </w:p>
        </w:tc>
      </w:tr>
      <w:tr w:rsidRPr="00E3770A" w:rsidR="00063D3F" w:rsidTr="000E4BCC" w14:paraId="1F03D845" w14:textId="77777777">
        <w:trPr>
          <w:trHeight w:val="866"/>
          <w:jc w:val="center"/>
        </w:trPr>
        <w:tc>
          <w:tcPr>
            <w:tcW w:w="4405" w:type="dxa"/>
            <w:gridSpan w:val="2"/>
            <w:vAlign w:val="center"/>
          </w:tcPr>
          <w:p w:rsidRPr="00E3770A" w:rsidR="00063D3F" w:rsidP="000E4BCC" w:rsidRDefault="00063D3F" w14:paraId="471EC2C8" w14:textId="77777777">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rsidRPr="00E3770A" w:rsidR="00063D3F" w:rsidP="00063D3F" w:rsidRDefault="00063D3F" w14:paraId="02234B13" w14:textId="17CD3188">
            <w:pPr>
              <w:pStyle w:val="paragraph"/>
              <w:spacing w:before="0" w:after="0"/>
              <w:textAlignment w:val="baseline"/>
            </w:pPr>
            <w:r>
              <w:rPr>
                <w:rStyle w:val="normaltextrun"/>
              </w:rPr>
              <w:t>3 –</w:t>
            </w:r>
            <w:r w:rsidRPr="00E3770A">
              <w:rPr>
                <w:rStyle w:val="normaltextrun"/>
              </w:rPr>
              <w:t xml:space="preserve"> </w:t>
            </w:r>
            <w:r>
              <w:rPr>
                <w:rStyle w:val="normaltextrun"/>
              </w:rPr>
              <w:t>O sistema exibe as comidas da categoria escolhida.</w:t>
            </w:r>
          </w:p>
        </w:tc>
      </w:tr>
      <w:tr w:rsidRPr="00E3770A" w:rsidR="00063D3F" w:rsidTr="000E4BCC" w14:paraId="4FCF57AB" w14:textId="77777777">
        <w:trPr>
          <w:trHeight w:val="866"/>
          <w:jc w:val="center"/>
        </w:trPr>
        <w:tc>
          <w:tcPr>
            <w:tcW w:w="4405" w:type="dxa"/>
            <w:gridSpan w:val="2"/>
            <w:vAlign w:val="center"/>
          </w:tcPr>
          <w:p w:rsidR="00063D3F" w:rsidP="000E4BCC" w:rsidRDefault="00063D3F" w14:paraId="718C83AA" w14:textId="77777777">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rsidR="00063D3F" w:rsidP="00063D3F" w:rsidRDefault="00063D3F" w14:paraId="36A4153B" w14:textId="1DE330B6">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comidas da categoria.</w:t>
            </w:r>
          </w:p>
        </w:tc>
      </w:tr>
      <w:tr w:rsidRPr="00E3770A" w:rsidR="00063D3F" w:rsidTr="000E4BCC" w14:paraId="62A91591" w14:textId="77777777">
        <w:trPr>
          <w:trHeight w:val="866"/>
          <w:jc w:val="center"/>
        </w:trPr>
        <w:tc>
          <w:tcPr>
            <w:tcW w:w="4405" w:type="dxa"/>
            <w:gridSpan w:val="2"/>
            <w:vAlign w:val="center"/>
          </w:tcPr>
          <w:p w:rsidR="00063D3F" w:rsidP="00063D3F" w:rsidRDefault="00063D3F" w14:paraId="60630FCA" w14:textId="6D553103">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comida desejada.</w:t>
            </w:r>
          </w:p>
        </w:tc>
        <w:tc>
          <w:tcPr>
            <w:tcW w:w="4999" w:type="dxa"/>
            <w:vAlign w:val="center"/>
          </w:tcPr>
          <w:p w:rsidR="00063D3F" w:rsidP="00063D3F" w:rsidRDefault="00063D3F" w14:paraId="53619BF6" w14:textId="3876C1EE">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comida.</w:t>
            </w:r>
          </w:p>
        </w:tc>
      </w:tr>
      <w:tr w:rsidRPr="00E3770A" w:rsidR="00063D3F" w:rsidTr="000E4BCC" w14:paraId="0E1EFC35" w14:textId="77777777">
        <w:trPr>
          <w:trHeight w:val="866"/>
          <w:jc w:val="center"/>
        </w:trPr>
        <w:tc>
          <w:tcPr>
            <w:tcW w:w="4405" w:type="dxa"/>
            <w:gridSpan w:val="2"/>
            <w:vAlign w:val="center"/>
          </w:tcPr>
          <w:p w:rsidR="00063D3F" w:rsidP="00063D3F" w:rsidRDefault="00063D3F" w14:paraId="0BAD366B" w14:textId="2EC8E721">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comida.</w:t>
            </w:r>
          </w:p>
        </w:tc>
        <w:tc>
          <w:tcPr>
            <w:tcW w:w="4999" w:type="dxa"/>
            <w:vAlign w:val="center"/>
          </w:tcPr>
          <w:p w:rsidR="00063D3F" w:rsidP="00063D3F" w:rsidRDefault="00063D3F" w14:paraId="0F0D5914" w14:textId="0D1040F1">
            <w:pPr>
              <w:pStyle w:val="paragraph"/>
              <w:spacing w:before="0" w:after="0"/>
              <w:textAlignment w:val="baseline"/>
              <w:rPr>
                <w:rStyle w:val="normaltextrun"/>
              </w:rPr>
            </w:pPr>
            <w:r>
              <w:rPr>
                <w:rStyle w:val="normaltextrun"/>
              </w:rPr>
              <w:t>5 –</w:t>
            </w:r>
            <w:r w:rsidRPr="00E3770A">
              <w:rPr>
                <w:rStyle w:val="normaltextrun"/>
              </w:rPr>
              <w:t xml:space="preserve"> </w:t>
            </w:r>
            <w:r>
              <w:rPr>
                <w:rStyle w:val="normaltextrun"/>
              </w:rPr>
              <w:t>Se os dados da comida estiv</w:t>
            </w:r>
            <w:r w:rsidR="000423DC">
              <w:rPr>
                <w:rStyle w:val="normaltextrun"/>
              </w:rPr>
              <w:t>erem corretos, bebida alterada</w:t>
            </w:r>
            <w:r>
              <w:rPr>
                <w:rStyle w:val="normaltextrun"/>
              </w:rPr>
              <w:t>.</w:t>
            </w:r>
          </w:p>
        </w:tc>
      </w:tr>
      <w:tr w:rsidRPr="00E3770A" w:rsidR="00063D3F" w:rsidTr="000E4BCC" w14:paraId="28869316" w14:textId="77777777">
        <w:trPr>
          <w:trHeight w:val="866"/>
          <w:jc w:val="center"/>
        </w:trPr>
        <w:tc>
          <w:tcPr>
            <w:tcW w:w="4405" w:type="dxa"/>
            <w:gridSpan w:val="2"/>
            <w:vAlign w:val="center"/>
          </w:tcPr>
          <w:p w:rsidRPr="00E3770A" w:rsidR="00063D3F" w:rsidP="000E4BCC" w:rsidRDefault="00063D3F" w14:paraId="55BE299C" w14:textId="77777777">
            <w:pPr>
              <w:pStyle w:val="paragraph"/>
              <w:spacing w:before="0" w:after="0"/>
              <w:textAlignment w:val="baseline"/>
              <w:rPr>
                <w:rStyle w:val="normaltextrun"/>
              </w:rPr>
            </w:pPr>
            <w:r w:rsidRPr="00E3770A">
              <w:rPr>
                <w:rStyle w:val="normaltextrun"/>
              </w:rPr>
              <w:lastRenderedPageBreak/>
              <w:t>6 - Caso de uso encerrado.</w:t>
            </w:r>
          </w:p>
        </w:tc>
        <w:tc>
          <w:tcPr>
            <w:tcW w:w="4999" w:type="dxa"/>
          </w:tcPr>
          <w:p w:rsidRPr="00E3770A" w:rsidR="00063D3F" w:rsidP="000E4BCC" w:rsidRDefault="00063D3F" w14:paraId="7B4F33E3" w14:textId="77777777">
            <w:pPr>
              <w:pStyle w:val="paragraph"/>
              <w:spacing w:before="0" w:after="0"/>
              <w:textAlignment w:val="baseline"/>
            </w:pPr>
            <w:r>
              <w:rPr>
                <w:rStyle w:val="normaltextrun"/>
              </w:rPr>
              <w:t>-</w:t>
            </w:r>
          </w:p>
        </w:tc>
      </w:tr>
    </w:tbl>
    <w:p w:rsidR="00063D3F" w:rsidP="00063D3F" w:rsidRDefault="00063D3F" w14:paraId="41C28325" w14:textId="26776E87">
      <w:pPr>
        <w:pStyle w:val="Legenda"/>
        <w:keepNext/>
        <w:rPr>
          <w:i w:val="0"/>
        </w:rPr>
      </w:pPr>
      <w:r w:rsidRPr="003A2D40">
        <w:rPr>
          <w:b/>
          <w:i w:val="0"/>
        </w:rPr>
        <w:t xml:space="preserve">Tabela </w:t>
      </w:r>
      <w:r>
        <w:rPr>
          <w:b/>
          <w:i w:val="0"/>
        </w:rPr>
        <w:t>12</w:t>
      </w:r>
      <w:r w:rsidRPr="003A2D40">
        <w:rPr>
          <w:b/>
          <w:i w:val="0"/>
        </w:rPr>
        <w:t xml:space="preserve"> -</w:t>
      </w:r>
      <w:r>
        <w:rPr>
          <w:i w:val="0"/>
        </w:rPr>
        <w:t xml:space="preserve"> Fluxo de evento</w:t>
      </w:r>
      <w:r w:rsidRPr="003A2D40">
        <w:rPr>
          <w:i w:val="0"/>
        </w:rPr>
        <w:t xml:space="preserve"> &lt; </w:t>
      </w:r>
      <w:r>
        <w:rPr>
          <w:i w:val="0"/>
        </w:rPr>
        <w:t>Editar Comidas</w:t>
      </w:r>
      <w:r w:rsidRPr="003A2D40">
        <w:rPr>
          <w:i w:val="0"/>
        </w:rPr>
        <w:t xml:space="preserve"> &gt;.</w:t>
      </w:r>
    </w:p>
    <w:p w:rsidR="00063D3F" w:rsidP="00063D3F" w:rsidRDefault="00063D3F" w14:paraId="3C708FD8" w14:textId="77777777">
      <w:pPr>
        <w:pStyle w:val="Legenda"/>
        <w:keepNext/>
        <w:rPr>
          <w:i w:val="0"/>
        </w:rP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063D3F" w:rsidTr="000E4BCC" w14:paraId="690913E2" w14:textId="77777777">
        <w:trPr>
          <w:trHeight w:val="378"/>
          <w:jc w:val="center"/>
        </w:trPr>
        <w:tc>
          <w:tcPr>
            <w:tcW w:w="4103" w:type="dxa"/>
            <w:shd w:val="clear" w:color="auto" w:fill="D0CECE" w:themeFill="background2" w:themeFillShade="E6"/>
            <w:vAlign w:val="center"/>
            <w:hideMark/>
          </w:tcPr>
          <w:p w:rsidRPr="00E3770A" w:rsidR="00063D3F" w:rsidP="000E4BCC" w:rsidRDefault="00063D3F" w14:paraId="3D5F4F89"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063D3F" w:rsidP="000E4BCC" w:rsidRDefault="00063D3F" w14:paraId="0C7B1609" w14:textId="5DB69B20">
            <w:pPr>
              <w:pStyle w:val="paragraph"/>
              <w:spacing w:before="0" w:after="0"/>
              <w:textAlignment w:val="baseline"/>
            </w:pPr>
            <w:r>
              <w:rPr>
                <w:rStyle w:val="spellingerror"/>
              </w:rPr>
              <w:t>Remover Comidas</w:t>
            </w:r>
          </w:p>
        </w:tc>
      </w:tr>
      <w:tr w:rsidRPr="00E3770A" w:rsidR="00063D3F" w:rsidTr="000E4BCC" w14:paraId="558AE211" w14:textId="77777777">
        <w:trPr>
          <w:trHeight w:val="368"/>
          <w:jc w:val="center"/>
        </w:trPr>
        <w:tc>
          <w:tcPr>
            <w:tcW w:w="4103" w:type="dxa"/>
            <w:shd w:val="clear" w:color="auto" w:fill="D0CECE" w:themeFill="background2" w:themeFillShade="E6"/>
            <w:vAlign w:val="center"/>
            <w:hideMark/>
          </w:tcPr>
          <w:p w:rsidRPr="00E3770A" w:rsidR="00063D3F" w:rsidP="000E4BCC" w:rsidRDefault="00063D3F" w14:paraId="1C4CC349"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063D3F" w:rsidP="00063D3F" w:rsidRDefault="00063D3F" w14:paraId="47EC7680" w14:textId="1ACB5446">
            <w:pPr>
              <w:pStyle w:val="paragraph"/>
              <w:spacing w:before="0" w:after="0"/>
              <w:textAlignment w:val="baseline"/>
            </w:pPr>
            <w:r>
              <w:rPr>
                <w:rStyle w:val="normaltextrun"/>
              </w:rPr>
              <w:t>Permite o administrador excluir comidas já cadastradas no banco de dados.</w:t>
            </w:r>
          </w:p>
        </w:tc>
      </w:tr>
      <w:tr w:rsidRPr="00E3770A" w:rsidR="00063D3F" w:rsidTr="000E4BCC" w14:paraId="378ED7BE" w14:textId="77777777">
        <w:trPr>
          <w:trHeight w:val="358"/>
          <w:jc w:val="center"/>
        </w:trPr>
        <w:tc>
          <w:tcPr>
            <w:tcW w:w="4103" w:type="dxa"/>
            <w:shd w:val="clear" w:color="auto" w:fill="D0CECE" w:themeFill="background2" w:themeFillShade="E6"/>
            <w:vAlign w:val="center"/>
            <w:hideMark/>
          </w:tcPr>
          <w:p w:rsidRPr="00E3770A" w:rsidR="00063D3F" w:rsidP="000E4BCC" w:rsidRDefault="00063D3F" w14:paraId="4C0F90A6"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063D3F" w:rsidP="000E4BCC" w:rsidRDefault="00063D3F" w14:paraId="0C2D0E6B"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063D3F" w:rsidTr="000E4BCC" w14:paraId="791E6E02" w14:textId="77777777">
        <w:trPr>
          <w:trHeight w:val="413"/>
          <w:jc w:val="center"/>
        </w:trPr>
        <w:tc>
          <w:tcPr>
            <w:tcW w:w="4103" w:type="dxa"/>
            <w:vMerge w:val="restart"/>
            <w:shd w:val="clear" w:color="auto" w:fill="D0CECE" w:themeFill="background2" w:themeFillShade="E6"/>
            <w:vAlign w:val="center"/>
            <w:hideMark/>
          </w:tcPr>
          <w:p w:rsidRPr="00E3770A" w:rsidR="00063D3F" w:rsidP="000E4BCC" w:rsidRDefault="00063D3F" w14:paraId="7DF768B0"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063D3F" w:rsidP="000E4BCC" w:rsidRDefault="00063D3F" w14:paraId="177831E2"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063D3F" w:rsidTr="000E4BCC" w14:paraId="790D3E42" w14:textId="77777777">
        <w:trPr>
          <w:trHeight w:val="413"/>
          <w:jc w:val="center"/>
        </w:trPr>
        <w:tc>
          <w:tcPr>
            <w:tcW w:w="4103" w:type="dxa"/>
            <w:vMerge/>
            <w:shd w:val="clear" w:color="auto" w:fill="D0CECE" w:themeFill="background2" w:themeFillShade="E6"/>
            <w:vAlign w:val="center"/>
          </w:tcPr>
          <w:p w:rsidRPr="00E3770A" w:rsidR="00063D3F" w:rsidP="000E4BCC" w:rsidRDefault="00063D3F" w14:paraId="1F6F4ACC" w14:textId="77777777">
            <w:pPr>
              <w:pStyle w:val="paragraph"/>
              <w:spacing w:before="0" w:after="0"/>
              <w:jc w:val="center"/>
              <w:textAlignment w:val="baseline"/>
              <w:rPr>
                <w:rStyle w:val="spellingerror"/>
                <w:b/>
                <w:bCs/>
              </w:rPr>
            </w:pPr>
          </w:p>
        </w:tc>
        <w:tc>
          <w:tcPr>
            <w:tcW w:w="5301" w:type="dxa"/>
            <w:gridSpan w:val="2"/>
            <w:vAlign w:val="center"/>
          </w:tcPr>
          <w:p w:rsidRPr="00E3770A" w:rsidR="00063D3F" w:rsidP="00063D3F" w:rsidRDefault="00063D3F" w14:paraId="0B95488F" w14:textId="377BCD69">
            <w:pPr>
              <w:pStyle w:val="paragraph"/>
              <w:spacing w:before="0" w:after="0"/>
              <w:textAlignment w:val="baseline"/>
              <w:rPr>
                <w:rStyle w:val="normaltextrun"/>
              </w:rPr>
            </w:pPr>
            <w:r>
              <w:rPr>
                <w:rStyle w:val="normaltextrun"/>
              </w:rPr>
              <w:t>Clicar no botão de Excluir do Menu Comidas.</w:t>
            </w:r>
          </w:p>
        </w:tc>
      </w:tr>
      <w:tr w:rsidRPr="00E3770A" w:rsidR="00063D3F" w:rsidTr="000E4BCC" w14:paraId="4A3C0463" w14:textId="77777777">
        <w:trPr>
          <w:trHeight w:val="412"/>
          <w:jc w:val="center"/>
        </w:trPr>
        <w:tc>
          <w:tcPr>
            <w:tcW w:w="4103" w:type="dxa"/>
            <w:vMerge/>
            <w:shd w:val="clear" w:color="auto" w:fill="D0CECE" w:themeFill="background2" w:themeFillShade="E6"/>
            <w:vAlign w:val="center"/>
          </w:tcPr>
          <w:p w:rsidRPr="00E3770A" w:rsidR="00063D3F" w:rsidP="000E4BCC" w:rsidRDefault="00063D3F" w14:paraId="0C1A5F8B" w14:textId="77777777">
            <w:pPr>
              <w:pStyle w:val="paragraph"/>
              <w:spacing w:before="0" w:after="0"/>
              <w:jc w:val="center"/>
              <w:textAlignment w:val="baseline"/>
              <w:rPr>
                <w:rStyle w:val="spellingerror"/>
                <w:b/>
                <w:bCs/>
              </w:rPr>
            </w:pPr>
          </w:p>
        </w:tc>
        <w:tc>
          <w:tcPr>
            <w:tcW w:w="5301" w:type="dxa"/>
            <w:gridSpan w:val="2"/>
            <w:vAlign w:val="center"/>
          </w:tcPr>
          <w:p w:rsidRPr="00E3770A" w:rsidR="00063D3F" w:rsidP="000E4BCC" w:rsidRDefault="00063D3F" w14:paraId="6AD00AD2"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063D3F" w:rsidTr="000E4BCC" w14:paraId="2EF5C465" w14:textId="77777777">
        <w:trPr>
          <w:trHeight w:val="413"/>
          <w:jc w:val="center"/>
        </w:trPr>
        <w:tc>
          <w:tcPr>
            <w:tcW w:w="4103" w:type="dxa"/>
            <w:shd w:val="clear" w:color="auto" w:fill="D0CECE" w:themeFill="background2" w:themeFillShade="E6"/>
            <w:vAlign w:val="center"/>
            <w:hideMark/>
          </w:tcPr>
          <w:p w:rsidRPr="00E3770A" w:rsidR="00063D3F" w:rsidP="000E4BCC" w:rsidRDefault="00063D3F" w14:paraId="7B812B98"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063D3F" w:rsidP="000E4BCC" w:rsidRDefault="00063D3F" w14:paraId="25725A0F" w14:textId="77777777">
            <w:pPr>
              <w:pStyle w:val="paragraph"/>
              <w:spacing w:before="0" w:after="0"/>
              <w:textAlignment w:val="baseline"/>
            </w:pPr>
            <w:r>
              <w:rPr>
                <w:rStyle w:val="spellingerror"/>
              </w:rPr>
              <w:t>Tela de bebidas atualizadas.</w:t>
            </w:r>
          </w:p>
        </w:tc>
      </w:tr>
      <w:tr w:rsidRPr="00E3770A" w:rsidR="00063D3F" w:rsidTr="000E4BCC" w14:paraId="1E5D3165" w14:textId="77777777">
        <w:trPr>
          <w:trHeight w:val="372"/>
          <w:jc w:val="center"/>
        </w:trPr>
        <w:tc>
          <w:tcPr>
            <w:tcW w:w="4103" w:type="dxa"/>
            <w:shd w:val="clear" w:color="auto" w:fill="D0CECE" w:themeFill="background2" w:themeFillShade="E6"/>
            <w:vAlign w:val="center"/>
            <w:hideMark/>
          </w:tcPr>
          <w:p w:rsidRPr="00E3770A" w:rsidR="00063D3F" w:rsidP="000E4BCC" w:rsidRDefault="00063D3F" w14:paraId="257C3374"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063D3F" w:rsidP="000E4BCC" w:rsidRDefault="00063D3F" w14:paraId="28CEBE09"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063D3F" w:rsidTr="000E4BCC" w14:paraId="49BF751F" w14:textId="77777777">
        <w:trPr>
          <w:trHeight w:val="424"/>
          <w:jc w:val="center"/>
        </w:trPr>
        <w:tc>
          <w:tcPr>
            <w:tcW w:w="9404" w:type="dxa"/>
            <w:gridSpan w:val="3"/>
            <w:shd w:val="clear" w:color="auto" w:fill="AEAAAA" w:themeFill="background2" w:themeFillShade="BF"/>
            <w:vAlign w:val="center"/>
          </w:tcPr>
          <w:p w:rsidRPr="00E3770A" w:rsidR="00063D3F" w:rsidP="000E4BCC" w:rsidRDefault="00063D3F" w14:paraId="783CA629"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063D3F" w:rsidTr="000E4BCC" w14:paraId="180A4C59" w14:textId="77777777">
        <w:trPr>
          <w:trHeight w:val="402"/>
          <w:jc w:val="center"/>
        </w:trPr>
        <w:tc>
          <w:tcPr>
            <w:tcW w:w="4405" w:type="dxa"/>
            <w:gridSpan w:val="2"/>
            <w:shd w:val="clear" w:color="auto" w:fill="D0CECE" w:themeFill="background2" w:themeFillShade="E6"/>
            <w:vAlign w:val="center"/>
            <w:hideMark/>
          </w:tcPr>
          <w:p w:rsidRPr="00E3770A" w:rsidR="00063D3F" w:rsidP="000E4BCC" w:rsidRDefault="00063D3F" w14:paraId="50FCF469"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063D3F" w:rsidP="000E4BCC" w:rsidRDefault="00063D3F" w14:paraId="13394B4C"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063D3F" w:rsidTr="000E4BCC" w14:paraId="31035FAC" w14:textId="77777777">
        <w:trPr>
          <w:trHeight w:val="370"/>
          <w:jc w:val="center"/>
        </w:trPr>
        <w:tc>
          <w:tcPr>
            <w:tcW w:w="4405" w:type="dxa"/>
            <w:gridSpan w:val="2"/>
            <w:vAlign w:val="center"/>
            <w:hideMark/>
          </w:tcPr>
          <w:p w:rsidRPr="00E3770A" w:rsidR="00063D3F" w:rsidP="000E4BCC" w:rsidRDefault="00063D3F" w14:paraId="5E1FAC7A" w14:textId="77777777">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rsidRPr="00E3770A" w:rsidR="00063D3F" w:rsidP="000E4BCC" w:rsidRDefault="00063D3F" w14:paraId="00289C5E" w14:textId="19C467CD">
            <w:pPr>
              <w:pStyle w:val="paragraph"/>
              <w:spacing w:before="0" w:after="0"/>
              <w:textAlignment w:val="baseline"/>
            </w:pPr>
            <w:r w:rsidRPr="00E3770A">
              <w:rPr>
                <w:rStyle w:val="normaltextrun"/>
              </w:rPr>
              <w:t xml:space="preserve">2 - O </w:t>
            </w:r>
            <w:r>
              <w:rPr>
                <w:rStyle w:val="normaltextrun"/>
              </w:rPr>
              <w:t>sistema volta para o menu de Comidas.</w:t>
            </w:r>
          </w:p>
        </w:tc>
      </w:tr>
      <w:tr w:rsidRPr="00E3770A" w:rsidR="00063D3F" w:rsidTr="000E4BCC" w14:paraId="0B2BE3ED" w14:textId="77777777">
        <w:trPr>
          <w:trHeight w:val="452"/>
          <w:jc w:val="center"/>
        </w:trPr>
        <w:tc>
          <w:tcPr>
            <w:tcW w:w="9404" w:type="dxa"/>
            <w:gridSpan w:val="3"/>
            <w:shd w:val="clear" w:color="auto" w:fill="AEAAAA" w:themeFill="background2" w:themeFillShade="BF"/>
            <w:vAlign w:val="center"/>
            <w:hideMark/>
          </w:tcPr>
          <w:p w:rsidRPr="00E3770A" w:rsidR="00063D3F" w:rsidP="000E4BCC" w:rsidRDefault="00063D3F" w14:paraId="697A12B0" w14:textId="77777777">
            <w:pPr>
              <w:pStyle w:val="paragraph"/>
              <w:spacing w:before="0" w:after="0"/>
              <w:ind w:left="-97"/>
              <w:jc w:val="center"/>
              <w:textAlignment w:val="baseline"/>
            </w:pPr>
            <w:r w:rsidRPr="00E3770A">
              <w:rPr>
                <w:rStyle w:val="normaltextrun"/>
                <w:b/>
                <w:bCs/>
              </w:rPr>
              <w:t>Fluxo Alternativo</w:t>
            </w:r>
          </w:p>
        </w:tc>
      </w:tr>
      <w:tr w:rsidRPr="00E3770A" w:rsidR="00063D3F" w:rsidTr="000E4BCC" w14:paraId="76E2ED78" w14:textId="77777777">
        <w:trPr>
          <w:trHeight w:val="415"/>
          <w:jc w:val="center"/>
        </w:trPr>
        <w:tc>
          <w:tcPr>
            <w:tcW w:w="4405" w:type="dxa"/>
            <w:gridSpan w:val="2"/>
            <w:shd w:val="clear" w:color="auto" w:fill="D0CECE" w:themeFill="background2" w:themeFillShade="E6"/>
            <w:vAlign w:val="center"/>
          </w:tcPr>
          <w:p w:rsidRPr="00E3770A" w:rsidR="00063D3F" w:rsidP="000E4BCC" w:rsidRDefault="00063D3F" w14:paraId="2DD3A37C"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063D3F" w:rsidP="000E4BCC" w:rsidRDefault="00063D3F" w14:paraId="2B33A237"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063D3F" w:rsidTr="000E4BCC" w14:paraId="5E53D904" w14:textId="77777777">
        <w:trPr>
          <w:trHeight w:val="867"/>
          <w:jc w:val="center"/>
        </w:trPr>
        <w:tc>
          <w:tcPr>
            <w:tcW w:w="4405" w:type="dxa"/>
            <w:gridSpan w:val="2"/>
            <w:vAlign w:val="center"/>
            <w:hideMark/>
          </w:tcPr>
          <w:p w:rsidRPr="00E3770A" w:rsidR="00063D3F" w:rsidP="00063D3F" w:rsidRDefault="00063D3F" w14:paraId="7ABD1E75" w14:textId="044929B7">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Comidas.</w:t>
            </w:r>
          </w:p>
        </w:tc>
        <w:tc>
          <w:tcPr>
            <w:tcW w:w="4999" w:type="dxa"/>
            <w:vAlign w:val="center"/>
            <w:hideMark/>
          </w:tcPr>
          <w:p w:rsidRPr="00E3770A" w:rsidR="00063D3F" w:rsidP="00063D3F" w:rsidRDefault="00063D3F" w14:paraId="44467719" w14:textId="649F21FA">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comidas.</w:t>
            </w:r>
          </w:p>
        </w:tc>
      </w:tr>
      <w:tr w:rsidRPr="00E3770A" w:rsidR="00063D3F" w:rsidTr="000E4BCC" w14:paraId="472A0CFF" w14:textId="77777777">
        <w:trPr>
          <w:trHeight w:val="866"/>
          <w:jc w:val="center"/>
        </w:trPr>
        <w:tc>
          <w:tcPr>
            <w:tcW w:w="4405" w:type="dxa"/>
            <w:gridSpan w:val="2"/>
            <w:vAlign w:val="center"/>
          </w:tcPr>
          <w:p w:rsidRPr="00E3770A" w:rsidR="00063D3F" w:rsidP="000E4BCC" w:rsidRDefault="00063D3F" w14:paraId="51B94D9C" w14:textId="77777777">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rsidRPr="00E3770A" w:rsidR="00063D3F" w:rsidP="00063D3F" w:rsidRDefault="00063D3F" w14:paraId="4CE34DBC" w14:textId="11DCE413">
            <w:pPr>
              <w:pStyle w:val="paragraph"/>
              <w:spacing w:before="0" w:after="0"/>
              <w:textAlignment w:val="baseline"/>
            </w:pPr>
            <w:r>
              <w:rPr>
                <w:rStyle w:val="normaltextrun"/>
              </w:rPr>
              <w:t>3 –</w:t>
            </w:r>
            <w:r w:rsidRPr="00E3770A">
              <w:rPr>
                <w:rStyle w:val="normaltextrun"/>
              </w:rPr>
              <w:t xml:space="preserve"> </w:t>
            </w:r>
            <w:r>
              <w:rPr>
                <w:rStyle w:val="normaltextrun"/>
              </w:rPr>
              <w:t>O sistema exibe as comidas da categoria escolhida.</w:t>
            </w:r>
          </w:p>
        </w:tc>
      </w:tr>
      <w:tr w:rsidRPr="00E3770A" w:rsidR="00063D3F" w:rsidTr="000E4BCC" w14:paraId="595184CB" w14:textId="77777777">
        <w:trPr>
          <w:trHeight w:val="866"/>
          <w:jc w:val="center"/>
        </w:trPr>
        <w:tc>
          <w:tcPr>
            <w:tcW w:w="4405" w:type="dxa"/>
            <w:gridSpan w:val="2"/>
            <w:vAlign w:val="center"/>
          </w:tcPr>
          <w:p w:rsidR="00063D3F" w:rsidP="000E4BCC" w:rsidRDefault="00063D3F" w14:paraId="33417B76" w14:textId="77777777">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rsidR="00063D3F" w:rsidP="00063D3F" w:rsidRDefault="00063D3F" w14:paraId="722A3C20" w14:textId="7793C0A7">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comidas da categoria.</w:t>
            </w:r>
          </w:p>
        </w:tc>
      </w:tr>
      <w:tr w:rsidRPr="00E3770A" w:rsidR="00063D3F" w:rsidTr="000E4BCC" w14:paraId="0FADA922" w14:textId="77777777">
        <w:trPr>
          <w:trHeight w:val="866"/>
          <w:jc w:val="center"/>
        </w:trPr>
        <w:tc>
          <w:tcPr>
            <w:tcW w:w="4405" w:type="dxa"/>
            <w:gridSpan w:val="2"/>
            <w:vAlign w:val="center"/>
          </w:tcPr>
          <w:p w:rsidR="00063D3F" w:rsidP="00063D3F" w:rsidRDefault="00063D3F" w14:paraId="2760529D" w14:textId="55AF7EA8">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comida desejada.</w:t>
            </w:r>
          </w:p>
        </w:tc>
        <w:tc>
          <w:tcPr>
            <w:tcW w:w="4999" w:type="dxa"/>
            <w:vAlign w:val="center"/>
          </w:tcPr>
          <w:p w:rsidR="00063D3F" w:rsidP="000E4BCC" w:rsidRDefault="00063D3F" w14:paraId="354E15F8" w14:textId="77777777">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exclui a bebida.</w:t>
            </w:r>
          </w:p>
        </w:tc>
      </w:tr>
      <w:tr w:rsidRPr="00E3770A" w:rsidR="00063D3F" w:rsidTr="000E4BCC" w14:paraId="2B1AB7A0" w14:textId="77777777">
        <w:trPr>
          <w:trHeight w:val="866"/>
          <w:jc w:val="center"/>
        </w:trPr>
        <w:tc>
          <w:tcPr>
            <w:tcW w:w="4405" w:type="dxa"/>
            <w:gridSpan w:val="2"/>
            <w:vAlign w:val="center"/>
          </w:tcPr>
          <w:p w:rsidRPr="00E3770A" w:rsidR="00063D3F" w:rsidP="000E4BCC" w:rsidRDefault="00063D3F" w14:paraId="143E2F42" w14:textId="77777777">
            <w:pPr>
              <w:pStyle w:val="paragraph"/>
              <w:spacing w:before="0" w:after="0"/>
              <w:textAlignment w:val="baseline"/>
              <w:rPr>
                <w:rStyle w:val="normaltextrun"/>
              </w:rPr>
            </w:pPr>
            <w:r w:rsidRPr="00E3770A">
              <w:rPr>
                <w:rStyle w:val="normaltextrun"/>
              </w:rPr>
              <w:t>6 - Caso de uso encerrado.</w:t>
            </w:r>
          </w:p>
        </w:tc>
        <w:tc>
          <w:tcPr>
            <w:tcW w:w="4999" w:type="dxa"/>
          </w:tcPr>
          <w:p w:rsidRPr="00E3770A" w:rsidR="00063D3F" w:rsidP="000E4BCC" w:rsidRDefault="00063D3F" w14:paraId="30A7A968" w14:textId="77777777">
            <w:pPr>
              <w:pStyle w:val="paragraph"/>
              <w:spacing w:before="0" w:after="0"/>
              <w:textAlignment w:val="baseline"/>
            </w:pPr>
            <w:r>
              <w:rPr>
                <w:rStyle w:val="normaltextrun"/>
              </w:rPr>
              <w:t>-</w:t>
            </w:r>
          </w:p>
        </w:tc>
      </w:tr>
    </w:tbl>
    <w:p w:rsidRPr="003A2D40" w:rsidR="00063D3F" w:rsidP="00063D3F" w:rsidRDefault="00063D3F" w14:paraId="432FF4B2" w14:textId="630249B4">
      <w:pPr>
        <w:pStyle w:val="Legenda"/>
        <w:keepNext/>
        <w:rPr>
          <w:b/>
          <w:i w:val="0"/>
        </w:rPr>
      </w:pPr>
      <w:r w:rsidRPr="003A2D40">
        <w:rPr>
          <w:b/>
          <w:i w:val="0"/>
        </w:rPr>
        <w:t xml:space="preserve">Tabela </w:t>
      </w:r>
      <w:r>
        <w:rPr>
          <w:b/>
          <w:i w:val="0"/>
        </w:rPr>
        <w:t>13</w:t>
      </w:r>
      <w:r w:rsidRPr="003A2D40">
        <w:rPr>
          <w:b/>
          <w:i w:val="0"/>
        </w:rPr>
        <w:t xml:space="preserve"> -</w:t>
      </w:r>
      <w:r>
        <w:rPr>
          <w:i w:val="0"/>
        </w:rPr>
        <w:t xml:space="preserve"> Fluxo de evento</w:t>
      </w:r>
      <w:r w:rsidRPr="003A2D40">
        <w:rPr>
          <w:i w:val="0"/>
        </w:rPr>
        <w:t xml:space="preserve"> &lt;</w:t>
      </w:r>
      <w:r>
        <w:rPr>
          <w:i w:val="0"/>
        </w:rPr>
        <w:t xml:space="preserve"> Remover Comidas</w:t>
      </w:r>
      <w:r w:rsidRPr="003A2D40">
        <w:rPr>
          <w:i w:val="0"/>
        </w:rPr>
        <w:t xml:space="preserve"> &gt;.</w:t>
      </w:r>
    </w:p>
    <w:p w:rsidR="00063D3F" w:rsidP="00063D3F" w:rsidRDefault="00063D3F" w14:paraId="6F30EE39" w14:textId="77777777">
      <w:pPr>
        <w:pStyle w:val="Legenda"/>
        <w:keepNext/>
        <w:rPr>
          <w:b/>
          <w:i w:val="0"/>
        </w:rPr>
      </w:pPr>
    </w:p>
    <w:p w:rsidR="000E4BCC" w:rsidP="00063D3F" w:rsidRDefault="000E4BCC" w14:paraId="10BBE61E" w14:textId="77777777">
      <w:pPr>
        <w:pStyle w:val="Legenda"/>
        <w:keepNext/>
        <w:rPr>
          <w:b/>
          <w:i w:val="0"/>
        </w:rPr>
      </w:pPr>
    </w:p>
    <w:tbl>
      <w:tblPr>
        <w:tblStyle w:val="TableGridLight1"/>
        <w:tblpPr w:leftFromText="141" w:rightFromText="141" w:vertAnchor="text" w:tblpXSpec="center" w:tblpY="1"/>
        <w:tblOverlap w:val="never"/>
        <w:tblW w:w="94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0E4BCC" w:rsidTr="000E4BCC" w14:paraId="61012D62" w14:textId="77777777">
        <w:trPr>
          <w:trHeight w:val="378"/>
        </w:trPr>
        <w:tc>
          <w:tcPr>
            <w:tcW w:w="4103" w:type="dxa"/>
            <w:shd w:val="clear" w:color="auto" w:fill="D0CECE" w:themeFill="background2" w:themeFillShade="E6"/>
            <w:vAlign w:val="center"/>
            <w:hideMark/>
          </w:tcPr>
          <w:p w:rsidRPr="00E3770A" w:rsidR="000E4BCC" w:rsidP="000E4BCC" w:rsidRDefault="000E4BCC" w14:paraId="1A25E5E7" w14:textId="77777777">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rsidRPr="00E3770A" w:rsidR="000E4BCC" w:rsidP="001A4A31" w:rsidRDefault="000E4BCC" w14:paraId="3AF19580" w14:textId="1B8B8905">
            <w:pPr>
              <w:pStyle w:val="paragraph"/>
              <w:spacing w:before="0" w:after="0"/>
              <w:textAlignment w:val="baseline"/>
            </w:pPr>
            <w:r>
              <w:rPr>
                <w:rStyle w:val="spellingerror"/>
              </w:rPr>
              <w:t xml:space="preserve">Gerencia </w:t>
            </w:r>
            <w:r w:rsidR="001A4A31">
              <w:rPr>
                <w:rStyle w:val="spellingerror"/>
              </w:rPr>
              <w:t>Mesas</w:t>
            </w:r>
          </w:p>
        </w:tc>
      </w:tr>
      <w:tr w:rsidRPr="00E3770A" w:rsidR="000E4BCC" w:rsidTr="000E4BCC" w14:paraId="7C4CED3F" w14:textId="77777777">
        <w:trPr>
          <w:trHeight w:val="368"/>
        </w:trPr>
        <w:tc>
          <w:tcPr>
            <w:tcW w:w="4103" w:type="dxa"/>
            <w:shd w:val="clear" w:color="auto" w:fill="D0CECE" w:themeFill="background2" w:themeFillShade="E6"/>
            <w:vAlign w:val="center"/>
            <w:hideMark/>
          </w:tcPr>
          <w:p w:rsidRPr="00E3770A" w:rsidR="000E4BCC" w:rsidP="000E4BCC" w:rsidRDefault="000E4BCC" w14:paraId="0536F94C"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0E4BCC" w:rsidP="001A4A31" w:rsidRDefault="000E4BCC" w14:paraId="29069348" w14:textId="3CDC5104">
            <w:pPr>
              <w:pStyle w:val="paragraph"/>
              <w:spacing w:before="0" w:after="0"/>
              <w:textAlignment w:val="baseline"/>
            </w:pPr>
            <w:r>
              <w:rPr>
                <w:rStyle w:val="normaltextrun"/>
              </w:rPr>
              <w:t>Permite o administrado</w:t>
            </w:r>
            <w:r w:rsidR="001A4A31">
              <w:rPr>
                <w:rStyle w:val="normaltextrun"/>
              </w:rPr>
              <w:t>r cadastrar, editar e excluir as mesas do restaurante. (As mesas indicam os clientes)</w:t>
            </w:r>
          </w:p>
        </w:tc>
      </w:tr>
      <w:tr w:rsidRPr="00E3770A" w:rsidR="000E4BCC" w:rsidTr="000E4BCC" w14:paraId="5B1D29F4" w14:textId="77777777">
        <w:trPr>
          <w:trHeight w:val="358"/>
        </w:trPr>
        <w:tc>
          <w:tcPr>
            <w:tcW w:w="4103" w:type="dxa"/>
            <w:shd w:val="clear" w:color="auto" w:fill="D0CECE" w:themeFill="background2" w:themeFillShade="E6"/>
            <w:vAlign w:val="center"/>
            <w:hideMark/>
          </w:tcPr>
          <w:p w:rsidRPr="00E3770A" w:rsidR="000E4BCC" w:rsidP="000E4BCC" w:rsidRDefault="000E4BCC" w14:paraId="2E367DA7"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0E4BCC" w:rsidP="000E4BCC" w:rsidRDefault="000E4BCC" w14:paraId="7B7F3B91"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0E4BCC" w:rsidTr="000E4BCC" w14:paraId="7A362532" w14:textId="77777777">
        <w:trPr>
          <w:trHeight w:val="413"/>
        </w:trPr>
        <w:tc>
          <w:tcPr>
            <w:tcW w:w="4103" w:type="dxa"/>
            <w:vMerge w:val="restart"/>
            <w:shd w:val="clear" w:color="auto" w:fill="D0CECE" w:themeFill="background2" w:themeFillShade="E6"/>
            <w:vAlign w:val="center"/>
            <w:hideMark/>
          </w:tcPr>
          <w:p w:rsidRPr="00E3770A" w:rsidR="000E4BCC" w:rsidP="000E4BCC" w:rsidRDefault="000E4BCC" w14:paraId="08DF4E49"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0E4BCC" w:rsidP="000E4BCC" w:rsidRDefault="000E4BCC" w14:paraId="79CAF56C"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0E4BCC" w:rsidTr="000E4BCC" w14:paraId="3AF5F922" w14:textId="77777777">
        <w:trPr>
          <w:trHeight w:val="413"/>
        </w:trPr>
        <w:tc>
          <w:tcPr>
            <w:tcW w:w="4103" w:type="dxa"/>
            <w:vMerge/>
            <w:shd w:val="clear" w:color="auto" w:fill="D0CECE" w:themeFill="background2" w:themeFillShade="E6"/>
            <w:vAlign w:val="center"/>
          </w:tcPr>
          <w:p w:rsidRPr="00E3770A" w:rsidR="000E4BCC" w:rsidP="000E4BCC" w:rsidRDefault="000E4BCC" w14:paraId="0A3DDDD6" w14:textId="77777777">
            <w:pPr>
              <w:pStyle w:val="paragraph"/>
              <w:spacing w:before="0" w:after="0"/>
              <w:jc w:val="center"/>
              <w:textAlignment w:val="baseline"/>
              <w:rPr>
                <w:rStyle w:val="spellingerror"/>
                <w:b/>
                <w:bCs/>
              </w:rPr>
            </w:pPr>
          </w:p>
        </w:tc>
        <w:tc>
          <w:tcPr>
            <w:tcW w:w="5301" w:type="dxa"/>
            <w:gridSpan w:val="2"/>
            <w:vAlign w:val="center"/>
          </w:tcPr>
          <w:p w:rsidRPr="00E3770A" w:rsidR="000E4BCC" w:rsidP="001A4A31" w:rsidRDefault="000E4BCC" w14:paraId="02741929" w14:textId="4DD28F0C">
            <w:pPr>
              <w:pStyle w:val="paragraph"/>
              <w:spacing w:before="0" w:after="0"/>
              <w:textAlignment w:val="baseline"/>
              <w:rPr>
                <w:rStyle w:val="normaltextrun"/>
              </w:rPr>
            </w:pPr>
            <w:r>
              <w:rPr>
                <w:rStyle w:val="normaltextrun"/>
              </w:rPr>
              <w:t xml:space="preserve">Clicar no botão de </w:t>
            </w:r>
            <w:r w:rsidR="001A4A31">
              <w:rPr>
                <w:rStyle w:val="normaltextrun"/>
              </w:rPr>
              <w:t>Mesas</w:t>
            </w:r>
            <w:r>
              <w:rPr>
                <w:rStyle w:val="normaltextrun"/>
              </w:rPr>
              <w:t>.</w:t>
            </w:r>
          </w:p>
        </w:tc>
      </w:tr>
      <w:tr w:rsidRPr="00E3770A" w:rsidR="000E4BCC" w:rsidTr="000E4BCC" w14:paraId="40F9BE96" w14:textId="77777777">
        <w:trPr>
          <w:trHeight w:val="412"/>
        </w:trPr>
        <w:tc>
          <w:tcPr>
            <w:tcW w:w="4103" w:type="dxa"/>
            <w:vMerge/>
            <w:shd w:val="clear" w:color="auto" w:fill="D0CECE" w:themeFill="background2" w:themeFillShade="E6"/>
            <w:vAlign w:val="center"/>
          </w:tcPr>
          <w:p w:rsidRPr="00E3770A" w:rsidR="000E4BCC" w:rsidP="000E4BCC" w:rsidRDefault="000E4BCC" w14:paraId="096372E3" w14:textId="77777777">
            <w:pPr>
              <w:pStyle w:val="paragraph"/>
              <w:spacing w:before="0" w:after="0"/>
              <w:jc w:val="center"/>
              <w:textAlignment w:val="baseline"/>
              <w:rPr>
                <w:rStyle w:val="spellingerror"/>
                <w:b/>
                <w:bCs/>
              </w:rPr>
            </w:pPr>
          </w:p>
        </w:tc>
        <w:tc>
          <w:tcPr>
            <w:tcW w:w="5301" w:type="dxa"/>
            <w:gridSpan w:val="2"/>
            <w:vAlign w:val="center"/>
          </w:tcPr>
          <w:p w:rsidRPr="00E3770A" w:rsidR="000E4BCC" w:rsidP="000E4BCC" w:rsidRDefault="000E4BCC" w14:paraId="473B174D"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0E4BCC" w:rsidTr="000E4BCC" w14:paraId="33AB850E" w14:textId="77777777">
        <w:trPr>
          <w:trHeight w:val="413"/>
        </w:trPr>
        <w:tc>
          <w:tcPr>
            <w:tcW w:w="4103" w:type="dxa"/>
            <w:shd w:val="clear" w:color="auto" w:fill="D0CECE" w:themeFill="background2" w:themeFillShade="E6"/>
            <w:vAlign w:val="center"/>
            <w:hideMark/>
          </w:tcPr>
          <w:p w:rsidRPr="00E3770A" w:rsidR="000E4BCC" w:rsidP="000E4BCC" w:rsidRDefault="000E4BCC" w14:paraId="4811639F"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0E4BCC" w:rsidP="001A4A31" w:rsidRDefault="000E4BCC" w14:paraId="5E27B083" w14:textId="5B7FC4BB">
            <w:pPr>
              <w:pStyle w:val="paragraph"/>
              <w:spacing w:before="0" w:after="0"/>
              <w:textAlignment w:val="baseline"/>
            </w:pPr>
            <w:r>
              <w:rPr>
                <w:rStyle w:val="spellingerror"/>
              </w:rPr>
              <w:t xml:space="preserve">Abre a tela para gerenciar as </w:t>
            </w:r>
            <w:r w:rsidR="001A4A31">
              <w:rPr>
                <w:rStyle w:val="spellingerror"/>
              </w:rPr>
              <w:t>mesas</w:t>
            </w:r>
            <w:r>
              <w:rPr>
                <w:rStyle w:val="spellingerror"/>
              </w:rPr>
              <w:t>.</w:t>
            </w:r>
          </w:p>
        </w:tc>
      </w:tr>
      <w:tr w:rsidRPr="00E3770A" w:rsidR="000E4BCC" w:rsidTr="000E4BCC" w14:paraId="60116A18" w14:textId="77777777">
        <w:trPr>
          <w:trHeight w:val="372"/>
        </w:trPr>
        <w:tc>
          <w:tcPr>
            <w:tcW w:w="4103" w:type="dxa"/>
            <w:shd w:val="clear" w:color="auto" w:fill="D0CECE" w:themeFill="background2" w:themeFillShade="E6"/>
            <w:vAlign w:val="center"/>
            <w:hideMark/>
          </w:tcPr>
          <w:p w:rsidRPr="00E3770A" w:rsidR="000E4BCC" w:rsidP="000E4BCC" w:rsidRDefault="000E4BCC" w14:paraId="561C4067"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0E4BCC" w:rsidP="000E4BCC" w:rsidRDefault="000E4BCC" w14:paraId="14DF92DA"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0E4BCC" w:rsidTr="000E4BCC" w14:paraId="415493D8" w14:textId="77777777">
        <w:trPr>
          <w:trHeight w:val="424"/>
        </w:trPr>
        <w:tc>
          <w:tcPr>
            <w:tcW w:w="9404" w:type="dxa"/>
            <w:gridSpan w:val="3"/>
            <w:shd w:val="clear" w:color="auto" w:fill="AEAAAA" w:themeFill="background2" w:themeFillShade="BF"/>
            <w:vAlign w:val="center"/>
          </w:tcPr>
          <w:p w:rsidRPr="00E3770A" w:rsidR="000E4BCC" w:rsidP="000E4BCC" w:rsidRDefault="000E4BCC" w14:paraId="171FFDB4"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0E4BCC" w:rsidTr="000E4BCC" w14:paraId="46D72376" w14:textId="77777777">
        <w:trPr>
          <w:trHeight w:val="402"/>
        </w:trPr>
        <w:tc>
          <w:tcPr>
            <w:tcW w:w="4405" w:type="dxa"/>
            <w:gridSpan w:val="2"/>
            <w:shd w:val="clear" w:color="auto" w:fill="D0CECE" w:themeFill="background2" w:themeFillShade="E6"/>
            <w:vAlign w:val="center"/>
            <w:hideMark/>
          </w:tcPr>
          <w:p w:rsidRPr="00E3770A" w:rsidR="000E4BCC" w:rsidP="000E4BCC" w:rsidRDefault="000E4BCC" w14:paraId="64B89ACF"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0E4BCC" w:rsidP="000E4BCC" w:rsidRDefault="000E4BCC" w14:paraId="1917F322"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0E4BCC" w:rsidTr="000E4BCC" w14:paraId="0FFFC6C2" w14:textId="77777777">
        <w:trPr>
          <w:trHeight w:val="370"/>
        </w:trPr>
        <w:tc>
          <w:tcPr>
            <w:tcW w:w="4405" w:type="dxa"/>
            <w:gridSpan w:val="2"/>
            <w:vAlign w:val="center"/>
            <w:hideMark/>
          </w:tcPr>
          <w:p w:rsidRPr="00E3770A" w:rsidR="000E4BCC" w:rsidP="000E4BCC" w:rsidRDefault="000E4BCC" w14:paraId="467843FA" w14:textId="77777777">
            <w:pPr>
              <w:pStyle w:val="paragraph"/>
              <w:spacing w:before="0" w:after="0"/>
              <w:textAlignment w:val="baseline"/>
            </w:pPr>
            <w:r w:rsidRPr="00E3770A">
              <w:rPr>
                <w:rStyle w:val="eop"/>
              </w:rPr>
              <w:t xml:space="preserve">1 - O </w:t>
            </w:r>
            <w:r>
              <w:rPr>
                <w:b/>
              </w:rPr>
              <w:t xml:space="preserve">Administrador </w:t>
            </w:r>
            <w:r>
              <w:rPr>
                <w:rStyle w:val="eop"/>
              </w:rPr>
              <w:t>clica no botão voltar.</w:t>
            </w:r>
          </w:p>
        </w:tc>
        <w:tc>
          <w:tcPr>
            <w:tcW w:w="4999" w:type="dxa"/>
            <w:vAlign w:val="center"/>
            <w:hideMark/>
          </w:tcPr>
          <w:p w:rsidRPr="00E3770A" w:rsidR="000E4BCC" w:rsidP="000E4BCC" w:rsidRDefault="000E4BCC" w14:paraId="0ED4AD0F" w14:textId="77777777">
            <w:pPr>
              <w:pStyle w:val="paragraph"/>
              <w:spacing w:before="0" w:after="0"/>
              <w:textAlignment w:val="baseline"/>
            </w:pPr>
            <w:r w:rsidRPr="00E3770A">
              <w:rPr>
                <w:rStyle w:val="normaltextrun"/>
              </w:rPr>
              <w:t xml:space="preserve">2 - O </w:t>
            </w:r>
            <w:r>
              <w:rPr>
                <w:rStyle w:val="normaltextrun"/>
              </w:rPr>
              <w:t>sistema volta para o menu de administrador.</w:t>
            </w:r>
          </w:p>
        </w:tc>
      </w:tr>
      <w:tr w:rsidRPr="00E3770A" w:rsidR="000E4BCC" w:rsidTr="000E4BCC" w14:paraId="4D121880" w14:textId="77777777">
        <w:trPr>
          <w:trHeight w:val="452"/>
        </w:trPr>
        <w:tc>
          <w:tcPr>
            <w:tcW w:w="9404" w:type="dxa"/>
            <w:gridSpan w:val="3"/>
            <w:shd w:val="clear" w:color="auto" w:fill="AEAAAA" w:themeFill="background2" w:themeFillShade="BF"/>
            <w:vAlign w:val="center"/>
            <w:hideMark/>
          </w:tcPr>
          <w:p w:rsidRPr="00E3770A" w:rsidR="000E4BCC" w:rsidP="000E4BCC" w:rsidRDefault="000E4BCC" w14:paraId="6278BDB1" w14:textId="77777777">
            <w:pPr>
              <w:pStyle w:val="paragraph"/>
              <w:spacing w:before="0" w:after="0"/>
              <w:ind w:left="-97"/>
              <w:jc w:val="center"/>
              <w:textAlignment w:val="baseline"/>
            </w:pPr>
            <w:r w:rsidRPr="00E3770A">
              <w:rPr>
                <w:rStyle w:val="normaltextrun"/>
                <w:b/>
                <w:bCs/>
              </w:rPr>
              <w:t>Fluxo Alternativo</w:t>
            </w:r>
          </w:p>
        </w:tc>
      </w:tr>
      <w:tr w:rsidRPr="00E3770A" w:rsidR="000E4BCC" w:rsidTr="000E4BCC" w14:paraId="4B73C2DF" w14:textId="77777777">
        <w:trPr>
          <w:trHeight w:val="415"/>
        </w:trPr>
        <w:tc>
          <w:tcPr>
            <w:tcW w:w="4405" w:type="dxa"/>
            <w:gridSpan w:val="2"/>
            <w:shd w:val="clear" w:color="auto" w:fill="D0CECE" w:themeFill="background2" w:themeFillShade="E6"/>
            <w:vAlign w:val="center"/>
          </w:tcPr>
          <w:p w:rsidRPr="00E3770A" w:rsidR="000E4BCC" w:rsidP="000E4BCC" w:rsidRDefault="000E4BCC" w14:paraId="4A42C13D"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0E4BCC" w:rsidP="000E4BCC" w:rsidRDefault="000E4BCC" w14:paraId="7DFC19B9"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0E4BCC" w:rsidTr="000E4BCC" w14:paraId="479B7651" w14:textId="77777777">
        <w:trPr>
          <w:trHeight w:val="867"/>
        </w:trPr>
        <w:tc>
          <w:tcPr>
            <w:tcW w:w="4405" w:type="dxa"/>
            <w:gridSpan w:val="2"/>
            <w:vAlign w:val="center"/>
            <w:hideMark/>
          </w:tcPr>
          <w:p w:rsidRPr="00E3770A" w:rsidR="000E4BCC" w:rsidP="001A4A31" w:rsidRDefault="000E4BCC" w14:paraId="3307B7CF" w14:textId="785981EB">
            <w:pPr>
              <w:pStyle w:val="paragraph"/>
              <w:spacing w:before="0" w:after="0"/>
              <w:textAlignment w:val="baseline"/>
            </w:pPr>
            <w:r w:rsidRPr="00E3770A">
              <w:rPr>
                <w:rStyle w:val="normaltextrun"/>
              </w:rPr>
              <w:t xml:space="preserve">1 - </w:t>
            </w:r>
            <w:r>
              <w:rPr>
                <w:rStyle w:val="normaltextrun"/>
              </w:rPr>
              <w:t xml:space="preserve">O administrador clica no botão de </w:t>
            </w:r>
            <w:r w:rsidR="001A4A31">
              <w:rPr>
                <w:rStyle w:val="normaltextrun"/>
              </w:rPr>
              <w:t>Mesas</w:t>
            </w:r>
            <w:r>
              <w:rPr>
                <w:rStyle w:val="normaltextrun"/>
              </w:rPr>
              <w:t>.</w:t>
            </w:r>
          </w:p>
        </w:tc>
        <w:tc>
          <w:tcPr>
            <w:tcW w:w="4999" w:type="dxa"/>
            <w:vMerge w:val="restart"/>
            <w:vAlign w:val="center"/>
            <w:hideMark/>
          </w:tcPr>
          <w:p w:rsidRPr="00E3770A" w:rsidR="000E4BCC" w:rsidP="001A4A31" w:rsidRDefault="000E4BCC" w14:paraId="4A234F06" w14:textId="1B4E5DD7">
            <w:pPr>
              <w:pStyle w:val="paragraph"/>
              <w:spacing w:before="0" w:after="0"/>
              <w:textAlignment w:val="baseline"/>
            </w:pPr>
            <w:r>
              <w:rPr>
                <w:rStyle w:val="normaltextrun"/>
              </w:rPr>
              <w:t>2</w:t>
            </w:r>
            <w:r w:rsidRPr="00E3770A">
              <w:rPr>
                <w:rStyle w:val="normaltextrun"/>
              </w:rPr>
              <w:t xml:space="preserve"> - </w:t>
            </w:r>
            <w:r>
              <w:rPr>
                <w:rStyle w:val="normaltextrun"/>
              </w:rPr>
              <w:t xml:space="preserve">O sistema abre a tela para gerenciar as </w:t>
            </w:r>
            <w:r w:rsidR="001A4A31">
              <w:rPr>
                <w:rStyle w:val="normaltextrun"/>
              </w:rPr>
              <w:t>mesas</w:t>
            </w:r>
            <w:r>
              <w:rPr>
                <w:rStyle w:val="normaltextrun"/>
              </w:rPr>
              <w:t>.</w:t>
            </w:r>
          </w:p>
        </w:tc>
      </w:tr>
      <w:tr w:rsidRPr="00E3770A" w:rsidR="000E4BCC" w:rsidTr="000E4BCC" w14:paraId="484F2B9F" w14:textId="77777777">
        <w:trPr>
          <w:trHeight w:val="866"/>
        </w:trPr>
        <w:tc>
          <w:tcPr>
            <w:tcW w:w="4405" w:type="dxa"/>
            <w:gridSpan w:val="2"/>
            <w:vAlign w:val="center"/>
          </w:tcPr>
          <w:p w:rsidRPr="00E3770A" w:rsidR="000E4BCC" w:rsidP="000E4BCC" w:rsidRDefault="000E4BCC" w14:paraId="3216D2CD" w14:textId="7331F5B8">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w:t>
            </w:r>
            <w:r w:rsidR="001A4A31">
              <w:rPr>
                <w:rStyle w:val="normaltextrun"/>
              </w:rPr>
              <w:t xml:space="preserve"> administrador gerencia a mesa</w:t>
            </w:r>
            <w:r>
              <w:rPr>
                <w:rStyle w:val="normaltextrun"/>
              </w:rPr>
              <w:t>.</w:t>
            </w:r>
          </w:p>
        </w:tc>
        <w:tc>
          <w:tcPr>
            <w:tcW w:w="4999" w:type="dxa"/>
            <w:vMerge/>
            <w:vAlign w:val="center"/>
          </w:tcPr>
          <w:p w:rsidRPr="00E3770A" w:rsidR="000E4BCC" w:rsidP="000E4BCC" w:rsidRDefault="000E4BCC" w14:paraId="30A1BFFD" w14:textId="77777777">
            <w:pPr>
              <w:pStyle w:val="paragraph"/>
              <w:spacing w:before="0" w:after="0"/>
              <w:textAlignment w:val="baseline"/>
            </w:pPr>
          </w:p>
        </w:tc>
      </w:tr>
      <w:tr w:rsidRPr="00E3770A" w:rsidR="000E4BCC" w:rsidTr="000E4BCC" w14:paraId="5C9F5A87" w14:textId="77777777">
        <w:trPr>
          <w:trHeight w:val="866"/>
        </w:trPr>
        <w:tc>
          <w:tcPr>
            <w:tcW w:w="4405" w:type="dxa"/>
            <w:gridSpan w:val="2"/>
            <w:vAlign w:val="center"/>
          </w:tcPr>
          <w:p w:rsidRPr="00E3770A" w:rsidR="000E4BCC" w:rsidP="000E4BCC" w:rsidRDefault="000E4BCC" w14:paraId="20493D05" w14:textId="77777777">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rsidRPr="00E3770A" w:rsidR="000E4BCC" w:rsidP="000E4BCC" w:rsidRDefault="000E4BCC" w14:paraId="34B69C85" w14:textId="77777777">
            <w:pPr>
              <w:pStyle w:val="paragraph"/>
              <w:spacing w:before="0" w:after="0"/>
              <w:textAlignment w:val="baseline"/>
            </w:pPr>
          </w:p>
        </w:tc>
      </w:tr>
    </w:tbl>
    <w:p w:rsidR="000E4BCC" w:rsidP="00063D3F" w:rsidRDefault="000E4BCC" w14:paraId="1377D1C3" w14:textId="77777777">
      <w:pPr>
        <w:pStyle w:val="Legenda"/>
        <w:keepNext/>
        <w:rPr>
          <w:b/>
          <w:i w:val="0"/>
        </w:rPr>
      </w:pPr>
    </w:p>
    <w:p w:rsidR="000E4BCC" w:rsidP="000E4BCC" w:rsidRDefault="000E4BCC" w14:paraId="6D592A62" w14:textId="445A8B82">
      <w:pPr>
        <w:pStyle w:val="Legenda"/>
        <w:keepNext/>
        <w:rPr>
          <w:i w:val="0"/>
        </w:rPr>
      </w:pPr>
      <w:r w:rsidRPr="003A2D40">
        <w:rPr>
          <w:b/>
          <w:i w:val="0"/>
        </w:rPr>
        <w:t xml:space="preserve">Tabela </w:t>
      </w:r>
      <w:r w:rsidR="001A4A31">
        <w:rPr>
          <w:b/>
          <w:i w:val="0"/>
        </w:rPr>
        <w:t>14</w:t>
      </w:r>
      <w:r w:rsidRPr="003A2D40">
        <w:rPr>
          <w:b/>
          <w:i w:val="0"/>
        </w:rPr>
        <w:t xml:space="preserve"> -</w:t>
      </w:r>
      <w:r>
        <w:rPr>
          <w:i w:val="0"/>
        </w:rPr>
        <w:t xml:space="preserve"> Fluxo de evento</w:t>
      </w:r>
      <w:r w:rsidRPr="003A2D40">
        <w:rPr>
          <w:i w:val="0"/>
        </w:rPr>
        <w:t xml:space="preserve"> &lt;</w:t>
      </w:r>
      <w:r>
        <w:rPr>
          <w:i w:val="0"/>
        </w:rPr>
        <w:t xml:space="preserve"> </w:t>
      </w:r>
      <w:r w:rsidR="001A4A31">
        <w:rPr>
          <w:i w:val="0"/>
        </w:rPr>
        <w:t>Gerencia Mesas</w:t>
      </w:r>
      <w:r w:rsidRPr="003A2D40">
        <w:rPr>
          <w:i w:val="0"/>
        </w:rPr>
        <w:t xml:space="preserve"> &gt;.</w:t>
      </w:r>
    </w:p>
    <w:p w:rsidRPr="003A2D40" w:rsidR="00CC6AC1" w:rsidP="000E4BCC" w:rsidRDefault="00CC6AC1" w14:paraId="3D4CB734" w14:textId="77777777">
      <w:pPr>
        <w:pStyle w:val="Legenda"/>
        <w:keepNext/>
        <w:rPr>
          <w:b/>
          <w:i w:val="0"/>
        </w:rP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CC6AC1" w:rsidTr="001A44ED" w14:paraId="21466F50" w14:textId="77777777">
        <w:trPr>
          <w:trHeight w:val="378"/>
          <w:jc w:val="center"/>
        </w:trPr>
        <w:tc>
          <w:tcPr>
            <w:tcW w:w="4103" w:type="dxa"/>
            <w:shd w:val="clear" w:color="auto" w:fill="D0CECE" w:themeFill="background2" w:themeFillShade="E6"/>
            <w:vAlign w:val="center"/>
            <w:hideMark/>
          </w:tcPr>
          <w:p w:rsidRPr="00E3770A" w:rsidR="00CC6AC1" w:rsidP="001A44ED" w:rsidRDefault="00CC6AC1" w14:paraId="571ED7FE"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CC6AC1" w:rsidP="001A44ED" w:rsidRDefault="00CC6AC1" w14:paraId="55510C01" w14:textId="50768DAC">
            <w:pPr>
              <w:pStyle w:val="paragraph"/>
              <w:spacing w:before="0" w:after="0"/>
              <w:textAlignment w:val="baseline"/>
            </w:pPr>
            <w:r>
              <w:rPr>
                <w:rStyle w:val="spellingerror"/>
              </w:rPr>
              <w:t>Consultar Mesas</w:t>
            </w:r>
          </w:p>
        </w:tc>
      </w:tr>
      <w:tr w:rsidRPr="00E3770A" w:rsidR="00CC6AC1" w:rsidTr="001A44ED" w14:paraId="2C758C53" w14:textId="77777777">
        <w:trPr>
          <w:trHeight w:val="368"/>
          <w:jc w:val="center"/>
        </w:trPr>
        <w:tc>
          <w:tcPr>
            <w:tcW w:w="4103" w:type="dxa"/>
            <w:shd w:val="clear" w:color="auto" w:fill="D0CECE" w:themeFill="background2" w:themeFillShade="E6"/>
            <w:vAlign w:val="center"/>
            <w:hideMark/>
          </w:tcPr>
          <w:p w:rsidRPr="00E3770A" w:rsidR="00CC6AC1" w:rsidP="001A44ED" w:rsidRDefault="00CC6AC1" w14:paraId="26290796"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CC6AC1" w:rsidP="00CC6AC1" w:rsidRDefault="00CC6AC1" w14:paraId="0F14CFD3" w14:textId="1B794688">
            <w:pPr>
              <w:pStyle w:val="paragraph"/>
              <w:spacing w:before="0" w:after="0"/>
              <w:textAlignment w:val="baseline"/>
            </w:pPr>
            <w:r>
              <w:rPr>
                <w:rStyle w:val="normaltextrun"/>
              </w:rPr>
              <w:t>Permite o administrador acessar os dados de todas as mesas cadastradas.</w:t>
            </w:r>
          </w:p>
        </w:tc>
      </w:tr>
      <w:tr w:rsidRPr="00E3770A" w:rsidR="00CC6AC1" w:rsidTr="001A44ED" w14:paraId="074BB0B7" w14:textId="77777777">
        <w:trPr>
          <w:trHeight w:val="358"/>
          <w:jc w:val="center"/>
        </w:trPr>
        <w:tc>
          <w:tcPr>
            <w:tcW w:w="4103" w:type="dxa"/>
            <w:shd w:val="clear" w:color="auto" w:fill="D0CECE" w:themeFill="background2" w:themeFillShade="E6"/>
            <w:vAlign w:val="center"/>
            <w:hideMark/>
          </w:tcPr>
          <w:p w:rsidRPr="00E3770A" w:rsidR="00CC6AC1" w:rsidP="001A44ED" w:rsidRDefault="00CC6AC1" w14:paraId="3495083F"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CC6AC1" w:rsidP="001A44ED" w:rsidRDefault="00CC6AC1" w14:paraId="546A2649"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CC6AC1" w:rsidTr="001A44ED" w14:paraId="1D64E773" w14:textId="77777777">
        <w:trPr>
          <w:trHeight w:val="413"/>
          <w:jc w:val="center"/>
        </w:trPr>
        <w:tc>
          <w:tcPr>
            <w:tcW w:w="4103" w:type="dxa"/>
            <w:vMerge w:val="restart"/>
            <w:shd w:val="clear" w:color="auto" w:fill="D0CECE" w:themeFill="background2" w:themeFillShade="E6"/>
            <w:vAlign w:val="center"/>
            <w:hideMark/>
          </w:tcPr>
          <w:p w:rsidRPr="00E3770A" w:rsidR="00CC6AC1" w:rsidP="001A44ED" w:rsidRDefault="00CC6AC1" w14:paraId="7DC7090F"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CC6AC1" w:rsidP="001A44ED" w:rsidRDefault="00CC6AC1" w14:paraId="57B38793"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CC6AC1" w:rsidTr="001A44ED" w14:paraId="0DBC3BD6" w14:textId="77777777">
        <w:trPr>
          <w:trHeight w:val="413"/>
          <w:jc w:val="center"/>
        </w:trPr>
        <w:tc>
          <w:tcPr>
            <w:tcW w:w="4103" w:type="dxa"/>
            <w:vMerge/>
            <w:shd w:val="clear" w:color="auto" w:fill="D0CECE" w:themeFill="background2" w:themeFillShade="E6"/>
            <w:vAlign w:val="center"/>
          </w:tcPr>
          <w:p w:rsidRPr="00E3770A" w:rsidR="00CC6AC1" w:rsidP="001A44ED" w:rsidRDefault="00CC6AC1" w14:paraId="430FE079" w14:textId="77777777">
            <w:pPr>
              <w:pStyle w:val="paragraph"/>
              <w:spacing w:before="0" w:after="0"/>
              <w:jc w:val="center"/>
              <w:textAlignment w:val="baseline"/>
              <w:rPr>
                <w:rStyle w:val="spellingerror"/>
                <w:b/>
                <w:bCs/>
              </w:rPr>
            </w:pPr>
          </w:p>
        </w:tc>
        <w:tc>
          <w:tcPr>
            <w:tcW w:w="5301" w:type="dxa"/>
            <w:gridSpan w:val="2"/>
            <w:vAlign w:val="center"/>
          </w:tcPr>
          <w:p w:rsidRPr="00E3770A" w:rsidR="00CC6AC1" w:rsidP="00CC6AC1" w:rsidRDefault="00CC6AC1" w14:paraId="5323568D" w14:textId="36ABCBC5">
            <w:pPr>
              <w:pStyle w:val="paragraph"/>
              <w:spacing w:before="0" w:after="0"/>
              <w:textAlignment w:val="baseline"/>
              <w:rPr>
                <w:rStyle w:val="normaltextrun"/>
              </w:rPr>
            </w:pPr>
            <w:r>
              <w:rPr>
                <w:rStyle w:val="normaltextrun"/>
              </w:rPr>
              <w:t>Clicar no botão de Consultar do Menu Mesas.</w:t>
            </w:r>
          </w:p>
        </w:tc>
      </w:tr>
      <w:tr w:rsidRPr="00E3770A" w:rsidR="00CC6AC1" w:rsidTr="001A44ED" w14:paraId="69A6706A" w14:textId="77777777">
        <w:trPr>
          <w:trHeight w:val="412"/>
          <w:jc w:val="center"/>
        </w:trPr>
        <w:tc>
          <w:tcPr>
            <w:tcW w:w="4103" w:type="dxa"/>
            <w:vMerge/>
            <w:shd w:val="clear" w:color="auto" w:fill="D0CECE" w:themeFill="background2" w:themeFillShade="E6"/>
            <w:vAlign w:val="center"/>
          </w:tcPr>
          <w:p w:rsidRPr="00E3770A" w:rsidR="00CC6AC1" w:rsidP="001A44ED" w:rsidRDefault="00CC6AC1" w14:paraId="095047B4" w14:textId="77777777">
            <w:pPr>
              <w:pStyle w:val="paragraph"/>
              <w:spacing w:before="0" w:after="0"/>
              <w:jc w:val="center"/>
              <w:textAlignment w:val="baseline"/>
              <w:rPr>
                <w:rStyle w:val="spellingerror"/>
                <w:b/>
                <w:bCs/>
              </w:rPr>
            </w:pPr>
          </w:p>
        </w:tc>
        <w:tc>
          <w:tcPr>
            <w:tcW w:w="5301" w:type="dxa"/>
            <w:gridSpan w:val="2"/>
            <w:vAlign w:val="center"/>
          </w:tcPr>
          <w:p w:rsidRPr="00E3770A" w:rsidR="00CC6AC1" w:rsidP="001A44ED" w:rsidRDefault="00CC6AC1" w14:paraId="67DB7864"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CC6AC1" w:rsidTr="001A44ED" w14:paraId="20E16086" w14:textId="77777777">
        <w:trPr>
          <w:trHeight w:val="413"/>
          <w:jc w:val="center"/>
        </w:trPr>
        <w:tc>
          <w:tcPr>
            <w:tcW w:w="4103" w:type="dxa"/>
            <w:shd w:val="clear" w:color="auto" w:fill="D0CECE" w:themeFill="background2" w:themeFillShade="E6"/>
            <w:vAlign w:val="center"/>
            <w:hideMark/>
          </w:tcPr>
          <w:p w:rsidRPr="00E3770A" w:rsidR="00CC6AC1" w:rsidP="001A44ED" w:rsidRDefault="00CC6AC1" w14:paraId="3133756A"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CC6AC1" w:rsidP="00CC6AC1" w:rsidRDefault="00CC6AC1" w14:paraId="1E2C345C" w14:textId="7ABE090E">
            <w:pPr>
              <w:pStyle w:val="paragraph"/>
              <w:spacing w:before="0" w:after="0"/>
              <w:textAlignment w:val="baseline"/>
            </w:pPr>
            <w:r>
              <w:rPr>
                <w:rStyle w:val="spellingerror"/>
              </w:rPr>
              <w:t>Exibe tela das mesas.</w:t>
            </w:r>
          </w:p>
        </w:tc>
      </w:tr>
      <w:tr w:rsidRPr="00E3770A" w:rsidR="00CC6AC1" w:rsidTr="001A44ED" w14:paraId="235C3F15" w14:textId="77777777">
        <w:trPr>
          <w:trHeight w:val="372"/>
          <w:jc w:val="center"/>
        </w:trPr>
        <w:tc>
          <w:tcPr>
            <w:tcW w:w="4103" w:type="dxa"/>
            <w:shd w:val="clear" w:color="auto" w:fill="D0CECE" w:themeFill="background2" w:themeFillShade="E6"/>
            <w:vAlign w:val="center"/>
            <w:hideMark/>
          </w:tcPr>
          <w:p w:rsidRPr="00E3770A" w:rsidR="00CC6AC1" w:rsidP="001A44ED" w:rsidRDefault="00CC6AC1" w14:paraId="0140C9E1"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CC6AC1" w:rsidP="001A44ED" w:rsidRDefault="00CC6AC1" w14:paraId="2D8D5E02"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CC6AC1" w:rsidTr="001A44ED" w14:paraId="2B397F8D" w14:textId="77777777">
        <w:trPr>
          <w:trHeight w:val="424"/>
          <w:jc w:val="center"/>
        </w:trPr>
        <w:tc>
          <w:tcPr>
            <w:tcW w:w="9404" w:type="dxa"/>
            <w:gridSpan w:val="3"/>
            <w:shd w:val="clear" w:color="auto" w:fill="AEAAAA" w:themeFill="background2" w:themeFillShade="BF"/>
            <w:vAlign w:val="center"/>
          </w:tcPr>
          <w:p w:rsidRPr="00E3770A" w:rsidR="00CC6AC1" w:rsidP="001A44ED" w:rsidRDefault="00CC6AC1" w14:paraId="24ECCB21"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CC6AC1" w:rsidTr="001A44ED" w14:paraId="4F216B43" w14:textId="77777777">
        <w:trPr>
          <w:trHeight w:val="402"/>
          <w:jc w:val="center"/>
        </w:trPr>
        <w:tc>
          <w:tcPr>
            <w:tcW w:w="4405" w:type="dxa"/>
            <w:gridSpan w:val="2"/>
            <w:shd w:val="clear" w:color="auto" w:fill="D0CECE" w:themeFill="background2" w:themeFillShade="E6"/>
            <w:vAlign w:val="center"/>
            <w:hideMark/>
          </w:tcPr>
          <w:p w:rsidRPr="00E3770A" w:rsidR="00CC6AC1" w:rsidP="001A44ED" w:rsidRDefault="00CC6AC1" w14:paraId="57DF1C26" w14:textId="77777777">
            <w:pPr>
              <w:pStyle w:val="paragraph"/>
              <w:spacing w:before="0" w:after="0"/>
              <w:jc w:val="center"/>
              <w:textAlignment w:val="baseline"/>
            </w:pPr>
            <w:r w:rsidRPr="003E5060">
              <w:rPr>
                <w:rStyle w:val="normaltextrun"/>
                <w:b/>
                <w:bCs/>
              </w:rPr>
              <w:lastRenderedPageBreak/>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CC6AC1" w:rsidP="001A44ED" w:rsidRDefault="00CC6AC1" w14:paraId="2547D0C9"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CC6AC1" w:rsidTr="001A44ED" w14:paraId="1B5507CF" w14:textId="77777777">
        <w:trPr>
          <w:trHeight w:val="370"/>
          <w:jc w:val="center"/>
        </w:trPr>
        <w:tc>
          <w:tcPr>
            <w:tcW w:w="4405" w:type="dxa"/>
            <w:gridSpan w:val="2"/>
            <w:vAlign w:val="center"/>
            <w:hideMark/>
          </w:tcPr>
          <w:p w:rsidRPr="00E3770A" w:rsidR="00CC6AC1" w:rsidP="001A44ED" w:rsidRDefault="00CC6AC1" w14:paraId="501CC4AD" w14:textId="77777777">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rsidRPr="00E3770A" w:rsidR="00CC6AC1" w:rsidP="00CC6AC1" w:rsidRDefault="00CC6AC1" w14:paraId="7AB20ACB" w14:textId="0C52BA9B">
            <w:pPr>
              <w:pStyle w:val="paragraph"/>
              <w:spacing w:before="0" w:after="0"/>
              <w:textAlignment w:val="baseline"/>
            </w:pPr>
            <w:r w:rsidRPr="00E3770A">
              <w:rPr>
                <w:rStyle w:val="normaltextrun"/>
              </w:rPr>
              <w:t xml:space="preserve">2 - O </w:t>
            </w:r>
            <w:r>
              <w:rPr>
                <w:rStyle w:val="normaltextrun"/>
              </w:rPr>
              <w:t>sistema volta para o menu de Mesas.</w:t>
            </w:r>
          </w:p>
        </w:tc>
      </w:tr>
      <w:tr w:rsidRPr="00E3770A" w:rsidR="00CC6AC1" w:rsidTr="001A44ED" w14:paraId="6BAADC80" w14:textId="77777777">
        <w:trPr>
          <w:trHeight w:val="452"/>
          <w:jc w:val="center"/>
        </w:trPr>
        <w:tc>
          <w:tcPr>
            <w:tcW w:w="9404" w:type="dxa"/>
            <w:gridSpan w:val="3"/>
            <w:shd w:val="clear" w:color="auto" w:fill="AEAAAA" w:themeFill="background2" w:themeFillShade="BF"/>
            <w:vAlign w:val="center"/>
            <w:hideMark/>
          </w:tcPr>
          <w:p w:rsidRPr="00E3770A" w:rsidR="00CC6AC1" w:rsidP="001A44ED" w:rsidRDefault="00CC6AC1" w14:paraId="28193FA1" w14:textId="77777777">
            <w:pPr>
              <w:pStyle w:val="paragraph"/>
              <w:spacing w:before="0" w:after="0"/>
              <w:ind w:left="-97"/>
              <w:jc w:val="center"/>
              <w:textAlignment w:val="baseline"/>
            </w:pPr>
            <w:r w:rsidRPr="00E3770A">
              <w:rPr>
                <w:rStyle w:val="normaltextrun"/>
                <w:b/>
                <w:bCs/>
              </w:rPr>
              <w:t>Fluxo Alternativo</w:t>
            </w:r>
          </w:p>
        </w:tc>
      </w:tr>
      <w:tr w:rsidRPr="00E3770A" w:rsidR="00CC6AC1" w:rsidTr="001A44ED" w14:paraId="25649BE2" w14:textId="77777777">
        <w:trPr>
          <w:trHeight w:val="415"/>
          <w:jc w:val="center"/>
        </w:trPr>
        <w:tc>
          <w:tcPr>
            <w:tcW w:w="4405" w:type="dxa"/>
            <w:gridSpan w:val="2"/>
            <w:shd w:val="clear" w:color="auto" w:fill="D0CECE" w:themeFill="background2" w:themeFillShade="E6"/>
            <w:vAlign w:val="center"/>
          </w:tcPr>
          <w:p w:rsidRPr="00E3770A" w:rsidR="00CC6AC1" w:rsidP="001A44ED" w:rsidRDefault="00CC6AC1" w14:paraId="14DA129D"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CC6AC1" w:rsidP="001A44ED" w:rsidRDefault="00CC6AC1" w14:paraId="0D08CB1C"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CC6AC1" w:rsidTr="001A44ED" w14:paraId="2CB77B1F" w14:textId="77777777">
        <w:trPr>
          <w:trHeight w:val="867"/>
          <w:jc w:val="center"/>
        </w:trPr>
        <w:tc>
          <w:tcPr>
            <w:tcW w:w="4405" w:type="dxa"/>
            <w:gridSpan w:val="2"/>
            <w:vAlign w:val="center"/>
            <w:hideMark/>
          </w:tcPr>
          <w:p w:rsidRPr="00E3770A" w:rsidR="00CC6AC1" w:rsidP="001A44ED" w:rsidRDefault="00CC6AC1" w14:paraId="1FBCF51C" w14:textId="77777777">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rsidRPr="00E3770A" w:rsidR="00CC6AC1" w:rsidP="001A44ED" w:rsidRDefault="00CC6AC1" w14:paraId="2F13FC01" w14:textId="77777777">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Pr="00E3770A" w:rsidR="00CC6AC1" w:rsidTr="001A44ED" w14:paraId="5432D61B" w14:textId="77777777">
        <w:trPr>
          <w:trHeight w:val="866"/>
          <w:jc w:val="center"/>
        </w:trPr>
        <w:tc>
          <w:tcPr>
            <w:tcW w:w="4405" w:type="dxa"/>
            <w:gridSpan w:val="2"/>
            <w:vAlign w:val="center"/>
          </w:tcPr>
          <w:p w:rsidRPr="00E3770A" w:rsidR="00CC6AC1" w:rsidP="00CC6AC1" w:rsidRDefault="00CC6AC1" w14:paraId="14D6E106" w14:textId="50E4CD0E">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rsidRPr="00E3770A" w:rsidR="00CC6AC1" w:rsidP="00CC6AC1" w:rsidRDefault="00CC6AC1" w14:paraId="12835A7B" w14:textId="4859EC4C">
            <w:pPr>
              <w:pStyle w:val="paragraph"/>
              <w:spacing w:before="0" w:after="0"/>
              <w:textAlignment w:val="baseline"/>
            </w:pPr>
            <w:r>
              <w:rPr>
                <w:rStyle w:val="normaltextrun"/>
              </w:rPr>
              <w:t>3 –</w:t>
            </w:r>
            <w:r w:rsidRPr="00E3770A">
              <w:rPr>
                <w:rStyle w:val="normaltextrun"/>
              </w:rPr>
              <w:t xml:space="preserve"> </w:t>
            </w:r>
            <w:r>
              <w:rPr>
                <w:rStyle w:val="normaltextrun"/>
              </w:rPr>
              <w:t>O sistema exibe as mesas.</w:t>
            </w:r>
          </w:p>
        </w:tc>
      </w:tr>
    </w:tbl>
    <w:p w:rsidRPr="003A2D40" w:rsidR="00CC6AC1" w:rsidP="00CC6AC1" w:rsidRDefault="00CC6AC1" w14:paraId="2F6363D6" w14:textId="085D4239">
      <w:pPr>
        <w:pStyle w:val="Legenda"/>
        <w:keepNext/>
        <w:rPr>
          <w:b/>
          <w:i w:val="0"/>
        </w:rPr>
      </w:pPr>
      <w:r w:rsidRPr="003A2D40">
        <w:rPr>
          <w:b/>
          <w:i w:val="0"/>
        </w:rPr>
        <w:t xml:space="preserve">Tabela </w:t>
      </w:r>
      <w:r>
        <w:rPr>
          <w:b/>
          <w:i w:val="0"/>
        </w:rPr>
        <w:t>15</w:t>
      </w:r>
      <w:r w:rsidRPr="003A2D40">
        <w:rPr>
          <w:b/>
          <w:i w:val="0"/>
        </w:rPr>
        <w:t xml:space="preserve"> -</w:t>
      </w:r>
      <w:r>
        <w:rPr>
          <w:i w:val="0"/>
        </w:rPr>
        <w:t xml:space="preserve"> Fluxo de evento</w:t>
      </w:r>
      <w:r w:rsidRPr="003A2D40">
        <w:rPr>
          <w:i w:val="0"/>
        </w:rPr>
        <w:t xml:space="preserve"> &lt;</w:t>
      </w:r>
      <w:r>
        <w:rPr>
          <w:i w:val="0"/>
        </w:rPr>
        <w:t xml:space="preserve"> Consultar Mesas</w:t>
      </w:r>
      <w:r w:rsidRPr="003A2D40">
        <w:rPr>
          <w:i w:val="0"/>
        </w:rPr>
        <w:t xml:space="preserve"> &gt;.</w:t>
      </w:r>
    </w:p>
    <w:p w:rsidR="00CC6AC1" w:rsidP="00063D3F" w:rsidRDefault="00CC6AC1" w14:paraId="48383559" w14:textId="77777777">
      <w:pPr>
        <w:pStyle w:val="Legenda"/>
        <w:keepNext/>
        <w:rPr>
          <w:b/>
          <w:i w:val="0"/>
        </w:rPr>
      </w:pPr>
    </w:p>
    <w:p w:rsidR="008B2C55" w:rsidP="00063D3F" w:rsidRDefault="008B2C55" w14:paraId="2E3D61D0" w14:textId="77777777">
      <w:pPr>
        <w:pStyle w:val="Legenda"/>
        <w:keepNext/>
        <w:rPr>
          <w:b/>
          <w:i w:val="0"/>
        </w:rP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8B2C55" w:rsidTr="001A44ED" w14:paraId="5DA00BC2" w14:textId="77777777">
        <w:trPr>
          <w:trHeight w:val="378"/>
          <w:jc w:val="center"/>
        </w:trPr>
        <w:tc>
          <w:tcPr>
            <w:tcW w:w="4103" w:type="dxa"/>
            <w:shd w:val="clear" w:color="auto" w:fill="D0CECE" w:themeFill="background2" w:themeFillShade="E6"/>
            <w:vAlign w:val="center"/>
            <w:hideMark/>
          </w:tcPr>
          <w:p w:rsidRPr="00E3770A" w:rsidR="008B2C55" w:rsidP="001A44ED" w:rsidRDefault="008B2C55" w14:paraId="006F9D8D"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8B2C55" w:rsidP="001A44ED" w:rsidRDefault="008B2C55" w14:paraId="54FBDED2" w14:textId="75CDBDC3">
            <w:pPr>
              <w:pStyle w:val="paragraph"/>
              <w:spacing w:before="0" w:after="0"/>
              <w:textAlignment w:val="baseline"/>
            </w:pPr>
            <w:r>
              <w:rPr>
                <w:rStyle w:val="spellingerror"/>
              </w:rPr>
              <w:t>Inserir Mesas</w:t>
            </w:r>
          </w:p>
        </w:tc>
      </w:tr>
      <w:tr w:rsidRPr="00E3770A" w:rsidR="008B2C55" w:rsidTr="001A44ED" w14:paraId="7B893AA3" w14:textId="77777777">
        <w:trPr>
          <w:trHeight w:val="368"/>
          <w:jc w:val="center"/>
        </w:trPr>
        <w:tc>
          <w:tcPr>
            <w:tcW w:w="4103" w:type="dxa"/>
            <w:shd w:val="clear" w:color="auto" w:fill="D0CECE" w:themeFill="background2" w:themeFillShade="E6"/>
            <w:vAlign w:val="center"/>
            <w:hideMark/>
          </w:tcPr>
          <w:p w:rsidRPr="00E3770A" w:rsidR="008B2C55" w:rsidP="001A44ED" w:rsidRDefault="008B2C55" w14:paraId="5FF0053D"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8B2C55" w:rsidP="008B2C55" w:rsidRDefault="008B2C55" w14:paraId="1605E75B" w14:textId="250A2504">
            <w:pPr>
              <w:pStyle w:val="paragraph"/>
              <w:spacing w:before="0" w:after="0"/>
              <w:textAlignment w:val="baseline"/>
            </w:pPr>
            <w:r>
              <w:rPr>
                <w:rStyle w:val="normaltextrun"/>
              </w:rPr>
              <w:t>Permite o administrador cadastrar mesas do restaurante.</w:t>
            </w:r>
          </w:p>
        </w:tc>
      </w:tr>
      <w:tr w:rsidRPr="00E3770A" w:rsidR="008B2C55" w:rsidTr="001A44ED" w14:paraId="3B92785D" w14:textId="77777777">
        <w:trPr>
          <w:trHeight w:val="358"/>
          <w:jc w:val="center"/>
        </w:trPr>
        <w:tc>
          <w:tcPr>
            <w:tcW w:w="4103" w:type="dxa"/>
            <w:shd w:val="clear" w:color="auto" w:fill="D0CECE" w:themeFill="background2" w:themeFillShade="E6"/>
            <w:vAlign w:val="center"/>
            <w:hideMark/>
          </w:tcPr>
          <w:p w:rsidRPr="00E3770A" w:rsidR="008B2C55" w:rsidP="001A44ED" w:rsidRDefault="008B2C55" w14:paraId="5A9B8257"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8B2C55" w:rsidP="001A44ED" w:rsidRDefault="008B2C55" w14:paraId="1AE418A7"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8B2C55" w:rsidTr="001A44ED" w14:paraId="4B735F27" w14:textId="77777777">
        <w:trPr>
          <w:trHeight w:val="413"/>
          <w:jc w:val="center"/>
        </w:trPr>
        <w:tc>
          <w:tcPr>
            <w:tcW w:w="4103" w:type="dxa"/>
            <w:vMerge w:val="restart"/>
            <w:shd w:val="clear" w:color="auto" w:fill="D0CECE" w:themeFill="background2" w:themeFillShade="E6"/>
            <w:vAlign w:val="center"/>
            <w:hideMark/>
          </w:tcPr>
          <w:p w:rsidRPr="00E3770A" w:rsidR="008B2C55" w:rsidP="001A44ED" w:rsidRDefault="008B2C55" w14:paraId="7D205C60"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8B2C55" w:rsidP="001A44ED" w:rsidRDefault="008B2C55" w14:paraId="5D84D1D9"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8B2C55" w:rsidTr="001A44ED" w14:paraId="2AD18AAE" w14:textId="77777777">
        <w:trPr>
          <w:trHeight w:val="413"/>
          <w:jc w:val="center"/>
        </w:trPr>
        <w:tc>
          <w:tcPr>
            <w:tcW w:w="4103" w:type="dxa"/>
            <w:vMerge/>
            <w:shd w:val="clear" w:color="auto" w:fill="D0CECE" w:themeFill="background2" w:themeFillShade="E6"/>
            <w:vAlign w:val="center"/>
          </w:tcPr>
          <w:p w:rsidRPr="00E3770A" w:rsidR="008B2C55" w:rsidP="001A44ED" w:rsidRDefault="008B2C55" w14:paraId="24163589" w14:textId="77777777">
            <w:pPr>
              <w:pStyle w:val="paragraph"/>
              <w:spacing w:before="0" w:after="0"/>
              <w:jc w:val="center"/>
              <w:textAlignment w:val="baseline"/>
              <w:rPr>
                <w:rStyle w:val="spellingerror"/>
                <w:b/>
                <w:bCs/>
              </w:rPr>
            </w:pPr>
          </w:p>
        </w:tc>
        <w:tc>
          <w:tcPr>
            <w:tcW w:w="5301" w:type="dxa"/>
            <w:gridSpan w:val="2"/>
            <w:vAlign w:val="center"/>
          </w:tcPr>
          <w:p w:rsidRPr="00E3770A" w:rsidR="008B2C55" w:rsidP="008B2C55" w:rsidRDefault="008B2C55" w14:paraId="03107E7F" w14:textId="19B6F58B">
            <w:pPr>
              <w:pStyle w:val="paragraph"/>
              <w:spacing w:before="0" w:after="0"/>
              <w:textAlignment w:val="baseline"/>
              <w:rPr>
                <w:rStyle w:val="normaltextrun"/>
              </w:rPr>
            </w:pPr>
            <w:r>
              <w:rPr>
                <w:rStyle w:val="normaltextrun"/>
              </w:rPr>
              <w:t>Clicar no botão de Inserir do Menu Mesas.</w:t>
            </w:r>
          </w:p>
        </w:tc>
      </w:tr>
      <w:tr w:rsidRPr="00E3770A" w:rsidR="008B2C55" w:rsidTr="001A44ED" w14:paraId="1C72CC80" w14:textId="77777777">
        <w:trPr>
          <w:trHeight w:val="412"/>
          <w:jc w:val="center"/>
        </w:trPr>
        <w:tc>
          <w:tcPr>
            <w:tcW w:w="4103" w:type="dxa"/>
            <w:vMerge/>
            <w:shd w:val="clear" w:color="auto" w:fill="D0CECE" w:themeFill="background2" w:themeFillShade="E6"/>
            <w:vAlign w:val="center"/>
          </w:tcPr>
          <w:p w:rsidRPr="00E3770A" w:rsidR="008B2C55" w:rsidP="001A44ED" w:rsidRDefault="008B2C55" w14:paraId="43C20610" w14:textId="77777777">
            <w:pPr>
              <w:pStyle w:val="paragraph"/>
              <w:spacing w:before="0" w:after="0"/>
              <w:jc w:val="center"/>
              <w:textAlignment w:val="baseline"/>
              <w:rPr>
                <w:rStyle w:val="spellingerror"/>
                <w:b/>
                <w:bCs/>
              </w:rPr>
            </w:pPr>
          </w:p>
        </w:tc>
        <w:tc>
          <w:tcPr>
            <w:tcW w:w="5301" w:type="dxa"/>
            <w:gridSpan w:val="2"/>
            <w:vAlign w:val="center"/>
          </w:tcPr>
          <w:p w:rsidRPr="00E3770A" w:rsidR="008B2C55" w:rsidP="001A44ED" w:rsidRDefault="008B2C55" w14:paraId="056F5DEC"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8B2C55" w:rsidTr="001A44ED" w14:paraId="25DA59B3" w14:textId="77777777">
        <w:trPr>
          <w:trHeight w:val="413"/>
          <w:jc w:val="center"/>
        </w:trPr>
        <w:tc>
          <w:tcPr>
            <w:tcW w:w="4103" w:type="dxa"/>
            <w:vMerge w:val="restart"/>
            <w:shd w:val="clear" w:color="auto" w:fill="D0CECE" w:themeFill="background2" w:themeFillShade="E6"/>
            <w:vAlign w:val="center"/>
            <w:hideMark/>
          </w:tcPr>
          <w:p w:rsidRPr="00E3770A" w:rsidR="008B2C55" w:rsidP="001A44ED" w:rsidRDefault="008B2C55" w14:paraId="7B1C12F4"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8B2C55" w:rsidP="008B2C55" w:rsidRDefault="008B2C55" w14:paraId="7F100D47" w14:textId="01922BDF">
            <w:pPr>
              <w:pStyle w:val="paragraph"/>
              <w:spacing w:before="0" w:after="0"/>
              <w:textAlignment w:val="baseline"/>
            </w:pPr>
            <w:r>
              <w:t>Dados da mesa corretos.</w:t>
            </w:r>
          </w:p>
        </w:tc>
      </w:tr>
      <w:tr w:rsidRPr="00E3770A" w:rsidR="008B2C55" w:rsidTr="001A44ED" w14:paraId="236DE58D" w14:textId="77777777">
        <w:trPr>
          <w:trHeight w:val="412"/>
          <w:jc w:val="center"/>
        </w:trPr>
        <w:tc>
          <w:tcPr>
            <w:tcW w:w="4103" w:type="dxa"/>
            <w:vMerge/>
            <w:shd w:val="clear" w:color="auto" w:fill="D0CECE" w:themeFill="background2" w:themeFillShade="E6"/>
            <w:vAlign w:val="center"/>
          </w:tcPr>
          <w:p w:rsidRPr="00E3770A" w:rsidR="008B2C55" w:rsidP="001A44ED" w:rsidRDefault="008B2C55" w14:paraId="44AFFA13" w14:textId="77777777">
            <w:pPr>
              <w:pStyle w:val="paragraph"/>
              <w:spacing w:before="0" w:after="0"/>
              <w:jc w:val="center"/>
              <w:textAlignment w:val="baseline"/>
              <w:rPr>
                <w:rStyle w:val="normaltextrun"/>
                <w:b/>
                <w:bCs/>
              </w:rPr>
            </w:pPr>
          </w:p>
        </w:tc>
        <w:tc>
          <w:tcPr>
            <w:tcW w:w="5301" w:type="dxa"/>
            <w:gridSpan w:val="2"/>
            <w:vAlign w:val="center"/>
          </w:tcPr>
          <w:p w:rsidRPr="00E3770A" w:rsidR="008B2C55" w:rsidP="008B2C55" w:rsidRDefault="008B2C55" w14:paraId="2E1980C6" w14:textId="0CFCBFEA">
            <w:pPr>
              <w:pStyle w:val="paragraph"/>
              <w:spacing w:before="0" w:after="0"/>
              <w:textAlignment w:val="baseline"/>
              <w:rPr>
                <w:rStyle w:val="normaltextrun"/>
              </w:rPr>
            </w:pPr>
            <w:r>
              <w:rPr>
                <w:rStyle w:val="spellingerror"/>
              </w:rPr>
              <w:t>Dados da mesa errado.</w:t>
            </w:r>
          </w:p>
        </w:tc>
      </w:tr>
      <w:tr w:rsidRPr="00E3770A" w:rsidR="008B2C55" w:rsidTr="001A44ED" w14:paraId="6F058941" w14:textId="77777777">
        <w:trPr>
          <w:trHeight w:val="372"/>
          <w:jc w:val="center"/>
        </w:trPr>
        <w:tc>
          <w:tcPr>
            <w:tcW w:w="4103" w:type="dxa"/>
            <w:shd w:val="clear" w:color="auto" w:fill="D0CECE" w:themeFill="background2" w:themeFillShade="E6"/>
            <w:vAlign w:val="center"/>
            <w:hideMark/>
          </w:tcPr>
          <w:p w:rsidRPr="00E3770A" w:rsidR="008B2C55" w:rsidP="001A44ED" w:rsidRDefault="008B2C55" w14:paraId="4A0C1FD9"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8B2C55" w:rsidP="001A44ED" w:rsidRDefault="008B2C55" w14:paraId="4E2EA890"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8B2C55" w:rsidTr="001A44ED" w14:paraId="4B9596B0" w14:textId="77777777">
        <w:trPr>
          <w:trHeight w:val="424"/>
          <w:jc w:val="center"/>
        </w:trPr>
        <w:tc>
          <w:tcPr>
            <w:tcW w:w="9404" w:type="dxa"/>
            <w:gridSpan w:val="3"/>
            <w:shd w:val="clear" w:color="auto" w:fill="AEAAAA" w:themeFill="background2" w:themeFillShade="BF"/>
            <w:vAlign w:val="center"/>
          </w:tcPr>
          <w:p w:rsidRPr="00E3770A" w:rsidR="008B2C55" w:rsidP="001A44ED" w:rsidRDefault="008B2C55" w14:paraId="426F86DD"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8B2C55" w:rsidTr="001A44ED" w14:paraId="7ED9F074" w14:textId="77777777">
        <w:trPr>
          <w:trHeight w:val="402"/>
          <w:jc w:val="center"/>
        </w:trPr>
        <w:tc>
          <w:tcPr>
            <w:tcW w:w="4405" w:type="dxa"/>
            <w:gridSpan w:val="2"/>
            <w:shd w:val="clear" w:color="auto" w:fill="D0CECE" w:themeFill="background2" w:themeFillShade="E6"/>
            <w:vAlign w:val="center"/>
            <w:hideMark/>
          </w:tcPr>
          <w:p w:rsidRPr="00E3770A" w:rsidR="008B2C55" w:rsidP="001A44ED" w:rsidRDefault="008B2C55" w14:paraId="44C2C5F0"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8B2C55" w:rsidP="001A44ED" w:rsidRDefault="008B2C55" w14:paraId="7F306685"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8B2C55" w:rsidTr="001A44ED" w14:paraId="44E75534" w14:textId="77777777">
        <w:trPr>
          <w:trHeight w:val="370"/>
          <w:jc w:val="center"/>
        </w:trPr>
        <w:tc>
          <w:tcPr>
            <w:tcW w:w="4405" w:type="dxa"/>
            <w:gridSpan w:val="2"/>
            <w:vAlign w:val="center"/>
            <w:hideMark/>
          </w:tcPr>
          <w:p w:rsidRPr="00E3770A" w:rsidR="008B2C55" w:rsidP="008B2C55" w:rsidRDefault="008B2C55" w14:paraId="09EA80F7" w14:textId="619E93D8">
            <w:pPr>
              <w:pStyle w:val="paragraph"/>
              <w:spacing w:before="0" w:after="0"/>
              <w:textAlignment w:val="baseline"/>
            </w:pPr>
            <w:r w:rsidRPr="00E3770A">
              <w:rPr>
                <w:rStyle w:val="eop"/>
              </w:rPr>
              <w:t xml:space="preserve">1 - O </w:t>
            </w:r>
            <w:r>
              <w:rPr>
                <w:b/>
              </w:rPr>
              <w:t xml:space="preserve">Administrador </w:t>
            </w:r>
            <w:r>
              <w:rPr>
                <w:rStyle w:val="eop"/>
              </w:rPr>
              <w:t>clica no botão voltar de Mesa.</w:t>
            </w:r>
          </w:p>
        </w:tc>
        <w:tc>
          <w:tcPr>
            <w:tcW w:w="4999" w:type="dxa"/>
            <w:vAlign w:val="center"/>
            <w:hideMark/>
          </w:tcPr>
          <w:p w:rsidRPr="00E3770A" w:rsidR="008B2C55" w:rsidP="008B2C55" w:rsidRDefault="008B2C55" w14:paraId="046229B9" w14:textId="16DE3FDD">
            <w:pPr>
              <w:pStyle w:val="paragraph"/>
              <w:spacing w:before="0" w:after="0"/>
              <w:textAlignment w:val="baseline"/>
            </w:pPr>
            <w:r w:rsidRPr="00E3770A">
              <w:rPr>
                <w:rStyle w:val="normaltextrun"/>
              </w:rPr>
              <w:t xml:space="preserve">2 - O </w:t>
            </w:r>
            <w:r>
              <w:rPr>
                <w:rStyle w:val="normaltextrun"/>
              </w:rPr>
              <w:t>sistema volta para o menu de Mesas.</w:t>
            </w:r>
          </w:p>
        </w:tc>
      </w:tr>
      <w:tr w:rsidRPr="00E3770A" w:rsidR="008B2C55" w:rsidTr="001A44ED" w14:paraId="52405323" w14:textId="77777777">
        <w:trPr>
          <w:trHeight w:val="452"/>
          <w:jc w:val="center"/>
        </w:trPr>
        <w:tc>
          <w:tcPr>
            <w:tcW w:w="9404" w:type="dxa"/>
            <w:gridSpan w:val="3"/>
            <w:shd w:val="clear" w:color="auto" w:fill="AEAAAA" w:themeFill="background2" w:themeFillShade="BF"/>
            <w:vAlign w:val="center"/>
            <w:hideMark/>
          </w:tcPr>
          <w:p w:rsidRPr="00E3770A" w:rsidR="008B2C55" w:rsidP="001A44ED" w:rsidRDefault="008B2C55" w14:paraId="79BC922A" w14:textId="77777777">
            <w:pPr>
              <w:pStyle w:val="paragraph"/>
              <w:spacing w:before="0" w:after="0"/>
              <w:ind w:left="-97"/>
              <w:jc w:val="center"/>
              <w:textAlignment w:val="baseline"/>
            </w:pPr>
            <w:r w:rsidRPr="00E3770A">
              <w:rPr>
                <w:rStyle w:val="normaltextrun"/>
                <w:b/>
                <w:bCs/>
              </w:rPr>
              <w:t>Fluxo Alternativo</w:t>
            </w:r>
          </w:p>
        </w:tc>
      </w:tr>
      <w:tr w:rsidRPr="00E3770A" w:rsidR="008B2C55" w:rsidTr="001A44ED" w14:paraId="4637609E" w14:textId="77777777">
        <w:trPr>
          <w:trHeight w:val="415"/>
          <w:jc w:val="center"/>
        </w:trPr>
        <w:tc>
          <w:tcPr>
            <w:tcW w:w="4405" w:type="dxa"/>
            <w:gridSpan w:val="2"/>
            <w:shd w:val="clear" w:color="auto" w:fill="D0CECE" w:themeFill="background2" w:themeFillShade="E6"/>
            <w:vAlign w:val="center"/>
          </w:tcPr>
          <w:p w:rsidRPr="00E3770A" w:rsidR="008B2C55" w:rsidP="001A44ED" w:rsidRDefault="008B2C55" w14:paraId="08C2458D"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8B2C55" w:rsidP="001A44ED" w:rsidRDefault="008B2C55" w14:paraId="1FF2F1EA"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8B2C55" w:rsidTr="001A44ED" w14:paraId="0055FBFC" w14:textId="77777777">
        <w:trPr>
          <w:trHeight w:val="867"/>
          <w:jc w:val="center"/>
        </w:trPr>
        <w:tc>
          <w:tcPr>
            <w:tcW w:w="4405" w:type="dxa"/>
            <w:gridSpan w:val="2"/>
            <w:vAlign w:val="center"/>
            <w:hideMark/>
          </w:tcPr>
          <w:p w:rsidRPr="00E3770A" w:rsidR="008B2C55" w:rsidP="008B2C55" w:rsidRDefault="008B2C55" w14:paraId="55827998" w14:textId="544CF230">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Mesas.</w:t>
            </w:r>
          </w:p>
        </w:tc>
        <w:tc>
          <w:tcPr>
            <w:tcW w:w="4999" w:type="dxa"/>
            <w:vAlign w:val="center"/>
            <w:hideMark/>
          </w:tcPr>
          <w:p w:rsidRPr="00E3770A" w:rsidR="008B2C55" w:rsidP="008B2C55" w:rsidRDefault="008B2C55" w14:paraId="097FA127" w14:textId="7ABEB7D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Mesas.</w:t>
            </w:r>
          </w:p>
        </w:tc>
      </w:tr>
      <w:tr w:rsidRPr="00E3770A" w:rsidR="008B2C55" w:rsidTr="001A44ED" w14:paraId="3D3A6AF1" w14:textId="77777777">
        <w:trPr>
          <w:trHeight w:val="866"/>
          <w:jc w:val="center"/>
        </w:trPr>
        <w:tc>
          <w:tcPr>
            <w:tcW w:w="4405" w:type="dxa"/>
            <w:gridSpan w:val="2"/>
            <w:vAlign w:val="center"/>
          </w:tcPr>
          <w:p w:rsidRPr="00E3770A" w:rsidR="008B2C55" w:rsidP="008B2C55" w:rsidRDefault="008B2C55" w14:paraId="7DB0A977" w14:textId="3BBBBE31">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da mesa.</w:t>
            </w:r>
          </w:p>
        </w:tc>
        <w:tc>
          <w:tcPr>
            <w:tcW w:w="4999" w:type="dxa"/>
            <w:vAlign w:val="center"/>
          </w:tcPr>
          <w:p w:rsidRPr="00E3770A" w:rsidR="008B2C55" w:rsidP="008B2C55" w:rsidRDefault="008B2C55" w14:paraId="7D623FE7" w14:textId="35D0FBCF">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da mesa.</w:t>
            </w:r>
          </w:p>
        </w:tc>
      </w:tr>
      <w:tr w:rsidRPr="00E3770A" w:rsidR="008B2C55" w:rsidTr="001A44ED" w14:paraId="3BC8A714" w14:textId="77777777">
        <w:trPr>
          <w:trHeight w:val="866"/>
          <w:jc w:val="center"/>
        </w:trPr>
        <w:tc>
          <w:tcPr>
            <w:tcW w:w="4405" w:type="dxa"/>
            <w:gridSpan w:val="2"/>
            <w:vAlign w:val="center"/>
          </w:tcPr>
          <w:p w:rsidRPr="00E3770A" w:rsidR="008B2C55" w:rsidP="001A44ED" w:rsidRDefault="008B2C55" w14:paraId="05257A4B" w14:textId="77777777">
            <w:pPr>
              <w:pStyle w:val="paragraph"/>
              <w:spacing w:before="0" w:after="0"/>
              <w:textAlignment w:val="baseline"/>
              <w:rPr>
                <w:rStyle w:val="normaltextrun"/>
              </w:rPr>
            </w:pPr>
            <w:r w:rsidRPr="00E3770A">
              <w:rPr>
                <w:rStyle w:val="normaltextrun"/>
              </w:rPr>
              <w:lastRenderedPageBreak/>
              <w:t>6 - Caso de uso encerrado.</w:t>
            </w:r>
          </w:p>
        </w:tc>
        <w:tc>
          <w:tcPr>
            <w:tcW w:w="4999" w:type="dxa"/>
          </w:tcPr>
          <w:p w:rsidRPr="00E3770A" w:rsidR="008B2C55" w:rsidP="008B2C55" w:rsidRDefault="008B2C55" w14:paraId="09D14174" w14:textId="79F2C4C7">
            <w:pPr>
              <w:pStyle w:val="paragraph"/>
              <w:spacing w:before="0" w:after="0"/>
              <w:textAlignment w:val="baseline"/>
            </w:pPr>
            <w:r>
              <w:rPr>
                <w:rStyle w:val="normaltextrun"/>
              </w:rPr>
              <w:t>5 –</w:t>
            </w:r>
            <w:r w:rsidRPr="00E3770A">
              <w:rPr>
                <w:rStyle w:val="normaltextrun"/>
              </w:rPr>
              <w:t xml:space="preserve"> </w:t>
            </w:r>
            <w:r>
              <w:rPr>
                <w:rStyle w:val="normaltextrun"/>
              </w:rPr>
              <w:t>Se os dados da mesa estiverem corretos, mesa cadastrada.</w:t>
            </w:r>
          </w:p>
        </w:tc>
      </w:tr>
    </w:tbl>
    <w:p w:rsidRPr="003A2D40" w:rsidR="008B2C55" w:rsidP="005E3169" w:rsidRDefault="008B2C55" w14:paraId="060C0110" w14:textId="3127DCDF">
      <w:pPr>
        <w:pStyle w:val="Legenda"/>
        <w:keepNext/>
        <w:rPr>
          <w:b/>
          <w:i w:val="0"/>
        </w:rPr>
      </w:pPr>
      <w:r w:rsidRPr="003A2D40">
        <w:rPr>
          <w:b/>
          <w:i w:val="0"/>
        </w:rPr>
        <w:t xml:space="preserve">Tabela </w:t>
      </w:r>
      <w:r>
        <w:rPr>
          <w:b/>
          <w:i w:val="0"/>
        </w:rPr>
        <w:t>16</w:t>
      </w:r>
      <w:r w:rsidRPr="003A2D40">
        <w:rPr>
          <w:b/>
          <w:i w:val="0"/>
        </w:rPr>
        <w:t xml:space="preserve"> -</w:t>
      </w:r>
      <w:r>
        <w:rPr>
          <w:i w:val="0"/>
        </w:rPr>
        <w:t xml:space="preserve"> Fluxo de evento</w:t>
      </w:r>
      <w:r w:rsidRPr="003A2D40">
        <w:rPr>
          <w:i w:val="0"/>
        </w:rPr>
        <w:t xml:space="preserve"> &lt;</w:t>
      </w:r>
      <w:r>
        <w:rPr>
          <w:i w:val="0"/>
        </w:rPr>
        <w:t xml:space="preserve"> </w:t>
      </w:r>
      <w:r w:rsidR="005E3169">
        <w:rPr>
          <w:i w:val="0"/>
        </w:rPr>
        <w:t>Inserir</w:t>
      </w:r>
      <w:r>
        <w:rPr>
          <w:i w:val="0"/>
        </w:rPr>
        <w:t xml:space="preserve"> Mesas</w:t>
      </w:r>
      <w:r w:rsidRPr="003A2D40">
        <w:rPr>
          <w:i w:val="0"/>
        </w:rPr>
        <w:t xml:space="preserve"> &gt;.</w:t>
      </w:r>
    </w:p>
    <w:p w:rsidR="008B2C55" w:rsidP="00063D3F" w:rsidRDefault="008B2C55" w14:paraId="6E2512F0" w14:textId="77777777">
      <w:pPr>
        <w:pStyle w:val="Legenda"/>
        <w:keepNext/>
        <w:rPr>
          <w:b/>
          <w:i w:val="0"/>
        </w:rPr>
      </w:pPr>
    </w:p>
    <w:p w:rsidR="00D92616" w:rsidP="00063D3F" w:rsidRDefault="00D92616" w14:paraId="5167BF28" w14:textId="77777777">
      <w:pPr>
        <w:pStyle w:val="Legenda"/>
        <w:keepNext/>
        <w:rPr>
          <w:b/>
          <w:i w:val="0"/>
        </w:rP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D92616" w:rsidTr="001A44ED" w14:paraId="643BC4A0" w14:textId="77777777">
        <w:trPr>
          <w:trHeight w:val="378"/>
          <w:jc w:val="center"/>
        </w:trPr>
        <w:tc>
          <w:tcPr>
            <w:tcW w:w="4103" w:type="dxa"/>
            <w:shd w:val="clear" w:color="auto" w:fill="D0CECE" w:themeFill="background2" w:themeFillShade="E6"/>
            <w:vAlign w:val="center"/>
            <w:hideMark/>
          </w:tcPr>
          <w:p w:rsidRPr="00E3770A" w:rsidR="00D92616" w:rsidP="001A44ED" w:rsidRDefault="00D92616" w14:paraId="7E661E17"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D92616" w:rsidP="001A44ED" w:rsidRDefault="00D92616" w14:paraId="2E9D5111" w14:textId="04B29A74">
            <w:pPr>
              <w:pStyle w:val="paragraph"/>
              <w:spacing w:before="0" w:after="0"/>
              <w:textAlignment w:val="baseline"/>
            </w:pPr>
            <w:r>
              <w:rPr>
                <w:rStyle w:val="spellingerror"/>
              </w:rPr>
              <w:t>Editar Mesas</w:t>
            </w:r>
          </w:p>
        </w:tc>
      </w:tr>
      <w:tr w:rsidRPr="00E3770A" w:rsidR="00D92616" w:rsidTr="001A44ED" w14:paraId="2B4353C0" w14:textId="77777777">
        <w:trPr>
          <w:trHeight w:val="368"/>
          <w:jc w:val="center"/>
        </w:trPr>
        <w:tc>
          <w:tcPr>
            <w:tcW w:w="4103" w:type="dxa"/>
            <w:shd w:val="clear" w:color="auto" w:fill="D0CECE" w:themeFill="background2" w:themeFillShade="E6"/>
            <w:vAlign w:val="center"/>
            <w:hideMark/>
          </w:tcPr>
          <w:p w:rsidRPr="00E3770A" w:rsidR="00D92616" w:rsidP="001A44ED" w:rsidRDefault="00D92616" w14:paraId="63F32AF4"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D92616" w:rsidP="00D92616" w:rsidRDefault="00D92616" w14:paraId="02C3C403" w14:textId="60591055">
            <w:pPr>
              <w:pStyle w:val="paragraph"/>
              <w:spacing w:before="0" w:after="0"/>
              <w:textAlignment w:val="baseline"/>
            </w:pPr>
            <w:r>
              <w:rPr>
                <w:rStyle w:val="normaltextrun"/>
              </w:rPr>
              <w:t>Permite o administrador alterar mesas já cadastradas no banco de dados.</w:t>
            </w:r>
          </w:p>
        </w:tc>
      </w:tr>
      <w:tr w:rsidRPr="00E3770A" w:rsidR="00D92616" w:rsidTr="001A44ED" w14:paraId="16143E48" w14:textId="77777777">
        <w:trPr>
          <w:trHeight w:val="358"/>
          <w:jc w:val="center"/>
        </w:trPr>
        <w:tc>
          <w:tcPr>
            <w:tcW w:w="4103" w:type="dxa"/>
            <w:shd w:val="clear" w:color="auto" w:fill="D0CECE" w:themeFill="background2" w:themeFillShade="E6"/>
            <w:vAlign w:val="center"/>
            <w:hideMark/>
          </w:tcPr>
          <w:p w:rsidRPr="00E3770A" w:rsidR="00D92616" w:rsidP="001A44ED" w:rsidRDefault="00D92616" w14:paraId="50F0AA1E"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D92616" w:rsidP="001A44ED" w:rsidRDefault="00D92616" w14:paraId="3BBB28AD"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D92616" w:rsidTr="001A44ED" w14:paraId="6AD3A8A1" w14:textId="77777777">
        <w:trPr>
          <w:trHeight w:val="413"/>
          <w:jc w:val="center"/>
        </w:trPr>
        <w:tc>
          <w:tcPr>
            <w:tcW w:w="4103" w:type="dxa"/>
            <w:vMerge w:val="restart"/>
            <w:shd w:val="clear" w:color="auto" w:fill="D0CECE" w:themeFill="background2" w:themeFillShade="E6"/>
            <w:vAlign w:val="center"/>
            <w:hideMark/>
          </w:tcPr>
          <w:p w:rsidRPr="00E3770A" w:rsidR="00D92616" w:rsidP="001A44ED" w:rsidRDefault="00D92616" w14:paraId="21A603EF"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D92616" w:rsidP="001A44ED" w:rsidRDefault="00D92616" w14:paraId="78F1AF01"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D92616" w:rsidTr="001A44ED" w14:paraId="18B69F5F" w14:textId="77777777">
        <w:trPr>
          <w:trHeight w:val="413"/>
          <w:jc w:val="center"/>
        </w:trPr>
        <w:tc>
          <w:tcPr>
            <w:tcW w:w="4103" w:type="dxa"/>
            <w:vMerge/>
            <w:shd w:val="clear" w:color="auto" w:fill="D0CECE" w:themeFill="background2" w:themeFillShade="E6"/>
            <w:vAlign w:val="center"/>
          </w:tcPr>
          <w:p w:rsidRPr="00E3770A" w:rsidR="00D92616" w:rsidP="001A44ED" w:rsidRDefault="00D92616" w14:paraId="54F91EA6" w14:textId="77777777">
            <w:pPr>
              <w:pStyle w:val="paragraph"/>
              <w:spacing w:before="0" w:after="0"/>
              <w:jc w:val="center"/>
              <w:textAlignment w:val="baseline"/>
              <w:rPr>
                <w:rStyle w:val="spellingerror"/>
                <w:b/>
                <w:bCs/>
              </w:rPr>
            </w:pPr>
          </w:p>
        </w:tc>
        <w:tc>
          <w:tcPr>
            <w:tcW w:w="5301" w:type="dxa"/>
            <w:gridSpan w:val="2"/>
            <w:vAlign w:val="center"/>
          </w:tcPr>
          <w:p w:rsidRPr="00E3770A" w:rsidR="00D92616" w:rsidP="00D92616" w:rsidRDefault="00D92616" w14:paraId="7419B160" w14:textId="19F92A0A">
            <w:pPr>
              <w:pStyle w:val="paragraph"/>
              <w:spacing w:before="0" w:after="0"/>
              <w:textAlignment w:val="baseline"/>
              <w:rPr>
                <w:rStyle w:val="normaltextrun"/>
              </w:rPr>
            </w:pPr>
            <w:r>
              <w:rPr>
                <w:rStyle w:val="normaltextrun"/>
              </w:rPr>
              <w:t>Clicar no botão de Editar do Menu Mesas.</w:t>
            </w:r>
          </w:p>
        </w:tc>
      </w:tr>
      <w:tr w:rsidRPr="00E3770A" w:rsidR="00D92616" w:rsidTr="001A44ED" w14:paraId="3C506EC6" w14:textId="77777777">
        <w:trPr>
          <w:trHeight w:val="412"/>
          <w:jc w:val="center"/>
        </w:trPr>
        <w:tc>
          <w:tcPr>
            <w:tcW w:w="4103" w:type="dxa"/>
            <w:vMerge/>
            <w:shd w:val="clear" w:color="auto" w:fill="D0CECE" w:themeFill="background2" w:themeFillShade="E6"/>
            <w:vAlign w:val="center"/>
          </w:tcPr>
          <w:p w:rsidRPr="00E3770A" w:rsidR="00D92616" w:rsidP="001A44ED" w:rsidRDefault="00D92616" w14:paraId="310CBDC7" w14:textId="77777777">
            <w:pPr>
              <w:pStyle w:val="paragraph"/>
              <w:spacing w:before="0" w:after="0"/>
              <w:jc w:val="center"/>
              <w:textAlignment w:val="baseline"/>
              <w:rPr>
                <w:rStyle w:val="spellingerror"/>
                <w:b/>
                <w:bCs/>
              </w:rPr>
            </w:pPr>
          </w:p>
        </w:tc>
        <w:tc>
          <w:tcPr>
            <w:tcW w:w="5301" w:type="dxa"/>
            <w:gridSpan w:val="2"/>
            <w:vAlign w:val="center"/>
          </w:tcPr>
          <w:p w:rsidRPr="00E3770A" w:rsidR="00D92616" w:rsidP="001A44ED" w:rsidRDefault="00D92616" w14:paraId="50D952F5"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D92616" w:rsidTr="001A44ED" w14:paraId="380B17D5" w14:textId="77777777">
        <w:trPr>
          <w:trHeight w:val="413"/>
          <w:jc w:val="center"/>
        </w:trPr>
        <w:tc>
          <w:tcPr>
            <w:tcW w:w="4103" w:type="dxa"/>
            <w:vMerge w:val="restart"/>
            <w:shd w:val="clear" w:color="auto" w:fill="D0CECE" w:themeFill="background2" w:themeFillShade="E6"/>
            <w:vAlign w:val="center"/>
            <w:hideMark/>
          </w:tcPr>
          <w:p w:rsidRPr="00E3770A" w:rsidR="00D92616" w:rsidP="001A44ED" w:rsidRDefault="00D92616" w14:paraId="74B67FBD"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D92616" w:rsidP="00D92616" w:rsidRDefault="00D92616" w14:paraId="184F5F63" w14:textId="3B890CA9">
            <w:pPr>
              <w:pStyle w:val="paragraph"/>
              <w:spacing w:before="0" w:after="0"/>
              <w:textAlignment w:val="baseline"/>
            </w:pPr>
            <w:r>
              <w:rPr>
                <w:rStyle w:val="spellingerror"/>
              </w:rPr>
              <w:t>Dados da mesa corretos.</w:t>
            </w:r>
          </w:p>
        </w:tc>
      </w:tr>
      <w:tr w:rsidRPr="00E3770A" w:rsidR="00D92616" w:rsidTr="001A44ED" w14:paraId="128F60A1" w14:textId="77777777">
        <w:trPr>
          <w:trHeight w:val="412"/>
          <w:jc w:val="center"/>
        </w:trPr>
        <w:tc>
          <w:tcPr>
            <w:tcW w:w="4103" w:type="dxa"/>
            <w:vMerge/>
            <w:shd w:val="clear" w:color="auto" w:fill="D0CECE" w:themeFill="background2" w:themeFillShade="E6"/>
            <w:vAlign w:val="center"/>
          </w:tcPr>
          <w:p w:rsidRPr="00E3770A" w:rsidR="00D92616" w:rsidP="001A44ED" w:rsidRDefault="00D92616" w14:paraId="1C9E0911" w14:textId="77777777">
            <w:pPr>
              <w:pStyle w:val="paragraph"/>
              <w:spacing w:before="0" w:after="0"/>
              <w:jc w:val="center"/>
              <w:textAlignment w:val="baseline"/>
              <w:rPr>
                <w:rStyle w:val="normaltextrun"/>
                <w:b/>
                <w:bCs/>
              </w:rPr>
            </w:pPr>
          </w:p>
        </w:tc>
        <w:tc>
          <w:tcPr>
            <w:tcW w:w="5301" w:type="dxa"/>
            <w:gridSpan w:val="2"/>
            <w:vAlign w:val="center"/>
          </w:tcPr>
          <w:p w:rsidRPr="00E3770A" w:rsidR="00D92616" w:rsidP="00D92616" w:rsidRDefault="00D92616" w14:paraId="75CE9DF9" w14:textId="0285FB12">
            <w:pPr>
              <w:pStyle w:val="paragraph"/>
              <w:spacing w:before="0" w:after="0"/>
              <w:textAlignment w:val="baseline"/>
              <w:rPr>
                <w:rStyle w:val="normaltextrun"/>
              </w:rPr>
            </w:pPr>
            <w:r>
              <w:rPr>
                <w:rStyle w:val="spellingerror"/>
              </w:rPr>
              <w:t>Dados da mesa errados.</w:t>
            </w:r>
          </w:p>
        </w:tc>
      </w:tr>
      <w:tr w:rsidRPr="00E3770A" w:rsidR="00D92616" w:rsidTr="001A44ED" w14:paraId="360A26C2" w14:textId="77777777">
        <w:trPr>
          <w:trHeight w:val="372"/>
          <w:jc w:val="center"/>
        </w:trPr>
        <w:tc>
          <w:tcPr>
            <w:tcW w:w="4103" w:type="dxa"/>
            <w:shd w:val="clear" w:color="auto" w:fill="D0CECE" w:themeFill="background2" w:themeFillShade="E6"/>
            <w:vAlign w:val="center"/>
            <w:hideMark/>
          </w:tcPr>
          <w:p w:rsidRPr="00E3770A" w:rsidR="00D92616" w:rsidP="001A44ED" w:rsidRDefault="00D92616" w14:paraId="217ACE0B"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D92616" w:rsidP="001A44ED" w:rsidRDefault="00D92616" w14:paraId="7F3F2F65"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D92616" w:rsidTr="001A44ED" w14:paraId="78F140A1" w14:textId="77777777">
        <w:trPr>
          <w:trHeight w:val="424"/>
          <w:jc w:val="center"/>
        </w:trPr>
        <w:tc>
          <w:tcPr>
            <w:tcW w:w="9404" w:type="dxa"/>
            <w:gridSpan w:val="3"/>
            <w:shd w:val="clear" w:color="auto" w:fill="AEAAAA" w:themeFill="background2" w:themeFillShade="BF"/>
            <w:vAlign w:val="center"/>
          </w:tcPr>
          <w:p w:rsidRPr="00E3770A" w:rsidR="00D92616" w:rsidP="001A44ED" w:rsidRDefault="00D92616" w14:paraId="3E7DBE10"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D92616" w:rsidTr="001A44ED" w14:paraId="10FCF226" w14:textId="77777777">
        <w:trPr>
          <w:trHeight w:val="402"/>
          <w:jc w:val="center"/>
        </w:trPr>
        <w:tc>
          <w:tcPr>
            <w:tcW w:w="4405" w:type="dxa"/>
            <w:gridSpan w:val="2"/>
            <w:shd w:val="clear" w:color="auto" w:fill="D0CECE" w:themeFill="background2" w:themeFillShade="E6"/>
            <w:vAlign w:val="center"/>
            <w:hideMark/>
          </w:tcPr>
          <w:p w:rsidRPr="00E3770A" w:rsidR="00D92616" w:rsidP="001A44ED" w:rsidRDefault="00D92616" w14:paraId="5A495201"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D92616" w:rsidP="001A44ED" w:rsidRDefault="00D92616" w14:paraId="49DBD165"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D92616" w:rsidTr="001A44ED" w14:paraId="17F01294" w14:textId="77777777">
        <w:trPr>
          <w:trHeight w:val="370"/>
          <w:jc w:val="center"/>
        </w:trPr>
        <w:tc>
          <w:tcPr>
            <w:tcW w:w="4405" w:type="dxa"/>
            <w:gridSpan w:val="2"/>
            <w:vAlign w:val="center"/>
            <w:hideMark/>
          </w:tcPr>
          <w:p w:rsidRPr="00E3770A" w:rsidR="00D92616" w:rsidP="001A44ED" w:rsidRDefault="00D92616" w14:paraId="52E26934" w14:textId="77777777">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rsidRPr="00E3770A" w:rsidR="00D92616" w:rsidP="001A44ED" w:rsidRDefault="00D92616" w14:paraId="52EAE215" w14:textId="6039CF6E">
            <w:pPr>
              <w:pStyle w:val="paragraph"/>
              <w:spacing w:before="0" w:after="0"/>
              <w:textAlignment w:val="baseline"/>
            </w:pPr>
            <w:r w:rsidRPr="00E3770A">
              <w:rPr>
                <w:rStyle w:val="normaltextrun"/>
              </w:rPr>
              <w:t xml:space="preserve">2 - O </w:t>
            </w:r>
            <w:r>
              <w:rPr>
                <w:rStyle w:val="normaltextrun"/>
              </w:rPr>
              <w:t>sistema volta para o menu de Mesas.</w:t>
            </w:r>
          </w:p>
        </w:tc>
      </w:tr>
      <w:tr w:rsidRPr="00E3770A" w:rsidR="00D92616" w:rsidTr="001A44ED" w14:paraId="1B601627" w14:textId="77777777">
        <w:trPr>
          <w:trHeight w:val="452"/>
          <w:jc w:val="center"/>
        </w:trPr>
        <w:tc>
          <w:tcPr>
            <w:tcW w:w="9404" w:type="dxa"/>
            <w:gridSpan w:val="3"/>
            <w:shd w:val="clear" w:color="auto" w:fill="AEAAAA" w:themeFill="background2" w:themeFillShade="BF"/>
            <w:vAlign w:val="center"/>
            <w:hideMark/>
          </w:tcPr>
          <w:p w:rsidRPr="00E3770A" w:rsidR="00D92616" w:rsidP="001A44ED" w:rsidRDefault="00D92616" w14:paraId="70056E29" w14:textId="77777777">
            <w:pPr>
              <w:pStyle w:val="paragraph"/>
              <w:spacing w:before="0" w:after="0"/>
              <w:ind w:left="-97"/>
              <w:jc w:val="center"/>
              <w:textAlignment w:val="baseline"/>
            </w:pPr>
            <w:r w:rsidRPr="00E3770A">
              <w:rPr>
                <w:rStyle w:val="normaltextrun"/>
                <w:b/>
                <w:bCs/>
              </w:rPr>
              <w:t>Fluxo Alternativo</w:t>
            </w:r>
          </w:p>
        </w:tc>
      </w:tr>
      <w:tr w:rsidRPr="00E3770A" w:rsidR="00D92616" w:rsidTr="001A44ED" w14:paraId="0A6E079A" w14:textId="77777777">
        <w:trPr>
          <w:trHeight w:val="415"/>
          <w:jc w:val="center"/>
        </w:trPr>
        <w:tc>
          <w:tcPr>
            <w:tcW w:w="4405" w:type="dxa"/>
            <w:gridSpan w:val="2"/>
            <w:shd w:val="clear" w:color="auto" w:fill="D0CECE" w:themeFill="background2" w:themeFillShade="E6"/>
            <w:vAlign w:val="center"/>
          </w:tcPr>
          <w:p w:rsidRPr="00E3770A" w:rsidR="00D92616" w:rsidP="001A44ED" w:rsidRDefault="00D92616" w14:paraId="503EA85D"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D92616" w:rsidP="001A44ED" w:rsidRDefault="00D92616" w14:paraId="0ECDDB98"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D92616" w:rsidTr="001A44ED" w14:paraId="7B43B665" w14:textId="77777777">
        <w:trPr>
          <w:trHeight w:val="867"/>
          <w:jc w:val="center"/>
        </w:trPr>
        <w:tc>
          <w:tcPr>
            <w:tcW w:w="4405" w:type="dxa"/>
            <w:gridSpan w:val="2"/>
            <w:vAlign w:val="center"/>
            <w:hideMark/>
          </w:tcPr>
          <w:p w:rsidRPr="00E3770A" w:rsidR="00D92616" w:rsidP="001A44ED" w:rsidRDefault="00D92616" w14:paraId="3A2646F5" w14:textId="77777777">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rsidRPr="00E3770A" w:rsidR="00D92616" w:rsidP="001A44ED" w:rsidRDefault="00D92616" w14:paraId="697CFEB1" w14:textId="0DBAE3AA">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mesas.</w:t>
            </w:r>
          </w:p>
        </w:tc>
      </w:tr>
      <w:tr w:rsidRPr="00E3770A" w:rsidR="00D92616" w:rsidTr="001A44ED" w14:paraId="76CC947E" w14:textId="77777777">
        <w:trPr>
          <w:trHeight w:val="866"/>
          <w:jc w:val="center"/>
        </w:trPr>
        <w:tc>
          <w:tcPr>
            <w:tcW w:w="4405" w:type="dxa"/>
            <w:gridSpan w:val="2"/>
            <w:vAlign w:val="center"/>
          </w:tcPr>
          <w:p w:rsidR="00D92616" w:rsidP="00D92616" w:rsidRDefault="00D92616" w14:paraId="1C1298F3" w14:textId="5E4450BF">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mesa desejada.</w:t>
            </w:r>
          </w:p>
        </w:tc>
        <w:tc>
          <w:tcPr>
            <w:tcW w:w="4999" w:type="dxa"/>
            <w:vAlign w:val="center"/>
          </w:tcPr>
          <w:p w:rsidR="00D92616" w:rsidP="00D92616" w:rsidRDefault="00D92616" w14:paraId="10826E42" w14:textId="489AB085">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mesa.</w:t>
            </w:r>
          </w:p>
        </w:tc>
      </w:tr>
      <w:tr w:rsidRPr="00E3770A" w:rsidR="00D92616" w:rsidTr="001A44ED" w14:paraId="335011ED" w14:textId="77777777">
        <w:trPr>
          <w:trHeight w:val="866"/>
          <w:jc w:val="center"/>
        </w:trPr>
        <w:tc>
          <w:tcPr>
            <w:tcW w:w="4405" w:type="dxa"/>
            <w:gridSpan w:val="2"/>
            <w:vAlign w:val="center"/>
          </w:tcPr>
          <w:p w:rsidR="00D92616" w:rsidP="00D92616" w:rsidRDefault="00D92616" w14:paraId="2169A0A8" w14:textId="59C1E02F">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mesa.</w:t>
            </w:r>
          </w:p>
        </w:tc>
        <w:tc>
          <w:tcPr>
            <w:tcW w:w="4999" w:type="dxa"/>
            <w:vAlign w:val="center"/>
          </w:tcPr>
          <w:p w:rsidR="00D92616" w:rsidP="00D92616" w:rsidRDefault="00D92616" w14:paraId="6C4522AC" w14:textId="0FF32BE3">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Se os dados da mesa estiverem corretos, mesa</w:t>
            </w:r>
            <w:r w:rsidR="000423DC">
              <w:rPr>
                <w:rStyle w:val="normaltextrun"/>
              </w:rPr>
              <w:t xml:space="preserve"> alterada</w:t>
            </w:r>
            <w:r>
              <w:rPr>
                <w:rStyle w:val="normaltextrun"/>
              </w:rPr>
              <w:t>.</w:t>
            </w:r>
          </w:p>
        </w:tc>
      </w:tr>
      <w:tr w:rsidRPr="00E3770A" w:rsidR="00D92616" w:rsidTr="001A44ED" w14:paraId="742A7ADF" w14:textId="77777777">
        <w:trPr>
          <w:trHeight w:val="866"/>
          <w:jc w:val="center"/>
        </w:trPr>
        <w:tc>
          <w:tcPr>
            <w:tcW w:w="4405" w:type="dxa"/>
            <w:gridSpan w:val="2"/>
            <w:vAlign w:val="center"/>
          </w:tcPr>
          <w:p w:rsidRPr="00E3770A" w:rsidR="00D92616" w:rsidP="001A44ED" w:rsidRDefault="00D92616" w14:paraId="21CC8B3D" w14:textId="7FC7C5F9">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rsidRPr="00E3770A" w:rsidR="00D92616" w:rsidP="001A44ED" w:rsidRDefault="00D92616" w14:paraId="3F066A58" w14:textId="77777777">
            <w:pPr>
              <w:pStyle w:val="paragraph"/>
              <w:spacing w:before="0" w:after="0"/>
              <w:textAlignment w:val="baseline"/>
            </w:pPr>
            <w:r>
              <w:rPr>
                <w:rStyle w:val="normaltextrun"/>
              </w:rPr>
              <w:t>-</w:t>
            </w:r>
          </w:p>
        </w:tc>
      </w:tr>
    </w:tbl>
    <w:p w:rsidRPr="003A2D40" w:rsidR="00D92616" w:rsidP="00D92616" w:rsidRDefault="00D92616" w14:paraId="5B70DDD6" w14:textId="3F922266">
      <w:pPr>
        <w:pStyle w:val="Legenda"/>
        <w:keepNext/>
        <w:rPr>
          <w:b/>
          <w:i w:val="0"/>
        </w:rPr>
      </w:pPr>
      <w:r w:rsidRPr="003A2D40">
        <w:rPr>
          <w:b/>
          <w:i w:val="0"/>
        </w:rPr>
        <w:t xml:space="preserve">Tabela </w:t>
      </w:r>
      <w:r>
        <w:rPr>
          <w:b/>
          <w:i w:val="0"/>
        </w:rPr>
        <w:t>17</w:t>
      </w:r>
      <w:r w:rsidRPr="003A2D40">
        <w:rPr>
          <w:b/>
          <w:i w:val="0"/>
        </w:rPr>
        <w:t xml:space="preserve"> -</w:t>
      </w:r>
      <w:r>
        <w:rPr>
          <w:i w:val="0"/>
        </w:rPr>
        <w:t xml:space="preserve"> Fluxo de evento</w:t>
      </w:r>
      <w:r w:rsidRPr="003A2D40">
        <w:rPr>
          <w:i w:val="0"/>
        </w:rPr>
        <w:t xml:space="preserve"> &lt;</w:t>
      </w:r>
      <w:r>
        <w:rPr>
          <w:i w:val="0"/>
        </w:rPr>
        <w:t xml:space="preserve"> Editar Mesas</w:t>
      </w:r>
      <w:r w:rsidRPr="003A2D40">
        <w:rPr>
          <w:i w:val="0"/>
        </w:rPr>
        <w:t xml:space="preserve"> &gt;.</w:t>
      </w:r>
    </w:p>
    <w:p w:rsidR="00D92616" w:rsidP="00063D3F" w:rsidRDefault="00D92616" w14:paraId="40254110" w14:textId="77777777">
      <w:pPr>
        <w:pStyle w:val="Legenda"/>
        <w:keepNext/>
        <w:rPr>
          <w:b/>
          <w:i w:val="0"/>
        </w:rP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D92616" w:rsidTr="001A44ED" w14:paraId="663C7B42" w14:textId="77777777">
        <w:trPr>
          <w:trHeight w:val="378"/>
          <w:jc w:val="center"/>
        </w:trPr>
        <w:tc>
          <w:tcPr>
            <w:tcW w:w="4103" w:type="dxa"/>
            <w:shd w:val="clear" w:color="auto" w:fill="D0CECE" w:themeFill="background2" w:themeFillShade="E6"/>
            <w:vAlign w:val="center"/>
            <w:hideMark/>
          </w:tcPr>
          <w:p w:rsidRPr="00E3770A" w:rsidR="00D92616" w:rsidP="001A44ED" w:rsidRDefault="00D92616" w14:paraId="76800F4F"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D92616" w:rsidP="001A44ED" w:rsidRDefault="00D92616" w14:paraId="29D83380" w14:textId="128A50BF">
            <w:pPr>
              <w:pStyle w:val="paragraph"/>
              <w:spacing w:before="0" w:after="0"/>
              <w:textAlignment w:val="baseline"/>
            </w:pPr>
            <w:r>
              <w:rPr>
                <w:rStyle w:val="spellingerror"/>
              </w:rPr>
              <w:t>Remover Mesas</w:t>
            </w:r>
          </w:p>
        </w:tc>
      </w:tr>
      <w:tr w:rsidRPr="00E3770A" w:rsidR="00D92616" w:rsidTr="001A44ED" w14:paraId="6A2909F5" w14:textId="77777777">
        <w:trPr>
          <w:trHeight w:val="368"/>
          <w:jc w:val="center"/>
        </w:trPr>
        <w:tc>
          <w:tcPr>
            <w:tcW w:w="4103" w:type="dxa"/>
            <w:shd w:val="clear" w:color="auto" w:fill="D0CECE" w:themeFill="background2" w:themeFillShade="E6"/>
            <w:vAlign w:val="center"/>
            <w:hideMark/>
          </w:tcPr>
          <w:p w:rsidRPr="00E3770A" w:rsidR="00D92616" w:rsidP="001A44ED" w:rsidRDefault="00D92616" w14:paraId="395170F0" w14:textId="77777777">
            <w:pPr>
              <w:pStyle w:val="paragraph"/>
              <w:spacing w:before="0" w:after="0"/>
              <w:jc w:val="center"/>
              <w:textAlignment w:val="baseline"/>
              <w:rPr>
                <w:b/>
              </w:rPr>
            </w:pPr>
            <w:r w:rsidRPr="00E3770A">
              <w:rPr>
                <w:rStyle w:val="normaltextrun"/>
                <w:b/>
                <w:bCs/>
              </w:rPr>
              <w:lastRenderedPageBreak/>
              <w:t>Descrição</w:t>
            </w:r>
          </w:p>
        </w:tc>
        <w:tc>
          <w:tcPr>
            <w:tcW w:w="5301" w:type="dxa"/>
            <w:gridSpan w:val="2"/>
            <w:vAlign w:val="center"/>
            <w:hideMark/>
          </w:tcPr>
          <w:p w:rsidRPr="00E3770A" w:rsidR="00D92616" w:rsidP="00D92616" w:rsidRDefault="00D92616" w14:paraId="0466787D" w14:textId="791C31E6">
            <w:pPr>
              <w:pStyle w:val="paragraph"/>
              <w:spacing w:before="0" w:after="0"/>
              <w:textAlignment w:val="baseline"/>
            </w:pPr>
            <w:r>
              <w:rPr>
                <w:rStyle w:val="normaltextrun"/>
              </w:rPr>
              <w:t>Permite o administrador excluir mesas já cadastradas no banco de dados.</w:t>
            </w:r>
          </w:p>
        </w:tc>
      </w:tr>
      <w:tr w:rsidRPr="00E3770A" w:rsidR="00D92616" w:rsidTr="001A44ED" w14:paraId="4EAD8E59" w14:textId="77777777">
        <w:trPr>
          <w:trHeight w:val="358"/>
          <w:jc w:val="center"/>
        </w:trPr>
        <w:tc>
          <w:tcPr>
            <w:tcW w:w="4103" w:type="dxa"/>
            <w:shd w:val="clear" w:color="auto" w:fill="D0CECE" w:themeFill="background2" w:themeFillShade="E6"/>
            <w:vAlign w:val="center"/>
            <w:hideMark/>
          </w:tcPr>
          <w:p w:rsidRPr="00E3770A" w:rsidR="00D92616" w:rsidP="001A44ED" w:rsidRDefault="00D92616" w14:paraId="436FDED6"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D92616" w:rsidP="001A44ED" w:rsidRDefault="00D92616" w14:paraId="35C4819F"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D92616" w:rsidTr="001A44ED" w14:paraId="0DAEEAD3" w14:textId="77777777">
        <w:trPr>
          <w:trHeight w:val="413"/>
          <w:jc w:val="center"/>
        </w:trPr>
        <w:tc>
          <w:tcPr>
            <w:tcW w:w="4103" w:type="dxa"/>
            <w:vMerge w:val="restart"/>
            <w:shd w:val="clear" w:color="auto" w:fill="D0CECE" w:themeFill="background2" w:themeFillShade="E6"/>
            <w:vAlign w:val="center"/>
            <w:hideMark/>
          </w:tcPr>
          <w:p w:rsidRPr="00E3770A" w:rsidR="00D92616" w:rsidP="001A44ED" w:rsidRDefault="00D92616" w14:paraId="733AC126"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D92616" w:rsidP="001A44ED" w:rsidRDefault="00D92616" w14:paraId="3010C053"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D92616" w:rsidTr="001A44ED" w14:paraId="22BE8936" w14:textId="77777777">
        <w:trPr>
          <w:trHeight w:val="413"/>
          <w:jc w:val="center"/>
        </w:trPr>
        <w:tc>
          <w:tcPr>
            <w:tcW w:w="4103" w:type="dxa"/>
            <w:vMerge/>
            <w:shd w:val="clear" w:color="auto" w:fill="D0CECE" w:themeFill="background2" w:themeFillShade="E6"/>
            <w:vAlign w:val="center"/>
          </w:tcPr>
          <w:p w:rsidRPr="00E3770A" w:rsidR="00D92616" w:rsidP="001A44ED" w:rsidRDefault="00D92616" w14:paraId="0A735CC0" w14:textId="77777777">
            <w:pPr>
              <w:pStyle w:val="paragraph"/>
              <w:spacing w:before="0" w:after="0"/>
              <w:jc w:val="center"/>
              <w:textAlignment w:val="baseline"/>
              <w:rPr>
                <w:rStyle w:val="spellingerror"/>
                <w:b/>
                <w:bCs/>
              </w:rPr>
            </w:pPr>
          </w:p>
        </w:tc>
        <w:tc>
          <w:tcPr>
            <w:tcW w:w="5301" w:type="dxa"/>
            <w:gridSpan w:val="2"/>
            <w:vAlign w:val="center"/>
          </w:tcPr>
          <w:p w:rsidRPr="00E3770A" w:rsidR="00D92616" w:rsidP="00D92616" w:rsidRDefault="00D92616" w14:paraId="06B9D8CB" w14:textId="7D6D17B4">
            <w:pPr>
              <w:pStyle w:val="paragraph"/>
              <w:spacing w:before="0" w:after="0"/>
              <w:textAlignment w:val="baseline"/>
              <w:rPr>
                <w:rStyle w:val="normaltextrun"/>
              </w:rPr>
            </w:pPr>
            <w:r>
              <w:rPr>
                <w:rStyle w:val="normaltextrun"/>
              </w:rPr>
              <w:t>Clicar no botão de Excluir do Menu Mesas.</w:t>
            </w:r>
          </w:p>
        </w:tc>
      </w:tr>
      <w:tr w:rsidRPr="00E3770A" w:rsidR="00D92616" w:rsidTr="001A44ED" w14:paraId="514721CC" w14:textId="77777777">
        <w:trPr>
          <w:trHeight w:val="412"/>
          <w:jc w:val="center"/>
        </w:trPr>
        <w:tc>
          <w:tcPr>
            <w:tcW w:w="4103" w:type="dxa"/>
            <w:vMerge/>
            <w:shd w:val="clear" w:color="auto" w:fill="D0CECE" w:themeFill="background2" w:themeFillShade="E6"/>
            <w:vAlign w:val="center"/>
          </w:tcPr>
          <w:p w:rsidRPr="00E3770A" w:rsidR="00D92616" w:rsidP="001A44ED" w:rsidRDefault="00D92616" w14:paraId="02A2AF91" w14:textId="77777777">
            <w:pPr>
              <w:pStyle w:val="paragraph"/>
              <w:spacing w:before="0" w:after="0"/>
              <w:jc w:val="center"/>
              <w:textAlignment w:val="baseline"/>
              <w:rPr>
                <w:rStyle w:val="spellingerror"/>
                <w:b/>
                <w:bCs/>
              </w:rPr>
            </w:pPr>
          </w:p>
        </w:tc>
        <w:tc>
          <w:tcPr>
            <w:tcW w:w="5301" w:type="dxa"/>
            <w:gridSpan w:val="2"/>
            <w:vAlign w:val="center"/>
          </w:tcPr>
          <w:p w:rsidRPr="00E3770A" w:rsidR="00D92616" w:rsidP="001A44ED" w:rsidRDefault="00D92616" w14:paraId="36360413"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D92616" w:rsidTr="001A44ED" w14:paraId="3E33BC5D" w14:textId="77777777">
        <w:trPr>
          <w:trHeight w:val="413"/>
          <w:jc w:val="center"/>
        </w:trPr>
        <w:tc>
          <w:tcPr>
            <w:tcW w:w="4103" w:type="dxa"/>
            <w:shd w:val="clear" w:color="auto" w:fill="D0CECE" w:themeFill="background2" w:themeFillShade="E6"/>
            <w:vAlign w:val="center"/>
            <w:hideMark/>
          </w:tcPr>
          <w:p w:rsidRPr="00E3770A" w:rsidR="00D92616" w:rsidP="001A44ED" w:rsidRDefault="00D92616" w14:paraId="30E8783C"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D92616" w:rsidP="00D92616" w:rsidRDefault="00D92616" w14:paraId="61596991" w14:textId="13C2CE3E">
            <w:pPr>
              <w:pStyle w:val="paragraph"/>
              <w:spacing w:before="0" w:after="0"/>
              <w:textAlignment w:val="baseline"/>
            </w:pPr>
            <w:r>
              <w:rPr>
                <w:rStyle w:val="spellingerror"/>
              </w:rPr>
              <w:t>Tela de mesas atualizadas.</w:t>
            </w:r>
          </w:p>
        </w:tc>
      </w:tr>
      <w:tr w:rsidRPr="00E3770A" w:rsidR="00D92616" w:rsidTr="001A44ED" w14:paraId="0B3EE2E3" w14:textId="77777777">
        <w:trPr>
          <w:trHeight w:val="372"/>
          <w:jc w:val="center"/>
        </w:trPr>
        <w:tc>
          <w:tcPr>
            <w:tcW w:w="4103" w:type="dxa"/>
            <w:shd w:val="clear" w:color="auto" w:fill="D0CECE" w:themeFill="background2" w:themeFillShade="E6"/>
            <w:vAlign w:val="center"/>
            <w:hideMark/>
          </w:tcPr>
          <w:p w:rsidRPr="00E3770A" w:rsidR="00D92616" w:rsidP="001A44ED" w:rsidRDefault="00D92616" w14:paraId="61CE09B5"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D92616" w:rsidP="001A44ED" w:rsidRDefault="00D92616" w14:paraId="3857615C"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D92616" w:rsidTr="001A44ED" w14:paraId="4A6192A7" w14:textId="77777777">
        <w:trPr>
          <w:trHeight w:val="424"/>
          <w:jc w:val="center"/>
        </w:trPr>
        <w:tc>
          <w:tcPr>
            <w:tcW w:w="9404" w:type="dxa"/>
            <w:gridSpan w:val="3"/>
            <w:shd w:val="clear" w:color="auto" w:fill="AEAAAA" w:themeFill="background2" w:themeFillShade="BF"/>
            <w:vAlign w:val="center"/>
          </w:tcPr>
          <w:p w:rsidRPr="00E3770A" w:rsidR="00D92616" w:rsidP="001A44ED" w:rsidRDefault="00D92616" w14:paraId="0692D77D"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D92616" w:rsidTr="001A44ED" w14:paraId="49C7ECC2" w14:textId="77777777">
        <w:trPr>
          <w:trHeight w:val="402"/>
          <w:jc w:val="center"/>
        </w:trPr>
        <w:tc>
          <w:tcPr>
            <w:tcW w:w="4405" w:type="dxa"/>
            <w:gridSpan w:val="2"/>
            <w:shd w:val="clear" w:color="auto" w:fill="D0CECE" w:themeFill="background2" w:themeFillShade="E6"/>
            <w:vAlign w:val="center"/>
            <w:hideMark/>
          </w:tcPr>
          <w:p w:rsidRPr="00E3770A" w:rsidR="00D92616" w:rsidP="001A44ED" w:rsidRDefault="00D92616" w14:paraId="1C43EC02"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D92616" w:rsidP="001A44ED" w:rsidRDefault="00D92616" w14:paraId="74C1CC4F"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D92616" w:rsidTr="001A44ED" w14:paraId="65132B60" w14:textId="77777777">
        <w:trPr>
          <w:trHeight w:val="370"/>
          <w:jc w:val="center"/>
        </w:trPr>
        <w:tc>
          <w:tcPr>
            <w:tcW w:w="4405" w:type="dxa"/>
            <w:gridSpan w:val="2"/>
            <w:vAlign w:val="center"/>
            <w:hideMark/>
          </w:tcPr>
          <w:p w:rsidRPr="00E3770A" w:rsidR="00D92616" w:rsidP="001A44ED" w:rsidRDefault="00D92616" w14:paraId="15D2A446" w14:textId="77777777">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rsidRPr="00E3770A" w:rsidR="00D92616" w:rsidP="00D92616" w:rsidRDefault="00D92616" w14:paraId="4CF4C415" w14:textId="4173CB62">
            <w:pPr>
              <w:pStyle w:val="paragraph"/>
              <w:spacing w:before="0" w:after="0"/>
              <w:textAlignment w:val="baseline"/>
            </w:pPr>
            <w:r w:rsidRPr="00E3770A">
              <w:rPr>
                <w:rStyle w:val="normaltextrun"/>
              </w:rPr>
              <w:t xml:space="preserve">2 - O </w:t>
            </w:r>
            <w:r>
              <w:rPr>
                <w:rStyle w:val="normaltextrun"/>
              </w:rPr>
              <w:t>sistema volta para o menu de Mesas.</w:t>
            </w:r>
          </w:p>
        </w:tc>
      </w:tr>
      <w:tr w:rsidRPr="00E3770A" w:rsidR="00D92616" w:rsidTr="001A44ED" w14:paraId="17BAE1E7" w14:textId="77777777">
        <w:trPr>
          <w:trHeight w:val="452"/>
          <w:jc w:val="center"/>
        </w:trPr>
        <w:tc>
          <w:tcPr>
            <w:tcW w:w="9404" w:type="dxa"/>
            <w:gridSpan w:val="3"/>
            <w:shd w:val="clear" w:color="auto" w:fill="AEAAAA" w:themeFill="background2" w:themeFillShade="BF"/>
            <w:vAlign w:val="center"/>
            <w:hideMark/>
          </w:tcPr>
          <w:p w:rsidRPr="00E3770A" w:rsidR="00D92616" w:rsidP="001A44ED" w:rsidRDefault="00D92616" w14:paraId="2B73E23C" w14:textId="77777777">
            <w:pPr>
              <w:pStyle w:val="paragraph"/>
              <w:spacing w:before="0" w:after="0"/>
              <w:ind w:left="-97"/>
              <w:jc w:val="center"/>
              <w:textAlignment w:val="baseline"/>
            </w:pPr>
            <w:r w:rsidRPr="00E3770A">
              <w:rPr>
                <w:rStyle w:val="normaltextrun"/>
                <w:b/>
                <w:bCs/>
              </w:rPr>
              <w:t>Fluxo Alternativo</w:t>
            </w:r>
          </w:p>
        </w:tc>
      </w:tr>
      <w:tr w:rsidRPr="00E3770A" w:rsidR="00D92616" w:rsidTr="001A44ED" w14:paraId="725A8146" w14:textId="77777777">
        <w:trPr>
          <w:trHeight w:val="415"/>
          <w:jc w:val="center"/>
        </w:trPr>
        <w:tc>
          <w:tcPr>
            <w:tcW w:w="4405" w:type="dxa"/>
            <w:gridSpan w:val="2"/>
            <w:shd w:val="clear" w:color="auto" w:fill="D0CECE" w:themeFill="background2" w:themeFillShade="E6"/>
            <w:vAlign w:val="center"/>
          </w:tcPr>
          <w:p w:rsidRPr="00E3770A" w:rsidR="00D92616" w:rsidP="001A44ED" w:rsidRDefault="00D92616" w14:paraId="7779270B"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D92616" w:rsidP="001A44ED" w:rsidRDefault="00D92616" w14:paraId="7DDBBFD0"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D92616" w:rsidTr="001A44ED" w14:paraId="49A80AB1" w14:textId="77777777">
        <w:trPr>
          <w:trHeight w:val="867"/>
          <w:jc w:val="center"/>
        </w:trPr>
        <w:tc>
          <w:tcPr>
            <w:tcW w:w="4405" w:type="dxa"/>
            <w:gridSpan w:val="2"/>
            <w:vAlign w:val="center"/>
            <w:hideMark/>
          </w:tcPr>
          <w:p w:rsidRPr="00E3770A" w:rsidR="00D92616" w:rsidP="00D92616" w:rsidRDefault="00D92616" w14:paraId="151E5E3B" w14:textId="5F71D1E7">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Mesas.</w:t>
            </w:r>
          </w:p>
        </w:tc>
        <w:tc>
          <w:tcPr>
            <w:tcW w:w="4999" w:type="dxa"/>
            <w:vAlign w:val="center"/>
            <w:hideMark/>
          </w:tcPr>
          <w:p w:rsidRPr="00E3770A" w:rsidR="00D92616" w:rsidP="00D92616" w:rsidRDefault="00D92616" w14:paraId="4911C464" w14:textId="7145AF68">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mesas.</w:t>
            </w:r>
          </w:p>
        </w:tc>
      </w:tr>
      <w:tr w:rsidRPr="00E3770A" w:rsidR="00D92616" w:rsidTr="001A44ED" w14:paraId="0C9CBB35" w14:textId="77777777">
        <w:trPr>
          <w:trHeight w:val="866"/>
          <w:jc w:val="center"/>
        </w:trPr>
        <w:tc>
          <w:tcPr>
            <w:tcW w:w="4405" w:type="dxa"/>
            <w:gridSpan w:val="2"/>
            <w:vAlign w:val="center"/>
          </w:tcPr>
          <w:p w:rsidR="00D92616" w:rsidP="00D92616" w:rsidRDefault="00C41A0F" w14:paraId="45CCE244" w14:textId="25396739">
            <w:pPr>
              <w:pStyle w:val="paragraph"/>
              <w:spacing w:before="0" w:after="0"/>
              <w:textAlignment w:val="baseline"/>
              <w:rPr>
                <w:rStyle w:val="normaltextrun"/>
              </w:rPr>
            </w:pPr>
            <w:r>
              <w:rPr>
                <w:rStyle w:val="normaltextrun"/>
              </w:rPr>
              <w:t>3</w:t>
            </w:r>
            <w:r w:rsidRPr="00E3770A" w:rsidR="00D92616">
              <w:rPr>
                <w:rStyle w:val="normaltextrun"/>
              </w:rPr>
              <w:t xml:space="preserve"> </w:t>
            </w:r>
            <w:r w:rsidR="00D92616">
              <w:rPr>
                <w:rStyle w:val="normaltextrun"/>
              </w:rPr>
              <w:t>–</w:t>
            </w:r>
            <w:r w:rsidRPr="00E3770A" w:rsidR="00D92616">
              <w:rPr>
                <w:rStyle w:val="normaltextrun"/>
              </w:rPr>
              <w:t xml:space="preserve"> </w:t>
            </w:r>
            <w:r w:rsidR="00D92616">
              <w:rPr>
                <w:rStyle w:val="normaltextrun"/>
              </w:rPr>
              <w:t>O administrador seleciona a mesa desejada.</w:t>
            </w:r>
          </w:p>
        </w:tc>
        <w:tc>
          <w:tcPr>
            <w:tcW w:w="4999" w:type="dxa"/>
            <w:vAlign w:val="center"/>
          </w:tcPr>
          <w:p w:rsidR="00D92616" w:rsidP="00D92616" w:rsidRDefault="00C41A0F" w14:paraId="601123F1" w14:textId="3316EEFA">
            <w:pPr>
              <w:pStyle w:val="paragraph"/>
              <w:spacing w:before="0" w:after="0"/>
              <w:textAlignment w:val="baseline"/>
              <w:rPr>
                <w:rStyle w:val="normaltextrun"/>
              </w:rPr>
            </w:pPr>
            <w:r>
              <w:rPr>
                <w:rStyle w:val="normaltextrun"/>
              </w:rPr>
              <w:t>4</w:t>
            </w:r>
            <w:r w:rsidRPr="00E3770A" w:rsidR="00D92616">
              <w:rPr>
                <w:rStyle w:val="normaltextrun"/>
              </w:rPr>
              <w:t xml:space="preserve"> </w:t>
            </w:r>
            <w:r w:rsidR="00D92616">
              <w:rPr>
                <w:rStyle w:val="normaltextrun"/>
              </w:rPr>
              <w:t>–</w:t>
            </w:r>
            <w:r w:rsidRPr="00E3770A" w:rsidR="00D92616">
              <w:rPr>
                <w:rStyle w:val="normaltextrun"/>
              </w:rPr>
              <w:t xml:space="preserve"> </w:t>
            </w:r>
            <w:r w:rsidR="00D92616">
              <w:rPr>
                <w:rStyle w:val="normaltextrun"/>
              </w:rPr>
              <w:t>O sistema exclui a mesa.</w:t>
            </w:r>
          </w:p>
        </w:tc>
      </w:tr>
      <w:tr w:rsidRPr="00E3770A" w:rsidR="00D92616" w:rsidTr="001A44ED" w14:paraId="1DE0563B" w14:textId="77777777">
        <w:trPr>
          <w:trHeight w:val="866"/>
          <w:jc w:val="center"/>
        </w:trPr>
        <w:tc>
          <w:tcPr>
            <w:tcW w:w="4405" w:type="dxa"/>
            <w:gridSpan w:val="2"/>
            <w:vAlign w:val="center"/>
          </w:tcPr>
          <w:p w:rsidRPr="00E3770A" w:rsidR="00D92616" w:rsidP="001A44ED" w:rsidRDefault="00C41A0F" w14:paraId="73C68DE2" w14:textId="11665059">
            <w:pPr>
              <w:pStyle w:val="paragraph"/>
              <w:spacing w:before="0" w:after="0"/>
              <w:textAlignment w:val="baseline"/>
              <w:rPr>
                <w:rStyle w:val="normaltextrun"/>
              </w:rPr>
            </w:pPr>
            <w:r>
              <w:rPr>
                <w:rStyle w:val="normaltextrun"/>
              </w:rPr>
              <w:t>5</w:t>
            </w:r>
            <w:r w:rsidRPr="00E3770A" w:rsidR="00D92616">
              <w:rPr>
                <w:rStyle w:val="normaltextrun"/>
              </w:rPr>
              <w:t xml:space="preserve"> - Caso de uso encerrado.</w:t>
            </w:r>
          </w:p>
        </w:tc>
        <w:tc>
          <w:tcPr>
            <w:tcW w:w="4999" w:type="dxa"/>
          </w:tcPr>
          <w:p w:rsidRPr="00E3770A" w:rsidR="00D92616" w:rsidP="001A44ED" w:rsidRDefault="00D92616" w14:paraId="233E08B2" w14:textId="77777777">
            <w:pPr>
              <w:pStyle w:val="paragraph"/>
              <w:spacing w:before="0" w:after="0"/>
              <w:textAlignment w:val="baseline"/>
            </w:pPr>
            <w:r>
              <w:rPr>
                <w:rStyle w:val="normaltextrun"/>
              </w:rPr>
              <w:t>-</w:t>
            </w:r>
          </w:p>
        </w:tc>
      </w:tr>
    </w:tbl>
    <w:p w:rsidRPr="003A2D40" w:rsidR="00D92616" w:rsidP="00D92616" w:rsidRDefault="00D92616" w14:paraId="4E807563" w14:textId="4200161A">
      <w:pPr>
        <w:pStyle w:val="Legenda"/>
        <w:keepNext/>
        <w:rPr>
          <w:b/>
          <w:i w:val="0"/>
        </w:rPr>
      </w:pPr>
      <w:r w:rsidRPr="003A2D40">
        <w:rPr>
          <w:b/>
          <w:i w:val="0"/>
        </w:rPr>
        <w:t xml:space="preserve">Tabela </w:t>
      </w:r>
      <w:r>
        <w:rPr>
          <w:b/>
          <w:i w:val="0"/>
        </w:rPr>
        <w:t>18</w:t>
      </w:r>
      <w:r w:rsidRPr="003A2D40">
        <w:rPr>
          <w:b/>
          <w:i w:val="0"/>
        </w:rPr>
        <w:t xml:space="preserve"> -</w:t>
      </w:r>
      <w:r>
        <w:rPr>
          <w:i w:val="0"/>
        </w:rPr>
        <w:t xml:space="preserve"> Fluxo de evento</w:t>
      </w:r>
      <w:r w:rsidRPr="003A2D40">
        <w:rPr>
          <w:i w:val="0"/>
        </w:rPr>
        <w:t xml:space="preserve"> &lt;</w:t>
      </w:r>
      <w:r>
        <w:rPr>
          <w:i w:val="0"/>
        </w:rPr>
        <w:t xml:space="preserve"> Excluir Mesas</w:t>
      </w:r>
      <w:r w:rsidRPr="003A2D40">
        <w:rPr>
          <w:i w:val="0"/>
        </w:rPr>
        <w:t xml:space="preserve"> &gt;.</w:t>
      </w:r>
    </w:p>
    <w:p w:rsidR="00063D3F" w:rsidP="00AC542E" w:rsidRDefault="00063D3F" w14:paraId="20C85DC8" w14:textId="77777777">
      <w:pPr>
        <w:pStyle w:val="Legenda"/>
        <w:keepNext/>
        <w:rPr>
          <w:b/>
          <w:i w:val="0"/>
        </w:rPr>
      </w:pPr>
    </w:p>
    <w:tbl>
      <w:tblPr>
        <w:tblStyle w:val="TableGridLight1"/>
        <w:tblpPr w:leftFromText="141" w:rightFromText="141" w:vertAnchor="text" w:tblpXSpec="center" w:tblpY="1"/>
        <w:tblOverlap w:val="never"/>
        <w:tblW w:w="94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D92616" w:rsidTr="001A44ED" w14:paraId="602726A9" w14:textId="77777777">
        <w:trPr>
          <w:trHeight w:val="378"/>
        </w:trPr>
        <w:tc>
          <w:tcPr>
            <w:tcW w:w="4103" w:type="dxa"/>
            <w:shd w:val="clear" w:color="auto" w:fill="D0CECE" w:themeFill="background2" w:themeFillShade="E6"/>
            <w:vAlign w:val="center"/>
            <w:hideMark/>
          </w:tcPr>
          <w:p w:rsidRPr="00E3770A" w:rsidR="00D92616" w:rsidP="001A44ED" w:rsidRDefault="00D92616" w14:paraId="2A554848"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D92616" w:rsidP="001A44ED" w:rsidRDefault="00D92616" w14:paraId="24C2CC5F" w14:textId="2BCABA8F">
            <w:pPr>
              <w:pStyle w:val="paragraph"/>
              <w:spacing w:before="0" w:after="0"/>
              <w:textAlignment w:val="baseline"/>
            </w:pPr>
            <w:r>
              <w:rPr>
                <w:rStyle w:val="spellingerror"/>
              </w:rPr>
              <w:t>Gerencia Usuários</w:t>
            </w:r>
          </w:p>
        </w:tc>
      </w:tr>
      <w:tr w:rsidRPr="00E3770A" w:rsidR="00D92616" w:rsidTr="001A44ED" w14:paraId="0BF4A7BB" w14:textId="77777777">
        <w:trPr>
          <w:trHeight w:val="368"/>
        </w:trPr>
        <w:tc>
          <w:tcPr>
            <w:tcW w:w="4103" w:type="dxa"/>
            <w:shd w:val="clear" w:color="auto" w:fill="D0CECE" w:themeFill="background2" w:themeFillShade="E6"/>
            <w:vAlign w:val="center"/>
            <w:hideMark/>
          </w:tcPr>
          <w:p w:rsidRPr="00E3770A" w:rsidR="00D92616" w:rsidP="001A44ED" w:rsidRDefault="00D92616" w14:paraId="59030C8A"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D92616" w:rsidP="00D92616" w:rsidRDefault="00D92616" w14:paraId="65050098" w14:textId="33D80B21">
            <w:pPr>
              <w:pStyle w:val="paragraph"/>
              <w:spacing w:before="0" w:after="0"/>
              <w:textAlignment w:val="baseline"/>
            </w:pPr>
            <w:r>
              <w:rPr>
                <w:rStyle w:val="normaltextrun"/>
              </w:rPr>
              <w:t>Permite o administrador cadastrar, editar e excluir os usuários(funcionários/setores) do restaurante.</w:t>
            </w:r>
          </w:p>
        </w:tc>
      </w:tr>
      <w:tr w:rsidRPr="00E3770A" w:rsidR="00D92616" w:rsidTr="001A44ED" w14:paraId="48ACFAF0" w14:textId="77777777">
        <w:trPr>
          <w:trHeight w:val="358"/>
        </w:trPr>
        <w:tc>
          <w:tcPr>
            <w:tcW w:w="4103" w:type="dxa"/>
            <w:shd w:val="clear" w:color="auto" w:fill="D0CECE" w:themeFill="background2" w:themeFillShade="E6"/>
            <w:vAlign w:val="center"/>
            <w:hideMark/>
          </w:tcPr>
          <w:p w:rsidRPr="00E3770A" w:rsidR="00D92616" w:rsidP="001A44ED" w:rsidRDefault="00D92616" w14:paraId="43D3629C"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D92616" w:rsidP="001A44ED" w:rsidRDefault="00D92616" w14:paraId="1F7AE4EC"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D92616" w:rsidTr="001A44ED" w14:paraId="0494C076" w14:textId="77777777">
        <w:trPr>
          <w:trHeight w:val="413"/>
        </w:trPr>
        <w:tc>
          <w:tcPr>
            <w:tcW w:w="4103" w:type="dxa"/>
            <w:vMerge w:val="restart"/>
            <w:shd w:val="clear" w:color="auto" w:fill="D0CECE" w:themeFill="background2" w:themeFillShade="E6"/>
            <w:vAlign w:val="center"/>
            <w:hideMark/>
          </w:tcPr>
          <w:p w:rsidRPr="00E3770A" w:rsidR="00D92616" w:rsidP="001A44ED" w:rsidRDefault="00D92616" w14:paraId="2F23B4C9"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D92616" w:rsidP="001A44ED" w:rsidRDefault="00D92616" w14:paraId="07DB5691"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D92616" w:rsidTr="001A44ED" w14:paraId="4980F750" w14:textId="77777777">
        <w:trPr>
          <w:trHeight w:val="413"/>
        </w:trPr>
        <w:tc>
          <w:tcPr>
            <w:tcW w:w="4103" w:type="dxa"/>
            <w:vMerge/>
            <w:shd w:val="clear" w:color="auto" w:fill="D0CECE" w:themeFill="background2" w:themeFillShade="E6"/>
            <w:vAlign w:val="center"/>
          </w:tcPr>
          <w:p w:rsidRPr="00E3770A" w:rsidR="00D92616" w:rsidP="001A44ED" w:rsidRDefault="00D92616" w14:paraId="59A822CB" w14:textId="77777777">
            <w:pPr>
              <w:pStyle w:val="paragraph"/>
              <w:spacing w:before="0" w:after="0"/>
              <w:jc w:val="center"/>
              <w:textAlignment w:val="baseline"/>
              <w:rPr>
                <w:rStyle w:val="spellingerror"/>
                <w:b/>
                <w:bCs/>
              </w:rPr>
            </w:pPr>
          </w:p>
        </w:tc>
        <w:tc>
          <w:tcPr>
            <w:tcW w:w="5301" w:type="dxa"/>
            <w:gridSpan w:val="2"/>
            <w:vAlign w:val="center"/>
          </w:tcPr>
          <w:p w:rsidRPr="00E3770A" w:rsidR="00D92616" w:rsidP="00D92616" w:rsidRDefault="00D92616" w14:paraId="224B9ADE" w14:textId="58C0AE81">
            <w:pPr>
              <w:pStyle w:val="paragraph"/>
              <w:spacing w:before="0" w:after="0"/>
              <w:textAlignment w:val="baseline"/>
              <w:rPr>
                <w:rStyle w:val="normaltextrun"/>
              </w:rPr>
            </w:pPr>
            <w:r>
              <w:rPr>
                <w:rStyle w:val="normaltextrun"/>
              </w:rPr>
              <w:t>Clicar no botão de Usuários.</w:t>
            </w:r>
          </w:p>
        </w:tc>
      </w:tr>
      <w:tr w:rsidRPr="00E3770A" w:rsidR="00D92616" w:rsidTr="001A44ED" w14:paraId="3971F1FD" w14:textId="77777777">
        <w:trPr>
          <w:trHeight w:val="412"/>
        </w:trPr>
        <w:tc>
          <w:tcPr>
            <w:tcW w:w="4103" w:type="dxa"/>
            <w:vMerge/>
            <w:shd w:val="clear" w:color="auto" w:fill="D0CECE" w:themeFill="background2" w:themeFillShade="E6"/>
            <w:vAlign w:val="center"/>
          </w:tcPr>
          <w:p w:rsidRPr="00E3770A" w:rsidR="00D92616" w:rsidP="001A44ED" w:rsidRDefault="00D92616" w14:paraId="739C8888" w14:textId="77777777">
            <w:pPr>
              <w:pStyle w:val="paragraph"/>
              <w:spacing w:before="0" w:after="0"/>
              <w:jc w:val="center"/>
              <w:textAlignment w:val="baseline"/>
              <w:rPr>
                <w:rStyle w:val="spellingerror"/>
                <w:b/>
                <w:bCs/>
              </w:rPr>
            </w:pPr>
          </w:p>
        </w:tc>
        <w:tc>
          <w:tcPr>
            <w:tcW w:w="5301" w:type="dxa"/>
            <w:gridSpan w:val="2"/>
            <w:vAlign w:val="center"/>
          </w:tcPr>
          <w:p w:rsidRPr="00E3770A" w:rsidR="00D92616" w:rsidP="001A44ED" w:rsidRDefault="00D92616" w14:paraId="572ECCC1"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D92616" w:rsidTr="001A44ED" w14:paraId="5BD450C2" w14:textId="77777777">
        <w:trPr>
          <w:trHeight w:val="413"/>
        </w:trPr>
        <w:tc>
          <w:tcPr>
            <w:tcW w:w="4103" w:type="dxa"/>
            <w:shd w:val="clear" w:color="auto" w:fill="D0CECE" w:themeFill="background2" w:themeFillShade="E6"/>
            <w:vAlign w:val="center"/>
            <w:hideMark/>
          </w:tcPr>
          <w:p w:rsidRPr="00E3770A" w:rsidR="00D92616" w:rsidP="001A44ED" w:rsidRDefault="00D92616" w14:paraId="635D43A3"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D92616" w:rsidP="00D92616" w:rsidRDefault="00D92616" w14:paraId="0BF89E0F" w14:textId="43468BAA">
            <w:pPr>
              <w:pStyle w:val="paragraph"/>
              <w:spacing w:before="0" w:after="0"/>
              <w:textAlignment w:val="baseline"/>
            </w:pPr>
            <w:r>
              <w:rPr>
                <w:rStyle w:val="spellingerror"/>
              </w:rPr>
              <w:t>Abre a tela para gerenciar os usuários.</w:t>
            </w:r>
          </w:p>
        </w:tc>
      </w:tr>
      <w:tr w:rsidRPr="00E3770A" w:rsidR="00D92616" w:rsidTr="001A44ED" w14:paraId="06A4FA22" w14:textId="77777777">
        <w:trPr>
          <w:trHeight w:val="372"/>
        </w:trPr>
        <w:tc>
          <w:tcPr>
            <w:tcW w:w="4103" w:type="dxa"/>
            <w:shd w:val="clear" w:color="auto" w:fill="D0CECE" w:themeFill="background2" w:themeFillShade="E6"/>
            <w:vAlign w:val="center"/>
            <w:hideMark/>
          </w:tcPr>
          <w:p w:rsidRPr="00E3770A" w:rsidR="00D92616" w:rsidP="001A44ED" w:rsidRDefault="00D92616" w14:paraId="7B2AFBDD"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D92616" w:rsidP="001A44ED" w:rsidRDefault="00D92616" w14:paraId="3B0D41E0"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D92616" w:rsidTr="001A44ED" w14:paraId="1CCBD79D" w14:textId="77777777">
        <w:trPr>
          <w:trHeight w:val="424"/>
        </w:trPr>
        <w:tc>
          <w:tcPr>
            <w:tcW w:w="9404" w:type="dxa"/>
            <w:gridSpan w:val="3"/>
            <w:shd w:val="clear" w:color="auto" w:fill="AEAAAA" w:themeFill="background2" w:themeFillShade="BF"/>
            <w:vAlign w:val="center"/>
          </w:tcPr>
          <w:p w:rsidRPr="00E3770A" w:rsidR="00D92616" w:rsidP="001A44ED" w:rsidRDefault="00D92616" w14:paraId="021C8FF8"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D92616" w:rsidTr="001A44ED" w14:paraId="1AE849D0" w14:textId="77777777">
        <w:trPr>
          <w:trHeight w:val="402"/>
        </w:trPr>
        <w:tc>
          <w:tcPr>
            <w:tcW w:w="4405" w:type="dxa"/>
            <w:gridSpan w:val="2"/>
            <w:shd w:val="clear" w:color="auto" w:fill="D0CECE" w:themeFill="background2" w:themeFillShade="E6"/>
            <w:vAlign w:val="center"/>
            <w:hideMark/>
          </w:tcPr>
          <w:p w:rsidRPr="00E3770A" w:rsidR="00D92616" w:rsidP="001A44ED" w:rsidRDefault="00D92616" w14:paraId="531B768E"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D92616" w:rsidP="001A44ED" w:rsidRDefault="00D92616" w14:paraId="5FA0123B"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D92616" w:rsidTr="001A44ED" w14:paraId="6D8BDB4D" w14:textId="77777777">
        <w:trPr>
          <w:trHeight w:val="370"/>
        </w:trPr>
        <w:tc>
          <w:tcPr>
            <w:tcW w:w="4405" w:type="dxa"/>
            <w:gridSpan w:val="2"/>
            <w:vAlign w:val="center"/>
            <w:hideMark/>
          </w:tcPr>
          <w:p w:rsidRPr="00E3770A" w:rsidR="00D92616" w:rsidP="001A44ED" w:rsidRDefault="00D92616" w14:paraId="5C646503" w14:textId="77777777">
            <w:pPr>
              <w:pStyle w:val="paragraph"/>
              <w:spacing w:before="0" w:after="0"/>
              <w:textAlignment w:val="baseline"/>
            </w:pPr>
            <w:r w:rsidRPr="00E3770A">
              <w:rPr>
                <w:rStyle w:val="eop"/>
              </w:rPr>
              <w:lastRenderedPageBreak/>
              <w:t xml:space="preserve">1 - O </w:t>
            </w:r>
            <w:r>
              <w:rPr>
                <w:b/>
              </w:rPr>
              <w:t xml:space="preserve">Administrador </w:t>
            </w:r>
            <w:r>
              <w:rPr>
                <w:rStyle w:val="eop"/>
              </w:rPr>
              <w:t>clica no botão voltar.</w:t>
            </w:r>
          </w:p>
        </w:tc>
        <w:tc>
          <w:tcPr>
            <w:tcW w:w="4999" w:type="dxa"/>
            <w:vAlign w:val="center"/>
            <w:hideMark/>
          </w:tcPr>
          <w:p w:rsidRPr="00E3770A" w:rsidR="00D92616" w:rsidP="001A44ED" w:rsidRDefault="00D92616" w14:paraId="128403A0" w14:textId="77777777">
            <w:pPr>
              <w:pStyle w:val="paragraph"/>
              <w:spacing w:before="0" w:after="0"/>
              <w:textAlignment w:val="baseline"/>
            </w:pPr>
            <w:r w:rsidRPr="00E3770A">
              <w:rPr>
                <w:rStyle w:val="normaltextrun"/>
              </w:rPr>
              <w:t xml:space="preserve">2 - O </w:t>
            </w:r>
            <w:r>
              <w:rPr>
                <w:rStyle w:val="normaltextrun"/>
              </w:rPr>
              <w:t>sistema volta para o menu de administrador.</w:t>
            </w:r>
          </w:p>
        </w:tc>
      </w:tr>
      <w:tr w:rsidRPr="00E3770A" w:rsidR="00D92616" w:rsidTr="001A44ED" w14:paraId="3EF4F0BC" w14:textId="77777777">
        <w:trPr>
          <w:trHeight w:val="452"/>
        </w:trPr>
        <w:tc>
          <w:tcPr>
            <w:tcW w:w="9404" w:type="dxa"/>
            <w:gridSpan w:val="3"/>
            <w:shd w:val="clear" w:color="auto" w:fill="AEAAAA" w:themeFill="background2" w:themeFillShade="BF"/>
            <w:vAlign w:val="center"/>
            <w:hideMark/>
          </w:tcPr>
          <w:p w:rsidRPr="00E3770A" w:rsidR="00D92616" w:rsidP="001A44ED" w:rsidRDefault="00D92616" w14:paraId="2969126F" w14:textId="77777777">
            <w:pPr>
              <w:pStyle w:val="paragraph"/>
              <w:spacing w:before="0" w:after="0"/>
              <w:ind w:left="-97"/>
              <w:jc w:val="center"/>
              <w:textAlignment w:val="baseline"/>
            </w:pPr>
            <w:r w:rsidRPr="00E3770A">
              <w:rPr>
                <w:rStyle w:val="normaltextrun"/>
                <w:b/>
                <w:bCs/>
              </w:rPr>
              <w:t>Fluxo Alternativo</w:t>
            </w:r>
          </w:p>
        </w:tc>
      </w:tr>
      <w:tr w:rsidRPr="00E3770A" w:rsidR="00D92616" w:rsidTr="001A44ED" w14:paraId="5B23906E" w14:textId="77777777">
        <w:trPr>
          <w:trHeight w:val="415"/>
        </w:trPr>
        <w:tc>
          <w:tcPr>
            <w:tcW w:w="4405" w:type="dxa"/>
            <w:gridSpan w:val="2"/>
            <w:shd w:val="clear" w:color="auto" w:fill="D0CECE" w:themeFill="background2" w:themeFillShade="E6"/>
            <w:vAlign w:val="center"/>
          </w:tcPr>
          <w:p w:rsidRPr="00E3770A" w:rsidR="00D92616" w:rsidP="001A44ED" w:rsidRDefault="00D92616" w14:paraId="55C42FEA"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D92616" w:rsidP="001A44ED" w:rsidRDefault="00D92616" w14:paraId="626F191E"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bookmarkStart w:name="_GoBack" w:id="35"/>
            <w:bookmarkEnd w:id="35"/>
          </w:p>
        </w:tc>
      </w:tr>
      <w:tr w:rsidRPr="00E3770A" w:rsidR="00D92616" w:rsidTr="001A44ED" w14:paraId="1166162D" w14:textId="77777777">
        <w:trPr>
          <w:trHeight w:val="867"/>
        </w:trPr>
        <w:tc>
          <w:tcPr>
            <w:tcW w:w="4405" w:type="dxa"/>
            <w:gridSpan w:val="2"/>
            <w:vAlign w:val="center"/>
            <w:hideMark/>
          </w:tcPr>
          <w:p w:rsidRPr="00E3770A" w:rsidR="00D92616" w:rsidP="00D92616" w:rsidRDefault="00D92616" w14:paraId="7E68A173" w14:textId="3D104711">
            <w:pPr>
              <w:pStyle w:val="paragraph"/>
              <w:spacing w:before="0" w:after="0"/>
              <w:textAlignment w:val="baseline"/>
            </w:pPr>
            <w:r w:rsidRPr="00E3770A">
              <w:rPr>
                <w:rStyle w:val="normaltextrun"/>
              </w:rPr>
              <w:t xml:space="preserve">1 - </w:t>
            </w:r>
            <w:r>
              <w:rPr>
                <w:rStyle w:val="normaltextrun"/>
              </w:rPr>
              <w:t>O administrador clica no botão de Usuários.</w:t>
            </w:r>
          </w:p>
        </w:tc>
        <w:tc>
          <w:tcPr>
            <w:tcW w:w="4999" w:type="dxa"/>
            <w:vMerge w:val="restart"/>
            <w:vAlign w:val="center"/>
            <w:hideMark/>
          </w:tcPr>
          <w:p w:rsidRPr="00E3770A" w:rsidR="00D92616" w:rsidP="00D92616" w:rsidRDefault="00D92616" w14:paraId="0F06C2A6" w14:textId="7EDDF744">
            <w:pPr>
              <w:pStyle w:val="paragraph"/>
              <w:spacing w:before="0" w:after="0"/>
              <w:textAlignment w:val="baseline"/>
            </w:pPr>
            <w:r>
              <w:rPr>
                <w:rStyle w:val="normaltextrun"/>
              </w:rPr>
              <w:t>2</w:t>
            </w:r>
            <w:r w:rsidRPr="00E3770A">
              <w:rPr>
                <w:rStyle w:val="normaltextrun"/>
              </w:rPr>
              <w:t xml:space="preserve"> - </w:t>
            </w:r>
            <w:r>
              <w:rPr>
                <w:rStyle w:val="normaltextrun"/>
              </w:rPr>
              <w:t>O sistema abre a tela para gerenciar os usuários.</w:t>
            </w:r>
          </w:p>
        </w:tc>
      </w:tr>
      <w:tr w:rsidRPr="00E3770A" w:rsidR="00D92616" w:rsidTr="001A44ED" w14:paraId="152AD738" w14:textId="77777777">
        <w:trPr>
          <w:trHeight w:val="866"/>
        </w:trPr>
        <w:tc>
          <w:tcPr>
            <w:tcW w:w="4405" w:type="dxa"/>
            <w:gridSpan w:val="2"/>
            <w:vAlign w:val="center"/>
          </w:tcPr>
          <w:p w:rsidRPr="00E3770A" w:rsidR="00D92616" w:rsidP="00D92616" w:rsidRDefault="00D92616" w14:paraId="146D74D9" w14:textId="39B30C2E">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gerencia o usuário.</w:t>
            </w:r>
          </w:p>
        </w:tc>
        <w:tc>
          <w:tcPr>
            <w:tcW w:w="4999" w:type="dxa"/>
            <w:vMerge/>
            <w:vAlign w:val="center"/>
          </w:tcPr>
          <w:p w:rsidRPr="00E3770A" w:rsidR="00D92616" w:rsidP="001A44ED" w:rsidRDefault="00D92616" w14:paraId="46285AA9" w14:textId="77777777">
            <w:pPr>
              <w:pStyle w:val="paragraph"/>
              <w:spacing w:before="0" w:after="0"/>
              <w:textAlignment w:val="baseline"/>
            </w:pPr>
          </w:p>
        </w:tc>
      </w:tr>
      <w:tr w:rsidRPr="00E3770A" w:rsidR="00D92616" w:rsidTr="001A44ED" w14:paraId="2BF8F214" w14:textId="77777777">
        <w:trPr>
          <w:trHeight w:val="866"/>
        </w:trPr>
        <w:tc>
          <w:tcPr>
            <w:tcW w:w="4405" w:type="dxa"/>
            <w:gridSpan w:val="2"/>
            <w:vAlign w:val="center"/>
          </w:tcPr>
          <w:p w:rsidRPr="00E3770A" w:rsidR="00D92616" w:rsidP="001A44ED" w:rsidRDefault="00D92616" w14:paraId="278F404F" w14:textId="77777777">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rsidRPr="00E3770A" w:rsidR="00D92616" w:rsidP="001A44ED" w:rsidRDefault="00D92616" w14:paraId="3DA2DCAF" w14:textId="77777777">
            <w:pPr>
              <w:pStyle w:val="paragraph"/>
              <w:spacing w:before="0" w:after="0"/>
              <w:textAlignment w:val="baseline"/>
            </w:pPr>
          </w:p>
        </w:tc>
      </w:tr>
    </w:tbl>
    <w:p w:rsidRPr="003A2D40" w:rsidR="00D92616" w:rsidP="00AC542E" w:rsidRDefault="00D92616" w14:paraId="04A78992" w14:textId="77777777">
      <w:pPr>
        <w:pStyle w:val="Legenda"/>
        <w:keepNext/>
        <w:rPr>
          <w:b/>
          <w:i w:val="0"/>
        </w:rPr>
      </w:pPr>
    </w:p>
    <w:p w:rsidRPr="003A2D40" w:rsidR="00D92616" w:rsidP="00D92616" w:rsidRDefault="00D92616" w14:paraId="3635C974" w14:textId="334260D2">
      <w:pPr>
        <w:pStyle w:val="Legenda"/>
        <w:keepNext/>
        <w:rPr>
          <w:b/>
          <w:i w:val="0"/>
        </w:rPr>
      </w:pPr>
      <w:r w:rsidRPr="003A2D40">
        <w:rPr>
          <w:b/>
          <w:i w:val="0"/>
        </w:rPr>
        <w:t xml:space="preserve">Tabela </w:t>
      </w:r>
      <w:r>
        <w:rPr>
          <w:b/>
          <w:i w:val="0"/>
        </w:rPr>
        <w:t>19</w:t>
      </w:r>
      <w:r w:rsidRPr="003A2D40">
        <w:rPr>
          <w:b/>
          <w:i w:val="0"/>
        </w:rPr>
        <w:t xml:space="preserve"> -</w:t>
      </w:r>
      <w:r>
        <w:rPr>
          <w:i w:val="0"/>
        </w:rPr>
        <w:t xml:space="preserve"> Fluxo de evento</w:t>
      </w:r>
      <w:r w:rsidRPr="003A2D40">
        <w:rPr>
          <w:i w:val="0"/>
        </w:rPr>
        <w:t xml:space="preserve"> &lt;</w:t>
      </w:r>
      <w:r>
        <w:rPr>
          <w:i w:val="0"/>
        </w:rPr>
        <w:t xml:space="preserve"> </w:t>
      </w:r>
      <w:r w:rsidRPr="00D92616">
        <w:rPr>
          <w:rStyle w:val="spellingerror"/>
          <w:i w:val="0"/>
        </w:rPr>
        <w:t>Gerencia Usuários</w:t>
      </w:r>
      <w:r w:rsidRPr="003A2D40">
        <w:rPr>
          <w:i w:val="0"/>
        </w:rPr>
        <w:t xml:space="preserve"> &gt;.</w:t>
      </w:r>
    </w:p>
    <w:p w:rsidR="00AC542E" w:rsidP="009B64DB" w:rsidRDefault="00AC542E" w14:paraId="44173207" w14:textId="77777777">
      <w:pPr>
        <w:jc w:val="center"/>
      </w:pPr>
    </w:p>
    <w:p w:rsidR="00AC542E" w:rsidP="009B64DB" w:rsidRDefault="00AC542E" w14:paraId="48E704B1" w14:textId="19BE52FE">
      <w:pPr>
        <w:jc w:val="center"/>
      </w:pPr>
      <w:r>
        <w:softHyphen/>
      </w: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D92616" w:rsidTr="001A44ED" w14:paraId="798C1CEC" w14:textId="77777777">
        <w:trPr>
          <w:trHeight w:val="378"/>
          <w:jc w:val="center"/>
        </w:trPr>
        <w:tc>
          <w:tcPr>
            <w:tcW w:w="4103" w:type="dxa"/>
            <w:shd w:val="clear" w:color="auto" w:fill="D0CECE" w:themeFill="background2" w:themeFillShade="E6"/>
            <w:vAlign w:val="center"/>
            <w:hideMark/>
          </w:tcPr>
          <w:p w:rsidRPr="00E3770A" w:rsidR="00D92616" w:rsidP="001A44ED" w:rsidRDefault="00D92616" w14:paraId="154416BE"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D92616" w:rsidP="001A44ED" w:rsidRDefault="00D92616" w14:paraId="70294013" w14:textId="715B3365">
            <w:pPr>
              <w:pStyle w:val="paragraph"/>
              <w:spacing w:before="0" w:after="0"/>
              <w:textAlignment w:val="baseline"/>
            </w:pPr>
            <w:r>
              <w:rPr>
                <w:rStyle w:val="spellingerror"/>
              </w:rPr>
              <w:t>Consultar Usuários</w:t>
            </w:r>
          </w:p>
        </w:tc>
      </w:tr>
      <w:tr w:rsidRPr="00E3770A" w:rsidR="00D92616" w:rsidTr="001A44ED" w14:paraId="238B7F1F" w14:textId="77777777">
        <w:trPr>
          <w:trHeight w:val="368"/>
          <w:jc w:val="center"/>
        </w:trPr>
        <w:tc>
          <w:tcPr>
            <w:tcW w:w="4103" w:type="dxa"/>
            <w:shd w:val="clear" w:color="auto" w:fill="D0CECE" w:themeFill="background2" w:themeFillShade="E6"/>
            <w:vAlign w:val="center"/>
            <w:hideMark/>
          </w:tcPr>
          <w:p w:rsidRPr="00E3770A" w:rsidR="00D92616" w:rsidP="001A44ED" w:rsidRDefault="00D92616" w14:paraId="0F3E8C0A"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D92616" w:rsidP="00F90F40" w:rsidRDefault="00D92616" w14:paraId="6D8F0A50" w14:textId="41482141">
            <w:pPr>
              <w:pStyle w:val="paragraph"/>
              <w:spacing w:before="0" w:after="0"/>
              <w:textAlignment w:val="baseline"/>
            </w:pPr>
            <w:r>
              <w:rPr>
                <w:rStyle w:val="normaltextrun"/>
              </w:rPr>
              <w:t xml:space="preserve">Permite o administrador acessar os dados de todas </w:t>
            </w:r>
            <w:r w:rsidR="00F90F40">
              <w:rPr>
                <w:rStyle w:val="normaltextrun"/>
              </w:rPr>
              <w:t>os usuários cadastrados</w:t>
            </w:r>
            <w:r>
              <w:rPr>
                <w:rStyle w:val="normaltextrun"/>
              </w:rPr>
              <w:t>.</w:t>
            </w:r>
          </w:p>
        </w:tc>
      </w:tr>
      <w:tr w:rsidRPr="00E3770A" w:rsidR="00D92616" w:rsidTr="001A44ED" w14:paraId="670AE4B9" w14:textId="77777777">
        <w:trPr>
          <w:trHeight w:val="358"/>
          <w:jc w:val="center"/>
        </w:trPr>
        <w:tc>
          <w:tcPr>
            <w:tcW w:w="4103" w:type="dxa"/>
            <w:shd w:val="clear" w:color="auto" w:fill="D0CECE" w:themeFill="background2" w:themeFillShade="E6"/>
            <w:vAlign w:val="center"/>
            <w:hideMark/>
          </w:tcPr>
          <w:p w:rsidRPr="00E3770A" w:rsidR="00D92616" w:rsidP="001A44ED" w:rsidRDefault="00D92616" w14:paraId="39989D02"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D92616" w:rsidP="001A44ED" w:rsidRDefault="00D92616" w14:paraId="2ECC19EA"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D92616" w:rsidTr="001A44ED" w14:paraId="53375970" w14:textId="77777777">
        <w:trPr>
          <w:trHeight w:val="413"/>
          <w:jc w:val="center"/>
        </w:trPr>
        <w:tc>
          <w:tcPr>
            <w:tcW w:w="4103" w:type="dxa"/>
            <w:vMerge w:val="restart"/>
            <w:shd w:val="clear" w:color="auto" w:fill="D0CECE" w:themeFill="background2" w:themeFillShade="E6"/>
            <w:vAlign w:val="center"/>
            <w:hideMark/>
          </w:tcPr>
          <w:p w:rsidRPr="00E3770A" w:rsidR="00D92616" w:rsidP="001A44ED" w:rsidRDefault="00D92616" w14:paraId="27F56852"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D92616" w:rsidP="001A44ED" w:rsidRDefault="00D92616" w14:paraId="0CAFE6D6"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D92616" w:rsidTr="001A44ED" w14:paraId="782B9C85" w14:textId="77777777">
        <w:trPr>
          <w:trHeight w:val="413"/>
          <w:jc w:val="center"/>
        </w:trPr>
        <w:tc>
          <w:tcPr>
            <w:tcW w:w="4103" w:type="dxa"/>
            <w:vMerge/>
            <w:shd w:val="clear" w:color="auto" w:fill="D0CECE" w:themeFill="background2" w:themeFillShade="E6"/>
            <w:vAlign w:val="center"/>
          </w:tcPr>
          <w:p w:rsidRPr="00E3770A" w:rsidR="00D92616" w:rsidP="001A44ED" w:rsidRDefault="00D92616" w14:paraId="0D6EF249" w14:textId="77777777">
            <w:pPr>
              <w:pStyle w:val="paragraph"/>
              <w:spacing w:before="0" w:after="0"/>
              <w:jc w:val="center"/>
              <w:textAlignment w:val="baseline"/>
              <w:rPr>
                <w:rStyle w:val="spellingerror"/>
                <w:b/>
                <w:bCs/>
              </w:rPr>
            </w:pPr>
          </w:p>
        </w:tc>
        <w:tc>
          <w:tcPr>
            <w:tcW w:w="5301" w:type="dxa"/>
            <w:gridSpan w:val="2"/>
            <w:vAlign w:val="center"/>
          </w:tcPr>
          <w:p w:rsidRPr="00E3770A" w:rsidR="00D92616" w:rsidP="00F90F40" w:rsidRDefault="00D92616" w14:paraId="745190C4" w14:textId="7D1B7A30">
            <w:pPr>
              <w:pStyle w:val="paragraph"/>
              <w:spacing w:before="0" w:after="0"/>
              <w:textAlignment w:val="baseline"/>
              <w:rPr>
                <w:rStyle w:val="normaltextrun"/>
              </w:rPr>
            </w:pPr>
            <w:r>
              <w:rPr>
                <w:rStyle w:val="normaltextrun"/>
              </w:rPr>
              <w:t xml:space="preserve">Clicar no botão de Consultar do Menu </w:t>
            </w:r>
            <w:r w:rsidR="00F90F40">
              <w:rPr>
                <w:rStyle w:val="normaltextrun"/>
              </w:rPr>
              <w:t>Usuários</w:t>
            </w:r>
            <w:r>
              <w:rPr>
                <w:rStyle w:val="normaltextrun"/>
              </w:rPr>
              <w:t>.</w:t>
            </w:r>
          </w:p>
        </w:tc>
      </w:tr>
      <w:tr w:rsidRPr="00E3770A" w:rsidR="00D92616" w:rsidTr="001A44ED" w14:paraId="71F33F4B" w14:textId="77777777">
        <w:trPr>
          <w:trHeight w:val="412"/>
          <w:jc w:val="center"/>
        </w:trPr>
        <w:tc>
          <w:tcPr>
            <w:tcW w:w="4103" w:type="dxa"/>
            <w:vMerge/>
            <w:shd w:val="clear" w:color="auto" w:fill="D0CECE" w:themeFill="background2" w:themeFillShade="E6"/>
            <w:vAlign w:val="center"/>
          </w:tcPr>
          <w:p w:rsidRPr="00E3770A" w:rsidR="00D92616" w:rsidP="001A44ED" w:rsidRDefault="00D92616" w14:paraId="3C209B1E" w14:textId="77777777">
            <w:pPr>
              <w:pStyle w:val="paragraph"/>
              <w:spacing w:before="0" w:after="0"/>
              <w:jc w:val="center"/>
              <w:textAlignment w:val="baseline"/>
              <w:rPr>
                <w:rStyle w:val="spellingerror"/>
                <w:b/>
                <w:bCs/>
              </w:rPr>
            </w:pPr>
          </w:p>
        </w:tc>
        <w:tc>
          <w:tcPr>
            <w:tcW w:w="5301" w:type="dxa"/>
            <w:gridSpan w:val="2"/>
            <w:vAlign w:val="center"/>
          </w:tcPr>
          <w:p w:rsidRPr="00E3770A" w:rsidR="00D92616" w:rsidP="001A44ED" w:rsidRDefault="00D92616" w14:paraId="49EBB107"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D92616" w:rsidTr="001A44ED" w14:paraId="0E407CA1" w14:textId="77777777">
        <w:trPr>
          <w:trHeight w:val="413"/>
          <w:jc w:val="center"/>
        </w:trPr>
        <w:tc>
          <w:tcPr>
            <w:tcW w:w="4103" w:type="dxa"/>
            <w:shd w:val="clear" w:color="auto" w:fill="D0CECE" w:themeFill="background2" w:themeFillShade="E6"/>
            <w:vAlign w:val="center"/>
            <w:hideMark/>
          </w:tcPr>
          <w:p w:rsidRPr="00E3770A" w:rsidR="00D92616" w:rsidP="001A44ED" w:rsidRDefault="00D92616" w14:paraId="1BD013B7"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D92616" w:rsidP="00F90F40" w:rsidRDefault="00D92616" w14:paraId="18910383" w14:textId="1B9D249D">
            <w:pPr>
              <w:pStyle w:val="paragraph"/>
              <w:spacing w:before="0" w:after="0"/>
              <w:textAlignment w:val="baseline"/>
            </w:pPr>
            <w:r>
              <w:rPr>
                <w:rStyle w:val="spellingerror"/>
              </w:rPr>
              <w:t xml:space="preserve">Exibe tela </w:t>
            </w:r>
            <w:r w:rsidR="00F90F40">
              <w:rPr>
                <w:rStyle w:val="spellingerror"/>
              </w:rPr>
              <w:t>dos usuários</w:t>
            </w:r>
            <w:r>
              <w:rPr>
                <w:rStyle w:val="spellingerror"/>
              </w:rPr>
              <w:t>.</w:t>
            </w:r>
          </w:p>
        </w:tc>
      </w:tr>
      <w:tr w:rsidRPr="00E3770A" w:rsidR="00D92616" w:rsidTr="001A44ED" w14:paraId="28C0DCBF" w14:textId="77777777">
        <w:trPr>
          <w:trHeight w:val="372"/>
          <w:jc w:val="center"/>
        </w:trPr>
        <w:tc>
          <w:tcPr>
            <w:tcW w:w="4103" w:type="dxa"/>
            <w:shd w:val="clear" w:color="auto" w:fill="D0CECE" w:themeFill="background2" w:themeFillShade="E6"/>
            <w:vAlign w:val="center"/>
            <w:hideMark/>
          </w:tcPr>
          <w:p w:rsidRPr="00E3770A" w:rsidR="00D92616" w:rsidP="001A44ED" w:rsidRDefault="00D92616" w14:paraId="5AF9DD44"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D92616" w:rsidP="001A44ED" w:rsidRDefault="00D92616" w14:paraId="3EAA5D0F"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D92616" w:rsidTr="001A44ED" w14:paraId="23323F12" w14:textId="77777777">
        <w:trPr>
          <w:trHeight w:val="424"/>
          <w:jc w:val="center"/>
        </w:trPr>
        <w:tc>
          <w:tcPr>
            <w:tcW w:w="9404" w:type="dxa"/>
            <w:gridSpan w:val="3"/>
            <w:shd w:val="clear" w:color="auto" w:fill="AEAAAA" w:themeFill="background2" w:themeFillShade="BF"/>
            <w:vAlign w:val="center"/>
          </w:tcPr>
          <w:p w:rsidRPr="00E3770A" w:rsidR="00D92616" w:rsidP="001A44ED" w:rsidRDefault="00D92616" w14:paraId="09E14C21"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D92616" w:rsidTr="001A44ED" w14:paraId="68D8746F" w14:textId="77777777">
        <w:trPr>
          <w:trHeight w:val="402"/>
          <w:jc w:val="center"/>
        </w:trPr>
        <w:tc>
          <w:tcPr>
            <w:tcW w:w="4405" w:type="dxa"/>
            <w:gridSpan w:val="2"/>
            <w:shd w:val="clear" w:color="auto" w:fill="D0CECE" w:themeFill="background2" w:themeFillShade="E6"/>
            <w:vAlign w:val="center"/>
            <w:hideMark/>
          </w:tcPr>
          <w:p w:rsidRPr="00E3770A" w:rsidR="00D92616" w:rsidP="001A44ED" w:rsidRDefault="00D92616" w14:paraId="59AA480A"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D92616" w:rsidP="001A44ED" w:rsidRDefault="00D92616" w14:paraId="749A91CE"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D92616" w:rsidTr="001A44ED" w14:paraId="652717EC" w14:textId="77777777">
        <w:trPr>
          <w:trHeight w:val="370"/>
          <w:jc w:val="center"/>
        </w:trPr>
        <w:tc>
          <w:tcPr>
            <w:tcW w:w="4405" w:type="dxa"/>
            <w:gridSpan w:val="2"/>
            <w:vAlign w:val="center"/>
            <w:hideMark/>
          </w:tcPr>
          <w:p w:rsidRPr="00E3770A" w:rsidR="00D92616" w:rsidP="001A44ED" w:rsidRDefault="00D92616" w14:paraId="52F7B60B" w14:textId="77777777">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rsidRPr="00E3770A" w:rsidR="00D92616" w:rsidP="00F90F40" w:rsidRDefault="00D92616" w14:paraId="040F972C" w14:textId="111DAC54">
            <w:pPr>
              <w:pStyle w:val="paragraph"/>
              <w:spacing w:before="0" w:after="0"/>
              <w:textAlignment w:val="baseline"/>
            </w:pPr>
            <w:r w:rsidRPr="00E3770A">
              <w:rPr>
                <w:rStyle w:val="normaltextrun"/>
              </w:rPr>
              <w:t xml:space="preserve">2 - O </w:t>
            </w:r>
            <w:r>
              <w:rPr>
                <w:rStyle w:val="normaltextrun"/>
              </w:rPr>
              <w:t xml:space="preserve">sistema volta para o menu de </w:t>
            </w:r>
            <w:r w:rsidR="00F90F40">
              <w:rPr>
                <w:rStyle w:val="normaltextrun"/>
              </w:rPr>
              <w:t>Usuários</w:t>
            </w:r>
            <w:r>
              <w:rPr>
                <w:rStyle w:val="normaltextrun"/>
              </w:rPr>
              <w:t>.</w:t>
            </w:r>
          </w:p>
        </w:tc>
      </w:tr>
      <w:tr w:rsidRPr="00E3770A" w:rsidR="00D92616" w:rsidTr="001A44ED" w14:paraId="17A49EBD" w14:textId="77777777">
        <w:trPr>
          <w:trHeight w:val="452"/>
          <w:jc w:val="center"/>
        </w:trPr>
        <w:tc>
          <w:tcPr>
            <w:tcW w:w="9404" w:type="dxa"/>
            <w:gridSpan w:val="3"/>
            <w:shd w:val="clear" w:color="auto" w:fill="AEAAAA" w:themeFill="background2" w:themeFillShade="BF"/>
            <w:vAlign w:val="center"/>
            <w:hideMark/>
          </w:tcPr>
          <w:p w:rsidRPr="00E3770A" w:rsidR="00D92616" w:rsidP="001A44ED" w:rsidRDefault="00D92616" w14:paraId="27CDA7A1" w14:textId="77777777">
            <w:pPr>
              <w:pStyle w:val="paragraph"/>
              <w:spacing w:before="0" w:after="0"/>
              <w:ind w:left="-97"/>
              <w:jc w:val="center"/>
              <w:textAlignment w:val="baseline"/>
            </w:pPr>
            <w:r w:rsidRPr="00E3770A">
              <w:rPr>
                <w:rStyle w:val="normaltextrun"/>
                <w:b/>
                <w:bCs/>
              </w:rPr>
              <w:t>Fluxo Alternativo</w:t>
            </w:r>
          </w:p>
        </w:tc>
      </w:tr>
      <w:tr w:rsidRPr="00E3770A" w:rsidR="00D92616" w:rsidTr="001A44ED" w14:paraId="7F8E8465" w14:textId="77777777">
        <w:trPr>
          <w:trHeight w:val="415"/>
          <w:jc w:val="center"/>
        </w:trPr>
        <w:tc>
          <w:tcPr>
            <w:tcW w:w="4405" w:type="dxa"/>
            <w:gridSpan w:val="2"/>
            <w:shd w:val="clear" w:color="auto" w:fill="D0CECE" w:themeFill="background2" w:themeFillShade="E6"/>
            <w:vAlign w:val="center"/>
          </w:tcPr>
          <w:p w:rsidRPr="00E3770A" w:rsidR="00D92616" w:rsidP="001A44ED" w:rsidRDefault="00D92616" w14:paraId="216A6492"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D92616" w:rsidP="001A44ED" w:rsidRDefault="00D92616" w14:paraId="09A0F974"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D92616" w:rsidTr="001A44ED" w14:paraId="46C03FBA" w14:textId="77777777">
        <w:trPr>
          <w:trHeight w:val="867"/>
          <w:jc w:val="center"/>
        </w:trPr>
        <w:tc>
          <w:tcPr>
            <w:tcW w:w="4405" w:type="dxa"/>
            <w:gridSpan w:val="2"/>
            <w:vAlign w:val="center"/>
            <w:hideMark/>
          </w:tcPr>
          <w:p w:rsidRPr="00E3770A" w:rsidR="00D92616" w:rsidP="001A44ED" w:rsidRDefault="00D92616" w14:paraId="197A0BCF" w14:textId="77777777">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rsidRPr="00E3770A" w:rsidR="00D92616" w:rsidP="001A44ED" w:rsidRDefault="00D92616" w14:paraId="7A23B413" w14:textId="77777777">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Pr="00E3770A" w:rsidR="00D92616" w:rsidTr="001A44ED" w14:paraId="58E85001" w14:textId="77777777">
        <w:trPr>
          <w:trHeight w:val="866"/>
          <w:jc w:val="center"/>
        </w:trPr>
        <w:tc>
          <w:tcPr>
            <w:tcW w:w="4405" w:type="dxa"/>
            <w:gridSpan w:val="2"/>
            <w:vAlign w:val="center"/>
          </w:tcPr>
          <w:p w:rsidRPr="00E3770A" w:rsidR="00D92616" w:rsidP="001A44ED" w:rsidRDefault="00D92616" w14:paraId="5859A21A" w14:textId="77777777">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rsidRPr="00E3770A" w:rsidR="00D92616" w:rsidP="00F90F40" w:rsidRDefault="00D92616" w14:paraId="01ACAFFE" w14:textId="66329B19">
            <w:pPr>
              <w:pStyle w:val="paragraph"/>
              <w:spacing w:before="0" w:after="0"/>
              <w:textAlignment w:val="baseline"/>
            </w:pPr>
            <w:r>
              <w:rPr>
                <w:rStyle w:val="normaltextrun"/>
              </w:rPr>
              <w:t>3 –</w:t>
            </w:r>
            <w:r w:rsidRPr="00E3770A">
              <w:rPr>
                <w:rStyle w:val="normaltextrun"/>
              </w:rPr>
              <w:t xml:space="preserve"> </w:t>
            </w:r>
            <w:r>
              <w:rPr>
                <w:rStyle w:val="normaltextrun"/>
              </w:rPr>
              <w:t xml:space="preserve">O sistema exibe </w:t>
            </w:r>
            <w:r w:rsidR="00F90F40">
              <w:rPr>
                <w:rStyle w:val="normaltextrun"/>
              </w:rPr>
              <w:t>os usuários</w:t>
            </w:r>
            <w:r>
              <w:rPr>
                <w:rStyle w:val="normaltextrun"/>
              </w:rPr>
              <w:t>.</w:t>
            </w:r>
          </w:p>
        </w:tc>
      </w:tr>
    </w:tbl>
    <w:p w:rsidR="00D92616" w:rsidP="00F90F40" w:rsidRDefault="00D92616" w14:paraId="3993CCC8" w14:textId="398A4D84">
      <w:pPr>
        <w:pStyle w:val="Legenda"/>
        <w:keepNext/>
        <w:rPr>
          <w:i w:val="0"/>
        </w:rPr>
      </w:pPr>
      <w:r w:rsidRPr="003A2D40">
        <w:rPr>
          <w:b/>
          <w:i w:val="0"/>
        </w:rPr>
        <w:lastRenderedPageBreak/>
        <w:t xml:space="preserve">Tabela </w:t>
      </w:r>
      <w:r>
        <w:rPr>
          <w:b/>
          <w:i w:val="0"/>
        </w:rPr>
        <w:t>20</w:t>
      </w:r>
      <w:r w:rsidRPr="003A2D40">
        <w:rPr>
          <w:b/>
          <w:i w:val="0"/>
        </w:rPr>
        <w:t xml:space="preserve"> -</w:t>
      </w:r>
      <w:r>
        <w:rPr>
          <w:i w:val="0"/>
        </w:rPr>
        <w:t xml:space="preserve"> Fluxo de evento</w:t>
      </w:r>
      <w:r w:rsidRPr="003A2D40">
        <w:rPr>
          <w:i w:val="0"/>
        </w:rPr>
        <w:t xml:space="preserve"> &lt;</w:t>
      </w:r>
      <w:r>
        <w:rPr>
          <w:i w:val="0"/>
        </w:rPr>
        <w:t xml:space="preserve"> </w:t>
      </w:r>
      <w:r w:rsidR="00BD69A4">
        <w:rPr>
          <w:rStyle w:val="spellingerror"/>
          <w:i w:val="0"/>
        </w:rPr>
        <w:t>Consultar</w:t>
      </w:r>
      <w:r w:rsidRPr="00D92616">
        <w:rPr>
          <w:rStyle w:val="spellingerror"/>
          <w:i w:val="0"/>
        </w:rPr>
        <w:t xml:space="preserve"> Usuários</w:t>
      </w:r>
      <w:r w:rsidRPr="003A2D40">
        <w:rPr>
          <w:i w:val="0"/>
        </w:rPr>
        <w:t xml:space="preserve"> &gt;.</w:t>
      </w:r>
    </w:p>
    <w:p w:rsidR="00F90F40" w:rsidP="00F90F40" w:rsidRDefault="00F90F40" w14:paraId="3E74EED1" w14:textId="77777777">
      <w:pPr>
        <w:pStyle w:val="Legenda"/>
        <w:keepNext/>
        <w:rPr>
          <w:i w:val="0"/>
        </w:rP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F90F40" w:rsidTr="001A44ED" w14:paraId="65C105CD" w14:textId="77777777">
        <w:trPr>
          <w:trHeight w:val="378"/>
          <w:jc w:val="center"/>
        </w:trPr>
        <w:tc>
          <w:tcPr>
            <w:tcW w:w="4103" w:type="dxa"/>
            <w:shd w:val="clear" w:color="auto" w:fill="D0CECE" w:themeFill="background2" w:themeFillShade="E6"/>
            <w:vAlign w:val="center"/>
            <w:hideMark/>
          </w:tcPr>
          <w:p w:rsidRPr="00E3770A" w:rsidR="00F90F40" w:rsidP="001A44ED" w:rsidRDefault="00F90F40" w14:paraId="447AB1CF"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F90F40" w:rsidP="001A44ED" w:rsidRDefault="00F90F40" w14:paraId="32043063" w14:textId="2965E9F3">
            <w:pPr>
              <w:pStyle w:val="paragraph"/>
              <w:spacing w:before="0" w:after="0"/>
              <w:textAlignment w:val="baseline"/>
            </w:pPr>
            <w:r>
              <w:rPr>
                <w:rStyle w:val="spellingerror"/>
              </w:rPr>
              <w:t>Inserir Usuários</w:t>
            </w:r>
          </w:p>
        </w:tc>
      </w:tr>
      <w:tr w:rsidRPr="00E3770A" w:rsidR="00F90F40" w:rsidTr="001A44ED" w14:paraId="1A251444" w14:textId="77777777">
        <w:trPr>
          <w:trHeight w:val="368"/>
          <w:jc w:val="center"/>
        </w:trPr>
        <w:tc>
          <w:tcPr>
            <w:tcW w:w="4103" w:type="dxa"/>
            <w:shd w:val="clear" w:color="auto" w:fill="D0CECE" w:themeFill="background2" w:themeFillShade="E6"/>
            <w:vAlign w:val="center"/>
            <w:hideMark/>
          </w:tcPr>
          <w:p w:rsidRPr="00E3770A" w:rsidR="00F90F40" w:rsidP="001A44ED" w:rsidRDefault="00F90F40" w14:paraId="39088062"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F90F40" w:rsidP="00F90F40" w:rsidRDefault="00F90F40" w14:paraId="1632138F" w14:textId="1ABFEC55">
            <w:pPr>
              <w:pStyle w:val="paragraph"/>
              <w:spacing w:before="0" w:after="0"/>
              <w:textAlignment w:val="baseline"/>
            </w:pPr>
            <w:r>
              <w:rPr>
                <w:rStyle w:val="normaltextrun"/>
              </w:rPr>
              <w:t>Permite o administrador cadastrar usuários do restaurante.</w:t>
            </w:r>
          </w:p>
        </w:tc>
      </w:tr>
      <w:tr w:rsidRPr="00E3770A" w:rsidR="00F90F40" w:rsidTr="001A44ED" w14:paraId="5E6C0DC4" w14:textId="77777777">
        <w:trPr>
          <w:trHeight w:val="358"/>
          <w:jc w:val="center"/>
        </w:trPr>
        <w:tc>
          <w:tcPr>
            <w:tcW w:w="4103" w:type="dxa"/>
            <w:shd w:val="clear" w:color="auto" w:fill="D0CECE" w:themeFill="background2" w:themeFillShade="E6"/>
            <w:vAlign w:val="center"/>
            <w:hideMark/>
          </w:tcPr>
          <w:p w:rsidRPr="00E3770A" w:rsidR="00F90F40" w:rsidP="001A44ED" w:rsidRDefault="00F90F40" w14:paraId="1B873AD7"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F90F40" w:rsidP="001A44ED" w:rsidRDefault="00F90F40" w14:paraId="2DE8FE2F"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F90F40" w:rsidTr="001A44ED" w14:paraId="03B9034C" w14:textId="77777777">
        <w:trPr>
          <w:trHeight w:val="413"/>
          <w:jc w:val="center"/>
        </w:trPr>
        <w:tc>
          <w:tcPr>
            <w:tcW w:w="4103" w:type="dxa"/>
            <w:vMerge w:val="restart"/>
            <w:shd w:val="clear" w:color="auto" w:fill="D0CECE" w:themeFill="background2" w:themeFillShade="E6"/>
            <w:vAlign w:val="center"/>
            <w:hideMark/>
          </w:tcPr>
          <w:p w:rsidRPr="00E3770A" w:rsidR="00F90F40" w:rsidP="001A44ED" w:rsidRDefault="00F90F40" w14:paraId="7258F6FC"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F90F40" w:rsidP="001A44ED" w:rsidRDefault="00F90F40" w14:paraId="5A081922"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F90F40" w:rsidTr="001A44ED" w14:paraId="044B5D18" w14:textId="77777777">
        <w:trPr>
          <w:trHeight w:val="413"/>
          <w:jc w:val="center"/>
        </w:trPr>
        <w:tc>
          <w:tcPr>
            <w:tcW w:w="4103" w:type="dxa"/>
            <w:vMerge/>
            <w:shd w:val="clear" w:color="auto" w:fill="D0CECE" w:themeFill="background2" w:themeFillShade="E6"/>
            <w:vAlign w:val="center"/>
          </w:tcPr>
          <w:p w:rsidRPr="00E3770A" w:rsidR="00F90F40" w:rsidP="001A44ED" w:rsidRDefault="00F90F40" w14:paraId="6BC03B32" w14:textId="77777777">
            <w:pPr>
              <w:pStyle w:val="paragraph"/>
              <w:spacing w:before="0" w:after="0"/>
              <w:jc w:val="center"/>
              <w:textAlignment w:val="baseline"/>
              <w:rPr>
                <w:rStyle w:val="spellingerror"/>
                <w:b/>
                <w:bCs/>
              </w:rPr>
            </w:pPr>
          </w:p>
        </w:tc>
        <w:tc>
          <w:tcPr>
            <w:tcW w:w="5301" w:type="dxa"/>
            <w:gridSpan w:val="2"/>
            <w:vAlign w:val="center"/>
          </w:tcPr>
          <w:p w:rsidRPr="00E3770A" w:rsidR="00F90F40" w:rsidP="00F90F40" w:rsidRDefault="00F90F40" w14:paraId="48ABDD08" w14:textId="2882F6D2">
            <w:pPr>
              <w:pStyle w:val="paragraph"/>
              <w:spacing w:before="0" w:after="0"/>
              <w:textAlignment w:val="baseline"/>
              <w:rPr>
                <w:rStyle w:val="normaltextrun"/>
              </w:rPr>
            </w:pPr>
            <w:r>
              <w:rPr>
                <w:rStyle w:val="normaltextrun"/>
              </w:rPr>
              <w:t>Clicar no botão de Inserir do Menu Usuários.</w:t>
            </w:r>
          </w:p>
        </w:tc>
      </w:tr>
      <w:tr w:rsidRPr="00E3770A" w:rsidR="00F90F40" w:rsidTr="001A44ED" w14:paraId="2A46D434" w14:textId="77777777">
        <w:trPr>
          <w:trHeight w:val="412"/>
          <w:jc w:val="center"/>
        </w:trPr>
        <w:tc>
          <w:tcPr>
            <w:tcW w:w="4103" w:type="dxa"/>
            <w:vMerge/>
            <w:shd w:val="clear" w:color="auto" w:fill="D0CECE" w:themeFill="background2" w:themeFillShade="E6"/>
            <w:vAlign w:val="center"/>
          </w:tcPr>
          <w:p w:rsidRPr="00E3770A" w:rsidR="00F90F40" w:rsidP="001A44ED" w:rsidRDefault="00F90F40" w14:paraId="5A3F0562" w14:textId="77777777">
            <w:pPr>
              <w:pStyle w:val="paragraph"/>
              <w:spacing w:before="0" w:after="0"/>
              <w:jc w:val="center"/>
              <w:textAlignment w:val="baseline"/>
              <w:rPr>
                <w:rStyle w:val="spellingerror"/>
                <w:b/>
                <w:bCs/>
              </w:rPr>
            </w:pPr>
          </w:p>
        </w:tc>
        <w:tc>
          <w:tcPr>
            <w:tcW w:w="5301" w:type="dxa"/>
            <w:gridSpan w:val="2"/>
            <w:vAlign w:val="center"/>
          </w:tcPr>
          <w:p w:rsidRPr="00E3770A" w:rsidR="00F90F40" w:rsidP="001A44ED" w:rsidRDefault="00F90F40" w14:paraId="3EBE6C20"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F90F40" w:rsidTr="001A44ED" w14:paraId="2B062709" w14:textId="77777777">
        <w:trPr>
          <w:trHeight w:val="413"/>
          <w:jc w:val="center"/>
        </w:trPr>
        <w:tc>
          <w:tcPr>
            <w:tcW w:w="4103" w:type="dxa"/>
            <w:vMerge w:val="restart"/>
            <w:shd w:val="clear" w:color="auto" w:fill="D0CECE" w:themeFill="background2" w:themeFillShade="E6"/>
            <w:vAlign w:val="center"/>
            <w:hideMark/>
          </w:tcPr>
          <w:p w:rsidRPr="00E3770A" w:rsidR="00F90F40" w:rsidP="001A44ED" w:rsidRDefault="00F90F40" w14:paraId="7A479ACA"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F90F40" w:rsidP="00F90F40" w:rsidRDefault="00F90F40" w14:paraId="280A37A9" w14:textId="2EA93C72">
            <w:pPr>
              <w:pStyle w:val="paragraph"/>
              <w:spacing w:before="0" w:after="0"/>
              <w:textAlignment w:val="baseline"/>
            </w:pPr>
            <w:r>
              <w:t>Dados do usuário corretos.</w:t>
            </w:r>
          </w:p>
        </w:tc>
      </w:tr>
      <w:tr w:rsidRPr="00E3770A" w:rsidR="00F90F40" w:rsidTr="001A44ED" w14:paraId="4169E187" w14:textId="77777777">
        <w:trPr>
          <w:trHeight w:val="412"/>
          <w:jc w:val="center"/>
        </w:trPr>
        <w:tc>
          <w:tcPr>
            <w:tcW w:w="4103" w:type="dxa"/>
            <w:vMerge/>
            <w:shd w:val="clear" w:color="auto" w:fill="D0CECE" w:themeFill="background2" w:themeFillShade="E6"/>
            <w:vAlign w:val="center"/>
          </w:tcPr>
          <w:p w:rsidRPr="00E3770A" w:rsidR="00F90F40" w:rsidP="001A44ED" w:rsidRDefault="00F90F40" w14:paraId="2614598A" w14:textId="77777777">
            <w:pPr>
              <w:pStyle w:val="paragraph"/>
              <w:spacing w:before="0" w:after="0"/>
              <w:jc w:val="center"/>
              <w:textAlignment w:val="baseline"/>
              <w:rPr>
                <w:rStyle w:val="normaltextrun"/>
                <w:b/>
                <w:bCs/>
              </w:rPr>
            </w:pPr>
          </w:p>
        </w:tc>
        <w:tc>
          <w:tcPr>
            <w:tcW w:w="5301" w:type="dxa"/>
            <w:gridSpan w:val="2"/>
            <w:vAlign w:val="center"/>
          </w:tcPr>
          <w:p w:rsidRPr="00E3770A" w:rsidR="00F90F40" w:rsidP="00F90F40" w:rsidRDefault="00F90F40" w14:paraId="75BBD1BB" w14:textId="2C712988">
            <w:pPr>
              <w:pStyle w:val="paragraph"/>
              <w:spacing w:before="0" w:after="0"/>
              <w:textAlignment w:val="baseline"/>
              <w:rPr>
                <w:rStyle w:val="normaltextrun"/>
              </w:rPr>
            </w:pPr>
            <w:r>
              <w:rPr>
                <w:rStyle w:val="spellingerror"/>
              </w:rPr>
              <w:t>Dados do usuário errado.</w:t>
            </w:r>
          </w:p>
        </w:tc>
      </w:tr>
      <w:tr w:rsidRPr="00E3770A" w:rsidR="00F90F40" w:rsidTr="001A44ED" w14:paraId="65FDB3A2" w14:textId="77777777">
        <w:trPr>
          <w:trHeight w:val="372"/>
          <w:jc w:val="center"/>
        </w:trPr>
        <w:tc>
          <w:tcPr>
            <w:tcW w:w="4103" w:type="dxa"/>
            <w:shd w:val="clear" w:color="auto" w:fill="D0CECE" w:themeFill="background2" w:themeFillShade="E6"/>
            <w:vAlign w:val="center"/>
            <w:hideMark/>
          </w:tcPr>
          <w:p w:rsidRPr="00E3770A" w:rsidR="00F90F40" w:rsidP="001A44ED" w:rsidRDefault="00F90F40" w14:paraId="15FDD5C8"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F90F40" w:rsidP="001A44ED" w:rsidRDefault="00F90F40" w14:paraId="45FF160C"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F90F40" w:rsidTr="001A44ED" w14:paraId="69EA5564" w14:textId="77777777">
        <w:trPr>
          <w:trHeight w:val="424"/>
          <w:jc w:val="center"/>
        </w:trPr>
        <w:tc>
          <w:tcPr>
            <w:tcW w:w="9404" w:type="dxa"/>
            <w:gridSpan w:val="3"/>
            <w:shd w:val="clear" w:color="auto" w:fill="AEAAAA" w:themeFill="background2" w:themeFillShade="BF"/>
            <w:vAlign w:val="center"/>
          </w:tcPr>
          <w:p w:rsidRPr="00E3770A" w:rsidR="00F90F40" w:rsidP="001A44ED" w:rsidRDefault="00F90F40" w14:paraId="50E12F8F"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F90F40" w:rsidTr="001A44ED" w14:paraId="5DB642F2" w14:textId="77777777">
        <w:trPr>
          <w:trHeight w:val="402"/>
          <w:jc w:val="center"/>
        </w:trPr>
        <w:tc>
          <w:tcPr>
            <w:tcW w:w="4405" w:type="dxa"/>
            <w:gridSpan w:val="2"/>
            <w:shd w:val="clear" w:color="auto" w:fill="D0CECE" w:themeFill="background2" w:themeFillShade="E6"/>
            <w:vAlign w:val="center"/>
            <w:hideMark/>
          </w:tcPr>
          <w:p w:rsidRPr="00E3770A" w:rsidR="00F90F40" w:rsidP="001A44ED" w:rsidRDefault="00F90F40" w14:paraId="5DDAD25D"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F90F40" w:rsidP="001A44ED" w:rsidRDefault="00F90F40" w14:paraId="2EC52F59"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F90F40" w:rsidTr="001A44ED" w14:paraId="7295FAD9" w14:textId="77777777">
        <w:trPr>
          <w:trHeight w:val="370"/>
          <w:jc w:val="center"/>
        </w:trPr>
        <w:tc>
          <w:tcPr>
            <w:tcW w:w="4405" w:type="dxa"/>
            <w:gridSpan w:val="2"/>
            <w:vAlign w:val="center"/>
            <w:hideMark/>
          </w:tcPr>
          <w:p w:rsidRPr="00E3770A" w:rsidR="00F90F40" w:rsidP="00F90F40" w:rsidRDefault="00F90F40" w14:paraId="3433210C" w14:textId="6B140C69">
            <w:pPr>
              <w:pStyle w:val="paragraph"/>
              <w:spacing w:before="0" w:after="0"/>
              <w:textAlignment w:val="baseline"/>
            </w:pPr>
            <w:r w:rsidRPr="00E3770A">
              <w:rPr>
                <w:rStyle w:val="eop"/>
              </w:rPr>
              <w:t xml:space="preserve">1 - O </w:t>
            </w:r>
            <w:r>
              <w:rPr>
                <w:b/>
              </w:rPr>
              <w:t xml:space="preserve">Administrador </w:t>
            </w:r>
            <w:r>
              <w:rPr>
                <w:rStyle w:val="eop"/>
              </w:rPr>
              <w:t>clica no botão voltar de Usuário.</w:t>
            </w:r>
          </w:p>
        </w:tc>
        <w:tc>
          <w:tcPr>
            <w:tcW w:w="4999" w:type="dxa"/>
            <w:vAlign w:val="center"/>
            <w:hideMark/>
          </w:tcPr>
          <w:p w:rsidRPr="00E3770A" w:rsidR="00F90F40" w:rsidP="00F90F40" w:rsidRDefault="00F90F40" w14:paraId="288788C0" w14:textId="1F3915D3">
            <w:pPr>
              <w:pStyle w:val="paragraph"/>
              <w:spacing w:before="0" w:after="0"/>
              <w:textAlignment w:val="baseline"/>
            </w:pPr>
            <w:r w:rsidRPr="00E3770A">
              <w:rPr>
                <w:rStyle w:val="normaltextrun"/>
              </w:rPr>
              <w:t xml:space="preserve">2 - O </w:t>
            </w:r>
            <w:r>
              <w:rPr>
                <w:rStyle w:val="normaltextrun"/>
              </w:rPr>
              <w:t>sistema volta para o menu de Usuário.</w:t>
            </w:r>
          </w:p>
        </w:tc>
      </w:tr>
      <w:tr w:rsidRPr="00E3770A" w:rsidR="00F90F40" w:rsidTr="001A44ED" w14:paraId="7321AC04" w14:textId="77777777">
        <w:trPr>
          <w:trHeight w:val="452"/>
          <w:jc w:val="center"/>
        </w:trPr>
        <w:tc>
          <w:tcPr>
            <w:tcW w:w="9404" w:type="dxa"/>
            <w:gridSpan w:val="3"/>
            <w:shd w:val="clear" w:color="auto" w:fill="AEAAAA" w:themeFill="background2" w:themeFillShade="BF"/>
            <w:vAlign w:val="center"/>
            <w:hideMark/>
          </w:tcPr>
          <w:p w:rsidRPr="00E3770A" w:rsidR="00F90F40" w:rsidP="001A44ED" w:rsidRDefault="00F90F40" w14:paraId="7EC55382" w14:textId="77777777">
            <w:pPr>
              <w:pStyle w:val="paragraph"/>
              <w:spacing w:before="0" w:after="0"/>
              <w:ind w:left="-97"/>
              <w:jc w:val="center"/>
              <w:textAlignment w:val="baseline"/>
            </w:pPr>
            <w:r w:rsidRPr="00E3770A">
              <w:rPr>
                <w:rStyle w:val="normaltextrun"/>
                <w:b/>
                <w:bCs/>
              </w:rPr>
              <w:t>Fluxo Alternativo</w:t>
            </w:r>
          </w:p>
        </w:tc>
      </w:tr>
      <w:tr w:rsidRPr="00E3770A" w:rsidR="00F90F40" w:rsidTr="001A44ED" w14:paraId="79D6BB89" w14:textId="77777777">
        <w:trPr>
          <w:trHeight w:val="415"/>
          <w:jc w:val="center"/>
        </w:trPr>
        <w:tc>
          <w:tcPr>
            <w:tcW w:w="4405" w:type="dxa"/>
            <w:gridSpan w:val="2"/>
            <w:shd w:val="clear" w:color="auto" w:fill="D0CECE" w:themeFill="background2" w:themeFillShade="E6"/>
            <w:vAlign w:val="center"/>
          </w:tcPr>
          <w:p w:rsidRPr="00E3770A" w:rsidR="00F90F40" w:rsidP="001A44ED" w:rsidRDefault="00F90F40" w14:paraId="6DD11727"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F90F40" w:rsidP="001A44ED" w:rsidRDefault="00F90F40" w14:paraId="09721D32"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F90F40" w:rsidTr="001A44ED" w14:paraId="25F482FB" w14:textId="77777777">
        <w:trPr>
          <w:trHeight w:val="867"/>
          <w:jc w:val="center"/>
        </w:trPr>
        <w:tc>
          <w:tcPr>
            <w:tcW w:w="4405" w:type="dxa"/>
            <w:gridSpan w:val="2"/>
            <w:vAlign w:val="center"/>
            <w:hideMark/>
          </w:tcPr>
          <w:p w:rsidRPr="00E3770A" w:rsidR="00F90F40" w:rsidP="00F90F40" w:rsidRDefault="00F90F40" w14:paraId="3DE575B3" w14:textId="5D096049">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Usuários.</w:t>
            </w:r>
          </w:p>
        </w:tc>
        <w:tc>
          <w:tcPr>
            <w:tcW w:w="4999" w:type="dxa"/>
            <w:vAlign w:val="center"/>
            <w:hideMark/>
          </w:tcPr>
          <w:p w:rsidRPr="00E3770A" w:rsidR="00F90F40" w:rsidP="00F90F40" w:rsidRDefault="00F90F40" w14:paraId="26E1227B" w14:textId="2501A50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Usuários.</w:t>
            </w:r>
          </w:p>
        </w:tc>
      </w:tr>
      <w:tr w:rsidRPr="00E3770A" w:rsidR="00F90F40" w:rsidTr="001A44ED" w14:paraId="02DF32DB" w14:textId="77777777">
        <w:trPr>
          <w:trHeight w:val="866"/>
          <w:jc w:val="center"/>
        </w:trPr>
        <w:tc>
          <w:tcPr>
            <w:tcW w:w="4405" w:type="dxa"/>
            <w:gridSpan w:val="2"/>
            <w:vAlign w:val="center"/>
          </w:tcPr>
          <w:p w:rsidRPr="00E3770A" w:rsidR="00F90F40" w:rsidP="00F90F40" w:rsidRDefault="00F90F40" w14:paraId="305196CD" w14:textId="2DD67F16">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do usuário.</w:t>
            </w:r>
          </w:p>
        </w:tc>
        <w:tc>
          <w:tcPr>
            <w:tcW w:w="4999" w:type="dxa"/>
            <w:vAlign w:val="center"/>
          </w:tcPr>
          <w:p w:rsidRPr="00E3770A" w:rsidR="00F90F40" w:rsidP="00F90F40" w:rsidRDefault="00F90F40" w14:paraId="4512F21E" w14:textId="2EAAF013">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do usuário.</w:t>
            </w:r>
          </w:p>
        </w:tc>
      </w:tr>
      <w:tr w:rsidRPr="00E3770A" w:rsidR="00F90F40" w:rsidTr="001A44ED" w14:paraId="7341DD4E" w14:textId="77777777">
        <w:trPr>
          <w:trHeight w:val="866"/>
          <w:jc w:val="center"/>
        </w:trPr>
        <w:tc>
          <w:tcPr>
            <w:tcW w:w="4405" w:type="dxa"/>
            <w:gridSpan w:val="2"/>
            <w:vAlign w:val="center"/>
          </w:tcPr>
          <w:p w:rsidRPr="00E3770A" w:rsidR="00F90F40" w:rsidP="001A44ED" w:rsidRDefault="00F90F40" w14:paraId="47AEB9C0" w14:textId="77777777">
            <w:pPr>
              <w:pStyle w:val="paragraph"/>
              <w:spacing w:before="0" w:after="0"/>
              <w:textAlignment w:val="baseline"/>
              <w:rPr>
                <w:rStyle w:val="normaltextrun"/>
              </w:rPr>
            </w:pPr>
            <w:r w:rsidRPr="00E3770A">
              <w:rPr>
                <w:rStyle w:val="normaltextrun"/>
              </w:rPr>
              <w:t>6 - Caso de uso encerrado.</w:t>
            </w:r>
          </w:p>
        </w:tc>
        <w:tc>
          <w:tcPr>
            <w:tcW w:w="4999" w:type="dxa"/>
          </w:tcPr>
          <w:p w:rsidRPr="00E3770A" w:rsidR="00F90F40" w:rsidP="00F90F40" w:rsidRDefault="00F90F40" w14:paraId="1518CB74" w14:textId="53AFC619">
            <w:pPr>
              <w:pStyle w:val="paragraph"/>
              <w:spacing w:before="0" w:after="0"/>
              <w:textAlignment w:val="baseline"/>
            </w:pPr>
            <w:r>
              <w:rPr>
                <w:rStyle w:val="normaltextrun"/>
              </w:rPr>
              <w:t>5 –</w:t>
            </w:r>
            <w:r w:rsidRPr="00E3770A">
              <w:rPr>
                <w:rStyle w:val="normaltextrun"/>
              </w:rPr>
              <w:t xml:space="preserve"> </w:t>
            </w:r>
            <w:r>
              <w:rPr>
                <w:rStyle w:val="normaltextrun"/>
              </w:rPr>
              <w:t>Se os dados do usuário estiverem corretos, usuário cadastrado.</w:t>
            </w:r>
          </w:p>
        </w:tc>
      </w:tr>
    </w:tbl>
    <w:p w:rsidR="00F90F40" w:rsidP="00F90F40" w:rsidRDefault="00F90F40" w14:paraId="1C630052" w14:textId="1A3A25F2">
      <w:pPr>
        <w:pStyle w:val="Legenda"/>
        <w:keepNext/>
        <w:rPr>
          <w:i w:val="0"/>
        </w:rPr>
      </w:pPr>
      <w:r w:rsidRPr="003A2D40">
        <w:rPr>
          <w:b/>
          <w:i w:val="0"/>
        </w:rPr>
        <w:t xml:space="preserve">Tabela </w:t>
      </w:r>
      <w:r>
        <w:rPr>
          <w:b/>
          <w:i w:val="0"/>
        </w:rPr>
        <w:t>21</w:t>
      </w:r>
      <w:r w:rsidRPr="003A2D40">
        <w:rPr>
          <w:b/>
          <w:i w:val="0"/>
        </w:rPr>
        <w:t xml:space="preserve"> -</w:t>
      </w:r>
      <w:r>
        <w:rPr>
          <w:i w:val="0"/>
        </w:rPr>
        <w:t xml:space="preserve"> Fluxo de evento</w:t>
      </w:r>
      <w:r w:rsidRPr="003A2D40">
        <w:rPr>
          <w:i w:val="0"/>
        </w:rPr>
        <w:t xml:space="preserve"> &lt;</w:t>
      </w:r>
      <w:r>
        <w:rPr>
          <w:i w:val="0"/>
        </w:rPr>
        <w:t xml:space="preserve"> </w:t>
      </w:r>
      <w:r>
        <w:rPr>
          <w:rStyle w:val="spellingerror"/>
          <w:i w:val="0"/>
        </w:rPr>
        <w:t>Inserir</w:t>
      </w:r>
      <w:r w:rsidRPr="00D92616">
        <w:rPr>
          <w:rStyle w:val="spellingerror"/>
          <w:i w:val="0"/>
        </w:rPr>
        <w:t xml:space="preserve"> Usuários</w:t>
      </w:r>
      <w:r w:rsidRPr="003A2D40">
        <w:rPr>
          <w:i w:val="0"/>
        </w:rPr>
        <w:t xml:space="preserve"> &gt;.</w:t>
      </w:r>
    </w:p>
    <w:p w:rsidR="00BC6BBD" w:rsidP="009B64DB" w:rsidRDefault="00BC6BBD" w14:paraId="05C4BB58" w14:textId="77777777">
      <w:pPr>
        <w:jc w:val="cente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F90F40" w:rsidTr="001A44ED" w14:paraId="0C948048" w14:textId="77777777">
        <w:trPr>
          <w:trHeight w:val="378"/>
          <w:jc w:val="center"/>
        </w:trPr>
        <w:tc>
          <w:tcPr>
            <w:tcW w:w="4103" w:type="dxa"/>
            <w:shd w:val="clear" w:color="auto" w:fill="D0CECE" w:themeFill="background2" w:themeFillShade="E6"/>
            <w:vAlign w:val="center"/>
            <w:hideMark/>
          </w:tcPr>
          <w:p w:rsidRPr="00E3770A" w:rsidR="00F90F40" w:rsidP="001A44ED" w:rsidRDefault="00F90F40" w14:paraId="264B475E"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F90F40" w:rsidP="001A44ED" w:rsidRDefault="00F90F40" w14:paraId="30FD9D9E" w14:textId="2F592FB6">
            <w:pPr>
              <w:pStyle w:val="paragraph"/>
              <w:spacing w:before="0" w:after="0"/>
              <w:textAlignment w:val="baseline"/>
            </w:pPr>
            <w:r>
              <w:rPr>
                <w:rStyle w:val="spellingerror"/>
              </w:rPr>
              <w:t>Editar Usuários</w:t>
            </w:r>
          </w:p>
        </w:tc>
      </w:tr>
      <w:tr w:rsidRPr="00E3770A" w:rsidR="00F90F40" w:rsidTr="001A44ED" w14:paraId="258BF99B" w14:textId="77777777">
        <w:trPr>
          <w:trHeight w:val="368"/>
          <w:jc w:val="center"/>
        </w:trPr>
        <w:tc>
          <w:tcPr>
            <w:tcW w:w="4103" w:type="dxa"/>
            <w:shd w:val="clear" w:color="auto" w:fill="D0CECE" w:themeFill="background2" w:themeFillShade="E6"/>
            <w:vAlign w:val="center"/>
            <w:hideMark/>
          </w:tcPr>
          <w:p w:rsidRPr="00E3770A" w:rsidR="00F90F40" w:rsidP="001A44ED" w:rsidRDefault="00F90F40" w14:paraId="380A0161"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F90F40" w:rsidP="00F90F40" w:rsidRDefault="00F90F40" w14:paraId="72E3BB0E" w14:textId="7DAA5AAE">
            <w:pPr>
              <w:pStyle w:val="paragraph"/>
              <w:spacing w:before="0" w:after="0"/>
              <w:textAlignment w:val="baseline"/>
            </w:pPr>
            <w:r>
              <w:rPr>
                <w:rStyle w:val="normaltextrun"/>
              </w:rPr>
              <w:t>Permite o administrador alterar usuários já cadastrados no banco de dados.</w:t>
            </w:r>
          </w:p>
        </w:tc>
      </w:tr>
      <w:tr w:rsidRPr="00E3770A" w:rsidR="00F90F40" w:rsidTr="001A44ED" w14:paraId="2D3A3732" w14:textId="77777777">
        <w:trPr>
          <w:trHeight w:val="358"/>
          <w:jc w:val="center"/>
        </w:trPr>
        <w:tc>
          <w:tcPr>
            <w:tcW w:w="4103" w:type="dxa"/>
            <w:shd w:val="clear" w:color="auto" w:fill="D0CECE" w:themeFill="background2" w:themeFillShade="E6"/>
            <w:vAlign w:val="center"/>
            <w:hideMark/>
          </w:tcPr>
          <w:p w:rsidRPr="00E3770A" w:rsidR="00F90F40" w:rsidP="001A44ED" w:rsidRDefault="00F90F40" w14:paraId="05F369FB"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F90F40" w:rsidP="001A44ED" w:rsidRDefault="00F90F40" w14:paraId="66357E46"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F90F40" w:rsidTr="001A44ED" w14:paraId="70311C1A" w14:textId="77777777">
        <w:trPr>
          <w:trHeight w:val="413"/>
          <w:jc w:val="center"/>
        </w:trPr>
        <w:tc>
          <w:tcPr>
            <w:tcW w:w="4103" w:type="dxa"/>
            <w:vMerge w:val="restart"/>
            <w:shd w:val="clear" w:color="auto" w:fill="D0CECE" w:themeFill="background2" w:themeFillShade="E6"/>
            <w:vAlign w:val="center"/>
            <w:hideMark/>
          </w:tcPr>
          <w:p w:rsidRPr="00E3770A" w:rsidR="00F90F40" w:rsidP="001A44ED" w:rsidRDefault="00F90F40" w14:paraId="2D6444FE"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F90F40" w:rsidP="001A44ED" w:rsidRDefault="00F90F40" w14:paraId="7AB79737"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F90F40" w:rsidTr="001A44ED" w14:paraId="35BC5D14" w14:textId="77777777">
        <w:trPr>
          <w:trHeight w:val="413"/>
          <w:jc w:val="center"/>
        </w:trPr>
        <w:tc>
          <w:tcPr>
            <w:tcW w:w="4103" w:type="dxa"/>
            <w:vMerge/>
            <w:shd w:val="clear" w:color="auto" w:fill="D0CECE" w:themeFill="background2" w:themeFillShade="E6"/>
            <w:vAlign w:val="center"/>
          </w:tcPr>
          <w:p w:rsidRPr="00E3770A" w:rsidR="00F90F40" w:rsidP="001A44ED" w:rsidRDefault="00F90F40" w14:paraId="27100CDB" w14:textId="77777777">
            <w:pPr>
              <w:pStyle w:val="paragraph"/>
              <w:spacing w:before="0" w:after="0"/>
              <w:jc w:val="center"/>
              <w:textAlignment w:val="baseline"/>
              <w:rPr>
                <w:rStyle w:val="spellingerror"/>
                <w:b/>
                <w:bCs/>
              </w:rPr>
            </w:pPr>
          </w:p>
        </w:tc>
        <w:tc>
          <w:tcPr>
            <w:tcW w:w="5301" w:type="dxa"/>
            <w:gridSpan w:val="2"/>
            <w:vAlign w:val="center"/>
          </w:tcPr>
          <w:p w:rsidRPr="00E3770A" w:rsidR="00F90F40" w:rsidP="00F90F40" w:rsidRDefault="00F90F40" w14:paraId="2DC9E754" w14:textId="57E6B550">
            <w:pPr>
              <w:pStyle w:val="paragraph"/>
              <w:spacing w:before="0" w:after="0"/>
              <w:textAlignment w:val="baseline"/>
              <w:rPr>
                <w:rStyle w:val="normaltextrun"/>
              </w:rPr>
            </w:pPr>
            <w:r>
              <w:rPr>
                <w:rStyle w:val="normaltextrun"/>
              </w:rPr>
              <w:t>Clicar no botão de Editar do Menu Usuários.</w:t>
            </w:r>
          </w:p>
        </w:tc>
      </w:tr>
      <w:tr w:rsidRPr="00E3770A" w:rsidR="00F90F40" w:rsidTr="001A44ED" w14:paraId="6616510A" w14:textId="77777777">
        <w:trPr>
          <w:trHeight w:val="412"/>
          <w:jc w:val="center"/>
        </w:trPr>
        <w:tc>
          <w:tcPr>
            <w:tcW w:w="4103" w:type="dxa"/>
            <w:vMerge/>
            <w:shd w:val="clear" w:color="auto" w:fill="D0CECE" w:themeFill="background2" w:themeFillShade="E6"/>
            <w:vAlign w:val="center"/>
          </w:tcPr>
          <w:p w:rsidRPr="00E3770A" w:rsidR="00F90F40" w:rsidP="001A44ED" w:rsidRDefault="00F90F40" w14:paraId="164BA0C2" w14:textId="77777777">
            <w:pPr>
              <w:pStyle w:val="paragraph"/>
              <w:spacing w:before="0" w:after="0"/>
              <w:jc w:val="center"/>
              <w:textAlignment w:val="baseline"/>
              <w:rPr>
                <w:rStyle w:val="spellingerror"/>
                <w:b/>
                <w:bCs/>
              </w:rPr>
            </w:pPr>
          </w:p>
        </w:tc>
        <w:tc>
          <w:tcPr>
            <w:tcW w:w="5301" w:type="dxa"/>
            <w:gridSpan w:val="2"/>
            <w:vAlign w:val="center"/>
          </w:tcPr>
          <w:p w:rsidRPr="00E3770A" w:rsidR="00F90F40" w:rsidP="001A44ED" w:rsidRDefault="00F90F40" w14:paraId="6E62F9CE"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F90F40" w:rsidTr="001A44ED" w14:paraId="6CDC9193" w14:textId="77777777">
        <w:trPr>
          <w:trHeight w:val="413"/>
          <w:jc w:val="center"/>
        </w:trPr>
        <w:tc>
          <w:tcPr>
            <w:tcW w:w="4103" w:type="dxa"/>
            <w:vMerge w:val="restart"/>
            <w:shd w:val="clear" w:color="auto" w:fill="D0CECE" w:themeFill="background2" w:themeFillShade="E6"/>
            <w:vAlign w:val="center"/>
            <w:hideMark/>
          </w:tcPr>
          <w:p w:rsidRPr="00E3770A" w:rsidR="00F90F40" w:rsidP="001A44ED" w:rsidRDefault="00F90F40" w14:paraId="012FDA8F" w14:textId="77777777">
            <w:pPr>
              <w:pStyle w:val="paragraph"/>
              <w:spacing w:before="0" w:after="0"/>
              <w:jc w:val="center"/>
              <w:textAlignment w:val="baseline"/>
              <w:rPr>
                <w:b/>
              </w:rPr>
            </w:pPr>
            <w:r w:rsidRPr="00E3770A">
              <w:rPr>
                <w:rStyle w:val="normaltextrun"/>
                <w:b/>
                <w:bCs/>
              </w:rPr>
              <w:lastRenderedPageBreak/>
              <w:t>Pós-condições</w:t>
            </w:r>
          </w:p>
        </w:tc>
        <w:tc>
          <w:tcPr>
            <w:tcW w:w="5301" w:type="dxa"/>
            <w:gridSpan w:val="2"/>
            <w:vAlign w:val="center"/>
            <w:hideMark/>
          </w:tcPr>
          <w:p w:rsidRPr="00E3770A" w:rsidR="00F90F40" w:rsidP="00F90F40" w:rsidRDefault="00F90F40" w14:paraId="23E03EF9" w14:textId="4E379FA9">
            <w:pPr>
              <w:pStyle w:val="paragraph"/>
              <w:spacing w:before="0" w:after="0"/>
              <w:textAlignment w:val="baseline"/>
            </w:pPr>
            <w:r>
              <w:rPr>
                <w:rStyle w:val="spellingerror"/>
              </w:rPr>
              <w:t>Dados do usuário corretos.</w:t>
            </w:r>
          </w:p>
        </w:tc>
      </w:tr>
      <w:tr w:rsidRPr="00E3770A" w:rsidR="00F90F40" w:rsidTr="001A44ED" w14:paraId="15DD881B" w14:textId="77777777">
        <w:trPr>
          <w:trHeight w:val="412"/>
          <w:jc w:val="center"/>
        </w:trPr>
        <w:tc>
          <w:tcPr>
            <w:tcW w:w="4103" w:type="dxa"/>
            <w:vMerge/>
            <w:shd w:val="clear" w:color="auto" w:fill="D0CECE" w:themeFill="background2" w:themeFillShade="E6"/>
            <w:vAlign w:val="center"/>
          </w:tcPr>
          <w:p w:rsidRPr="00E3770A" w:rsidR="00F90F40" w:rsidP="001A44ED" w:rsidRDefault="00F90F40" w14:paraId="64C9A5CE" w14:textId="77777777">
            <w:pPr>
              <w:pStyle w:val="paragraph"/>
              <w:spacing w:before="0" w:after="0"/>
              <w:jc w:val="center"/>
              <w:textAlignment w:val="baseline"/>
              <w:rPr>
                <w:rStyle w:val="normaltextrun"/>
                <w:b/>
                <w:bCs/>
              </w:rPr>
            </w:pPr>
          </w:p>
        </w:tc>
        <w:tc>
          <w:tcPr>
            <w:tcW w:w="5301" w:type="dxa"/>
            <w:gridSpan w:val="2"/>
            <w:vAlign w:val="center"/>
          </w:tcPr>
          <w:p w:rsidRPr="00E3770A" w:rsidR="00F90F40" w:rsidP="00F90F40" w:rsidRDefault="00F90F40" w14:paraId="26EAB990" w14:textId="41D01BFB">
            <w:pPr>
              <w:pStyle w:val="paragraph"/>
              <w:spacing w:before="0" w:after="0"/>
              <w:textAlignment w:val="baseline"/>
              <w:rPr>
                <w:rStyle w:val="normaltextrun"/>
              </w:rPr>
            </w:pPr>
            <w:r>
              <w:rPr>
                <w:rStyle w:val="spellingerror"/>
              </w:rPr>
              <w:t>Dados do usuário errados.</w:t>
            </w:r>
          </w:p>
        </w:tc>
      </w:tr>
      <w:tr w:rsidRPr="00E3770A" w:rsidR="00F90F40" w:rsidTr="001A44ED" w14:paraId="117FCA2B" w14:textId="77777777">
        <w:trPr>
          <w:trHeight w:val="372"/>
          <w:jc w:val="center"/>
        </w:trPr>
        <w:tc>
          <w:tcPr>
            <w:tcW w:w="4103" w:type="dxa"/>
            <w:shd w:val="clear" w:color="auto" w:fill="D0CECE" w:themeFill="background2" w:themeFillShade="E6"/>
            <w:vAlign w:val="center"/>
            <w:hideMark/>
          </w:tcPr>
          <w:p w:rsidRPr="00E3770A" w:rsidR="00F90F40" w:rsidP="001A44ED" w:rsidRDefault="00F90F40" w14:paraId="6EBB2F86"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F90F40" w:rsidP="001A44ED" w:rsidRDefault="00F90F40" w14:paraId="1E1B1EF8"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F90F40" w:rsidTr="001A44ED" w14:paraId="12AA4AE3" w14:textId="77777777">
        <w:trPr>
          <w:trHeight w:val="424"/>
          <w:jc w:val="center"/>
        </w:trPr>
        <w:tc>
          <w:tcPr>
            <w:tcW w:w="9404" w:type="dxa"/>
            <w:gridSpan w:val="3"/>
            <w:shd w:val="clear" w:color="auto" w:fill="AEAAAA" w:themeFill="background2" w:themeFillShade="BF"/>
            <w:vAlign w:val="center"/>
          </w:tcPr>
          <w:p w:rsidRPr="00E3770A" w:rsidR="00F90F40" w:rsidP="001A44ED" w:rsidRDefault="00F90F40" w14:paraId="6E7B7E54"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F90F40" w:rsidTr="001A44ED" w14:paraId="34ECA4D4" w14:textId="77777777">
        <w:trPr>
          <w:trHeight w:val="402"/>
          <w:jc w:val="center"/>
        </w:trPr>
        <w:tc>
          <w:tcPr>
            <w:tcW w:w="4405" w:type="dxa"/>
            <w:gridSpan w:val="2"/>
            <w:shd w:val="clear" w:color="auto" w:fill="D0CECE" w:themeFill="background2" w:themeFillShade="E6"/>
            <w:vAlign w:val="center"/>
            <w:hideMark/>
          </w:tcPr>
          <w:p w:rsidRPr="00E3770A" w:rsidR="00F90F40" w:rsidP="001A44ED" w:rsidRDefault="00F90F40" w14:paraId="2A07AF5F"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F90F40" w:rsidP="001A44ED" w:rsidRDefault="00F90F40" w14:paraId="03DF9F3D"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F90F40" w:rsidTr="001A44ED" w14:paraId="107F3470" w14:textId="77777777">
        <w:trPr>
          <w:trHeight w:val="370"/>
          <w:jc w:val="center"/>
        </w:trPr>
        <w:tc>
          <w:tcPr>
            <w:tcW w:w="4405" w:type="dxa"/>
            <w:gridSpan w:val="2"/>
            <w:vAlign w:val="center"/>
            <w:hideMark/>
          </w:tcPr>
          <w:p w:rsidRPr="00E3770A" w:rsidR="00F90F40" w:rsidP="001A44ED" w:rsidRDefault="00F90F40" w14:paraId="757C1F4C" w14:textId="678DB474">
            <w:pPr>
              <w:pStyle w:val="paragraph"/>
              <w:spacing w:before="0" w:after="0"/>
              <w:textAlignment w:val="baseline"/>
            </w:pPr>
            <w:r w:rsidRPr="00E3770A">
              <w:rPr>
                <w:rStyle w:val="eop"/>
              </w:rPr>
              <w:t xml:space="preserve">1 - O </w:t>
            </w:r>
            <w:r>
              <w:rPr>
                <w:b/>
              </w:rPr>
              <w:t xml:space="preserve">Administrador </w:t>
            </w:r>
            <w:r>
              <w:rPr>
                <w:rStyle w:val="eop"/>
              </w:rPr>
              <w:t>clica no botão voltar de Usuário.</w:t>
            </w:r>
          </w:p>
        </w:tc>
        <w:tc>
          <w:tcPr>
            <w:tcW w:w="4999" w:type="dxa"/>
            <w:vAlign w:val="center"/>
            <w:hideMark/>
          </w:tcPr>
          <w:p w:rsidRPr="00E3770A" w:rsidR="00F90F40" w:rsidP="00F90F40" w:rsidRDefault="00F90F40" w14:paraId="35C98EFC" w14:textId="08C60F2E">
            <w:pPr>
              <w:pStyle w:val="paragraph"/>
              <w:spacing w:before="0" w:after="0"/>
              <w:textAlignment w:val="baseline"/>
            </w:pPr>
            <w:r w:rsidRPr="00E3770A">
              <w:rPr>
                <w:rStyle w:val="normaltextrun"/>
              </w:rPr>
              <w:t xml:space="preserve">2 - O </w:t>
            </w:r>
            <w:r>
              <w:rPr>
                <w:rStyle w:val="normaltextrun"/>
              </w:rPr>
              <w:t>sistema volta para o menu de Usuários.</w:t>
            </w:r>
          </w:p>
        </w:tc>
      </w:tr>
      <w:tr w:rsidRPr="00E3770A" w:rsidR="00F90F40" w:rsidTr="001A44ED" w14:paraId="005AC714" w14:textId="77777777">
        <w:trPr>
          <w:trHeight w:val="452"/>
          <w:jc w:val="center"/>
        </w:trPr>
        <w:tc>
          <w:tcPr>
            <w:tcW w:w="9404" w:type="dxa"/>
            <w:gridSpan w:val="3"/>
            <w:shd w:val="clear" w:color="auto" w:fill="AEAAAA" w:themeFill="background2" w:themeFillShade="BF"/>
            <w:vAlign w:val="center"/>
            <w:hideMark/>
          </w:tcPr>
          <w:p w:rsidRPr="00E3770A" w:rsidR="00F90F40" w:rsidP="001A44ED" w:rsidRDefault="00F90F40" w14:paraId="7B0B6CD3" w14:textId="77777777">
            <w:pPr>
              <w:pStyle w:val="paragraph"/>
              <w:spacing w:before="0" w:after="0"/>
              <w:ind w:left="-97"/>
              <w:jc w:val="center"/>
              <w:textAlignment w:val="baseline"/>
            </w:pPr>
            <w:r w:rsidRPr="00E3770A">
              <w:rPr>
                <w:rStyle w:val="normaltextrun"/>
                <w:b/>
                <w:bCs/>
              </w:rPr>
              <w:t>Fluxo Alternativo</w:t>
            </w:r>
          </w:p>
        </w:tc>
      </w:tr>
      <w:tr w:rsidRPr="00E3770A" w:rsidR="00F90F40" w:rsidTr="001A44ED" w14:paraId="01035CA1" w14:textId="77777777">
        <w:trPr>
          <w:trHeight w:val="415"/>
          <w:jc w:val="center"/>
        </w:trPr>
        <w:tc>
          <w:tcPr>
            <w:tcW w:w="4405" w:type="dxa"/>
            <w:gridSpan w:val="2"/>
            <w:shd w:val="clear" w:color="auto" w:fill="D0CECE" w:themeFill="background2" w:themeFillShade="E6"/>
            <w:vAlign w:val="center"/>
          </w:tcPr>
          <w:p w:rsidRPr="00E3770A" w:rsidR="00F90F40" w:rsidP="001A44ED" w:rsidRDefault="00F90F40" w14:paraId="3593F773"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F90F40" w:rsidP="001A44ED" w:rsidRDefault="00F90F40" w14:paraId="0888BE90"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F90F40" w:rsidTr="001A44ED" w14:paraId="1287A44F" w14:textId="77777777">
        <w:trPr>
          <w:trHeight w:val="867"/>
          <w:jc w:val="center"/>
        </w:trPr>
        <w:tc>
          <w:tcPr>
            <w:tcW w:w="4405" w:type="dxa"/>
            <w:gridSpan w:val="2"/>
            <w:vAlign w:val="center"/>
            <w:hideMark/>
          </w:tcPr>
          <w:p w:rsidRPr="00E3770A" w:rsidR="00F90F40" w:rsidP="001A44ED" w:rsidRDefault="00F90F40" w14:paraId="79053672" w14:textId="77777777">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rsidRPr="00E3770A" w:rsidR="00F90F40" w:rsidP="00F90F40" w:rsidRDefault="00F90F40" w14:paraId="5806A8D4" w14:textId="36A3639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os usuários.</w:t>
            </w:r>
          </w:p>
        </w:tc>
      </w:tr>
      <w:tr w:rsidRPr="00E3770A" w:rsidR="00F90F40" w:rsidTr="001A44ED" w14:paraId="078CEF10" w14:textId="77777777">
        <w:trPr>
          <w:trHeight w:val="866"/>
          <w:jc w:val="center"/>
        </w:trPr>
        <w:tc>
          <w:tcPr>
            <w:tcW w:w="4405" w:type="dxa"/>
            <w:gridSpan w:val="2"/>
            <w:vAlign w:val="center"/>
          </w:tcPr>
          <w:p w:rsidR="00F90F40" w:rsidP="00F90F40" w:rsidRDefault="00F90F40" w14:paraId="78B735A0" w14:textId="470294B5">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o usuário desejado.</w:t>
            </w:r>
          </w:p>
        </w:tc>
        <w:tc>
          <w:tcPr>
            <w:tcW w:w="4999" w:type="dxa"/>
            <w:vAlign w:val="center"/>
          </w:tcPr>
          <w:p w:rsidR="00F90F40" w:rsidP="00F90F40" w:rsidRDefault="00F90F40" w14:paraId="27912D8B" w14:textId="24DF2389">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do usuário.</w:t>
            </w:r>
          </w:p>
        </w:tc>
      </w:tr>
      <w:tr w:rsidRPr="00E3770A" w:rsidR="00F90F40" w:rsidTr="001A44ED" w14:paraId="10F60E96" w14:textId="77777777">
        <w:trPr>
          <w:trHeight w:val="866"/>
          <w:jc w:val="center"/>
        </w:trPr>
        <w:tc>
          <w:tcPr>
            <w:tcW w:w="4405" w:type="dxa"/>
            <w:gridSpan w:val="2"/>
            <w:vAlign w:val="center"/>
          </w:tcPr>
          <w:p w:rsidR="00F90F40" w:rsidP="00F90F40" w:rsidRDefault="00F90F40" w14:paraId="44BBE9D1" w14:textId="28861BC0">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do usuário.</w:t>
            </w:r>
          </w:p>
        </w:tc>
        <w:tc>
          <w:tcPr>
            <w:tcW w:w="4999" w:type="dxa"/>
            <w:vAlign w:val="center"/>
          </w:tcPr>
          <w:p w:rsidR="00F90F40" w:rsidP="00F90F40" w:rsidRDefault="00F90F40" w14:paraId="7805C8D2" w14:textId="7227438A">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Se os dados do usuário estiverem corretos, usuário</w:t>
            </w:r>
            <w:r w:rsidR="000423DC">
              <w:rPr>
                <w:rStyle w:val="normaltextrun"/>
              </w:rPr>
              <w:t xml:space="preserve"> alterado</w:t>
            </w:r>
            <w:r>
              <w:rPr>
                <w:rStyle w:val="normaltextrun"/>
              </w:rPr>
              <w:t>.</w:t>
            </w:r>
          </w:p>
        </w:tc>
      </w:tr>
      <w:tr w:rsidRPr="00E3770A" w:rsidR="00F90F40" w:rsidTr="001A44ED" w14:paraId="0FF96D9A" w14:textId="77777777">
        <w:trPr>
          <w:trHeight w:val="866"/>
          <w:jc w:val="center"/>
        </w:trPr>
        <w:tc>
          <w:tcPr>
            <w:tcW w:w="4405" w:type="dxa"/>
            <w:gridSpan w:val="2"/>
            <w:vAlign w:val="center"/>
          </w:tcPr>
          <w:p w:rsidRPr="00E3770A" w:rsidR="00F90F40" w:rsidP="001A44ED" w:rsidRDefault="00F90F40" w14:paraId="4A9A525B" w14:textId="77777777">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rsidRPr="00E3770A" w:rsidR="00F90F40" w:rsidP="001A44ED" w:rsidRDefault="00F90F40" w14:paraId="1D5639F0" w14:textId="77777777">
            <w:pPr>
              <w:pStyle w:val="paragraph"/>
              <w:spacing w:before="0" w:after="0"/>
              <w:textAlignment w:val="baseline"/>
            </w:pPr>
            <w:r>
              <w:rPr>
                <w:rStyle w:val="normaltextrun"/>
              </w:rPr>
              <w:t>-</w:t>
            </w:r>
          </w:p>
        </w:tc>
      </w:tr>
    </w:tbl>
    <w:p w:rsidR="00F90F40" w:rsidP="00F90F40" w:rsidRDefault="00F90F40" w14:paraId="60FA90D3" w14:textId="24247A50">
      <w:pPr>
        <w:jc w:val="center"/>
      </w:pPr>
      <w:r w:rsidRPr="00F90F40">
        <w:rPr>
          <w:b/>
        </w:rPr>
        <w:t xml:space="preserve">Tabela </w:t>
      </w:r>
      <w:r>
        <w:rPr>
          <w:b/>
        </w:rPr>
        <w:t>22</w:t>
      </w:r>
      <w:r w:rsidRPr="00F90F40">
        <w:rPr>
          <w:b/>
        </w:rPr>
        <w:t xml:space="preserve"> -</w:t>
      </w:r>
      <w:r w:rsidRPr="00F90F40">
        <w:t xml:space="preserve"> Fluxo de evento &lt; </w:t>
      </w:r>
      <w:r>
        <w:rPr>
          <w:rStyle w:val="spellingerror"/>
        </w:rPr>
        <w:t>Editar</w:t>
      </w:r>
      <w:r w:rsidRPr="00F90F40">
        <w:rPr>
          <w:rStyle w:val="spellingerror"/>
        </w:rPr>
        <w:t xml:space="preserve"> Usuários</w:t>
      </w:r>
      <w:r w:rsidRPr="00F90F40">
        <w:t xml:space="preserve"> &gt;.</w:t>
      </w:r>
    </w:p>
    <w:p w:rsidR="00F90F40" w:rsidP="00F90F40" w:rsidRDefault="00F90F40" w14:paraId="15F18F47" w14:textId="77777777">
      <w:pPr>
        <w:jc w:val="center"/>
      </w:pPr>
    </w:p>
    <w:p w:rsidR="00F90F40" w:rsidP="00F90F40" w:rsidRDefault="00F90F40" w14:paraId="478EFAFC" w14:textId="77777777">
      <w:pPr>
        <w:jc w:val="cente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F90F40" w:rsidTr="001A44ED" w14:paraId="47A544A5" w14:textId="77777777">
        <w:trPr>
          <w:trHeight w:val="378"/>
          <w:jc w:val="center"/>
        </w:trPr>
        <w:tc>
          <w:tcPr>
            <w:tcW w:w="4103" w:type="dxa"/>
            <w:shd w:val="clear" w:color="auto" w:fill="D0CECE" w:themeFill="background2" w:themeFillShade="E6"/>
            <w:vAlign w:val="center"/>
            <w:hideMark/>
          </w:tcPr>
          <w:p w:rsidRPr="00E3770A" w:rsidR="00F90F40" w:rsidP="001A44ED" w:rsidRDefault="00F90F40" w14:paraId="4683B966"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F90F40" w:rsidP="001A44ED" w:rsidRDefault="00F90F40" w14:paraId="466C6681" w14:textId="5CD0E573">
            <w:pPr>
              <w:pStyle w:val="paragraph"/>
              <w:spacing w:before="0" w:after="0"/>
              <w:textAlignment w:val="baseline"/>
            </w:pPr>
            <w:r>
              <w:rPr>
                <w:rStyle w:val="spellingerror"/>
              </w:rPr>
              <w:t>Remover Usuários</w:t>
            </w:r>
          </w:p>
        </w:tc>
      </w:tr>
      <w:tr w:rsidRPr="00E3770A" w:rsidR="00F90F40" w:rsidTr="001A44ED" w14:paraId="29C9409C" w14:textId="77777777">
        <w:trPr>
          <w:trHeight w:val="368"/>
          <w:jc w:val="center"/>
        </w:trPr>
        <w:tc>
          <w:tcPr>
            <w:tcW w:w="4103" w:type="dxa"/>
            <w:shd w:val="clear" w:color="auto" w:fill="D0CECE" w:themeFill="background2" w:themeFillShade="E6"/>
            <w:vAlign w:val="center"/>
            <w:hideMark/>
          </w:tcPr>
          <w:p w:rsidRPr="00E3770A" w:rsidR="00F90F40" w:rsidP="001A44ED" w:rsidRDefault="00F90F40" w14:paraId="2A47495B"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F90F40" w:rsidP="00F90F40" w:rsidRDefault="00F90F40" w14:paraId="0BD5F29E" w14:textId="3A4C2B73">
            <w:pPr>
              <w:pStyle w:val="paragraph"/>
              <w:spacing w:before="0" w:after="0"/>
              <w:textAlignment w:val="baseline"/>
            </w:pPr>
            <w:r>
              <w:rPr>
                <w:rStyle w:val="normaltextrun"/>
              </w:rPr>
              <w:t>Permite o administrador excluir usuários já cadastrados no banco de dados.</w:t>
            </w:r>
          </w:p>
        </w:tc>
      </w:tr>
      <w:tr w:rsidRPr="00E3770A" w:rsidR="00F90F40" w:rsidTr="001A44ED" w14:paraId="5C63C632" w14:textId="77777777">
        <w:trPr>
          <w:trHeight w:val="358"/>
          <w:jc w:val="center"/>
        </w:trPr>
        <w:tc>
          <w:tcPr>
            <w:tcW w:w="4103" w:type="dxa"/>
            <w:shd w:val="clear" w:color="auto" w:fill="D0CECE" w:themeFill="background2" w:themeFillShade="E6"/>
            <w:vAlign w:val="center"/>
            <w:hideMark/>
          </w:tcPr>
          <w:p w:rsidRPr="00E3770A" w:rsidR="00F90F40" w:rsidP="001A44ED" w:rsidRDefault="00F90F40" w14:paraId="28C076C4"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F90F40" w:rsidP="001A44ED" w:rsidRDefault="00F90F40" w14:paraId="7A990BBA"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F90F40" w:rsidTr="001A44ED" w14:paraId="43DCED00" w14:textId="77777777">
        <w:trPr>
          <w:trHeight w:val="413"/>
          <w:jc w:val="center"/>
        </w:trPr>
        <w:tc>
          <w:tcPr>
            <w:tcW w:w="4103" w:type="dxa"/>
            <w:vMerge w:val="restart"/>
            <w:shd w:val="clear" w:color="auto" w:fill="D0CECE" w:themeFill="background2" w:themeFillShade="E6"/>
            <w:vAlign w:val="center"/>
            <w:hideMark/>
          </w:tcPr>
          <w:p w:rsidRPr="00E3770A" w:rsidR="00F90F40" w:rsidP="001A44ED" w:rsidRDefault="00F90F40" w14:paraId="7AB74E18"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F90F40" w:rsidP="001A44ED" w:rsidRDefault="00F90F40" w14:paraId="653BD811"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F90F40" w:rsidTr="001A44ED" w14:paraId="77DB5A3A" w14:textId="77777777">
        <w:trPr>
          <w:trHeight w:val="413"/>
          <w:jc w:val="center"/>
        </w:trPr>
        <w:tc>
          <w:tcPr>
            <w:tcW w:w="4103" w:type="dxa"/>
            <w:vMerge/>
            <w:shd w:val="clear" w:color="auto" w:fill="D0CECE" w:themeFill="background2" w:themeFillShade="E6"/>
            <w:vAlign w:val="center"/>
          </w:tcPr>
          <w:p w:rsidRPr="00E3770A" w:rsidR="00F90F40" w:rsidP="001A44ED" w:rsidRDefault="00F90F40" w14:paraId="0D7CF743" w14:textId="77777777">
            <w:pPr>
              <w:pStyle w:val="paragraph"/>
              <w:spacing w:before="0" w:after="0"/>
              <w:jc w:val="center"/>
              <w:textAlignment w:val="baseline"/>
              <w:rPr>
                <w:rStyle w:val="spellingerror"/>
                <w:b/>
                <w:bCs/>
              </w:rPr>
            </w:pPr>
          </w:p>
        </w:tc>
        <w:tc>
          <w:tcPr>
            <w:tcW w:w="5301" w:type="dxa"/>
            <w:gridSpan w:val="2"/>
            <w:vAlign w:val="center"/>
          </w:tcPr>
          <w:p w:rsidRPr="00E3770A" w:rsidR="00F90F40" w:rsidP="001A44ED" w:rsidRDefault="00F90F40" w14:paraId="0E268C27" w14:textId="77777777">
            <w:pPr>
              <w:pStyle w:val="paragraph"/>
              <w:spacing w:before="0" w:after="0"/>
              <w:textAlignment w:val="baseline"/>
              <w:rPr>
                <w:rStyle w:val="normaltextrun"/>
              </w:rPr>
            </w:pPr>
            <w:r>
              <w:rPr>
                <w:rStyle w:val="normaltextrun"/>
              </w:rPr>
              <w:t>Clicar no botão de Excluir do Menu Mesas.</w:t>
            </w:r>
          </w:p>
        </w:tc>
      </w:tr>
      <w:tr w:rsidRPr="00E3770A" w:rsidR="00F90F40" w:rsidTr="001A44ED" w14:paraId="7114F565" w14:textId="77777777">
        <w:trPr>
          <w:trHeight w:val="412"/>
          <w:jc w:val="center"/>
        </w:trPr>
        <w:tc>
          <w:tcPr>
            <w:tcW w:w="4103" w:type="dxa"/>
            <w:vMerge/>
            <w:shd w:val="clear" w:color="auto" w:fill="D0CECE" w:themeFill="background2" w:themeFillShade="E6"/>
            <w:vAlign w:val="center"/>
          </w:tcPr>
          <w:p w:rsidRPr="00E3770A" w:rsidR="00F90F40" w:rsidP="001A44ED" w:rsidRDefault="00F90F40" w14:paraId="35216DC3" w14:textId="77777777">
            <w:pPr>
              <w:pStyle w:val="paragraph"/>
              <w:spacing w:before="0" w:after="0"/>
              <w:jc w:val="center"/>
              <w:textAlignment w:val="baseline"/>
              <w:rPr>
                <w:rStyle w:val="spellingerror"/>
                <w:b/>
                <w:bCs/>
              </w:rPr>
            </w:pPr>
          </w:p>
        </w:tc>
        <w:tc>
          <w:tcPr>
            <w:tcW w:w="5301" w:type="dxa"/>
            <w:gridSpan w:val="2"/>
            <w:vAlign w:val="center"/>
          </w:tcPr>
          <w:p w:rsidRPr="00E3770A" w:rsidR="00F90F40" w:rsidP="001A44ED" w:rsidRDefault="00F90F40" w14:paraId="5E7CB412"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F90F40" w:rsidTr="001A44ED" w14:paraId="705092F3" w14:textId="77777777">
        <w:trPr>
          <w:trHeight w:val="413"/>
          <w:jc w:val="center"/>
        </w:trPr>
        <w:tc>
          <w:tcPr>
            <w:tcW w:w="4103" w:type="dxa"/>
            <w:shd w:val="clear" w:color="auto" w:fill="D0CECE" w:themeFill="background2" w:themeFillShade="E6"/>
            <w:vAlign w:val="center"/>
            <w:hideMark/>
          </w:tcPr>
          <w:p w:rsidRPr="00E3770A" w:rsidR="00F90F40" w:rsidP="001A44ED" w:rsidRDefault="00F90F40" w14:paraId="4C17223F"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F90F40" w:rsidP="00F90F40" w:rsidRDefault="00F90F40" w14:paraId="2E899CC9" w14:textId="7E011323">
            <w:pPr>
              <w:pStyle w:val="paragraph"/>
              <w:spacing w:before="0" w:after="0"/>
              <w:textAlignment w:val="baseline"/>
            </w:pPr>
            <w:r>
              <w:rPr>
                <w:rStyle w:val="spellingerror"/>
              </w:rPr>
              <w:t>Tela de usuários atualizados.</w:t>
            </w:r>
          </w:p>
        </w:tc>
      </w:tr>
      <w:tr w:rsidRPr="00E3770A" w:rsidR="00F90F40" w:rsidTr="001A44ED" w14:paraId="25A4534F" w14:textId="77777777">
        <w:trPr>
          <w:trHeight w:val="372"/>
          <w:jc w:val="center"/>
        </w:trPr>
        <w:tc>
          <w:tcPr>
            <w:tcW w:w="4103" w:type="dxa"/>
            <w:shd w:val="clear" w:color="auto" w:fill="D0CECE" w:themeFill="background2" w:themeFillShade="E6"/>
            <w:vAlign w:val="center"/>
            <w:hideMark/>
          </w:tcPr>
          <w:p w:rsidRPr="00E3770A" w:rsidR="00F90F40" w:rsidP="001A44ED" w:rsidRDefault="00F90F40" w14:paraId="5E225C80"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F90F40" w:rsidP="001A44ED" w:rsidRDefault="00F90F40" w14:paraId="67438DD0"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F90F40" w:rsidTr="001A44ED" w14:paraId="6671FE3D" w14:textId="77777777">
        <w:trPr>
          <w:trHeight w:val="424"/>
          <w:jc w:val="center"/>
        </w:trPr>
        <w:tc>
          <w:tcPr>
            <w:tcW w:w="9404" w:type="dxa"/>
            <w:gridSpan w:val="3"/>
            <w:shd w:val="clear" w:color="auto" w:fill="AEAAAA" w:themeFill="background2" w:themeFillShade="BF"/>
            <w:vAlign w:val="center"/>
          </w:tcPr>
          <w:p w:rsidRPr="00E3770A" w:rsidR="00F90F40" w:rsidP="001A44ED" w:rsidRDefault="00F90F40" w14:paraId="2C1CC302"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F90F40" w:rsidTr="001A44ED" w14:paraId="4CB24942" w14:textId="77777777">
        <w:trPr>
          <w:trHeight w:val="402"/>
          <w:jc w:val="center"/>
        </w:trPr>
        <w:tc>
          <w:tcPr>
            <w:tcW w:w="4405" w:type="dxa"/>
            <w:gridSpan w:val="2"/>
            <w:shd w:val="clear" w:color="auto" w:fill="D0CECE" w:themeFill="background2" w:themeFillShade="E6"/>
            <w:vAlign w:val="center"/>
            <w:hideMark/>
          </w:tcPr>
          <w:p w:rsidRPr="00E3770A" w:rsidR="00F90F40" w:rsidP="001A44ED" w:rsidRDefault="00F90F40" w14:paraId="3E33542F"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F90F40" w:rsidP="001A44ED" w:rsidRDefault="00F90F40" w14:paraId="523169BD"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F90F40" w:rsidTr="001A44ED" w14:paraId="670A5CDE" w14:textId="77777777">
        <w:trPr>
          <w:trHeight w:val="370"/>
          <w:jc w:val="center"/>
        </w:trPr>
        <w:tc>
          <w:tcPr>
            <w:tcW w:w="4405" w:type="dxa"/>
            <w:gridSpan w:val="2"/>
            <w:vAlign w:val="center"/>
            <w:hideMark/>
          </w:tcPr>
          <w:p w:rsidRPr="00E3770A" w:rsidR="00F90F40" w:rsidP="001A44ED" w:rsidRDefault="00F90F40" w14:paraId="6EB13B65" w14:textId="77777777">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rsidRPr="00E3770A" w:rsidR="00F90F40" w:rsidP="001A44ED" w:rsidRDefault="00F90F40" w14:paraId="20408A67" w14:textId="6C446919">
            <w:pPr>
              <w:pStyle w:val="paragraph"/>
              <w:spacing w:before="0" w:after="0"/>
              <w:textAlignment w:val="baseline"/>
            </w:pPr>
            <w:r w:rsidRPr="00E3770A">
              <w:rPr>
                <w:rStyle w:val="normaltextrun"/>
              </w:rPr>
              <w:t xml:space="preserve">2 - O </w:t>
            </w:r>
            <w:r>
              <w:rPr>
                <w:rStyle w:val="normaltextrun"/>
              </w:rPr>
              <w:t>sistema volta para o menu de Usuários.</w:t>
            </w:r>
          </w:p>
        </w:tc>
      </w:tr>
      <w:tr w:rsidRPr="00E3770A" w:rsidR="00F90F40" w:rsidTr="001A44ED" w14:paraId="09A112B1" w14:textId="77777777">
        <w:trPr>
          <w:trHeight w:val="452"/>
          <w:jc w:val="center"/>
        </w:trPr>
        <w:tc>
          <w:tcPr>
            <w:tcW w:w="9404" w:type="dxa"/>
            <w:gridSpan w:val="3"/>
            <w:shd w:val="clear" w:color="auto" w:fill="AEAAAA" w:themeFill="background2" w:themeFillShade="BF"/>
            <w:vAlign w:val="center"/>
            <w:hideMark/>
          </w:tcPr>
          <w:p w:rsidRPr="00E3770A" w:rsidR="00F90F40" w:rsidP="001A44ED" w:rsidRDefault="00F90F40" w14:paraId="1399AD7B" w14:textId="77777777">
            <w:pPr>
              <w:pStyle w:val="paragraph"/>
              <w:spacing w:before="0" w:after="0"/>
              <w:ind w:left="-97"/>
              <w:jc w:val="center"/>
              <w:textAlignment w:val="baseline"/>
            </w:pPr>
            <w:r w:rsidRPr="00E3770A">
              <w:rPr>
                <w:rStyle w:val="normaltextrun"/>
                <w:b/>
                <w:bCs/>
              </w:rPr>
              <w:t>Fluxo Alternativo</w:t>
            </w:r>
          </w:p>
        </w:tc>
      </w:tr>
      <w:tr w:rsidRPr="00E3770A" w:rsidR="00F90F40" w:rsidTr="001A44ED" w14:paraId="44EF8B12" w14:textId="77777777">
        <w:trPr>
          <w:trHeight w:val="415"/>
          <w:jc w:val="center"/>
        </w:trPr>
        <w:tc>
          <w:tcPr>
            <w:tcW w:w="4405" w:type="dxa"/>
            <w:gridSpan w:val="2"/>
            <w:shd w:val="clear" w:color="auto" w:fill="D0CECE" w:themeFill="background2" w:themeFillShade="E6"/>
            <w:vAlign w:val="center"/>
          </w:tcPr>
          <w:p w:rsidRPr="00E3770A" w:rsidR="00F90F40" w:rsidP="001A44ED" w:rsidRDefault="00F90F40" w14:paraId="0356BCF6" w14:textId="77777777">
            <w:pPr>
              <w:pStyle w:val="paragraph"/>
              <w:spacing w:before="0" w:after="0"/>
              <w:jc w:val="center"/>
              <w:textAlignment w:val="baseline"/>
              <w:rPr>
                <w:rStyle w:val="normaltextrun"/>
                <w:b/>
                <w:bCs/>
              </w:rPr>
            </w:pPr>
            <w:r w:rsidRPr="003E5060">
              <w:rPr>
                <w:rStyle w:val="normaltextrun"/>
                <w:b/>
                <w:bCs/>
              </w:rPr>
              <w:lastRenderedPageBreak/>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F90F40" w:rsidP="001A44ED" w:rsidRDefault="00F90F40" w14:paraId="319BE6BC"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F90F40" w:rsidTr="001A44ED" w14:paraId="085D8FC1" w14:textId="77777777">
        <w:trPr>
          <w:trHeight w:val="867"/>
          <w:jc w:val="center"/>
        </w:trPr>
        <w:tc>
          <w:tcPr>
            <w:tcW w:w="4405" w:type="dxa"/>
            <w:gridSpan w:val="2"/>
            <w:vAlign w:val="center"/>
            <w:hideMark/>
          </w:tcPr>
          <w:p w:rsidRPr="00E3770A" w:rsidR="00F90F40" w:rsidP="001A44ED" w:rsidRDefault="00F90F40" w14:paraId="34B70409" w14:textId="148B4940">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Usuários.</w:t>
            </w:r>
          </w:p>
        </w:tc>
        <w:tc>
          <w:tcPr>
            <w:tcW w:w="4999" w:type="dxa"/>
            <w:vAlign w:val="center"/>
            <w:hideMark/>
          </w:tcPr>
          <w:p w:rsidRPr="00E3770A" w:rsidR="00F90F40" w:rsidP="00F90F40" w:rsidRDefault="00F90F40" w14:paraId="6C22A695" w14:textId="589685D3">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os usuários.</w:t>
            </w:r>
          </w:p>
        </w:tc>
      </w:tr>
      <w:tr w:rsidRPr="00E3770A" w:rsidR="00F90F40" w:rsidTr="001A44ED" w14:paraId="2B3B86DE" w14:textId="77777777">
        <w:trPr>
          <w:trHeight w:val="866"/>
          <w:jc w:val="center"/>
        </w:trPr>
        <w:tc>
          <w:tcPr>
            <w:tcW w:w="4405" w:type="dxa"/>
            <w:gridSpan w:val="2"/>
            <w:vAlign w:val="center"/>
          </w:tcPr>
          <w:p w:rsidR="00F90F40" w:rsidP="00F90F40" w:rsidRDefault="00C41A0F" w14:paraId="086088B4" w14:textId="2ABFD7E3">
            <w:pPr>
              <w:pStyle w:val="paragraph"/>
              <w:spacing w:before="0" w:after="0"/>
              <w:textAlignment w:val="baseline"/>
              <w:rPr>
                <w:rStyle w:val="normaltextrun"/>
              </w:rPr>
            </w:pPr>
            <w:r>
              <w:rPr>
                <w:rStyle w:val="normaltextrun"/>
              </w:rPr>
              <w:t>3</w:t>
            </w:r>
            <w:r w:rsidRPr="00E3770A" w:rsidR="00F90F40">
              <w:rPr>
                <w:rStyle w:val="normaltextrun"/>
              </w:rPr>
              <w:t xml:space="preserve"> </w:t>
            </w:r>
            <w:r w:rsidR="00F90F40">
              <w:rPr>
                <w:rStyle w:val="normaltextrun"/>
              </w:rPr>
              <w:t>–</w:t>
            </w:r>
            <w:r w:rsidRPr="00E3770A" w:rsidR="00F90F40">
              <w:rPr>
                <w:rStyle w:val="normaltextrun"/>
              </w:rPr>
              <w:t xml:space="preserve"> </w:t>
            </w:r>
            <w:r w:rsidR="00F90F40">
              <w:rPr>
                <w:rStyle w:val="normaltextrun"/>
              </w:rPr>
              <w:t>O administrador seleciona o usuário desejado.</w:t>
            </w:r>
          </w:p>
        </w:tc>
        <w:tc>
          <w:tcPr>
            <w:tcW w:w="4999" w:type="dxa"/>
            <w:vAlign w:val="center"/>
          </w:tcPr>
          <w:p w:rsidR="00F90F40" w:rsidP="001A44ED" w:rsidRDefault="00C41A0F" w14:paraId="7A690D98" w14:textId="3DB8109D">
            <w:pPr>
              <w:pStyle w:val="paragraph"/>
              <w:spacing w:before="0" w:after="0"/>
              <w:textAlignment w:val="baseline"/>
              <w:rPr>
                <w:rStyle w:val="normaltextrun"/>
              </w:rPr>
            </w:pPr>
            <w:r>
              <w:rPr>
                <w:rStyle w:val="normaltextrun"/>
              </w:rPr>
              <w:t>4</w:t>
            </w:r>
            <w:r w:rsidRPr="00E3770A" w:rsidR="00F90F40">
              <w:rPr>
                <w:rStyle w:val="normaltextrun"/>
              </w:rPr>
              <w:t xml:space="preserve"> </w:t>
            </w:r>
            <w:r w:rsidR="00F90F40">
              <w:rPr>
                <w:rStyle w:val="normaltextrun"/>
              </w:rPr>
              <w:t>–</w:t>
            </w:r>
            <w:r w:rsidRPr="00E3770A" w:rsidR="00F90F40">
              <w:rPr>
                <w:rStyle w:val="normaltextrun"/>
              </w:rPr>
              <w:t xml:space="preserve"> </w:t>
            </w:r>
            <w:r w:rsidR="00F90F40">
              <w:rPr>
                <w:rStyle w:val="normaltextrun"/>
              </w:rPr>
              <w:t>O sistema exclui o usuário.</w:t>
            </w:r>
          </w:p>
        </w:tc>
      </w:tr>
      <w:tr w:rsidRPr="00E3770A" w:rsidR="00F90F40" w:rsidTr="001A44ED" w14:paraId="1D98790A" w14:textId="77777777">
        <w:trPr>
          <w:trHeight w:val="866"/>
          <w:jc w:val="center"/>
        </w:trPr>
        <w:tc>
          <w:tcPr>
            <w:tcW w:w="4405" w:type="dxa"/>
            <w:gridSpan w:val="2"/>
            <w:vAlign w:val="center"/>
          </w:tcPr>
          <w:p w:rsidRPr="00E3770A" w:rsidR="00F90F40" w:rsidP="001A44ED" w:rsidRDefault="00C41A0F" w14:paraId="25B1B5DC" w14:textId="0BC9F2DF">
            <w:pPr>
              <w:pStyle w:val="paragraph"/>
              <w:spacing w:before="0" w:after="0"/>
              <w:textAlignment w:val="baseline"/>
              <w:rPr>
                <w:rStyle w:val="normaltextrun"/>
              </w:rPr>
            </w:pPr>
            <w:r>
              <w:rPr>
                <w:rStyle w:val="normaltextrun"/>
              </w:rPr>
              <w:t>5</w:t>
            </w:r>
            <w:r w:rsidRPr="00E3770A" w:rsidR="00F90F40">
              <w:rPr>
                <w:rStyle w:val="normaltextrun"/>
              </w:rPr>
              <w:t xml:space="preserve"> - Caso de uso encerrado.</w:t>
            </w:r>
          </w:p>
        </w:tc>
        <w:tc>
          <w:tcPr>
            <w:tcW w:w="4999" w:type="dxa"/>
          </w:tcPr>
          <w:p w:rsidRPr="00E3770A" w:rsidR="00F90F40" w:rsidP="001A44ED" w:rsidRDefault="00F90F40" w14:paraId="2D9A9024" w14:textId="77777777">
            <w:pPr>
              <w:pStyle w:val="paragraph"/>
              <w:spacing w:before="0" w:after="0"/>
              <w:textAlignment w:val="baseline"/>
            </w:pPr>
            <w:r>
              <w:rPr>
                <w:rStyle w:val="normaltextrun"/>
              </w:rPr>
              <w:t>-</w:t>
            </w:r>
          </w:p>
        </w:tc>
      </w:tr>
    </w:tbl>
    <w:p w:rsidRPr="00F90F40" w:rsidR="00F90F40" w:rsidP="00F90F40" w:rsidRDefault="00F90F40" w14:paraId="6FBDF132" w14:textId="76CEC1AD">
      <w:pPr>
        <w:jc w:val="center"/>
      </w:pPr>
      <w:r w:rsidRPr="00F90F40">
        <w:rPr>
          <w:b/>
        </w:rPr>
        <w:t xml:space="preserve">Tabela </w:t>
      </w:r>
      <w:r>
        <w:rPr>
          <w:b/>
        </w:rPr>
        <w:t>23</w:t>
      </w:r>
      <w:r w:rsidRPr="00F90F40">
        <w:rPr>
          <w:b/>
        </w:rPr>
        <w:t xml:space="preserve"> -</w:t>
      </w:r>
      <w:r w:rsidRPr="00F90F40">
        <w:t xml:space="preserve"> Fluxo de evento &lt; </w:t>
      </w:r>
      <w:r>
        <w:rPr>
          <w:rStyle w:val="spellingerror"/>
        </w:rPr>
        <w:t>Excluir</w:t>
      </w:r>
      <w:r w:rsidRPr="00F90F40">
        <w:rPr>
          <w:rStyle w:val="spellingerror"/>
        </w:rPr>
        <w:t xml:space="preserve"> Usuários</w:t>
      </w:r>
      <w:r w:rsidRPr="00F90F40">
        <w:t xml:space="preserve"> &gt;.</w:t>
      </w:r>
    </w:p>
    <w:p w:rsidR="00F90F40" w:rsidP="00F90F40" w:rsidRDefault="00F90F40" w14:paraId="6F1259ED" w14:textId="77777777">
      <w:pPr>
        <w:jc w:val="center"/>
      </w:pPr>
    </w:p>
    <w:p w:rsidR="008E50CD" w:rsidP="00F90F40" w:rsidRDefault="008E50CD" w14:paraId="7457FB23" w14:textId="77777777">
      <w:pPr>
        <w:jc w:val="center"/>
      </w:pPr>
    </w:p>
    <w:tbl>
      <w:tblPr>
        <w:tblStyle w:val="TableGridLight1"/>
        <w:tblpPr w:leftFromText="141" w:rightFromText="141" w:vertAnchor="text" w:tblpXSpec="center" w:tblpY="1"/>
        <w:tblOverlap w:val="never"/>
        <w:tblW w:w="94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8E50CD" w:rsidTr="001A44ED" w14:paraId="3DE4A5AF" w14:textId="77777777">
        <w:trPr>
          <w:trHeight w:val="378"/>
        </w:trPr>
        <w:tc>
          <w:tcPr>
            <w:tcW w:w="4103" w:type="dxa"/>
            <w:shd w:val="clear" w:color="auto" w:fill="D0CECE" w:themeFill="background2" w:themeFillShade="E6"/>
            <w:vAlign w:val="center"/>
            <w:hideMark/>
          </w:tcPr>
          <w:p w:rsidRPr="00E3770A" w:rsidR="008E50CD" w:rsidP="001A44ED" w:rsidRDefault="008E50CD" w14:paraId="5B729594"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8E50CD" w:rsidP="001A44ED" w:rsidRDefault="008E50CD" w14:paraId="55E1436E" w14:textId="7ECF3BAB">
            <w:pPr>
              <w:pStyle w:val="paragraph"/>
              <w:spacing w:before="0" w:after="0"/>
              <w:textAlignment w:val="baseline"/>
            </w:pPr>
            <w:r>
              <w:rPr>
                <w:rStyle w:val="spellingerror"/>
              </w:rPr>
              <w:t>Gerencia Financeiro</w:t>
            </w:r>
          </w:p>
        </w:tc>
      </w:tr>
      <w:tr w:rsidRPr="00E3770A" w:rsidR="008E50CD" w:rsidTr="001A44ED" w14:paraId="024A0058" w14:textId="77777777">
        <w:trPr>
          <w:trHeight w:val="368"/>
        </w:trPr>
        <w:tc>
          <w:tcPr>
            <w:tcW w:w="4103" w:type="dxa"/>
            <w:shd w:val="clear" w:color="auto" w:fill="D0CECE" w:themeFill="background2" w:themeFillShade="E6"/>
            <w:vAlign w:val="center"/>
            <w:hideMark/>
          </w:tcPr>
          <w:p w:rsidRPr="00E3770A" w:rsidR="008E50CD" w:rsidP="001A44ED" w:rsidRDefault="008E50CD" w14:paraId="07B4F26F"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8E50CD" w:rsidP="00BD69A4" w:rsidRDefault="008E50CD" w14:paraId="43C54738" w14:textId="5F4AD2E1">
            <w:pPr>
              <w:pStyle w:val="paragraph"/>
              <w:spacing w:before="0" w:after="0"/>
              <w:textAlignment w:val="baseline"/>
            </w:pPr>
            <w:r>
              <w:rPr>
                <w:rStyle w:val="normaltextrun"/>
              </w:rPr>
              <w:t xml:space="preserve">Permite o administrador cadastrar, editar e excluir </w:t>
            </w:r>
            <w:r w:rsidR="00BD69A4">
              <w:rPr>
                <w:rStyle w:val="normaltextrun"/>
              </w:rPr>
              <w:t xml:space="preserve">a parte financeira (contas das mesas) do restaurante. </w:t>
            </w:r>
          </w:p>
        </w:tc>
      </w:tr>
      <w:tr w:rsidRPr="00E3770A" w:rsidR="008E50CD" w:rsidTr="001A44ED" w14:paraId="795C4097" w14:textId="77777777">
        <w:trPr>
          <w:trHeight w:val="358"/>
        </w:trPr>
        <w:tc>
          <w:tcPr>
            <w:tcW w:w="4103" w:type="dxa"/>
            <w:shd w:val="clear" w:color="auto" w:fill="D0CECE" w:themeFill="background2" w:themeFillShade="E6"/>
            <w:vAlign w:val="center"/>
            <w:hideMark/>
          </w:tcPr>
          <w:p w:rsidRPr="00E3770A" w:rsidR="008E50CD" w:rsidP="001A44ED" w:rsidRDefault="008E50CD" w14:paraId="6BFBF101"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8E50CD" w:rsidP="001A44ED" w:rsidRDefault="008E50CD" w14:paraId="3B59A6AE"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8E50CD" w:rsidTr="001A44ED" w14:paraId="7EE2B9DB" w14:textId="77777777">
        <w:trPr>
          <w:trHeight w:val="413"/>
        </w:trPr>
        <w:tc>
          <w:tcPr>
            <w:tcW w:w="4103" w:type="dxa"/>
            <w:vMerge w:val="restart"/>
            <w:shd w:val="clear" w:color="auto" w:fill="D0CECE" w:themeFill="background2" w:themeFillShade="E6"/>
            <w:vAlign w:val="center"/>
            <w:hideMark/>
          </w:tcPr>
          <w:p w:rsidRPr="00E3770A" w:rsidR="008E50CD" w:rsidP="001A44ED" w:rsidRDefault="008E50CD" w14:paraId="6326E9D3"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8E50CD" w:rsidP="001A44ED" w:rsidRDefault="008E50CD" w14:paraId="66E51EFD"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8E50CD" w:rsidTr="001A44ED" w14:paraId="1392C7D2" w14:textId="77777777">
        <w:trPr>
          <w:trHeight w:val="413"/>
        </w:trPr>
        <w:tc>
          <w:tcPr>
            <w:tcW w:w="4103" w:type="dxa"/>
            <w:vMerge/>
            <w:shd w:val="clear" w:color="auto" w:fill="D0CECE" w:themeFill="background2" w:themeFillShade="E6"/>
            <w:vAlign w:val="center"/>
          </w:tcPr>
          <w:p w:rsidRPr="00E3770A" w:rsidR="008E50CD" w:rsidP="001A44ED" w:rsidRDefault="008E50CD" w14:paraId="5B01009E" w14:textId="77777777">
            <w:pPr>
              <w:pStyle w:val="paragraph"/>
              <w:spacing w:before="0" w:after="0"/>
              <w:jc w:val="center"/>
              <w:textAlignment w:val="baseline"/>
              <w:rPr>
                <w:rStyle w:val="spellingerror"/>
                <w:b/>
                <w:bCs/>
              </w:rPr>
            </w:pPr>
          </w:p>
        </w:tc>
        <w:tc>
          <w:tcPr>
            <w:tcW w:w="5301" w:type="dxa"/>
            <w:gridSpan w:val="2"/>
            <w:vAlign w:val="center"/>
          </w:tcPr>
          <w:p w:rsidRPr="00E3770A" w:rsidR="008E50CD" w:rsidP="001A44ED" w:rsidRDefault="008E50CD" w14:paraId="50818331" w14:textId="6C55DAE6">
            <w:pPr>
              <w:pStyle w:val="paragraph"/>
              <w:spacing w:before="0" w:after="0"/>
              <w:textAlignment w:val="baseline"/>
              <w:rPr>
                <w:rStyle w:val="normaltextrun"/>
              </w:rPr>
            </w:pPr>
            <w:r>
              <w:rPr>
                <w:rStyle w:val="normaltextrun"/>
              </w:rPr>
              <w:t xml:space="preserve">Clicar no botão de </w:t>
            </w:r>
            <w:r w:rsidR="00BD69A4">
              <w:rPr>
                <w:rStyle w:val="normaltextrun"/>
              </w:rPr>
              <w:t>Financeiro</w:t>
            </w:r>
            <w:r>
              <w:rPr>
                <w:rStyle w:val="normaltextrun"/>
              </w:rPr>
              <w:t>.</w:t>
            </w:r>
          </w:p>
        </w:tc>
      </w:tr>
      <w:tr w:rsidRPr="00E3770A" w:rsidR="008E50CD" w:rsidTr="001A44ED" w14:paraId="4FAFD493" w14:textId="77777777">
        <w:trPr>
          <w:trHeight w:val="412"/>
        </w:trPr>
        <w:tc>
          <w:tcPr>
            <w:tcW w:w="4103" w:type="dxa"/>
            <w:vMerge/>
            <w:shd w:val="clear" w:color="auto" w:fill="D0CECE" w:themeFill="background2" w:themeFillShade="E6"/>
            <w:vAlign w:val="center"/>
          </w:tcPr>
          <w:p w:rsidRPr="00E3770A" w:rsidR="008E50CD" w:rsidP="001A44ED" w:rsidRDefault="008E50CD" w14:paraId="01086EAD" w14:textId="77777777">
            <w:pPr>
              <w:pStyle w:val="paragraph"/>
              <w:spacing w:before="0" w:after="0"/>
              <w:jc w:val="center"/>
              <w:textAlignment w:val="baseline"/>
              <w:rPr>
                <w:rStyle w:val="spellingerror"/>
                <w:b/>
                <w:bCs/>
              </w:rPr>
            </w:pPr>
          </w:p>
        </w:tc>
        <w:tc>
          <w:tcPr>
            <w:tcW w:w="5301" w:type="dxa"/>
            <w:gridSpan w:val="2"/>
            <w:vAlign w:val="center"/>
          </w:tcPr>
          <w:p w:rsidRPr="00E3770A" w:rsidR="008E50CD" w:rsidP="001A44ED" w:rsidRDefault="008E50CD" w14:paraId="3B8A9CD8"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8E50CD" w:rsidTr="001A44ED" w14:paraId="6392E7D5" w14:textId="77777777">
        <w:trPr>
          <w:trHeight w:val="413"/>
        </w:trPr>
        <w:tc>
          <w:tcPr>
            <w:tcW w:w="4103" w:type="dxa"/>
            <w:shd w:val="clear" w:color="auto" w:fill="D0CECE" w:themeFill="background2" w:themeFillShade="E6"/>
            <w:vAlign w:val="center"/>
            <w:hideMark/>
          </w:tcPr>
          <w:p w:rsidRPr="00E3770A" w:rsidR="008E50CD" w:rsidP="001A44ED" w:rsidRDefault="008E50CD" w14:paraId="277AE2FF"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8E50CD" w:rsidP="00BD69A4" w:rsidRDefault="008E50CD" w14:paraId="30631114" w14:textId="1E8627FD">
            <w:pPr>
              <w:pStyle w:val="paragraph"/>
              <w:spacing w:before="0" w:after="0"/>
              <w:textAlignment w:val="baseline"/>
            </w:pPr>
            <w:r>
              <w:rPr>
                <w:rStyle w:val="spellingerror"/>
              </w:rPr>
              <w:t xml:space="preserve">Abre a tela para gerenciar </w:t>
            </w:r>
            <w:r w:rsidR="00BD69A4">
              <w:rPr>
                <w:rStyle w:val="spellingerror"/>
              </w:rPr>
              <w:t>o financeiro</w:t>
            </w:r>
            <w:r>
              <w:rPr>
                <w:rStyle w:val="spellingerror"/>
              </w:rPr>
              <w:t>.</w:t>
            </w:r>
          </w:p>
        </w:tc>
      </w:tr>
      <w:tr w:rsidRPr="00E3770A" w:rsidR="008E50CD" w:rsidTr="001A44ED" w14:paraId="3CA3E036" w14:textId="77777777">
        <w:trPr>
          <w:trHeight w:val="372"/>
        </w:trPr>
        <w:tc>
          <w:tcPr>
            <w:tcW w:w="4103" w:type="dxa"/>
            <w:shd w:val="clear" w:color="auto" w:fill="D0CECE" w:themeFill="background2" w:themeFillShade="E6"/>
            <w:vAlign w:val="center"/>
            <w:hideMark/>
          </w:tcPr>
          <w:p w:rsidRPr="00E3770A" w:rsidR="008E50CD" w:rsidP="001A44ED" w:rsidRDefault="008E50CD" w14:paraId="15D4BFBB"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8E50CD" w:rsidP="001A44ED" w:rsidRDefault="008E50CD" w14:paraId="1DCC2B3F"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8E50CD" w:rsidTr="001A44ED" w14:paraId="44ECD9CC" w14:textId="77777777">
        <w:trPr>
          <w:trHeight w:val="424"/>
        </w:trPr>
        <w:tc>
          <w:tcPr>
            <w:tcW w:w="9404" w:type="dxa"/>
            <w:gridSpan w:val="3"/>
            <w:shd w:val="clear" w:color="auto" w:fill="AEAAAA" w:themeFill="background2" w:themeFillShade="BF"/>
            <w:vAlign w:val="center"/>
          </w:tcPr>
          <w:p w:rsidRPr="00E3770A" w:rsidR="008E50CD" w:rsidP="001A44ED" w:rsidRDefault="008E50CD" w14:paraId="75DD46AA"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8E50CD" w:rsidTr="001A44ED" w14:paraId="68FD90DC" w14:textId="77777777">
        <w:trPr>
          <w:trHeight w:val="402"/>
        </w:trPr>
        <w:tc>
          <w:tcPr>
            <w:tcW w:w="4405" w:type="dxa"/>
            <w:gridSpan w:val="2"/>
            <w:shd w:val="clear" w:color="auto" w:fill="D0CECE" w:themeFill="background2" w:themeFillShade="E6"/>
            <w:vAlign w:val="center"/>
            <w:hideMark/>
          </w:tcPr>
          <w:p w:rsidRPr="00E3770A" w:rsidR="008E50CD" w:rsidP="001A44ED" w:rsidRDefault="008E50CD" w14:paraId="4D6C52A2"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8E50CD" w:rsidP="001A44ED" w:rsidRDefault="008E50CD" w14:paraId="4FAADD6D"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8E50CD" w:rsidTr="001A44ED" w14:paraId="20B637E4" w14:textId="77777777">
        <w:trPr>
          <w:trHeight w:val="370"/>
        </w:trPr>
        <w:tc>
          <w:tcPr>
            <w:tcW w:w="4405" w:type="dxa"/>
            <w:gridSpan w:val="2"/>
            <w:vAlign w:val="center"/>
            <w:hideMark/>
          </w:tcPr>
          <w:p w:rsidRPr="00E3770A" w:rsidR="008E50CD" w:rsidP="001A44ED" w:rsidRDefault="008E50CD" w14:paraId="62AB4833" w14:textId="77777777">
            <w:pPr>
              <w:pStyle w:val="paragraph"/>
              <w:spacing w:before="0" w:after="0"/>
              <w:textAlignment w:val="baseline"/>
            </w:pPr>
            <w:r w:rsidRPr="00E3770A">
              <w:rPr>
                <w:rStyle w:val="eop"/>
              </w:rPr>
              <w:t xml:space="preserve">1 - O </w:t>
            </w:r>
            <w:r>
              <w:rPr>
                <w:b/>
              </w:rPr>
              <w:t xml:space="preserve">Administrador </w:t>
            </w:r>
            <w:r>
              <w:rPr>
                <w:rStyle w:val="eop"/>
              </w:rPr>
              <w:t>clica no botão voltar.</w:t>
            </w:r>
          </w:p>
        </w:tc>
        <w:tc>
          <w:tcPr>
            <w:tcW w:w="4999" w:type="dxa"/>
            <w:vAlign w:val="center"/>
            <w:hideMark/>
          </w:tcPr>
          <w:p w:rsidRPr="00E3770A" w:rsidR="008E50CD" w:rsidP="001A44ED" w:rsidRDefault="008E50CD" w14:paraId="5FFDA52A" w14:textId="77777777">
            <w:pPr>
              <w:pStyle w:val="paragraph"/>
              <w:spacing w:before="0" w:after="0"/>
              <w:textAlignment w:val="baseline"/>
            </w:pPr>
            <w:r w:rsidRPr="00E3770A">
              <w:rPr>
                <w:rStyle w:val="normaltextrun"/>
              </w:rPr>
              <w:t xml:space="preserve">2 - O </w:t>
            </w:r>
            <w:r>
              <w:rPr>
                <w:rStyle w:val="normaltextrun"/>
              </w:rPr>
              <w:t>sistema volta para o menu de administrador.</w:t>
            </w:r>
          </w:p>
        </w:tc>
      </w:tr>
      <w:tr w:rsidRPr="00E3770A" w:rsidR="008E50CD" w:rsidTr="001A44ED" w14:paraId="32CFE831" w14:textId="77777777">
        <w:trPr>
          <w:trHeight w:val="452"/>
        </w:trPr>
        <w:tc>
          <w:tcPr>
            <w:tcW w:w="9404" w:type="dxa"/>
            <w:gridSpan w:val="3"/>
            <w:shd w:val="clear" w:color="auto" w:fill="AEAAAA" w:themeFill="background2" w:themeFillShade="BF"/>
            <w:vAlign w:val="center"/>
            <w:hideMark/>
          </w:tcPr>
          <w:p w:rsidRPr="00E3770A" w:rsidR="008E50CD" w:rsidP="001A44ED" w:rsidRDefault="008E50CD" w14:paraId="098AF46E" w14:textId="77777777">
            <w:pPr>
              <w:pStyle w:val="paragraph"/>
              <w:spacing w:before="0" w:after="0"/>
              <w:ind w:left="-97"/>
              <w:jc w:val="center"/>
              <w:textAlignment w:val="baseline"/>
            </w:pPr>
            <w:r w:rsidRPr="00E3770A">
              <w:rPr>
                <w:rStyle w:val="normaltextrun"/>
                <w:b/>
                <w:bCs/>
              </w:rPr>
              <w:t>Fluxo Alternativo</w:t>
            </w:r>
          </w:p>
        </w:tc>
      </w:tr>
      <w:tr w:rsidRPr="00E3770A" w:rsidR="008E50CD" w:rsidTr="001A44ED" w14:paraId="484EA51B" w14:textId="77777777">
        <w:trPr>
          <w:trHeight w:val="415"/>
        </w:trPr>
        <w:tc>
          <w:tcPr>
            <w:tcW w:w="4405" w:type="dxa"/>
            <w:gridSpan w:val="2"/>
            <w:shd w:val="clear" w:color="auto" w:fill="D0CECE" w:themeFill="background2" w:themeFillShade="E6"/>
            <w:vAlign w:val="center"/>
          </w:tcPr>
          <w:p w:rsidRPr="00E3770A" w:rsidR="008E50CD" w:rsidP="001A44ED" w:rsidRDefault="008E50CD" w14:paraId="6D0B7D89"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8E50CD" w:rsidP="001A44ED" w:rsidRDefault="008E50CD" w14:paraId="6CDBD386"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8E50CD" w:rsidTr="001A44ED" w14:paraId="396CA344" w14:textId="77777777">
        <w:trPr>
          <w:trHeight w:val="867"/>
        </w:trPr>
        <w:tc>
          <w:tcPr>
            <w:tcW w:w="4405" w:type="dxa"/>
            <w:gridSpan w:val="2"/>
            <w:vAlign w:val="center"/>
            <w:hideMark/>
          </w:tcPr>
          <w:p w:rsidRPr="00E3770A" w:rsidR="008E50CD" w:rsidP="00BD69A4" w:rsidRDefault="008E50CD" w14:paraId="0C20C62B" w14:textId="1B0BEE37">
            <w:pPr>
              <w:pStyle w:val="paragraph"/>
              <w:spacing w:before="0" w:after="0"/>
              <w:textAlignment w:val="baseline"/>
            </w:pPr>
            <w:r w:rsidRPr="00E3770A">
              <w:rPr>
                <w:rStyle w:val="normaltextrun"/>
              </w:rPr>
              <w:t xml:space="preserve">1 - </w:t>
            </w:r>
            <w:r>
              <w:rPr>
                <w:rStyle w:val="normaltextrun"/>
              </w:rPr>
              <w:t xml:space="preserve">O administrador clica no botão de </w:t>
            </w:r>
            <w:r w:rsidR="00BD69A4">
              <w:rPr>
                <w:rStyle w:val="normaltextrun"/>
              </w:rPr>
              <w:t>Financeiro</w:t>
            </w:r>
            <w:r>
              <w:rPr>
                <w:rStyle w:val="normaltextrun"/>
              </w:rPr>
              <w:t>.</w:t>
            </w:r>
          </w:p>
        </w:tc>
        <w:tc>
          <w:tcPr>
            <w:tcW w:w="4999" w:type="dxa"/>
            <w:vMerge w:val="restart"/>
            <w:vAlign w:val="center"/>
            <w:hideMark/>
          </w:tcPr>
          <w:p w:rsidRPr="00E3770A" w:rsidR="008E50CD" w:rsidP="00BD69A4" w:rsidRDefault="008E50CD" w14:paraId="605F0C6D" w14:textId="2F36EFC4">
            <w:pPr>
              <w:pStyle w:val="paragraph"/>
              <w:spacing w:before="0" w:after="0"/>
              <w:textAlignment w:val="baseline"/>
            </w:pPr>
            <w:r>
              <w:rPr>
                <w:rStyle w:val="normaltextrun"/>
              </w:rPr>
              <w:t>2</w:t>
            </w:r>
            <w:r w:rsidRPr="00E3770A">
              <w:rPr>
                <w:rStyle w:val="normaltextrun"/>
              </w:rPr>
              <w:t xml:space="preserve"> - </w:t>
            </w:r>
            <w:r>
              <w:rPr>
                <w:rStyle w:val="normaltextrun"/>
              </w:rPr>
              <w:t xml:space="preserve">O sistema abre a tela para gerenciar </w:t>
            </w:r>
            <w:r w:rsidR="00BD69A4">
              <w:rPr>
                <w:rStyle w:val="normaltextrun"/>
              </w:rPr>
              <w:t>o Financeiro</w:t>
            </w:r>
            <w:r>
              <w:rPr>
                <w:rStyle w:val="normaltextrun"/>
              </w:rPr>
              <w:t>.</w:t>
            </w:r>
          </w:p>
        </w:tc>
      </w:tr>
      <w:tr w:rsidRPr="00E3770A" w:rsidR="008E50CD" w:rsidTr="001A44ED" w14:paraId="08571545" w14:textId="77777777">
        <w:trPr>
          <w:trHeight w:val="866"/>
        </w:trPr>
        <w:tc>
          <w:tcPr>
            <w:tcW w:w="4405" w:type="dxa"/>
            <w:gridSpan w:val="2"/>
            <w:vAlign w:val="center"/>
          </w:tcPr>
          <w:p w:rsidRPr="00E3770A" w:rsidR="008E50CD" w:rsidP="001A44ED" w:rsidRDefault="008E50CD" w14:paraId="17C0303D" w14:textId="0016EF59">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gerencia </w:t>
            </w:r>
            <w:r w:rsidR="00BD69A4">
              <w:rPr>
                <w:rStyle w:val="normaltextrun"/>
              </w:rPr>
              <w:t>o financeiro</w:t>
            </w:r>
            <w:r>
              <w:rPr>
                <w:rStyle w:val="normaltextrun"/>
              </w:rPr>
              <w:t>.</w:t>
            </w:r>
          </w:p>
        </w:tc>
        <w:tc>
          <w:tcPr>
            <w:tcW w:w="4999" w:type="dxa"/>
            <w:vMerge/>
            <w:vAlign w:val="center"/>
          </w:tcPr>
          <w:p w:rsidRPr="00E3770A" w:rsidR="008E50CD" w:rsidP="001A44ED" w:rsidRDefault="008E50CD" w14:paraId="4307410B" w14:textId="77777777">
            <w:pPr>
              <w:pStyle w:val="paragraph"/>
              <w:spacing w:before="0" w:after="0"/>
              <w:textAlignment w:val="baseline"/>
            </w:pPr>
          </w:p>
        </w:tc>
      </w:tr>
      <w:tr w:rsidRPr="00E3770A" w:rsidR="008E50CD" w:rsidTr="001A44ED" w14:paraId="0DAE574E" w14:textId="77777777">
        <w:trPr>
          <w:trHeight w:val="866"/>
        </w:trPr>
        <w:tc>
          <w:tcPr>
            <w:tcW w:w="4405" w:type="dxa"/>
            <w:gridSpan w:val="2"/>
            <w:vAlign w:val="center"/>
          </w:tcPr>
          <w:p w:rsidRPr="00E3770A" w:rsidR="008E50CD" w:rsidP="001A44ED" w:rsidRDefault="008E50CD" w14:paraId="0FD7BC7B" w14:textId="77777777">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rsidRPr="00E3770A" w:rsidR="008E50CD" w:rsidP="001A44ED" w:rsidRDefault="008E50CD" w14:paraId="626667F0" w14:textId="77777777">
            <w:pPr>
              <w:pStyle w:val="paragraph"/>
              <w:spacing w:before="0" w:after="0"/>
              <w:textAlignment w:val="baseline"/>
            </w:pPr>
          </w:p>
        </w:tc>
      </w:tr>
    </w:tbl>
    <w:p w:rsidR="00F90F40" w:rsidP="00F90F40" w:rsidRDefault="00F90F40" w14:paraId="43C6298C" w14:textId="77777777">
      <w:pPr>
        <w:jc w:val="center"/>
      </w:pPr>
    </w:p>
    <w:p w:rsidR="008E50CD" w:rsidP="008E50CD" w:rsidRDefault="008E50CD" w14:paraId="09CB51BB" w14:textId="6B226F6D">
      <w:pPr>
        <w:jc w:val="center"/>
      </w:pPr>
      <w:r w:rsidRPr="00F90F40">
        <w:rPr>
          <w:b/>
        </w:rPr>
        <w:t xml:space="preserve">Tabela </w:t>
      </w:r>
      <w:r>
        <w:rPr>
          <w:b/>
        </w:rPr>
        <w:t>24</w:t>
      </w:r>
      <w:r w:rsidRPr="00F90F40">
        <w:rPr>
          <w:b/>
        </w:rPr>
        <w:t xml:space="preserve"> -</w:t>
      </w:r>
      <w:r w:rsidRPr="00F90F40">
        <w:t xml:space="preserve"> Fluxo de evento &lt; </w:t>
      </w:r>
      <w:r w:rsidR="00BD69A4">
        <w:t>Gerencia Financeiro</w:t>
      </w:r>
      <w:r w:rsidRPr="00F90F40">
        <w:t xml:space="preserve"> &gt;.</w:t>
      </w:r>
    </w:p>
    <w:p w:rsidR="00BD69A4" w:rsidP="008E50CD" w:rsidRDefault="00BD69A4" w14:paraId="283A2B92" w14:textId="77777777">
      <w:pPr>
        <w:jc w:val="center"/>
      </w:pPr>
    </w:p>
    <w:p w:rsidR="00BD69A4" w:rsidP="008E50CD" w:rsidRDefault="00BD69A4" w14:paraId="5AA63C21" w14:textId="77777777">
      <w:pPr>
        <w:jc w:val="cente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BD69A4" w:rsidTr="001A44ED" w14:paraId="1720C7F9" w14:textId="77777777">
        <w:trPr>
          <w:trHeight w:val="378"/>
          <w:jc w:val="center"/>
        </w:trPr>
        <w:tc>
          <w:tcPr>
            <w:tcW w:w="4103" w:type="dxa"/>
            <w:shd w:val="clear" w:color="auto" w:fill="D0CECE" w:themeFill="background2" w:themeFillShade="E6"/>
            <w:vAlign w:val="center"/>
            <w:hideMark/>
          </w:tcPr>
          <w:p w:rsidRPr="00E3770A" w:rsidR="00BD69A4" w:rsidP="001A44ED" w:rsidRDefault="00BD69A4" w14:paraId="40D53528" w14:textId="77777777">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rsidRPr="00E3770A" w:rsidR="00BD69A4" w:rsidP="001A44ED" w:rsidRDefault="00BD69A4" w14:paraId="4E651699" w14:textId="0C3733C9">
            <w:pPr>
              <w:pStyle w:val="paragraph"/>
              <w:spacing w:before="0" w:after="0"/>
              <w:textAlignment w:val="baseline"/>
            </w:pPr>
            <w:r>
              <w:rPr>
                <w:rStyle w:val="spellingerror"/>
              </w:rPr>
              <w:t>Consultar Financeiro</w:t>
            </w:r>
          </w:p>
        </w:tc>
      </w:tr>
      <w:tr w:rsidRPr="00E3770A" w:rsidR="00BD69A4" w:rsidTr="001A44ED" w14:paraId="1C341D9B" w14:textId="77777777">
        <w:trPr>
          <w:trHeight w:val="368"/>
          <w:jc w:val="center"/>
        </w:trPr>
        <w:tc>
          <w:tcPr>
            <w:tcW w:w="4103" w:type="dxa"/>
            <w:shd w:val="clear" w:color="auto" w:fill="D0CECE" w:themeFill="background2" w:themeFillShade="E6"/>
            <w:vAlign w:val="center"/>
            <w:hideMark/>
          </w:tcPr>
          <w:p w:rsidRPr="00E3770A" w:rsidR="00BD69A4" w:rsidP="001A44ED" w:rsidRDefault="00BD69A4" w14:paraId="5FA44D82"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BD69A4" w:rsidP="00BD69A4" w:rsidRDefault="00BD69A4" w14:paraId="3D3E5AF4" w14:textId="32AF41DA">
            <w:pPr>
              <w:pStyle w:val="paragraph"/>
              <w:spacing w:before="0" w:after="0"/>
              <w:textAlignment w:val="baseline"/>
            </w:pPr>
            <w:r>
              <w:rPr>
                <w:rStyle w:val="normaltextrun"/>
              </w:rPr>
              <w:t>Permite o administrador acessar os dados de toda a parte financeira (contas da mesas) do restaurante.</w:t>
            </w:r>
          </w:p>
        </w:tc>
      </w:tr>
      <w:tr w:rsidRPr="00E3770A" w:rsidR="00BD69A4" w:rsidTr="001A44ED" w14:paraId="084B950C" w14:textId="77777777">
        <w:trPr>
          <w:trHeight w:val="358"/>
          <w:jc w:val="center"/>
        </w:trPr>
        <w:tc>
          <w:tcPr>
            <w:tcW w:w="4103" w:type="dxa"/>
            <w:shd w:val="clear" w:color="auto" w:fill="D0CECE" w:themeFill="background2" w:themeFillShade="E6"/>
            <w:vAlign w:val="center"/>
            <w:hideMark/>
          </w:tcPr>
          <w:p w:rsidRPr="00E3770A" w:rsidR="00BD69A4" w:rsidP="001A44ED" w:rsidRDefault="00BD69A4" w14:paraId="16608A6B"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BD69A4" w:rsidP="001A44ED" w:rsidRDefault="00BD69A4" w14:paraId="10AAECD0"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BD69A4" w:rsidTr="001A44ED" w14:paraId="4A2C0293" w14:textId="77777777">
        <w:trPr>
          <w:trHeight w:val="413"/>
          <w:jc w:val="center"/>
        </w:trPr>
        <w:tc>
          <w:tcPr>
            <w:tcW w:w="4103" w:type="dxa"/>
            <w:vMerge w:val="restart"/>
            <w:shd w:val="clear" w:color="auto" w:fill="D0CECE" w:themeFill="background2" w:themeFillShade="E6"/>
            <w:vAlign w:val="center"/>
            <w:hideMark/>
          </w:tcPr>
          <w:p w:rsidRPr="00E3770A" w:rsidR="00BD69A4" w:rsidP="001A44ED" w:rsidRDefault="00BD69A4" w14:paraId="56A1AAA6"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BD69A4" w:rsidP="001A44ED" w:rsidRDefault="00BD69A4" w14:paraId="131C927A"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BD69A4" w:rsidTr="001A44ED" w14:paraId="76E33FDD" w14:textId="77777777">
        <w:trPr>
          <w:trHeight w:val="413"/>
          <w:jc w:val="center"/>
        </w:trPr>
        <w:tc>
          <w:tcPr>
            <w:tcW w:w="4103" w:type="dxa"/>
            <w:vMerge/>
            <w:shd w:val="clear" w:color="auto" w:fill="D0CECE" w:themeFill="background2" w:themeFillShade="E6"/>
            <w:vAlign w:val="center"/>
          </w:tcPr>
          <w:p w:rsidRPr="00E3770A" w:rsidR="00BD69A4" w:rsidP="001A44ED" w:rsidRDefault="00BD69A4" w14:paraId="156B9A58" w14:textId="77777777">
            <w:pPr>
              <w:pStyle w:val="paragraph"/>
              <w:spacing w:before="0" w:after="0"/>
              <w:jc w:val="center"/>
              <w:textAlignment w:val="baseline"/>
              <w:rPr>
                <w:rStyle w:val="spellingerror"/>
                <w:b/>
                <w:bCs/>
              </w:rPr>
            </w:pPr>
          </w:p>
        </w:tc>
        <w:tc>
          <w:tcPr>
            <w:tcW w:w="5301" w:type="dxa"/>
            <w:gridSpan w:val="2"/>
            <w:vAlign w:val="center"/>
          </w:tcPr>
          <w:p w:rsidRPr="00E3770A" w:rsidR="00BD69A4" w:rsidP="00BD69A4" w:rsidRDefault="00BD69A4" w14:paraId="5C0CECBF" w14:textId="67A21F52">
            <w:pPr>
              <w:pStyle w:val="paragraph"/>
              <w:spacing w:before="0" w:after="0"/>
              <w:textAlignment w:val="baseline"/>
              <w:rPr>
                <w:rStyle w:val="normaltextrun"/>
              </w:rPr>
            </w:pPr>
            <w:r>
              <w:rPr>
                <w:rStyle w:val="normaltextrun"/>
              </w:rPr>
              <w:t>Clicar no botão de Consultar do Menu Financeiro.</w:t>
            </w:r>
          </w:p>
        </w:tc>
      </w:tr>
      <w:tr w:rsidRPr="00E3770A" w:rsidR="00BD69A4" w:rsidTr="001A44ED" w14:paraId="15551287" w14:textId="77777777">
        <w:trPr>
          <w:trHeight w:val="412"/>
          <w:jc w:val="center"/>
        </w:trPr>
        <w:tc>
          <w:tcPr>
            <w:tcW w:w="4103" w:type="dxa"/>
            <w:vMerge/>
            <w:shd w:val="clear" w:color="auto" w:fill="D0CECE" w:themeFill="background2" w:themeFillShade="E6"/>
            <w:vAlign w:val="center"/>
          </w:tcPr>
          <w:p w:rsidRPr="00E3770A" w:rsidR="00BD69A4" w:rsidP="001A44ED" w:rsidRDefault="00BD69A4" w14:paraId="0715F162" w14:textId="77777777">
            <w:pPr>
              <w:pStyle w:val="paragraph"/>
              <w:spacing w:before="0" w:after="0"/>
              <w:jc w:val="center"/>
              <w:textAlignment w:val="baseline"/>
              <w:rPr>
                <w:rStyle w:val="spellingerror"/>
                <w:b/>
                <w:bCs/>
              </w:rPr>
            </w:pPr>
          </w:p>
        </w:tc>
        <w:tc>
          <w:tcPr>
            <w:tcW w:w="5301" w:type="dxa"/>
            <w:gridSpan w:val="2"/>
            <w:vAlign w:val="center"/>
          </w:tcPr>
          <w:p w:rsidRPr="00E3770A" w:rsidR="00BD69A4" w:rsidP="001A44ED" w:rsidRDefault="00BD69A4" w14:paraId="6FD9E5E2"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BD69A4" w:rsidTr="001A44ED" w14:paraId="6473C4C6" w14:textId="77777777">
        <w:trPr>
          <w:trHeight w:val="413"/>
          <w:jc w:val="center"/>
        </w:trPr>
        <w:tc>
          <w:tcPr>
            <w:tcW w:w="4103" w:type="dxa"/>
            <w:shd w:val="clear" w:color="auto" w:fill="D0CECE" w:themeFill="background2" w:themeFillShade="E6"/>
            <w:vAlign w:val="center"/>
            <w:hideMark/>
          </w:tcPr>
          <w:p w:rsidRPr="00E3770A" w:rsidR="00BD69A4" w:rsidP="001A44ED" w:rsidRDefault="00BD69A4" w14:paraId="7BB48F98"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BD69A4" w:rsidP="00BD69A4" w:rsidRDefault="00BD69A4" w14:paraId="58F5B028" w14:textId="63D60469">
            <w:pPr>
              <w:pStyle w:val="paragraph"/>
              <w:spacing w:before="0" w:after="0"/>
              <w:textAlignment w:val="baseline"/>
            </w:pPr>
            <w:r>
              <w:rPr>
                <w:rStyle w:val="spellingerror"/>
              </w:rPr>
              <w:t>Exibe tela de Financeiro.</w:t>
            </w:r>
          </w:p>
        </w:tc>
      </w:tr>
      <w:tr w:rsidRPr="00E3770A" w:rsidR="00BD69A4" w:rsidTr="001A44ED" w14:paraId="3CF853B9" w14:textId="77777777">
        <w:trPr>
          <w:trHeight w:val="372"/>
          <w:jc w:val="center"/>
        </w:trPr>
        <w:tc>
          <w:tcPr>
            <w:tcW w:w="4103" w:type="dxa"/>
            <w:shd w:val="clear" w:color="auto" w:fill="D0CECE" w:themeFill="background2" w:themeFillShade="E6"/>
            <w:vAlign w:val="center"/>
            <w:hideMark/>
          </w:tcPr>
          <w:p w:rsidRPr="00E3770A" w:rsidR="00BD69A4" w:rsidP="001A44ED" w:rsidRDefault="00BD69A4" w14:paraId="4850BC64"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BD69A4" w:rsidP="001A44ED" w:rsidRDefault="00BD69A4" w14:paraId="5C5827B6"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BD69A4" w:rsidTr="001A44ED" w14:paraId="2017AD72" w14:textId="77777777">
        <w:trPr>
          <w:trHeight w:val="424"/>
          <w:jc w:val="center"/>
        </w:trPr>
        <w:tc>
          <w:tcPr>
            <w:tcW w:w="9404" w:type="dxa"/>
            <w:gridSpan w:val="3"/>
            <w:shd w:val="clear" w:color="auto" w:fill="AEAAAA" w:themeFill="background2" w:themeFillShade="BF"/>
            <w:vAlign w:val="center"/>
          </w:tcPr>
          <w:p w:rsidRPr="00E3770A" w:rsidR="00BD69A4" w:rsidP="001A44ED" w:rsidRDefault="00BD69A4" w14:paraId="1DB0BB8C"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BD69A4" w:rsidTr="001A44ED" w14:paraId="6487D9DF" w14:textId="77777777">
        <w:trPr>
          <w:trHeight w:val="402"/>
          <w:jc w:val="center"/>
        </w:trPr>
        <w:tc>
          <w:tcPr>
            <w:tcW w:w="4405" w:type="dxa"/>
            <w:gridSpan w:val="2"/>
            <w:shd w:val="clear" w:color="auto" w:fill="D0CECE" w:themeFill="background2" w:themeFillShade="E6"/>
            <w:vAlign w:val="center"/>
            <w:hideMark/>
          </w:tcPr>
          <w:p w:rsidRPr="00E3770A" w:rsidR="00BD69A4" w:rsidP="001A44ED" w:rsidRDefault="00BD69A4" w14:paraId="4765C21C"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BD69A4" w:rsidP="001A44ED" w:rsidRDefault="00BD69A4" w14:paraId="25D481E4"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BD69A4" w:rsidTr="001A44ED" w14:paraId="2212A6DB" w14:textId="77777777">
        <w:trPr>
          <w:trHeight w:val="370"/>
          <w:jc w:val="center"/>
        </w:trPr>
        <w:tc>
          <w:tcPr>
            <w:tcW w:w="4405" w:type="dxa"/>
            <w:gridSpan w:val="2"/>
            <w:vAlign w:val="center"/>
            <w:hideMark/>
          </w:tcPr>
          <w:p w:rsidRPr="00E3770A" w:rsidR="00BD69A4" w:rsidP="001A44ED" w:rsidRDefault="00BD69A4" w14:paraId="4ABE3C3E" w14:textId="77777777">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rsidRPr="00E3770A" w:rsidR="00BD69A4" w:rsidP="00BD69A4" w:rsidRDefault="00BD69A4" w14:paraId="7F19F681" w14:textId="14C0C26D">
            <w:pPr>
              <w:pStyle w:val="paragraph"/>
              <w:spacing w:before="0" w:after="0"/>
              <w:textAlignment w:val="baseline"/>
            </w:pPr>
            <w:r w:rsidRPr="00E3770A">
              <w:rPr>
                <w:rStyle w:val="normaltextrun"/>
              </w:rPr>
              <w:t xml:space="preserve">2 - O </w:t>
            </w:r>
            <w:r>
              <w:rPr>
                <w:rStyle w:val="normaltextrun"/>
              </w:rPr>
              <w:t>sistema volta para o menu de Financeiro.</w:t>
            </w:r>
          </w:p>
        </w:tc>
      </w:tr>
      <w:tr w:rsidRPr="00E3770A" w:rsidR="00BD69A4" w:rsidTr="001A44ED" w14:paraId="1C90460C" w14:textId="77777777">
        <w:trPr>
          <w:trHeight w:val="452"/>
          <w:jc w:val="center"/>
        </w:trPr>
        <w:tc>
          <w:tcPr>
            <w:tcW w:w="9404" w:type="dxa"/>
            <w:gridSpan w:val="3"/>
            <w:shd w:val="clear" w:color="auto" w:fill="AEAAAA" w:themeFill="background2" w:themeFillShade="BF"/>
            <w:vAlign w:val="center"/>
            <w:hideMark/>
          </w:tcPr>
          <w:p w:rsidRPr="00E3770A" w:rsidR="00BD69A4" w:rsidP="001A44ED" w:rsidRDefault="00BD69A4" w14:paraId="4097D9EE" w14:textId="77777777">
            <w:pPr>
              <w:pStyle w:val="paragraph"/>
              <w:spacing w:before="0" w:after="0"/>
              <w:ind w:left="-97"/>
              <w:jc w:val="center"/>
              <w:textAlignment w:val="baseline"/>
            </w:pPr>
            <w:r w:rsidRPr="00E3770A">
              <w:rPr>
                <w:rStyle w:val="normaltextrun"/>
                <w:b/>
                <w:bCs/>
              </w:rPr>
              <w:t>Fluxo Alternativo</w:t>
            </w:r>
          </w:p>
        </w:tc>
      </w:tr>
      <w:tr w:rsidRPr="00E3770A" w:rsidR="00BD69A4" w:rsidTr="001A44ED" w14:paraId="119D9DFF" w14:textId="77777777">
        <w:trPr>
          <w:trHeight w:val="415"/>
          <w:jc w:val="center"/>
        </w:trPr>
        <w:tc>
          <w:tcPr>
            <w:tcW w:w="4405" w:type="dxa"/>
            <w:gridSpan w:val="2"/>
            <w:shd w:val="clear" w:color="auto" w:fill="D0CECE" w:themeFill="background2" w:themeFillShade="E6"/>
            <w:vAlign w:val="center"/>
          </w:tcPr>
          <w:p w:rsidRPr="00E3770A" w:rsidR="00BD69A4" w:rsidP="001A44ED" w:rsidRDefault="00BD69A4" w14:paraId="65DBF1E1"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BD69A4" w:rsidP="001A44ED" w:rsidRDefault="00BD69A4" w14:paraId="41DB356E"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BD69A4" w:rsidTr="001A44ED" w14:paraId="6FA66911" w14:textId="77777777">
        <w:trPr>
          <w:trHeight w:val="867"/>
          <w:jc w:val="center"/>
        </w:trPr>
        <w:tc>
          <w:tcPr>
            <w:tcW w:w="4405" w:type="dxa"/>
            <w:gridSpan w:val="2"/>
            <w:vAlign w:val="center"/>
            <w:hideMark/>
          </w:tcPr>
          <w:p w:rsidRPr="00E3770A" w:rsidR="00BD69A4" w:rsidP="001A44ED" w:rsidRDefault="00BD69A4" w14:paraId="66C2FBBA" w14:textId="77777777">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rsidRPr="00E3770A" w:rsidR="00BD69A4" w:rsidP="001A44ED" w:rsidRDefault="00BD69A4" w14:paraId="61400255" w14:textId="77777777">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Pr="00E3770A" w:rsidR="00BD69A4" w:rsidTr="001A44ED" w14:paraId="4B0940F7" w14:textId="77777777">
        <w:trPr>
          <w:trHeight w:val="866"/>
          <w:jc w:val="center"/>
        </w:trPr>
        <w:tc>
          <w:tcPr>
            <w:tcW w:w="4405" w:type="dxa"/>
            <w:gridSpan w:val="2"/>
            <w:vAlign w:val="center"/>
          </w:tcPr>
          <w:p w:rsidRPr="00E3770A" w:rsidR="00BD69A4" w:rsidP="001A44ED" w:rsidRDefault="00BD69A4" w14:paraId="5E19AA7C" w14:textId="77777777">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rsidRPr="00E3770A" w:rsidR="00BD69A4" w:rsidP="00BD69A4" w:rsidRDefault="00BD69A4" w14:paraId="19AE33E3" w14:textId="42D2D6B6">
            <w:pPr>
              <w:pStyle w:val="paragraph"/>
              <w:spacing w:before="0" w:after="0"/>
              <w:textAlignment w:val="baseline"/>
            </w:pPr>
            <w:r>
              <w:rPr>
                <w:rStyle w:val="normaltextrun"/>
              </w:rPr>
              <w:t>3 –</w:t>
            </w:r>
            <w:r w:rsidRPr="00E3770A">
              <w:rPr>
                <w:rStyle w:val="normaltextrun"/>
              </w:rPr>
              <w:t xml:space="preserve"> </w:t>
            </w:r>
            <w:r>
              <w:rPr>
                <w:rStyle w:val="normaltextrun"/>
              </w:rPr>
              <w:t>O sistema exibe o financeiro.</w:t>
            </w:r>
          </w:p>
        </w:tc>
      </w:tr>
    </w:tbl>
    <w:p w:rsidR="00BD69A4" w:rsidP="00BD69A4" w:rsidRDefault="00BD69A4" w14:paraId="437904F1" w14:textId="34407033">
      <w:pPr>
        <w:jc w:val="center"/>
      </w:pPr>
      <w:r w:rsidRPr="00F90F40">
        <w:rPr>
          <w:b/>
        </w:rPr>
        <w:t xml:space="preserve">Tabela </w:t>
      </w:r>
      <w:r>
        <w:rPr>
          <w:b/>
        </w:rPr>
        <w:t>25</w:t>
      </w:r>
      <w:r w:rsidRPr="00F90F40">
        <w:rPr>
          <w:b/>
        </w:rPr>
        <w:t xml:space="preserve"> -</w:t>
      </w:r>
      <w:r w:rsidRPr="00F90F40">
        <w:t xml:space="preserve"> Fluxo de evento &lt; </w:t>
      </w:r>
      <w:r>
        <w:t>Consulta Financeiro</w:t>
      </w:r>
      <w:r w:rsidRPr="00F90F40">
        <w:t xml:space="preserve"> &gt;.</w:t>
      </w:r>
    </w:p>
    <w:p w:rsidRPr="00F90F40" w:rsidR="00BD69A4" w:rsidP="00BD69A4" w:rsidRDefault="00BD69A4" w14:paraId="5D8F8B0F" w14:textId="77777777">
      <w:pPr>
        <w:jc w:val="center"/>
      </w:pPr>
    </w:p>
    <w:p w:rsidR="00F90F40" w:rsidP="00F90F40" w:rsidRDefault="00F90F40" w14:paraId="2434AC5D" w14:textId="77777777">
      <w:pPr>
        <w:jc w:val="cente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BD69A4" w:rsidTr="001A44ED" w14:paraId="11A2244D" w14:textId="77777777">
        <w:trPr>
          <w:trHeight w:val="378"/>
          <w:jc w:val="center"/>
        </w:trPr>
        <w:tc>
          <w:tcPr>
            <w:tcW w:w="4103" w:type="dxa"/>
            <w:shd w:val="clear" w:color="auto" w:fill="D0CECE" w:themeFill="background2" w:themeFillShade="E6"/>
            <w:vAlign w:val="center"/>
            <w:hideMark/>
          </w:tcPr>
          <w:p w:rsidRPr="00E3770A" w:rsidR="00BD69A4" w:rsidP="001A44ED" w:rsidRDefault="00BD69A4" w14:paraId="4082C1CB"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BD69A4" w:rsidP="00BD69A4" w:rsidRDefault="00BD69A4" w14:paraId="73515120" w14:textId="51D0DE3A">
            <w:pPr>
              <w:pStyle w:val="paragraph"/>
              <w:spacing w:before="0" w:after="0"/>
              <w:textAlignment w:val="baseline"/>
            </w:pPr>
            <w:r>
              <w:rPr>
                <w:rStyle w:val="spellingerror"/>
              </w:rPr>
              <w:t>Inserir Financeiro</w:t>
            </w:r>
          </w:p>
        </w:tc>
      </w:tr>
      <w:tr w:rsidRPr="00E3770A" w:rsidR="00BD69A4" w:rsidTr="001A44ED" w14:paraId="18128A14" w14:textId="77777777">
        <w:trPr>
          <w:trHeight w:val="368"/>
          <w:jc w:val="center"/>
        </w:trPr>
        <w:tc>
          <w:tcPr>
            <w:tcW w:w="4103" w:type="dxa"/>
            <w:shd w:val="clear" w:color="auto" w:fill="D0CECE" w:themeFill="background2" w:themeFillShade="E6"/>
            <w:vAlign w:val="center"/>
            <w:hideMark/>
          </w:tcPr>
          <w:p w:rsidRPr="00E3770A" w:rsidR="00BD69A4" w:rsidP="001A44ED" w:rsidRDefault="00BD69A4" w14:paraId="14575233"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BD69A4" w:rsidP="00BD69A4" w:rsidRDefault="00BD69A4" w14:paraId="74F93927" w14:textId="025B8DC2">
            <w:pPr>
              <w:pStyle w:val="paragraph"/>
              <w:spacing w:before="0" w:after="0"/>
              <w:textAlignment w:val="baseline"/>
            </w:pPr>
            <w:r>
              <w:rPr>
                <w:rStyle w:val="normaltextrun"/>
              </w:rPr>
              <w:t>Permite o administrador fechar as contas das mesas do restaurante.</w:t>
            </w:r>
          </w:p>
        </w:tc>
      </w:tr>
      <w:tr w:rsidRPr="00E3770A" w:rsidR="00BD69A4" w:rsidTr="001A44ED" w14:paraId="2371D76D" w14:textId="77777777">
        <w:trPr>
          <w:trHeight w:val="358"/>
          <w:jc w:val="center"/>
        </w:trPr>
        <w:tc>
          <w:tcPr>
            <w:tcW w:w="4103" w:type="dxa"/>
            <w:shd w:val="clear" w:color="auto" w:fill="D0CECE" w:themeFill="background2" w:themeFillShade="E6"/>
            <w:vAlign w:val="center"/>
            <w:hideMark/>
          </w:tcPr>
          <w:p w:rsidRPr="00E3770A" w:rsidR="00BD69A4" w:rsidP="001A44ED" w:rsidRDefault="00BD69A4" w14:paraId="1A47CCF4"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BD69A4" w:rsidP="001A44ED" w:rsidRDefault="00BD69A4" w14:paraId="4F8E5C25"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BD69A4" w:rsidTr="001A44ED" w14:paraId="5FB042A2" w14:textId="77777777">
        <w:trPr>
          <w:trHeight w:val="413"/>
          <w:jc w:val="center"/>
        </w:trPr>
        <w:tc>
          <w:tcPr>
            <w:tcW w:w="4103" w:type="dxa"/>
            <w:vMerge w:val="restart"/>
            <w:shd w:val="clear" w:color="auto" w:fill="D0CECE" w:themeFill="background2" w:themeFillShade="E6"/>
            <w:vAlign w:val="center"/>
            <w:hideMark/>
          </w:tcPr>
          <w:p w:rsidRPr="00E3770A" w:rsidR="00BD69A4" w:rsidP="001A44ED" w:rsidRDefault="00BD69A4" w14:paraId="61623E39"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BD69A4" w:rsidP="001A44ED" w:rsidRDefault="00BD69A4" w14:paraId="10F9F171"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BD69A4" w:rsidTr="001A44ED" w14:paraId="230884F2" w14:textId="77777777">
        <w:trPr>
          <w:trHeight w:val="413"/>
          <w:jc w:val="center"/>
        </w:trPr>
        <w:tc>
          <w:tcPr>
            <w:tcW w:w="4103" w:type="dxa"/>
            <w:vMerge/>
            <w:shd w:val="clear" w:color="auto" w:fill="D0CECE" w:themeFill="background2" w:themeFillShade="E6"/>
            <w:vAlign w:val="center"/>
          </w:tcPr>
          <w:p w:rsidRPr="00E3770A" w:rsidR="00BD69A4" w:rsidP="001A44ED" w:rsidRDefault="00BD69A4" w14:paraId="07F91EBE" w14:textId="77777777">
            <w:pPr>
              <w:pStyle w:val="paragraph"/>
              <w:spacing w:before="0" w:after="0"/>
              <w:jc w:val="center"/>
              <w:textAlignment w:val="baseline"/>
              <w:rPr>
                <w:rStyle w:val="spellingerror"/>
                <w:b/>
                <w:bCs/>
              </w:rPr>
            </w:pPr>
          </w:p>
        </w:tc>
        <w:tc>
          <w:tcPr>
            <w:tcW w:w="5301" w:type="dxa"/>
            <w:gridSpan w:val="2"/>
            <w:vAlign w:val="center"/>
          </w:tcPr>
          <w:p w:rsidRPr="00E3770A" w:rsidR="00BD69A4" w:rsidP="00BD69A4" w:rsidRDefault="00BD69A4" w14:paraId="7B1D02FC" w14:textId="506B8A41">
            <w:pPr>
              <w:pStyle w:val="paragraph"/>
              <w:spacing w:before="0" w:after="0"/>
              <w:textAlignment w:val="baseline"/>
              <w:rPr>
                <w:rStyle w:val="normaltextrun"/>
              </w:rPr>
            </w:pPr>
            <w:r>
              <w:rPr>
                <w:rStyle w:val="normaltextrun"/>
              </w:rPr>
              <w:t>Clicar no botão de Inserir do Menu Financeiro.</w:t>
            </w:r>
          </w:p>
        </w:tc>
      </w:tr>
      <w:tr w:rsidRPr="00E3770A" w:rsidR="00BD69A4" w:rsidTr="001A44ED" w14:paraId="77BA2DB4" w14:textId="77777777">
        <w:trPr>
          <w:trHeight w:val="412"/>
          <w:jc w:val="center"/>
        </w:trPr>
        <w:tc>
          <w:tcPr>
            <w:tcW w:w="4103" w:type="dxa"/>
            <w:vMerge/>
            <w:shd w:val="clear" w:color="auto" w:fill="D0CECE" w:themeFill="background2" w:themeFillShade="E6"/>
            <w:vAlign w:val="center"/>
          </w:tcPr>
          <w:p w:rsidRPr="00E3770A" w:rsidR="00BD69A4" w:rsidP="001A44ED" w:rsidRDefault="00BD69A4" w14:paraId="18E0F416" w14:textId="77777777">
            <w:pPr>
              <w:pStyle w:val="paragraph"/>
              <w:spacing w:before="0" w:after="0"/>
              <w:jc w:val="center"/>
              <w:textAlignment w:val="baseline"/>
              <w:rPr>
                <w:rStyle w:val="spellingerror"/>
                <w:b/>
                <w:bCs/>
              </w:rPr>
            </w:pPr>
          </w:p>
        </w:tc>
        <w:tc>
          <w:tcPr>
            <w:tcW w:w="5301" w:type="dxa"/>
            <w:gridSpan w:val="2"/>
            <w:vAlign w:val="center"/>
          </w:tcPr>
          <w:p w:rsidRPr="00E3770A" w:rsidR="00BD69A4" w:rsidP="001A44ED" w:rsidRDefault="00BD69A4" w14:paraId="09009E00"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BD69A4" w:rsidTr="001A44ED" w14:paraId="42C1A1BB" w14:textId="77777777">
        <w:trPr>
          <w:trHeight w:val="413"/>
          <w:jc w:val="center"/>
        </w:trPr>
        <w:tc>
          <w:tcPr>
            <w:tcW w:w="4103" w:type="dxa"/>
            <w:vMerge w:val="restart"/>
            <w:shd w:val="clear" w:color="auto" w:fill="D0CECE" w:themeFill="background2" w:themeFillShade="E6"/>
            <w:vAlign w:val="center"/>
            <w:hideMark/>
          </w:tcPr>
          <w:p w:rsidRPr="00E3770A" w:rsidR="00BD69A4" w:rsidP="001A44ED" w:rsidRDefault="00BD69A4" w14:paraId="3C784C13"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BD69A4" w:rsidP="00BD69A4" w:rsidRDefault="00BD69A4" w14:paraId="6E0B4E24" w14:textId="4D339B9F">
            <w:pPr>
              <w:pStyle w:val="paragraph"/>
              <w:spacing w:before="0" w:after="0"/>
              <w:textAlignment w:val="baseline"/>
            </w:pPr>
            <w:r>
              <w:t>Dados do financeiro corretos.</w:t>
            </w:r>
          </w:p>
        </w:tc>
      </w:tr>
      <w:tr w:rsidRPr="00E3770A" w:rsidR="00BD69A4" w:rsidTr="001A44ED" w14:paraId="328422A5" w14:textId="77777777">
        <w:trPr>
          <w:trHeight w:val="412"/>
          <w:jc w:val="center"/>
        </w:trPr>
        <w:tc>
          <w:tcPr>
            <w:tcW w:w="4103" w:type="dxa"/>
            <w:vMerge/>
            <w:shd w:val="clear" w:color="auto" w:fill="D0CECE" w:themeFill="background2" w:themeFillShade="E6"/>
            <w:vAlign w:val="center"/>
          </w:tcPr>
          <w:p w:rsidRPr="00E3770A" w:rsidR="00BD69A4" w:rsidP="001A44ED" w:rsidRDefault="00BD69A4" w14:paraId="19665715" w14:textId="77777777">
            <w:pPr>
              <w:pStyle w:val="paragraph"/>
              <w:spacing w:before="0" w:after="0"/>
              <w:jc w:val="center"/>
              <w:textAlignment w:val="baseline"/>
              <w:rPr>
                <w:rStyle w:val="normaltextrun"/>
                <w:b/>
                <w:bCs/>
              </w:rPr>
            </w:pPr>
          </w:p>
        </w:tc>
        <w:tc>
          <w:tcPr>
            <w:tcW w:w="5301" w:type="dxa"/>
            <w:gridSpan w:val="2"/>
            <w:vAlign w:val="center"/>
          </w:tcPr>
          <w:p w:rsidRPr="00E3770A" w:rsidR="00BD69A4" w:rsidP="00BD69A4" w:rsidRDefault="00BD69A4" w14:paraId="0627736F" w14:textId="3A32320A">
            <w:pPr>
              <w:pStyle w:val="paragraph"/>
              <w:spacing w:before="0" w:after="0"/>
              <w:textAlignment w:val="baseline"/>
              <w:rPr>
                <w:rStyle w:val="normaltextrun"/>
              </w:rPr>
            </w:pPr>
            <w:r>
              <w:rPr>
                <w:rStyle w:val="spellingerror"/>
              </w:rPr>
              <w:t>Dados do financeiro errados.</w:t>
            </w:r>
          </w:p>
        </w:tc>
      </w:tr>
      <w:tr w:rsidRPr="00E3770A" w:rsidR="00BD69A4" w:rsidTr="001A44ED" w14:paraId="6379636B" w14:textId="77777777">
        <w:trPr>
          <w:trHeight w:val="372"/>
          <w:jc w:val="center"/>
        </w:trPr>
        <w:tc>
          <w:tcPr>
            <w:tcW w:w="4103" w:type="dxa"/>
            <w:shd w:val="clear" w:color="auto" w:fill="D0CECE" w:themeFill="background2" w:themeFillShade="E6"/>
            <w:vAlign w:val="center"/>
            <w:hideMark/>
          </w:tcPr>
          <w:p w:rsidRPr="00E3770A" w:rsidR="00BD69A4" w:rsidP="001A44ED" w:rsidRDefault="00BD69A4" w14:paraId="1231EC0F"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BD69A4" w:rsidP="001A44ED" w:rsidRDefault="00BD69A4" w14:paraId="2039C64E"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BD69A4" w:rsidTr="001A44ED" w14:paraId="564F8D7E" w14:textId="77777777">
        <w:trPr>
          <w:trHeight w:val="424"/>
          <w:jc w:val="center"/>
        </w:trPr>
        <w:tc>
          <w:tcPr>
            <w:tcW w:w="9404" w:type="dxa"/>
            <w:gridSpan w:val="3"/>
            <w:shd w:val="clear" w:color="auto" w:fill="AEAAAA" w:themeFill="background2" w:themeFillShade="BF"/>
            <w:vAlign w:val="center"/>
          </w:tcPr>
          <w:p w:rsidRPr="00E3770A" w:rsidR="00BD69A4" w:rsidP="001A44ED" w:rsidRDefault="00BD69A4" w14:paraId="42E7EBD8"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BD69A4" w:rsidTr="001A44ED" w14:paraId="6E00DD94" w14:textId="77777777">
        <w:trPr>
          <w:trHeight w:val="402"/>
          <w:jc w:val="center"/>
        </w:trPr>
        <w:tc>
          <w:tcPr>
            <w:tcW w:w="4405" w:type="dxa"/>
            <w:gridSpan w:val="2"/>
            <w:shd w:val="clear" w:color="auto" w:fill="D0CECE" w:themeFill="background2" w:themeFillShade="E6"/>
            <w:vAlign w:val="center"/>
            <w:hideMark/>
          </w:tcPr>
          <w:p w:rsidRPr="00E3770A" w:rsidR="00BD69A4" w:rsidP="001A44ED" w:rsidRDefault="00BD69A4" w14:paraId="44F3F450"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BD69A4" w:rsidP="001A44ED" w:rsidRDefault="00BD69A4" w14:paraId="5DF07D39"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BD69A4" w:rsidTr="001A44ED" w14:paraId="58F5AABA" w14:textId="77777777">
        <w:trPr>
          <w:trHeight w:val="370"/>
          <w:jc w:val="center"/>
        </w:trPr>
        <w:tc>
          <w:tcPr>
            <w:tcW w:w="4405" w:type="dxa"/>
            <w:gridSpan w:val="2"/>
            <w:vAlign w:val="center"/>
            <w:hideMark/>
          </w:tcPr>
          <w:p w:rsidRPr="00E3770A" w:rsidR="00BD69A4" w:rsidP="00BD69A4" w:rsidRDefault="00BD69A4" w14:paraId="324169DB" w14:textId="1E06F455">
            <w:pPr>
              <w:pStyle w:val="paragraph"/>
              <w:spacing w:before="0" w:after="0"/>
              <w:textAlignment w:val="baseline"/>
            </w:pPr>
            <w:r w:rsidRPr="00E3770A">
              <w:rPr>
                <w:rStyle w:val="eop"/>
              </w:rPr>
              <w:lastRenderedPageBreak/>
              <w:t xml:space="preserve">1 - O </w:t>
            </w:r>
            <w:r>
              <w:rPr>
                <w:b/>
              </w:rPr>
              <w:t xml:space="preserve">Administrador </w:t>
            </w:r>
            <w:r>
              <w:rPr>
                <w:rStyle w:val="eop"/>
              </w:rPr>
              <w:t>clica no botão voltar de Financeiro.</w:t>
            </w:r>
          </w:p>
        </w:tc>
        <w:tc>
          <w:tcPr>
            <w:tcW w:w="4999" w:type="dxa"/>
            <w:vAlign w:val="center"/>
            <w:hideMark/>
          </w:tcPr>
          <w:p w:rsidRPr="00E3770A" w:rsidR="00BD69A4" w:rsidP="001A44ED" w:rsidRDefault="00BD69A4" w14:paraId="1286D067" w14:textId="08BC3AD0">
            <w:pPr>
              <w:pStyle w:val="paragraph"/>
              <w:spacing w:before="0" w:after="0"/>
              <w:textAlignment w:val="baseline"/>
            </w:pPr>
            <w:r w:rsidRPr="00E3770A">
              <w:rPr>
                <w:rStyle w:val="normaltextrun"/>
              </w:rPr>
              <w:t xml:space="preserve">2 - O </w:t>
            </w:r>
            <w:r>
              <w:rPr>
                <w:rStyle w:val="normaltextrun"/>
              </w:rPr>
              <w:t>sistema volta para o menu de Financeiro.</w:t>
            </w:r>
          </w:p>
        </w:tc>
      </w:tr>
      <w:tr w:rsidRPr="00E3770A" w:rsidR="00BD69A4" w:rsidTr="001A44ED" w14:paraId="11B0FD98" w14:textId="77777777">
        <w:trPr>
          <w:trHeight w:val="452"/>
          <w:jc w:val="center"/>
        </w:trPr>
        <w:tc>
          <w:tcPr>
            <w:tcW w:w="9404" w:type="dxa"/>
            <w:gridSpan w:val="3"/>
            <w:shd w:val="clear" w:color="auto" w:fill="AEAAAA" w:themeFill="background2" w:themeFillShade="BF"/>
            <w:vAlign w:val="center"/>
            <w:hideMark/>
          </w:tcPr>
          <w:p w:rsidRPr="00E3770A" w:rsidR="00BD69A4" w:rsidP="001A44ED" w:rsidRDefault="00BD69A4" w14:paraId="63A37AF5" w14:textId="77777777">
            <w:pPr>
              <w:pStyle w:val="paragraph"/>
              <w:spacing w:before="0" w:after="0"/>
              <w:ind w:left="-97"/>
              <w:jc w:val="center"/>
              <w:textAlignment w:val="baseline"/>
            </w:pPr>
            <w:r w:rsidRPr="00E3770A">
              <w:rPr>
                <w:rStyle w:val="normaltextrun"/>
                <w:b/>
                <w:bCs/>
              </w:rPr>
              <w:t>Fluxo Alternativo</w:t>
            </w:r>
          </w:p>
        </w:tc>
      </w:tr>
      <w:tr w:rsidRPr="00E3770A" w:rsidR="00BD69A4" w:rsidTr="001A44ED" w14:paraId="114E4236" w14:textId="77777777">
        <w:trPr>
          <w:trHeight w:val="415"/>
          <w:jc w:val="center"/>
        </w:trPr>
        <w:tc>
          <w:tcPr>
            <w:tcW w:w="4405" w:type="dxa"/>
            <w:gridSpan w:val="2"/>
            <w:shd w:val="clear" w:color="auto" w:fill="D0CECE" w:themeFill="background2" w:themeFillShade="E6"/>
            <w:vAlign w:val="center"/>
          </w:tcPr>
          <w:p w:rsidRPr="00E3770A" w:rsidR="00BD69A4" w:rsidP="001A44ED" w:rsidRDefault="00BD69A4" w14:paraId="4DFD7BF9"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BD69A4" w:rsidP="001A44ED" w:rsidRDefault="00BD69A4" w14:paraId="1089CB70"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BD69A4" w:rsidTr="001A44ED" w14:paraId="3C90A67C" w14:textId="77777777">
        <w:trPr>
          <w:trHeight w:val="867"/>
          <w:jc w:val="center"/>
        </w:trPr>
        <w:tc>
          <w:tcPr>
            <w:tcW w:w="4405" w:type="dxa"/>
            <w:gridSpan w:val="2"/>
            <w:vAlign w:val="center"/>
            <w:hideMark/>
          </w:tcPr>
          <w:p w:rsidRPr="00E3770A" w:rsidR="00BD69A4" w:rsidP="001A44ED" w:rsidRDefault="00BD69A4" w14:paraId="024EBFC7" w14:textId="7563A419">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Financeiro.</w:t>
            </w:r>
          </w:p>
        </w:tc>
        <w:tc>
          <w:tcPr>
            <w:tcW w:w="4999" w:type="dxa"/>
            <w:vAlign w:val="center"/>
            <w:hideMark/>
          </w:tcPr>
          <w:p w:rsidRPr="00E3770A" w:rsidR="00BD69A4" w:rsidP="001A44ED" w:rsidRDefault="00BD69A4" w14:paraId="221FE493" w14:textId="7B17FF0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Financeiro.</w:t>
            </w:r>
          </w:p>
        </w:tc>
      </w:tr>
      <w:tr w:rsidRPr="00E3770A" w:rsidR="00BD69A4" w:rsidTr="001A44ED" w14:paraId="116A7A4E" w14:textId="77777777">
        <w:trPr>
          <w:trHeight w:val="866"/>
          <w:jc w:val="center"/>
        </w:trPr>
        <w:tc>
          <w:tcPr>
            <w:tcW w:w="4405" w:type="dxa"/>
            <w:gridSpan w:val="2"/>
            <w:vAlign w:val="center"/>
          </w:tcPr>
          <w:p w:rsidRPr="00E3770A" w:rsidR="00BD69A4" w:rsidP="001A44ED" w:rsidRDefault="00BD69A4" w14:paraId="144FADAE" w14:textId="20AF0DFE">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no financeiro.</w:t>
            </w:r>
          </w:p>
        </w:tc>
        <w:tc>
          <w:tcPr>
            <w:tcW w:w="4999" w:type="dxa"/>
            <w:vAlign w:val="center"/>
          </w:tcPr>
          <w:p w:rsidRPr="00E3770A" w:rsidR="00BD69A4" w:rsidP="00BD69A4" w:rsidRDefault="00BD69A4" w14:paraId="4FC69C64" w14:textId="1E884412">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da conta.</w:t>
            </w:r>
          </w:p>
        </w:tc>
      </w:tr>
      <w:tr w:rsidRPr="00E3770A" w:rsidR="00BD69A4" w:rsidTr="001A44ED" w14:paraId="56177926" w14:textId="77777777">
        <w:trPr>
          <w:trHeight w:val="866"/>
          <w:jc w:val="center"/>
        </w:trPr>
        <w:tc>
          <w:tcPr>
            <w:tcW w:w="4405" w:type="dxa"/>
            <w:gridSpan w:val="2"/>
            <w:vAlign w:val="center"/>
          </w:tcPr>
          <w:p w:rsidRPr="00E3770A" w:rsidR="00BD69A4" w:rsidP="001A44ED" w:rsidRDefault="00BD69A4" w14:paraId="3CE2AADF" w14:textId="77777777">
            <w:pPr>
              <w:pStyle w:val="paragraph"/>
              <w:spacing w:before="0" w:after="0"/>
              <w:textAlignment w:val="baseline"/>
              <w:rPr>
                <w:rStyle w:val="normaltextrun"/>
              </w:rPr>
            </w:pPr>
            <w:r w:rsidRPr="00E3770A">
              <w:rPr>
                <w:rStyle w:val="normaltextrun"/>
              </w:rPr>
              <w:t>6 - Caso de uso encerrado.</w:t>
            </w:r>
          </w:p>
        </w:tc>
        <w:tc>
          <w:tcPr>
            <w:tcW w:w="4999" w:type="dxa"/>
          </w:tcPr>
          <w:p w:rsidRPr="00E3770A" w:rsidR="00BD69A4" w:rsidP="00BD69A4" w:rsidRDefault="00BD69A4" w14:paraId="5EC2111D" w14:textId="76A98B72">
            <w:pPr>
              <w:pStyle w:val="paragraph"/>
              <w:spacing w:before="0" w:after="0"/>
              <w:textAlignment w:val="baseline"/>
            </w:pPr>
            <w:r>
              <w:rPr>
                <w:rStyle w:val="normaltextrun"/>
              </w:rPr>
              <w:t>5 –</w:t>
            </w:r>
            <w:r w:rsidRPr="00E3770A">
              <w:rPr>
                <w:rStyle w:val="normaltextrun"/>
              </w:rPr>
              <w:t xml:space="preserve"> </w:t>
            </w:r>
            <w:r>
              <w:rPr>
                <w:rStyle w:val="normaltextrun"/>
              </w:rPr>
              <w:t>Se os dados da conta estiverem corretos, conta cadastrada.</w:t>
            </w:r>
          </w:p>
        </w:tc>
      </w:tr>
    </w:tbl>
    <w:p w:rsidRPr="00F90F40" w:rsidR="00BD69A4" w:rsidP="00BD69A4" w:rsidRDefault="00BD69A4" w14:paraId="2AB0AEE7" w14:textId="7449ED0B">
      <w:pPr>
        <w:jc w:val="center"/>
      </w:pPr>
      <w:r w:rsidRPr="00F90F40">
        <w:rPr>
          <w:b/>
        </w:rPr>
        <w:t xml:space="preserve">Tabela </w:t>
      </w:r>
      <w:r>
        <w:rPr>
          <w:b/>
        </w:rPr>
        <w:t>26</w:t>
      </w:r>
      <w:r w:rsidRPr="00F90F40">
        <w:rPr>
          <w:b/>
        </w:rPr>
        <w:t xml:space="preserve"> -</w:t>
      </w:r>
      <w:r w:rsidRPr="00F90F40">
        <w:t xml:space="preserve"> Fluxo de evento &lt; </w:t>
      </w:r>
      <w:r>
        <w:t>Inserir Financeiro</w:t>
      </w:r>
      <w:r w:rsidRPr="00F90F40">
        <w:t xml:space="preserve"> &gt;.</w:t>
      </w:r>
    </w:p>
    <w:p w:rsidR="00BD69A4" w:rsidP="00F90F40" w:rsidRDefault="00BD69A4" w14:paraId="6C238BA2" w14:textId="77777777">
      <w:pPr>
        <w:jc w:val="center"/>
      </w:pPr>
    </w:p>
    <w:p w:rsidR="00BD69A4" w:rsidP="00F90F40" w:rsidRDefault="00BD69A4" w14:paraId="600519DE" w14:textId="77777777">
      <w:pPr>
        <w:jc w:val="cente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BD69A4" w:rsidTr="001A44ED" w14:paraId="490061D8" w14:textId="77777777">
        <w:trPr>
          <w:trHeight w:val="378"/>
          <w:jc w:val="center"/>
        </w:trPr>
        <w:tc>
          <w:tcPr>
            <w:tcW w:w="4103" w:type="dxa"/>
            <w:shd w:val="clear" w:color="auto" w:fill="D0CECE" w:themeFill="background2" w:themeFillShade="E6"/>
            <w:vAlign w:val="center"/>
            <w:hideMark/>
          </w:tcPr>
          <w:p w:rsidRPr="00E3770A" w:rsidR="00BD69A4" w:rsidP="001A44ED" w:rsidRDefault="00BD69A4" w14:paraId="66118575"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BD69A4" w:rsidP="001A44ED" w:rsidRDefault="00BD69A4" w14:paraId="4939C9D2" w14:textId="52857509">
            <w:pPr>
              <w:pStyle w:val="paragraph"/>
              <w:spacing w:before="0" w:after="0"/>
              <w:textAlignment w:val="baseline"/>
            </w:pPr>
            <w:r>
              <w:rPr>
                <w:rStyle w:val="spellingerror"/>
              </w:rPr>
              <w:t>Editar Financeiro</w:t>
            </w:r>
          </w:p>
        </w:tc>
      </w:tr>
      <w:tr w:rsidRPr="00E3770A" w:rsidR="00BD69A4" w:rsidTr="001A44ED" w14:paraId="3B14843E" w14:textId="77777777">
        <w:trPr>
          <w:trHeight w:val="368"/>
          <w:jc w:val="center"/>
        </w:trPr>
        <w:tc>
          <w:tcPr>
            <w:tcW w:w="4103" w:type="dxa"/>
            <w:shd w:val="clear" w:color="auto" w:fill="D0CECE" w:themeFill="background2" w:themeFillShade="E6"/>
            <w:vAlign w:val="center"/>
            <w:hideMark/>
          </w:tcPr>
          <w:p w:rsidRPr="00E3770A" w:rsidR="00BD69A4" w:rsidP="001A44ED" w:rsidRDefault="00BD69A4" w14:paraId="2EB66C2B"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BD69A4" w:rsidP="000423DC" w:rsidRDefault="00BD69A4" w14:paraId="27607927" w14:textId="7A811693">
            <w:pPr>
              <w:pStyle w:val="paragraph"/>
              <w:spacing w:before="0" w:after="0"/>
              <w:textAlignment w:val="baseline"/>
            </w:pPr>
            <w:r>
              <w:rPr>
                <w:rStyle w:val="normaltextrun"/>
              </w:rPr>
              <w:t xml:space="preserve">Permite o administrador alterar </w:t>
            </w:r>
            <w:r w:rsidR="000423DC">
              <w:rPr>
                <w:rStyle w:val="normaltextrun"/>
              </w:rPr>
              <w:t>contas do financeiro já cadastrada</w:t>
            </w:r>
            <w:r>
              <w:rPr>
                <w:rStyle w:val="normaltextrun"/>
              </w:rPr>
              <w:t>s no banco de dados.</w:t>
            </w:r>
          </w:p>
        </w:tc>
      </w:tr>
      <w:tr w:rsidRPr="00E3770A" w:rsidR="00BD69A4" w:rsidTr="001A44ED" w14:paraId="6462B08E" w14:textId="77777777">
        <w:trPr>
          <w:trHeight w:val="358"/>
          <w:jc w:val="center"/>
        </w:trPr>
        <w:tc>
          <w:tcPr>
            <w:tcW w:w="4103" w:type="dxa"/>
            <w:shd w:val="clear" w:color="auto" w:fill="D0CECE" w:themeFill="background2" w:themeFillShade="E6"/>
            <w:vAlign w:val="center"/>
            <w:hideMark/>
          </w:tcPr>
          <w:p w:rsidRPr="00E3770A" w:rsidR="00BD69A4" w:rsidP="001A44ED" w:rsidRDefault="00BD69A4" w14:paraId="1D220568"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BD69A4" w:rsidP="001A44ED" w:rsidRDefault="00BD69A4" w14:paraId="3D363A2D"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BD69A4" w:rsidTr="001A44ED" w14:paraId="7EF6AFC5" w14:textId="77777777">
        <w:trPr>
          <w:trHeight w:val="413"/>
          <w:jc w:val="center"/>
        </w:trPr>
        <w:tc>
          <w:tcPr>
            <w:tcW w:w="4103" w:type="dxa"/>
            <w:vMerge w:val="restart"/>
            <w:shd w:val="clear" w:color="auto" w:fill="D0CECE" w:themeFill="background2" w:themeFillShade="E6"/>
            <w:vAlign w:val="center"/>
            <w:hideMark/>
          </w:tcPr>
          <w:p w:rsidRPr="00E3770A" w:rsidR="00BD69A4" w:rsidP="001A44ED" w:rsidRDefault="00BD69A4" w14:paraId="391C1A1E"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BD69A4" w:rsidP="001A44ED" w:rsidRDefault="00BD69A4" w14:paraId="0622C546"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BD69A4" w:rsidTr="001A44ED" w14:paraId="2C907410" w14:textId="77777777">
        <w:trPr>
          <w:trHeight w:val="413"/>
          <w:jc w:val="center"/>
        </w:trPr>
        <w:tc>
          <w:tcPr>
            <w:tcW w:w="4103" w:type="dxa"/>
            <w:vMerge/>
            <w:shd w:val="clear" w:color="auto" w:fill="D0CECE" w:themeFill="background2" w:themeFillShade="E6"/>
            <w:vAlign w:val="center"/>
          </w:tcPr>
          <w:p w:rsidRPr="00E3770A" w:rsidR="00BD69A4" w:rsidP="001A44ED" w:rsidRDefault="00BD69A4" w14:paraId="58C21240" w14:textId="77777777">
            <w:pPr>
              <w:pStyle w:val="paragraph"/>
              <w:spacing w:before="0" w:after="0"/>
              <w:jc w:val="center"/>
              <w:textAlignment w:val="baseline"/>
              <w:rPr>
                <w:rStyle w:val="spellingerror"/>
                <w:b/>
                <w:bCs/>
              </w:rPr>
            </w:pPr>
          </w:p>
        </w:tc>
        <w:tc>
          <w:tcPr>
            <w:tcW w:w="5301" w:type="dxa"/>
            <w:gridSpan w:val="2"/>
            <w:vAlign w:val="center"/>
          </w:tcPr>
          <w:p w:rsidRPr="00E3770A" w:rsidR="00BD69A4" w:rsidP="000423DC" w:rsidRDefault="00BD69A4" w14:paraId="2842FA7E" w14:textId="113D9486">
            <w:pPr>
              <w:pStyle w:val="paragraph"/>
              <w:spacing w:before="0" w:after="0"/>
              <w:textAlignment w:val="baseline"/>
              <w:rPr>
                <w:rStyle w:val="normaltextrun"/>
              </w:rPr>
            </w:pPr>
            <w:r>
              <w:rPr>
                <w:rStyle w:val="normaltextrun"/>
              </w:rPr>
              <w:t xml:space="preserve">Clicar no botão de Editar do Menu </w:t>
            </w:r>
            <w:r w:rsidR="000423DC">
              <w:rPr>
                <w:rStyle w:val="normaltextrun"/>
              </w:rPr>
              <w:t>Financeiro.</w:t>
            </w:r>
          </w:p>
        </w:tc>
      </w:tr>
      <w:tr w:rsidRPr="00E3770A" w:rsidR="00BD69A4" w:rsidTr="001A44ED" w14:paraId="5362D286" w14:textId="77777777">
        <w:trPr>
          <w:trHeight w:val="412"/>
          <w:jc w:val="center"/>
        </w:trPr>
        <w:tc>
          <w:tcPr>
            <w:tcW w:w="4103" w:type="dxa"/>
            <w:vMerge/>
            <w:shd w:val="clear" w:color="auto" w:fill="D0CECE" w:themeFill="background2" w:themeFillShade="E6"/>
            <w:vAlign w:val="center"/>
          </w:tcPr>
          <w:p w:rsidRPr="00E3770A" w:rsidR="00BD69A4" w:rsidP="001A44ED" w:rsidRDefault="00BD69A4" w14:paraId="3CC15DCF" w14:textId="77777777">
            <w:pPr>
              <w:pStyle w:val="paragraph"/>
              <w:spacing w:before="0" w:after="0"/>
              <w:jc w:val="center"/>
              <w:textAlignment w:val="baseline"/>
              <w:rPr>
                <w:rStyle w:val="spellingerror"/>
                <w:b/>
                <w:bCs/>
              </w:rPr>
            </w:pPr>
          </w:p>
        </w:tc>
        <w:tc>
          <w:tcPr>
            <w:tcW w:w="5301" w:type="dxa"/>
            <w:gridSpan w:val="2"/>
            <w:vAlign w:val="center"/>
          </w:tcPr>
          <w:p w:rsidRPr="00E3770A" w:rsidR="00BD69A4" w:rsidP="001A44ED" w:rsidRDefault="00BD69A4" w14:paraId="6138996D"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BD69A4" w:rsidTr="001A44ED" w14:paraId="34ED77E9" w14:textId="77777777">
        <w:trPr>
          <w:trHeight w:val="413"/>
          <w:jc w:val="center"/>
        </w:trPr>
        <w:tc>
          <w:tcPr>
            <w:tcW w:w="4103" w:type="dxa"/>
            <w:vMerge w:val="restart"/>
            <w:shd w:val="clear" w:color="auto" w:fill="D0CECE" w:themeFill="background2" w:themeFillShade="E6"/>
            <w:vAlign w:val="center"/>
            <w:hideMark/>
          </w:tcPr>
          <w:p w:rsidRPr="00E3770A" w:rsidR="00BD69A4" w:rsidP="001A44ED" w:rsidRDefault="00BD69A4" w14:paraId="1133360D"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BD69A4" w:rsidP="001A44ED" w:rsidRDefault="00BD69A4" w14:paraId="74AD3C41" w14:textId="2986C9C8">
            <w:pPr>
              <w:pStyle w:val="paragraph"/>
              <w:spacing w:before="0" w:after="0"/>
              <w:textAlignment w:val="baseline"/>
            </w:pPr>
            <w:r>
              <w:rPr>
                <w:rStyle w:val="spellingerror"/>
              </w:rPr>
              <w:t>Dados d</w:t>
            </w:r>
            <w:r w:rsidR="000423DC">
              <w:rPr>
                <w:rStyle w:val="spellingerror"/>
              </w:rPr>
              <w:t>a conta</w:t>
            </w:r>
            <w:r>
              <w:rPr>
                <w:rStyle w:val="spellingerror"/>
              </w:rPr>
              <w:t xml:space="preserve"> corretos.</w:t>
            </w:r>
          </w:p>
        </w:tc>
      </w:tr>
      <w:tr w:rsidRPr="00E3770A" w:rsidR="00BD69A4" w:rsidTr="001A44ED" w14:paraId="41805439" w14:textId="77777777">
        <w:trPr>
          <w:trHeight w:val="412"/>
          <w:jc w:val="center"/>
        </w:trPr>
        <w:tc>
          <w:tcPr>
            <w:tcW w:w="4103" w:type="dxa"/>
            <w:vMerge/>
            <w:shd w:val="clear" w:color="auto" w:fill="D0CECE" w:themeFill="background2" w:themeFillShade="E6"/>
            <w:vAlign w:val="center"/>
          </w:tcPr>
          <w:p w:rsidRPr="00E3770A" w:rsidR="00BD69A4" w:rsidP="001A44ED" w:rsidRDefault="00BD69A4" w14:paraId="151DE782" w14:textId="77777777">
            <w:pPr>
              <w:pStyle w:val="paragraph"/>
              <w:spacing w:before="0" w:after="0"/>
              <w:jc w:val="center"/>
              <w:textAlignment w:val="baseline"/>
              <w:rPr>
                <w:rStyle w:val="normaltextrun"/>
                <w:b/>
                <w:bCs/>
              </w:rPr>
            </w:pPr>
          </w:p>
        </w:tc>
        <w:tc>
          <w:tcPr>
            <w:tcW w:w="5301" w:type="dxa"/>
            <w:gridSpan w:val="2"/>
            <w:vAlign w:val="center"/>
          </w:tcPr>
          <w:p w:rsidRPr="00E3770A" w:rsidR="00BD69A4" w:rsidP="001A44ED" w:rsidRDefault="00BD69A4" w14:paraId="3747331B" w14:textId="6663FCD0">
            <w:pPr>
              <w:pStyle w:val="paragraph"/>
              <w:spacing w:before="0" w:after="0"/>
              <w:textAlignment w:val="baseline"/>
              <w:rPr>
                <w:rStyle w:val="normaltextrun"/>
              </w:rPr>
            </w:pPr>
            <w:r>
              <w:rPr>
                <w:rStyle w:val="spellingerror"/>
              </w:rPr>
              <w:t xml:space="preserve">Dados </w:t>
            </w:r>
            <w:r w:rsidR="000423DC">
              <w:rPr>
                <w:rStyle w:val="spellingerror"/>
              </w:rPr>
              <w:t>da conta</w:t>
            </w:r>
            <w:r>
              <w:rPr>
                <w:rStyle w:val="spellingerror"/>
              </w:rPr>
              <w:t xml:space="preserve"> errados.</w:t>
            </w:r>
          </w:p>
        </w:tc>
      </w:tr>
      <w:tr w:rsidRPr="00E3770A" w:rsidR="00BD69A4" w:rsidTr="001A44ED" w14:paraId="1434E8D2" w14:textId="77777777">
        <w:trPr>
          <w:trHeight w:val="372"/>
          <w:jc w:val="center"/>
        </w:trPr>
        <w:tc>
          <w:tcPr>
            <w:tcW w:w="4103" w:type="dxa"/>
            <w:shd w:val="clear" w:color="auto" w:fill="D0CECE" w:themeFill="background2" w:themeFillShade="E6"/>
            <w:vAlign w:val="center"/>
            <w:hideMark/>
          </w:tcPr>
          <w:p w:rsidRPr="00E3770A" w:rsidR="00BD69A4" w:rsidP="001A44ED" w:rsidRDefault="00BD69A4" w14:paraId="732BD822"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BD69A4" w:rsidP="001A44ED" w:rsidRDefault="00BD69A4" w14:paraId="740F90DA"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BD69A4" w:rsidTr="001A44ED" w14:paraId="0BEE88F3" w14:textId="77777777">
        <w:trPr>
          <w:trHeight w:val="424"/>
          <w:jc w:val="center"/>
        </w:trPr>
        <w:tc>
          <w:tcPr>
            <w:tcW w:w="9404" w:type="dxa"/>
            <w:gridSpan w:val="3"/>
            <w:shd w:val="clear" w:color="auto" w:fill="AEAAAA" w:themeFill="background2" w:themeFillShade="BF"/>
            <w:vAlign w:val="center"/>
          </w:tcPr>
          <w:p w:rsidRPr="00E3770A" w:rsidR="00BD69A4" w:rsidP="001A44ED" w:rsidRDefault="00BD69A4" w14:paraId="4CD469E0"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BD69A4" w:rsidTr="001A44ED" w14:paraId="23EBA102" w14:textId="77777777">
        <w:trPr>
          <w:trHeight w:val="402"/>
          <w:jc w:val="center"/>
        </w:trPr>
        <w:tc>
          <w:tcPr>
            <w:tcW w:w="4405" w:type="dxa"/>
            <w:gridSpan w:val="2"/>
            <w:shd w:val="clear" w:color="auto" w:fill="D0CECE" w:themeFill="background2" w:themeFillShade="E6"/>
            <w:vAlign w:val="center"/>
            <w:hideMark/>
          </w:tcPr>
          <w:p w:rsidRPr="00E3770A" w:rsidR="00BD69A4" w:rsidP="001A44ED" w:rsidRDefault="00BD69A4" w14:paraId="59088C32"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BD69A4" w:rsidP="001A44ED" w:rsidRDefault="00BD69A4" w14:paraId="37F743AA"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BD69A4" w:rsidTr="001A44ED" w14:paraId="4901FEA2" w14:textId="77777777">
        <w:trPr>
          <w:trHeight w:val="370"/>
          <w:jc w:val="center"/>
        </w:trPr>
        <w:tc>
          <w:tcPr>
            <w:tcW w:w="4405" w:type="dxa"/>
            <w:gridSpan w:val="2"/>
            <w:vAlign w:val="center"/>
            <w:hideMark/>
          </w:tcPr>
          <w:p w:rsidRPr="00E3770A" w:rsidR="00BD69A4" w:rsidP="001A44ED" w:rsidRDefault="00BD69A4" w14:paraId="218C91CF" w14:textId="747B5FE2">
            <w:pPr>
              <w:pStyle w:val="paragraph"/>
              <w:spacing w:before="0" w:after="0"/>
              <w:textAlignment w:val="baseline"/>
            </w:pPr>
            <w:r w:rsidRPr="00E3770A">
              <w:rPr>
                <w:rStyle w:val="eop"/>
              </w:rPr>
              <w:t xml:space="preserve">1 - O </w:t>
            </w:r>
            <w:r>
              <w:rPr>
                <w:b/>
              </w:rPr>
              <w:t xml:space="preserve">Administrador </w:t>
            </w:r>
            <w:r w:rsidR="000423DC">
              <w:rPr>
                <w:rStyle w:val="eop"/>
              </w:rPr>
              <w:t>clica no botão voltar do Financeiro</w:t>
            </w:r>
            <w:r>
              <w:rPr>
                <w:rStyle w:val="eop"/>
              </w:rPr>
              <w:t>.</w:t>
            </w:r>
          </w:p>
        </w:tc>
        <w:tc>
          <w:tcPr>
            <w:tcW w:w="4999" w:type="dxa"/>
            <w:vAlign w:val="center"/>
            <w:hideMark/>
          </w:tcPr>
          <w:p w:rsidRPr="00E3770A" w:rsidR="00BD69A4" w:rsidP="001A44ED" w:rsidRDefault="00BD69A4" w14:paraId="28C28200" w14:textId="515BD275">
            <w:pPr>
              <w:pStyle w:val="paragraph"/>
              <w:spacing w:before="0" w:after="0"/>
              <w:textAlignment w:val="baseline"/>
            </w:pPr>
            <w:r w:rsidRPr="00E3770A">
              <w:rPr>
                <w:rStyle w:val="normaltextrun"/>
              </w:rPr>
              <w:t xml:space="preserve">2 - O </w:t>
            </w:r>
            <w:r>
              <w:rPr>
                <w:rStyle w:val="normaltextrun"/>
              </w:rPr>
              <w:t>sis</w:t>
            </w:r>
            <w:r w:rsidR="000423DC">
              <w:rPr>
                <w:rStyle w:val="normaltextrun"/>
              </w:rPr>
              <w:t>tema volta para o menu do financeiro</w:t>
            </w:r>
            <w:r>
              <w:rPr>
                <w:rStyle w:val="normaltextrun"/>
              </w:rPr>
              <w:t>.</w:t>
            </w:r>
          </w:p>
        </w:tc>
      </w:tr>
      <w:tr w:rsidRPr="00E3770A" w:rsidR="00BD69A4" w:rsidTr="001A44ED" w14:paraId="49ADCCA0" w14:textId="77777777">
        <w:trPr>
          <w:trHeight w:val="452"/>
          <w:jc w:val="center"/>
        </w:trPr>
        <w:tc>
          <w:tcPr>
            <w:tcW w:w="9404" w:type="dxa"/>
            <w:gridSpan w:val="3"/>
            <w:shd w:val="clear" w:color="auto" w:fill="AEAAAA" w:themeFill="background2" w:themeFillShade="BF"/>
            <w:vAlign w:val="center"/>
            <w:hideMark/>
          </w:tcPr>
          <w:p w:rsidRPr="00E3770A" w:rsidR="00BD69A4" w:rsidP="001A44ED" w:rsidRDefault="00BD69A4" w14:paraId="6C927560" w14:textId="77777777">
            <w:pPr>
              <w:pStyle w:val="paragraph"/>
              <w:spacing w:before="0" w:after="0"/>
              <w:ind w:left="-97"/>
              <w:jc w:val="center"/>
              <w:textAlignment w:val="baseline"/>
            </w:pPr>
            <w:r w:rsidRPr="00E3770A">
              <w:rPr>
                <w:rStyle w:val="normaltextrun"/>
                <w:b/>
                <w:bCs/>
              </w:rPr>
              <w:t>Fluxo Alternativo</w:t>
            </w:r>
          </w:p>
        </w:tc>
      </w:tr>
      <w:tr w:rsidRPr="00E3770A" w:rsidR="00BD69A4" w:rsidTr="001A44ED" w14:paraId="617D144E" w14:textId="77777777">
        <w:trPr>
          <w:trHeight w:val="415"/>
          <w:jc w:val="center"/>
        </w:trPr>
        <w:tc>
          <w:tcPr>
            <w:tcW w:w="4405" w:type="dxa"/>
            <w:gridSpan w:val="2"/>
            <w:shd w:val="clear" w:color="auto" w:fill="D0CECE" w:themeFill="background2" w:themeFillShade="E6"/>
            <w:vAlign w:val="center"/>
          </w:tcPr>
          <w:p w:rsidRPr="00E3770A" w:rsidR="00BD69A4" w:rsidP="001A44ED" w:rsidRDefault="00BD69A4" w14:paraId="2B8FED91"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BD69A4" w:rsidP="001A44ED" w:rsidRDefault="00BD69A4" w14:paraId="4B99AC8A"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BD69A4" w:rsidTr="001A44ED" w14:paraId="29F023AB" w14:textId="77777777">
        <w:trPr>
          <w:trHeight w:val="867"/>
          <w:jc w:val="center"/>
        </w:trPr>
        <w:tc>
          <w:tcPr>
            <w:tcW w:w="4405" w:type="dxa"/>
            <w:gridSpan w:val="2"/>
            <w:vAlign w:val="center"/>
            <w:hideMark/>
          </w:tcPr>
          <w:p w:rsidRPr="00E3770A" w:rsidR="00BD69A4" w:rsidP="001A44ED" w:rsidRDefault="00BD69A4" w14:paraId="1680DCF0" w14:textId="77777777">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rsidRPr="00E3770A" w:rsidR="00BD69A4" w:rsidP="001A44ED" w:rsidRDefault="00BD69A4" w14:paraId="68A8AC8A" w14:textId="46AE3915">
            <w:pPr>
              <w:pStyle w:val="paragraph"/>
              <w:spacing w:before="0" w:after="0"/>
              <w:textAlignment w:val="baseline"/>
            </w:pPr>
            <w:r>
              <w:rPr>
                <w:rStyle w:val="normaltextrun"/>
              </w:rPr>
              <w:t>2 –</w:t>
            </w:r>
            <w:r w:rsidRPr="00E3770A">
              <w:rPr>
                <w:rStyle w:val="normaltextrun"/>
              </w:rPr>
              <w:t xml:space="preserve"> </w:t>
            </w:r>
            <w:r>
              <w:rPr>
                <w:rStyle w:val="normaltextrun"/>
              </w:rPr>
              <w:t>O sistema a</w:t>
            </w:r>
            <w:r w:rsidR="000423DC">
              <w:rPr>
                <w:rStyle w:val="normaltextrun"/>
              </w:rPr>
              <w:t>bre a tela para editar o financeiro.</w:t>
            </w:r>
          </w:p>
        </w:tc>
      </w:tr>
      <w:tr w:rsidRPr="00E3770A" w:rsidR="00BD69A4" w:rsidTr="001A44ED" w14:paraId="104B5D3D" w14:textId="77777777">
        <w:trPr>
          <w:trHeight w:val="866"/>
          <w:jc w:val="center"/>
        </w:trPr>
        <w:tc>
          <w:tcPr>
            <w:tcW w:w="4405" w:type="dxa"/>
            <w:gridSpan w:val="2"/>
            <w:vAlign w:val="center"/>
          </w:tcPr>
          <w:p w:rsidR="00BD69A4" w:rsidP="000423DC" w:rsidRDefault="00BD69A4" w14:paraId="7C95226C" w14:textId="77E157A8">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seleciona </w:t>
            </w:r>
            <w:r w:rsidR="000423DC">
              <w:rPr>
                <w:rStyle w:val="normaltextrun"/>
              </w:rPr>
              <w:t>a conta desejada.</w:t>
            </w:r>
          </w:p>
        </w:tc>
        <w:tc>
          <w:tcPr>
            <w:tcW w:w="4999" w:type="dxa"/>
            <w:vAlign w:val="center"/>
          </w:tcPr>
          <w:p w:rsidR="00BD69A4" w:rsidP="001A44ED" w:rsidRDefault="00BD69A4" w14:paraId="00567822" w14:textId="52BD5F99">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sistema solicita os novos dados </w:t>
            </w:r>
            <w:r w:rsidR="000423DC">
              <w:rPr>
                <w:rStyle w:val="normaltextrun"/>
              </w:rPr>
              <w:t>da conta.</w:t>
            </w:r>
          </w:p>
        </w:tc>
      </w:tr>
      <w:tr w:rsidRPr="00E3770A" w:rsidR="00BD69A4" w:rsidTr="001A44ED" w14:paraId="254B6C1F" w14:textId="77777777">
        <w:trPr>
          <w:trHeight w:val="866"/>
          <w:jc w:val="center"/>
        </w:trPr>
        <w:tc>
          <w:tcPr>
            <w:tcW w:w="4405" w:type="dxa"/>
            <w:gridSpan w:val="2"/>
            <w:vAlign w:val="center"/>
          </w:tcPr>
          <w:p w:rsidR="00BD69A4" w:rsidP="001A44ED" w:rsidRDefault="00BD69A4" w14:paraId="36449912" w14:textId="138982D9">
            <w:pPr>
              <w:pStyle w:val="paragraph"/>
              <w:spacing w:before="0" w:after="0"/>
              <w:textAlignment w:val="baseline"/>
              <w:rPr>
                <w:rStyle w:val="normaltextrun"/>
              </w:rPr>
            </w:pPr>
            <w:r>
              <w:rPr>
                <w:rStyle w:val="normaltextrun"/>
              </w:rPr>
              <w:lastRenderedPageBreak/>
              <w:t>5</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preenche os novos dados </w:t>
            </w:r>
            <w:r w:rsidR="000423DC">
              <w:rPr>
                <w:rStyle w:val="normaltextrun"/>
              </w:rPr>
              <w:t>da conta.</w:t>
            </w:r>
          </w:p>
        </w:tc>
        <w:tc>
          <w:tcPr>
            <w:tcW w:w="4999" w:type="dxa"/>
            <w:vAlign w:val="center"/>
          </w:tcPr>
          <w:p w:rsidR="00BD69A4" w:rsidP="000423DC" w:rsidRDefault="00BD69A4" w14:paraId="00B11A52" w14:textId="5296523C">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 xml:space="preserve">Se os dados </w:t>
            </w:r>
            <w:r w:rsidR="000423DC">
              <w:rPr>
                <w:rStyle w:val="normaltextrun"/>
              </w:rPr>
              <w:t>da conta</w:t>
            </w:r>
            <w:r>
              <w:rPr>
                <w:rStyle w:val="normaltextrun"/>
              </w:rPr>
              <w:t xml:space="preserve"> estiverem corretos, </w:t>
            </w:r>
            <w:r w:rsidR="000423DC">
              <w:rPr>
                <w:rStyle w:val="normaltextrun"/>
              </w:rPr>
              <w:t>conta no financeiro alterada</w:t>
            </w:r>
            <w:r>
              <w:rPr>
                <w:rStyle w:val="normaltextrun"/>
              </w:rPr>
              <w:t>.</w:t>
            </w:r>
          </w:p>
        </w:tc>
      </w:tr>
      <w:tr w:rsidRPr="00E3770A" w:rsidR="00BD69A4" w:rsidTr="001A44ED" w14:paraId="5BD39B99" w14:textId="77777777">
        <w:trPr>
          <w:trHeight w:val="866"/>
          <w:jc w:val="center"/>
        </w:trPr>
        <w:tc>
          <w:tcPr>
            <w:tcW w:w="4405" w:type="dxa"/>
            <w:gridSpan w:val="2"/>
            <w:vAlign w:val="center"/>
          </w:tcPr>
          <w:p w:rsidRPr="00E3770A" w:rsidR="00BD69A4" w:rsidP="001A44ED" w:rsidRDefault="00BD69A4" w14:paraId="597F9ACE" w14:textId="77777777">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rsidRPr="00E3770A" w:rsidR="00BD69A4" w:rsidP="001A44ED" w:rsidRDefault="00BD69A4" w14:paraId="0F62C95D" w14:textId="77777777">
            <w:pPr>
              <w:pStyle w:val="paragraph"/>
              <w:spacing w:before="0" w:after="0"/>
              <w:textAlignment w:val="baseline"/>
            </w:pPr>
            <w:r>
              <w:rPr>
                <w:rStyle w:val="normaltextrun"/>
              </w:rPr>
              <w:t>-</w:t>
            </w:r>
          </w:p>
        </w:tc>
      </w:tr>
    </w:tbl>
    <w:p w:rsidR="00BD69A4" w:rsidP="000423DC" w:rsidRDefault="00BD69A4" w14:paraId="2FB990BE" w14:textId="46F2E1BC">
      <w:pPr>
        <w:jc w:val="center"/>
      </w:pPr>
      <w:r w:rsidRPr="00F90F40">
        <w:rPr>
          <w:b/>
        </w:rPr>
        <w:t xml:space="preserve">Tabela </w:t>
      </w:r>
      <w:r>
        <w:rPr>
          <w:b/>
        </w:rPr>
        <w:t>27</w:t>
      </w:r>
      <w:r w:rsidRPr="00F90F40">
        <w:rPr>
          <w:b/>
        </w:rPr>
        <w:t xml:space="preserve"> -</w:t>
      </w:r>
      <w:r w:rsidRPr="00F90F40">
        <w:t xml:space="preserve"> Fluxo de evento &lt; </w:t>
      </w:r>
      <w:r w:rsidR="000423DC">
        <w:t>Editar</w:t>
      </w:r>
      <w:r>
        <w:t xml:space="preserve"> Financeiro</w:t>
      </w:r>
      <w:r w:rsidRPr="00F90F40">
        <w:t xml:space="preserve"> &gt;.</w:t>
      </w:r>
    </w:p>
    <w:p w:rsidR="000423DC" w:rsidP="000423DC" w:rsidRDefault="000423DC" w14:paraId="4FA665A5" w14:textId="77777777">
      <w:pPr>
        <w:jc w:val="center"/>
      </w:pPr>
    </w:p>
    <w:p w:rsidR="000423DC" w:rsidP="000423DC" w:rsidRDefault="000423DC" w14:paraId="3B6C21BE" w14:textId="77777777">
      <w:pPr>
        <w:jc w:val="cente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B763DC" w:rsidTr="001A44ED" w14:paraId="5AE0B452" w14:textId="77777777">
        <w:trPr>
          <w:trHeight w:val="378"/>
          <w:jc w:val="center"/>
        </w:trPr>
        <w:tc>
          <w:tcPr>
            <w:tcW w:w="4103" w:type="dxa"/>
            <w:shd w:val="clear" w:color="auto" w:fill="D0CECE" w:themeFill="background2" w:themeFillShade="E6"/>
            <w:vAlign w:val="center"/>
            <w:hideMark/>
          </w:tcPr>
          <w:p w:rsidRPr="00E3770A" w:rsidR="00B763DC" w:rsidP="001A44ED" w:rsidRDefault="00B763DC" w14:paraId="142EF66E"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B763DC" w:rsidP="001A44ED" w:rsidRDefault="00B763DC" w14:paraId="68B09F6B" w14:textId="4873E129">
            <w:pPr>
              <w:pStyle w:val="paragraph"/>
              <w:spacing w:before="0" w:after="0"/>
              <w:textAlignment w:val="baseline"/>
            </w:pPr>
            <w:r>
              <w:rPr>
                <w:rStyle w:val="spellingerror"/>
              </w:rPr>
              <w:t>Remover Financeiro</w:t>
            </w:r>
          </w:p>
        </w:tc>
      </w:tr>
      <w:tr w:rsidRPr="00E3770A" w:rsidR="00B763DC" w:rsidTr="001A44ED" w14:paraId="3E29BFB2" w14:textId="77777777">
        <w:trPr>
          <w:trHeight w:val="368"/>
          <w:jc w:val="center"/>
        </w:trPr>
        <w:tc>
          <w:tcPr>
            <w:tcW w:w="4103" w:type="dxa"/>
            <w:shd w:val="clear" w:color="auto" w:fill="D0CECE" w:themeFill="background2" w:themeFillShade="E6"/>
            <w:vAlign w:val="center"/>
            <w:hideMark/>
          </w:tcPr>
          <w:p w:rsidRPr="00E3770A" w:rsidR="00B763DC" w:rsidP="001A44ED" w:rsidRDefault="00B763DC" w14:paraId="79728F91"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B763DC" w:rsidP="00B763DC" w:rsidRDefault="00B763DC" w14:paraId="3AFAAF74" w14:textId="0ED1FB1A">
            <w:pPr>
              <w:pStyle w:val="paragraph"/>
              <w:spacing w:before="0" w:after="0"/>
              <w:textAlignment w:val="baseline"/>
            </w:pPr>
            <w:r>
              <w:rPr>
                <w:rStyle w:val="normaltextrun"/>
              </w:rPr>
              <w:t>Permite o administrador excluir contas do financeiro já cadastradas no banco de dados.</w:t>
            </w:r>
          </w:p>
        </w:tc>
      </w:tr>
      <w:tr w:rsidRPr="00E3770A" w:rsidR="00B763DC" w:rsidTr="001A44ED" w14:paraId="72C37523" w14:textId="77777777">
        <w:trPr>
          <w:trHeight w:val="358"/>
          <w:jc w:val="center"/>
        </w:trPr>
        <w:tc>
          <w:tcPr>
            <w:tcW w:w="4103" w:type="dxa"/>
            <w:shd w:val="clear" w:color="auto" w:fill="D0CECE" w:themeFill="background2" w:themeFillShade="E6"/>
            <w:vAlign w:val="center"/>
            <w:hideMark/>
          </w:tcPr>
          <w:p w:rsidRPr="00E3770A" w:rsidR="00B763DC" w:rsidP="001A44ED" w:rsidRDefault="00B763DC" w14:paraId="62ABDF3C"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B763DC" w:rsidP="001A44ED" w:rsidRDefault="00B763DC" w14:paraId="769FFD40" w14:textId="77777777">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Pr="00E3770A" w:rsidR="00B763DC" w:rsidTr="001A44ED" w14:paraId="2DF4EF1F" w14:textId="77777777">
        <w:trPr>
          <w:trHeight w:val="413"/>
          <w:jc w:val="center"/>
        </w:trPr>
        <w:tc>
          <w:tcPr>
            <w:tcW w:w="4103" w:type="dxa"/>
            <w:vMerge w:val="restart"/>
            <w:shd w:val="clear" w:color="auto" w:fill="D0CECE" w:themeFill="background2" w:themeFillShade="E6"/>
            <w:vAlign w:val="center"/>
            <w:hideMark/>
          </w:tcPr>
          <w:p w:rsidRPr="00E3770A" w:rsidR="00B763DC" w:rsidP="001A44ED" w:rsidRDefault="00B763DC" w14:paraId="4F71A757"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B763DC" w:rsidP="001A44ED" w:rsidRDefault="00B763DC" w14:paraId="562D9689"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B763DC" w:rsidTr="001A44ED" w14:paraId="52F0539E" w14:textId="77777777">
        <w:trPr>
          <w:trHeight w:val="413"/>
          <w:jc w:val="center"/>
        </w:trPr>
        <w:tc>
          <w:tcPr>
            <w:tcW w:w="4103" w:type="dxa"/>
            <w:vMerge/>
            <w:shd w:val="clear" w:color="auto" w:fill="D0CECE" w:themeFill="background2" w:themeFillShade="E6"/>
            <w:vAlign w:val="center"/>
          </w:tcPr>
          <w:p w:rsidRPr="00E3770A" w:rsidR="00B763DC" w:rsidP="001A44ED" w:rsidRDefault="00B763DC" w14:paraId="28863A93" w14:textId="77777777">
            <w:pPr>
              <w:pStyle w:val="paragraph"/>
              <w:spacing w:before="0" w:after="0"/>
              <w:jc w:val="center"/>
              <w:textAlignment w:val="baseline"/>
              <w:rPr>
                <w:rStyle w:val="spellingerror"/>
                <w:b/>
                <w:bCs/>
              </w:rPr>
            </w:pPr>
          </w:p>
        </w:tc>
        <w:tc>
          <w:tcPr>
            <w:tcW w:w="5301" w:type="dxa"/>
            <w:gridSpan w:val="2"/>
            <w:vAlign w:val="center"/>
          </w:tcPr>
          <w:p w:rsidRPr="00E3770A" w:rsidR="00B763DC" w:rsidP="001A44ED" w:rsidRDefault="00B763DC" w14:paraId="4081E9BA" w14:textId="106B8CC3">
            <w:pPr>
              <w:pStyle w:val="paragraph"/>
              <w:spacing w:before="0" w:after="0"/>
              <w:textAlignment w:val="baseline"/>
              <w:rPr>
                <w:rStyle w:val="normaltextrun"/>
              </w:rPr>
            </w:pPr>
            <w:r>
              <w:rPr>
                <w:rStyle w:val="normaltextrun"/>
              </w:rPr>
              <w:t>Clicar no botão de Excluir do Menu Financeiro.</w:t>
            </w:r>
          </w:p>
        </w:tc>
      </w:tr>
      <w:tr w:rsidRPr="00E3770A" w:rsidR="00B763DC" w:rsidTr="001A44ED" w14:paraId="203EFE74" w14:textId="77777777">
        <w:trPr>
          <w:trHeight w:val="412"/>
          <w:jc w:val="center"/>
        </w:trPr>
        <w:tc>
          <w:tcPr>
            <w:tcW w:w="4103" w:type="dxa"/>
            <w:vMerge/>
            <w:shd w:val="clear" w:color="auto" w:fill="D0CECE" w:themeFill="background2" w:themeFillShade="E6"/>
            <w:vAlign w:val="center"/>
          </w:tcPr>
          <w:p w:rsidRPr="00E3770A" w:rsidR="00B763DC" w:rsidP="001A44ED" w:rsidRDefault="00B763DC" w14:paraId="68C4C670" w14:textId="77777777">
            <w:pPr>
              <w:pStyle w:val="paragraph"/>
              <w:spacing w:before="0" w:after="0"/>
              <w:jc w:val="center"/>
              <w:textAlignment w:val="baseline"/>
              <w:rPr>
                <w:rStyle w:val="spellingerror"/>
                <w:b/>
                <w:bCs/>
              </w:rPr>
            </w:pPr>
          </w:p>
        </w:tc>
        <w:tc>
          <w:tcPr>
            <w:tcW w:w="5301" w:type="dxa"/>
            <w:gridSpan w:val="2"/>
            <w:vAlign w:val="center"/>
          </w:tcPr>
          <w:p w:rsidRPr="00E3770A" w:rsidR="00B763DC" w:rsidP="001A44ED" w:rsidRDefault="00B763DC" w14:paraId="5FFDA20F"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Pr="00E3770A" w:rsidR="00B763DC" w:rsidTr="001A44ED" w14:paraId="0EE27A43" w14:textId="77777777">
        <w:trPr>
          <w:trHeight w:val="413"/>
          <w:jc w:val="center"/>
        </w:trPr>
        <w:tc>
          <w:tcPr>
            <w:tcW w:w="4103" w:type="dxa"/>
            <w:shd w:val="clear" w:color="auto" w:fill="D0CECE" w:themeFill="background2" w:themeFillShade="E6"/>
            <w:vAlign w:val="center"/>
            <w:hideMark/>
          </w:tcPr>
          <w:p w:rsidRPr="00E3770A" w:rsidR="00B763DC" w:rsidP="001A44ED" w:rsidRDefault="00B763DC" w14:paraId="2BB47C49"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B763DC" w:rsidP="001A44ED" w:rsidRDefault="00B763DC" w14:paraId="4610D5AF" w14:textId="4FE4C0DF">
            <w:pPr>
              <w:pStyle w:val="paragraph"/>
              <w:spacing w:before="0" w:after="0"/>
              <w:textAlignment w:val="baseline"/>
            </w:pPr>
            <w:r>
              <w:rPr>
                <w:rStyle w:val="spellingerror"/>
              </w:rPr>
              <w:t>Tela de contas do financeiro atualizadas.</w:t>
            </w:r>
          </w:p>
        </w:tc>
      </w:tr>
      <w:tr w:rsidRPr="00E3770A" w:rsidR="00B763DC" w:rsidTr="001A44ED" w14:paraId="782AC17C" w14:textId="77777777">
        <w:trPr>
          <w:trHeight w:val="372"/>
          <w:jc w:val="center"/>
        </w:trPr>
        <w:tc>
          <w:tcPr>
            <w:tcW w:w="4103" w:type="dxa"/>
            <w:shd w:val="clear" w:color="auto" w:fill="D0CECE" w:themeFill="background2" w:themeFillShade="E6"/>
            <w:vAlign w:val="center"/>
            <w:hideMark/>
          </w:tcPr>
          <w:p w:rsidRPr="00E3770A" w:rsidR="00B763DC" w:rsidP="001A44ED" w:rsidRDefault="00B763DC" w14:paraId="21790E18"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B763DC" w:rsidP="001A44ED" w:rsidRDefault="00B763DC" w14:paraId="3C1E7993" w14:textId="77777777">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Pr="00E3770A" w:rsidR="00B763DC" w:rsidTr="001A44ED" w14:paraId="0BB3F5EB" w14:textId="77777777">
        <w:trPr>
          <w:trHeight w:val="424"/>
          <w:jc w:val="center"/>
        </w:trPr>
        <w:tc>
          <w:tcPr>
            <w:tcW w:w="9404" w:type="dxa"/>
            <w:gridSpan w:val="3"/>
            <w:shd w:val="clear" w:color="auto" w:fill="AEAAAA" w:themeFill="background2" w:themeFillShade="BF"/>
            <w:vAlign w:val="center"/>
          </w:tcPr>
          <w:p w:rsidRPr="00E3770A" w:rsidR="00B763DC" w:rsidP="001A44ED" w:rsidRDefault="00B763DC" w14:paraId="1B4D9E05"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B763DC" w:rsidTr="001A44ED" w14:paraId="1B23BF86" w14:textId="77777777">
        <w:trPr>
          <w:trHeight w:val="402"/>
          <w:jc w:val="center"/>
        </w:trPr>
        <w:tc>
          <w:tcPr>
            <w:tcW w:w="4405" w:type="dxa"/>
            <w:gridSpan w:val="2"/>
            <w:shd w:val="clear" w:color="auto" w:fill="D0CECE" w:themeFill="background2" w:themeFillShade="E6"/>
            <w:vAlign w:val="center"/>
            <w:hideMark/>
          </w:tcPr>
          <w:p w:rsidRPr="00E3770A" w:rsidR="00B763DC" w:rsidP="001A44ED" w:rsidRDefault="00B763DC" w14:paraId="11EDF285"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B763DC" w:rsidP="001A44ED" w:rsidRDefault="00B763DC" w14:paraId="707D89FE"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B763DC" w:rsidTr="001A44ED" w14:paraId="1E6ABF5B" w14:textId="77777777">
        <w:trPr>
          <w:trHeight w:val="370"/>
          <w:jc w:val="center"/>
        </w:trPr>
        <w:tc>
          <w:tcPr>
            <w:tcW w:w="4405" w:type="dxa"/>
            <w:gridSpan w:val="2"/>
            <w:vAlign w:val="center"/>
            <w:hideMark/>
          </w:tcPr>
          <w:p w:rsidRPr="00E3770A" w:rsidR="00B763DC" w:rsidP="001A44ED" w:rsidRDefault="00B763DC" w14:paraId="45774109" w14:textId="77777777">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rsidRPr="00E3770A" w:rsidR="00B763DC" w:rsidP="001A44ED" w:rsidRDefault="00B763DC" w14:paraId="0B06C972" w14:textId="5E1D1D68">
            <w:pPr>
              <w:pStyle w:val="paragraph"/>
              <w:spacing w:before="0" w:after="0"/>
              <w:textAlignment w:val="baseline"/>
            </w:pPr>
            <w:r w:rsidRPr="00E3770A">
              <w:rPr>
                <w:rStyle w:val="normaltextrun"/>
              </w:rPr>
              <w:t xml:space="preserve">2 - O </w:t>
            </w:r>
            <w:r>
              <w:rPr>
                <w:rStyle w:val="normaltextrun"/>
              </w:rPr>
              <w:t>sistema volta para o menu do Financeiro.</w:t>
            </w:r>
          </w:p>
        </w:tc>
      </w:tr>
      <w:tr w:rsidRPr="00E3770A" w:rsidR="00B763DC" w:rsidTr="001A44ED" w14:paraId="11714A1B" w14:textId="77777777">
        <w:trPr>
          <w:trHeight w:val="452"/>
          <w:jc w:val="center"/>
        </w:trPr>
        <w:tc>
          <w:tcPr>
            <w:tcW w:w="9404" w:type="dxa"/>
            <w:gridSpan w:val="3"/>
            <w:shd w:val="clear" w:color="auto" w:fill="AEAAAA" w:themeFill="background2" w:themeFillShade="BF"/>
            <w:vAlign w:val="center"/>
            <w:hideMark/>
          </w:tcPr>
          <w:p w:rsidRPr="00E3770A" w:rsidR="00B763DC" w:rsidP="001A44ED" w:rsidRDefault="00B763DC" w14:paraId="003BCE98" w14:textId="77777777">
            <w:pPr>
              <w:pStyle w:val="paragraph"/>
              <w:spacing w:before="0" w:after="0"/>
              <w:ind w:left="-97"/>
              <w:jc w:val="center"/>
              <w:textAlignment w:val="baseline"/>
            </w:pPr>
            <w:r w:rsidRPr="00E3770A">
              <w:rPr>
                <w:rStyle w:val="normaltextrun"/>
                <w:b/>
                <w:bCs/>
              </w:rPr>
              <w:t>Fluxo Alternativo</w:t>
            </w:r>
          </w:p>
        </w:tc>
      </w:tr>
      <w:tr w:rsidRPr="00E3770A" w:rsidR="00B763DC" w:rsidTr="001A44ED" w14:paraId="6F107C74" w14:textId="77777777">
        <w:trPr>
          <w:trHeight w:val="415"/>
          <w:jc w:val="center"/>
        </w:trPr>
        <w:tc>
          <w:tcPr>
            <w:tcW w:w="4405" w:type="dxa"/>
            <w:gridSpan w:val="2"/>
            <w:shd w:val="clear" w:color="auto" w:fill="D0CECE" w:themeFill="background2" w:themeFillShade="E6"/>
            <w:vAlign w:val="center"/>
          </w:tcPr>
          <w:p w:rsidRPr="00E3770A" w:rsidR="00B763DC" w:rsidP="001A44ED" w:rsidRDefault="00B763DC" w14:paraId="423499B8"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B763DC" w:rsidP="001A44ED" w:rsidRDefault="00B763DC" w14:paraId="76F9FA9E"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B763DC" w:rsidTr="001A44ED" w14:paraId="2CE22ADB" w14:textId="77777777">
        <w:trPr>
          <w:trHeight w:val="867"/>
          <w:jc w:val="center"/>
        </w:trPr>
        <w:tc>
          <w:tcPr>
            <w:tcW w:w="4405" w:type="dxa"/>
            <w:gridSpan w:val="2"/>
            <w:vAlign w:val="center"/>
            <w:hideMark/>
          </w:tcPr>
          <w:p w:rsidRPr="00E3770A" w:rsidR="00B763DC" w:rsidP="001A44ED" w:rsidRDefault="00B763DC" w14:paraId="66834E1F" w14:textId="21C53500">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Financeiro.</w:t>
            </w:r>
          </w:p>
        </w:tc>
        <w:tc>
          <w:tcPr>
            <w:tcW w:w="4999" w:type="dxa"/>
            <w:vAlign w:val="center"/>
            <w:hideMark/>
          </w:tcPr>
          <w:p w:rsidRPr="00E3770A" w:rsidR="00B763DC" w:rsidP="001A44ED" w:rsidRDefault="00B763DC" w14:paraId="5658EF53" w14:textId="1CB6C706">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contas do financeiro.</w:t>
            </w:r>
          </w:p>
        </w:tc>
      </w:tr>
      <w:tr w:rsidRPr="00E3770A" w:rsidR="00B763DC" w:rsidTr="001A44ED" w14:paraId="0CBE323A" w14:textId="77777777">
        <w:trPr>
          <w:trHeight w:val="866"/>
          <w:jc w:val="center"/>
        </w:trPr>
        <w:tc>
          <w:tcPr>
            <w:tcW w:w="4405" w:type="dxa"/>
            <w:gridSpan w:val="2"/>
            <w:vAlign w:val="center"/>
          </w:tcPr>
          <w:p w:rsidR="00B763DC" w:rsidP="001A44ED" w:rsidRDefault="00C41A0F" w14:paraId="7B92D604" w14:textId="755138DE">
            <w:pPr>
              <w:pStyle w:val="paragraph"/>
              <w:spacing w:before="0" w:after="0"/>
              <w:textAlignment w:val="baseline"/>
              <w:rPr>
                <w:rStyle w:val="normaltextrun"/>
              </w:rPr>
            </w:pPr>
            <w:r>
              <w:rPr>
                <w:rStyle w:val="normaltextrun"/>
              </w:rPr>
              <w:t>3</w:t>
            </w:r>
            <w:r w:rsidRPr="00E3770A" w:rsidR="00B763DC">
              <w:rPr>
                <w:rStyle w:val="normaltextrun"/>
              </w:rPr>
              <w:t xml:space="preserve"> </w:t>
            </w:r>
            <w:r w:rsidR="00B763DC">
              <w:rPr>
                <w:rStyle w:val="normaltextrun"/>
              </w:rPr>
              <w:t>–</w:t>
            </w:r>
            <w:r w:rsidRPr="00E3770A" w:rsidR="00B763DC">
              <w:rPr>
                <w:rStyle w:val="normaltextrun"/>
              </w:rPr>
              <w:t xml:space="preserve"> </w:t>
            </w:r>
            <w:r w:rsidR="00B763DC">
              <w:rPr>
                <w:rStyle w:val="normaltextrun"/>
              </w:rPr>
              <w:t>O administrador seleciona a conta do financeiro desejada.</w:t>
            </w:r>
          </w:p>
        </w:tc>
        <w:tc>
          <w:tcPr>
            <w:tcW w:w="4999" w:type="dxa"/>
            <w:vAlign w:val="center"/>
          </w:tcPr>
          <w:p w:rsidR="00B763DC" w:rsidP="001A44ED" w:rsidRDefault="00C41A0F" w14:paraId="4B295C13" w14:textId="50638DC9">
            <w:pPr>
              <w:pStyle w:val="paragraph"/>
              <w:spacing w:before="0" w:after="0"/>
              <w:textAlignment w:val="baseline"/>
              <w:rPr>
                <w:rStyle w:val="normaltextrun"/>
              </w:rPr>
            </w:pPr>
            <w:r>
              <w:rPr>
                <w:rStyle w:val="normaltextrun"/>
              </w:rPr>
              <w:t>4</w:t>
            </w:r>
            <w:r w:rsidRPr="00E3770A" w:rsidR="00B763DC">
              <w:rPr>
                <w:rStyle w:val="normaltextrun"/>
              </w:rPr>
              <w:t xml:space="preserve"> </w:t>
            </w:r>
            <w:r w:rsidR="00B763DC">
              <w:rPr>
                <w:rStyle w:val="normaltextrun"/>
              </w:rPr>
              <w:t>–</w:t>
            </w:r>
            <w:r w:rsidRPr="00E3770A" w:rsidR="00B763DC">
              <w:rPr>
                <w:rStyle w:val="normaltextrun"/>
              </w:rPr>
              <w:t xml:space="preserve"> </w:t>
            </w:r>
            <w:r w:rsidR="00B763DC">
              <w:rPr>
                <w:rStyle w:val="normaltextrun"/>
              </w:rPr>
              <w:t>O sistema exclui a conta do financeiro.</w:t>
            </w:r>
          </w:p>
        </w:tc>
      </w:tr>
      <w:tr w:rsidRPr="00E3770A" w:rsidR="00B763DC" w:rsidTr="001A44ED" w14:paraId="3603BA1B" w14:textId="77777777">
        <w:trPr>
          <w:trHeight w:val="866"/>
          <w:jc w:val="center"/>
        </w:trPr>
        <w:tc>
          <w:tcPr>
            <w:tcW w:w="4405" w:type="dxa"/>
            <w:gridSpan w:val="2"/>
            <w:vAlign w:val="center"/>
          </w:tcPr>
          <w:p w:rsidRPr="00E3770A" w:rsidR="00B763DC" w:rsidP="001A44ED" w:rsidRDefault="00C41A0F" w14:paraId="77998F11" w14:textId="3117CCA3">
            <w:pPr>
              <w:pStyle w:val="paragraph"/>
              <w:spacing w:before="0" w:after="0"/>
              <w:textAlignment w:val="baseline"/>
              <w:rPr>
                <w:rStyle w:val="normaltextrun"/>
              </w:rPr>
            </w:pPr>
            <w:r>
              <w:rPr>
                <w:rStyle w:val="normaltextrun"/>
              </w:rPr>
              <w:t>5</w:t>
            </w:r>
            <w:r w:rsidRPr="00E3770A" w:rsidR="00B763DC">
              <w:rPr>
                <w:rStyle w:val="normaltextrun"/>
              </w:rPr>
              <w:t xml:space="preserve"> - Caso de uso encerrado.</w:t>
            </w:r>
          </w:p>
        </w:tc>
        <w:tc>
          <w:tcPr>
            <w:tcW w:w="4999" w:type="dxa"/>
          </w:tcPr>
          <w:p w:rsidRPr="00E3770A" w:rsidR="00B763DC" w:rsidP="001A44ED" w:rsidRDefault="00B763DC" w14:paraId="591281A0" w14:textId="77777777">
            <w:pPr>
              <w:pStyle w:val="paragraph"/>
              <w:spacing w:before="0" w:after="0"/>
              <w:textAlignment w:val="baseline"/>
            </w:pPr>
            <w:r>
              <w:rPr>
                <w:rStyle w:val="normaltextrun"/>
              </w:rPr>
              <w:t>-</w:t>
            </w:r>
          </w:p>
        </w:tc>
      </w:tr>
    </w:tbl>
    <w:p w:rsidRPr="00F90F40" w:rsidR="000423DC" w:rsidP="00B763DC" w:rsidRDefault="000423DC" w14:paraId="49B9B43E" w14:textId="1FD21737">
      <w:pPr>
        <w:jc w:val="center"/>
      </w:pPr>
      <w:r w:rsidRPr="00F90F40">
        <w:rPr>
          <w:b/>
        </w:rPr>
        <w:t xml:space="preserve">Tabela </w:t>
      </w:r>
      <w:r>
        <w:rPr>
          <w:b/>
        </w:rPr>
        <w:t>28</w:t>
      </w:r>
      <w:r w:rsidRPr="00F90F40">
        <w:rPr>
          <w:b/>
        </w:rPr>
        <w:t xml:space="preserve"> -</w:t>
      </w:r>
      <w:r w:rsidRPr="00F90F40">
        <w:t xml:space="preserve"> Fluxo de evento &lt; </w:t>
      </w:r>
      <w:r w:rsidR="00B763DC">
        <w:t>Excluir</w:t>
      </w:r>
      <w:r>
        <w:t xml:space="preserve"> Financeiro</w:t>
      </w:r>
      <w:r w:rsidRPr="00F90F40">
        <w:t xml:space="preserve"> &gt;.</w:t>
      </w:r>
    </w:p>
    <w:p w:rsidRPr="00F90F40" w:rsidR="000423DC" w:rsidP="000423DC" w:rsidRDefault="000423DC" w14:paraId="3D964AA0" w14:textId="77777777">
      <w:pPr>
        <w:jc w:val="center"/>
      </w:pPr>
    </w:p>
    <w:p w:rsidR="00BD69A4" w:rsidP="00F90F40" w:rsidRDefault="00BD69A4" w14:paraId="2821B215" w14:textId="77777777">
      <w:pPr>
        <w:jc w:val="center"/>
      </w:pPr>
    </w:p>
    <w:p w:rsidR="006452BE" w:rsidP="00F90F40" w:rsidRDefault="006452BE" w14:paraId="749A4614" w14:textId="77777777">
      <w:pPr>
        <w:jc w:val="center"/>
      </w:pPr>
    </w:p>
    <w:p w:rsidR="006452BE" w:rsidP="00F90F40" w:rsidRDefault="006452BE" w14:paraId="5D7F50B2" w14:textId="77777777">
      <w:pPr>
        <w:jc w:val="center"/>
      </w:pPr>
    </w:p>
    <w:p w:rsidR="006452BE" w:rsidP="00F90F40" w:rsidRDefault="006452BE" w14:paraId="78479800" w14:textId="77777777">
      <w:pPr>
        <w:jc w:val="center"/>
      </w:pPr>
    </w:p>
    <w:p w:rsidR="006452BE" w:rsidP="00F90F40" w:rsidRDefault="006452BE" w14:paraId="6D9F21F2" w14:textId="77777777">
      <w:pPr>
        <w:jc w:val="center"/>
      </w:pPr>
    </w:p>
    <w:p w:rsidR="006452BE" w:rsidP="00F90F40" w:rsidRDefault="006452BE" w14:paraId="0CE63B20" w14:textId="77777777">
      <w:pPr>
        <w:jc w:val="cente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6452BE" w:rsidTr="001A44ED" w14:paraId="303362DD" w14:textId="77777777">
        <w:trPr>
          <w:trHeight w:val="378"/>
          <w:jc w:val="center"/>
        </w:trPr>
        <w:tc>
          <w:tcPr>
            <w:tcW w:w="4103" w:type="dxa"/>
            <w:shd w:val="clear" w:color="auto" w:fill="D0CECE" w:themeFill="background2" w:themeFillShade="E6"/>
            <w:vAlign w:val="center"/>
            <w:hideMark/>
          </w:tcPr>
          <w:p w:rsidRPr="00E3770A" w:rsidR="006452BE" w:rsidP="001A44ED" w:rsidRDefault="006452BE" w14:paraId="2F9F9CD3" w14:textId="77777777">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rsidRPr="00E3770A" w:rsidR="006452BE" w:rsidP="001A44ED" w:rsidRDefault="006452BE" w14:paraId="1950149C" w14:textId="48BABFAC">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 xml:space="preserve">do </w:t>
            </w:r>
            <w:r>
              <w:rPr>
                <w:b/>
              </w:rPr>
              <w:t>Atendente</w:t>
            </w:r>
            <w:r w:rsidRPr="00E3770A">
              <w:rPr>
                <w:rStyle w:val="normaltextrun"/>
              </w:rPr>
              <w:t>.</w:t>
            </w:r>
          </w:p>
        </w:tc>
      </w:tr>
      <w:tr w:rsidRPr="00E3770A" w:rsidR="006452BE" w:rsidTr="001A44ED" w14:paraId="2AFE7157" w14:textId="77777777">
        <w:trPr>
          <w:trHeight w:val="368"/>
          <w:jc w:val="center"/>
        </w:trPr>
        <w:tc>
          <w:tcPr>
            <w:tcW w:w="4103" w:type="dxa"/>
            <w:shd w:val="clear" w:color="auto" w:fill="D0CECE" w:themeFill="background2" w:themeFillShade="E6"/>
            <w:vAlign w:val="center"/>
            <w:hideMark/>
          </w:tcPr>
          <w:p w:rsidRPr="00E3770A" w:rsidR="006452BE" w:rsidP="001A44ED" w:rsidRDefault="006452BE" w14:paraId="3E6488FC"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6452BE" w:rsidP="001A44ED" w:rsidRDefault="006452BE" w14:paraId="31E7F713" w14:textId="77777777">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Pr="00E3770A" w:rsidR="006452BE" w:rsidTr="001A44ED" w14:paraId="6CCADA1E" w14:textId="77777777">
        <w:trPr>
          <w:trHeight w:val="358"/>
          <w:jc w:val="center"/>
        </w:trPr>
        <w:tc>
          <w:tcPr>
            <w:tcW w:w="4103" w:type="dxa"/>
            <w:shd w:val="clear" w:color="auto" w:fill="D0CECE" w:themeFill="background2" w:themeFillShade="E6"/>
            <w:vAlign w:val="center"/>
            <w:hideMark/>
          </w:tcPr>
          <w:p w:rsidRPr="00E3770A" w:rsidR="006452BE" w:rsidP="001A44ED" w:rsidRDefault="006452BE" w14:paraId="7E4EDD7C"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6452BE" w:rsidP="001A44ED" w:rsidRDefault="006452BE" w14:paraId="3293D7CE" w14:textId="77777777">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Pr="00E3770A" w:rsidR="006452BE" w:rsidTr="001A44ED" w14:paraId="1ABC776B" w14:textId="77777777">
        <w:trPr>
          <w:trHeight w:val="413"/>
          <w:jc w:val="center"/>
        </w:trPr>
        <w:tc>
          <w:tcPr>
            <w:tcW w:w="4103" w:type="dxa"/>
            <w:vMerge w:val="restart"/>
            <w:shd w:val="clear" w:color="auto" w:fill="D0CECE" w:themeFill="background2" w:themeFillShade="E6"/>
            <w:vAlign w:val="center"/>
            <w:hideMark/>
          </w:tcPr>
          <w:p w:rsidRPr="00E3770A" w:rsidR="006452BE" w:rsidP="001A44ED" w:rsidRDefault="006452BE" w14:paraId="3D1E9A66"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6452BE" w:rsidP="001A44ED" w:rsidRDefault="006452BE" w14:paraId="5A160B4D"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6452BE" w:rsidTr="001A44ED" w14:paraId="4577D16C" w14:textId="77777777">
        <w:trPr>
          <w:trHeight w:val="412"/>
          <w:jc w:val="center"/>
        </w:trPr>
        <w:tc>
          <w:tcPr>
            <w:tcW w:w="4103" w:type="dxa"/>
            <w:vMerge/>
            <w:shd w:val="clear" w:color="auto" w:fill="D0CECE" w:themeFill="background2" w:themeFillShade="E6"/>
            <w:vAlign w:val="center"/>
          </w:tcPr>
          <w:p w:rsidRPr="00E3770A" w:rsidR="006452BE" w:rsidP="001A44ED" w:rsidRDefault="006452BE" w14:paraId="4B3E13AB" w14:textId="77777777">
            <w:pPr>
              <w:pStyle w:val="paragraph"/>
              <w:spacing w:before="0" w:after="0"/>
              <w:jc w:val="center"/>
              <w:textAlignment w:val="baseline"/>
              <w:rPr>
                <w:rStyle w:val="spellingerror"/>
                <w:b/>
                <w:bCs/>
              </w:rPr>
            </w:pPr>
          </w:p>
        </w:tc>
        <w:tc>
          <w:tcPr>
            <w:tcW w:w="5301" w:type="dxa"/>
            <w:gridSpan w:val="2"/>
            <w:vAlign w:val="center"/>
          </w:tcPr>
          <w:p w:rsidRPr="00E3770A" w:rsidR="006452BE" w:rsidP="006452BE" w:rsidRDefault="006452BE" w14:paraId="2785721F" w14:textId="30DFFDAB">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Pr="00E3770A" w:rsidR="006452BE" w:rsidTr="001A44ED" w14:paraId="25DC1909" w14:textId="77777777">
        <w:trPr>
          <w:trHeight w:val="413"/>
          <w:jc w:val="center"/>
        </w:trPr>
        <w:tc>
          <w:tcPr>
            <w:tcW w:w="4103" w:type="dxa"/>
            <w:vMerge w:val="restart"/>
            <w:shd w:val="clear" w:color="auto" w:fill="D0CECE" w:themeFill="background2" w:themeFillShade="E6"/>
            <w:vAlign w:val="center"/>
            <w:hideMark/>
          </w:tcPr>
          <w:p w:rsidRPr="00E3770A" w:rsidR="006452BE" w:rsidP="001A44ED" w:rsidRDefault="006452BE" w14:paraId="20AA04FD"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6452BE" w:rsidP="001A44ED" w:rsidRDefault="006452BE" w14:paraId="358E0ED7" w14:textId="77777777">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Pr="00E3770A" w:rsidR="006452BE" w:rsidTr="001A44ED" w14:paraId="46D2BAFA" w14:textId="77777777">
        <w:trPr>
          <w:trHeight w:val="412"/>
          <w:jc w:val="center"/>
        </w:trPr>
        <w:tc>
          <w:tcPr>
            <w:tcW w:w="4103" w:type="dxa"/>
            <w:vMerge/>
            <w:shd w:val="clear" w:color="auto" w:fill="D0CECE" w:themeFill="background2" w:themeFillShade="E6"/>
            <w:vAlign w:val="center"/>
          </w:tcPr>
          <w:p w:rsidRPr="00E3770A" w:rsidR="006452BE" w:rsidP="001A44ED" w:rsidRDefault="006452BE" w14:paraId="07B93A53" w14:textId="77777777">
            <w:pPr>
              <w:pStyle w:val="paragraph"/>
              <w:spacing w:before="0" w:after="0"/>
              <w:jc w:val="center"/>
              <w:textAlignment w:val="baseline"/>
              <w:rPr>
                <w:rStyle w:val="normaltextrun"/>
                <w:b/>
                <w:bCs/>
              </w:rPr>
            </w:pPr>
          </w:p>
        </w:tc>
        <w:tc>
          <w:tcPr>
            <w:tcW w:w="5301" w:type="dxa"/>
            <w:gridSpan w:val="2"/>
            <w:vAlign w:val="center"/>
          </w:tcPr>
          <w:p w:rsidRPr="00E3770A" w:rsidR="006452BE" w:rsidP="001A44ED" w:rsidRDefault="006452BE" w14:paraId="67FF43A3" w14:textId="77777777">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Pr="00E3770A" w:rsidR="006452BE" w:rsidTr="001A44ED" w14:paraId="2A603025" w14:textId="77777777">
        <w:trPr>
          <w:trHeight w:val="372"/>
          <w:jc w:val="center"/>
        </w:trPr>
        <w:tc>
          <w:tcPr>
            <w:tcW w:w="4103" w:type="dxa"/>
            <w:shd w:val="clear" w:color="auto" w:fill="D0CECE" w:themeFill="background2" w:themeFillShade="E6"/>
            <w:vAlign w:val="center"/>
            <w:hideMark/>
          </w:tcPr>
          <w:p w:rsidRPr="00E3770A" w:rsidR="006452BE" w:rsidP="001A44ED" w:rsidRDefault="006452BE" w14:paraId="1D5BDED7"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6452BE" w:rsidP="001A44ED" w:rsidRDefault="006452BE" w14:paraId="6880A5A9" w14:textId="2B80EECE">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Pr="00E3770A" w:rsidR="006452BE" w:rsidTr="001A44ED" w14:paraId="401F71DA" w14:textId="77777777">
        <w:trPr>
          <w:trHeight w:val="424"/>
          <w:jc w:val="center"/>
        </w:trPr>
        <w:tc>
          <w:tcPr>
            <w:tcW w:w="9404" w:type="dxa"/>
            <w:gridSpan w:val="3"/>
            <w:shd w:val="clear" w:color="auto" w:fill="AEAAAA" w:themeFill="background2" w:themeFillShade="BF"/>
            <w:vAlign w:val="center"/>
          </w:tcPr>
          <w:p w:rsidRPr="00E3770A" w:rsidR="006452BE" w:rsidP="001A44ED" w:rsidRDefault="006452BE" w14:paraId="4723B68F"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6452BE" w:rsidTr="001A44ED" w14:paraId="0ECC7932" w14:textId="77777777">
        <w:trPr>
          <w:trHeight w:val="402"/>
          <w:jc w:val="center"/>
        </w:trPr>
        <w:tc>
          <w:tcPr>
            <w:tcW w:w="4405" w:type="dxa"/>
            <w:gridSpan w:val="2"/>
            <w:shd w:val="clear" w:color="auto" w:fill="D0CECE" w:themeFill="background2" w:themeFillShade="E6"/>
            <w:vAlign w:val="center"/>
            <w:hideMark/>
          </w:tcPr>
          <w:p w:rsidRPr="00E3770A" w:rsidR="006452BE" w:rsidP="001A44ED" w:rsidRDefault="006452BE" w14:paraId="115F933D"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6452BE" w:rsidP="001A44ED" w:rsidRDefault="006452BE" w14:paraId="1AA032E0"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6452BE" w:rsidTr="001A44ED" w14:paraId="3396F1D7" w14:textId="77777777">
        <w:trPr>
          <w:trHeight w:val="370"/>
          <w:jc w:val="center"/>
        </w:trPr>
        <w:tc>
          <w:tcPr>
            <w:tcW w:w="4405" w:type="dxa"/>
            <w:gridSpan w:val="2"/>
            <w:vAlign w:val="center"/>
            <w:hideMark/>
          </w:tcPr>
          <w:p w:rsidRPr="00E3770A" w:rsidR="006452BE" w:rsidP="001A44ED" w:rsidRDefault="006452BE" w14:paraId="55522105" w14:textId="77777777">
            <w:pPr>
              <w:pStyle w:val="paragraph"/>
              <w:spacing w:before="0" w:after="0"/>
              <w:textAlignment w:val="baseline"/>
            </w:pPr>
            <w:r w:rsidRPr="00E3770A">
              <w:rPr>
                <w:rStyle w:val="eop"/>
              </w:rPr>
              <w:t xml:space="preserve">1 - O </w:t>
            </w:r>
            <w:r w:rsidRPr="00E3770A">
              <w:rPr>
                <w:b/>
              </w:rPr>
              <w:t xml:space="preserve">Administrador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rsidRPr="00E3770A" w:rsidR="006452BE" w:rsidP="001A44ED" w:rsidRDefault="006452BE" w14:paraId="4AC99CF3" w14:textId="77777777">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Pr="00E3770A" w:rsidR="006452BE" w:rsidTr="001A44ED" w14:paraId="604C90D9" w14:textId="77777777">
        <w:trPr>
          <w:trHeight w:val="420"/>
          <w:jc w:val="center"/>
        </w:trPr>
        <w:tc>
          <w:tcPr>
            <w:tcW w:w="4405" w:type="dxa"/>
            <w:gridSpan w:val="2"/>
            <w:vMerge w:val="restart"/>
            <w:vAlign w:val="center"/>
            <w:hideMark/>
          </w:tcPr>
          <w:p w:rsidRPr="00E3770A" w:rsidR="006452BE" w:rsidP="001A44ED" w:rsidRDefault="006452BE" w14:paraId="40C89D99" w14:textId="77777777">
            <w:pPr>
              <w:pStyle w:val="paragraph"/>
              <w:spacing w:before="0" w:after="0"/>
              <w:textAlignment w:val="baseline"/>
            </w:pPr>
            <w:r w:rsidRPr="00E3770A">
              <w:rPr>
                <w:rStyle w:val="eop"/>
              </w:rPr>
              <w:t xml:space="preserve">3 - O </w:t>
            </w:r>
            <w:r w:rsidRPr="00E3770A">
              <w:rPr>
                <w:b/>
              </w:rPr>
              <w:t xml:space="preserve">Administrador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rsidRPr="00E3770A" w:rsidR="006452BE" w:rsidP="001A44ED" w:rsidRDefault="006452BE" w14:paraId="6B52BDE9" w14:textId="77777777">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Pr="00E3770A" w:rsidR="006452BE" w:rsidTr="001A44ED" w14:paraId="7D6288C4" w14:textId="77777777">
        <w:trPr>
          <w:trHeight w:val="420"/>
          <w:jc w:val="center"/>
        </w:trPr>
        <w:tc>
          <w:tcPr>
            <w:tcW w:w="4405" w:type="dxa"/>
            <w:gridSpan w:val="2"/>
            <w:vMerge/>
            <w:vAlign w:val="center"/>
          </w:tcPr>
          <w:p w:rsidRPr="00E3770A" w:rsidR="006452BE" w:rsidP="001A44ED" w:rsidRDefault="006452BE" w14:paraId="745DC2C0" w14:textId="77777777">
            <w:pPr>
              <w:pStyle w:val="paragraph"/>
              <w:numPr>
                <w:ilvl w:val="0"/>
                <w:numId w:val="10"/>
              </w:numPr>
              <w:spacing w:before="0" w:after="0"/>
              <w:ind w:left="0" w:firstLine="0"/>
              <w:textAlignment w:val="baseline"/>
              <w:rPr>
                <w:rStyle w:val="eop"/>
              </w:rPr>
            </w:pPr>
          </w:p>
        </w:tc>
        <w:tc>
          <w:tcPr>
            <w:tcW w:w="4999" w:type="dxa"/>
            <w:vAlign w:val="center"/>
          </w:tcPr>
          <w:p w:rsidRPr="00E3770A" w:rsidR="006452BE" w:rsidP="001A44ED" w:rsidRDefault="006452BE" w14:paraId="4C052B7F" w14:textId="77777777">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Pr="00E3770A" w:rsidR="006452BE" w:rsidTr="001A44ED" w14:paraId="6A8567F0" w14:textId="77777777">
        <w:trPr>
          <w:trHeight w:val="452"/>
          <w:jc w:val="center"/>
        </w:trPr>
        <w:tc>
          <w:tcPr>
            <w:tcW w:w="9404" w:type="dxa"/>
            <w:gridSpan w:val="3"/>
            <w:shd w:val="clear" w:color="auto" w:fill="AEAAAA" w:themeFill="background2" w:themeFillShade="BF"/>
            <w:vAlign w:val="center"/>
            <w:hideMark/>
          </w:tcPr>
          <w:p w:rsidRPr="00E3770A" w:rsidR="006452BE" w:rsidP="001A44ED" w:rsidRDefault="006452BE" w14:paraId="4825BB0B" w14:textId="77777777">
            <w:pPr>
              <w:pStyle w:val="paragraph"/>
              <w:spacing w:before="0" w:after="0"/>
              <w:ind w:left="-97"/>
              <w:jc w:val="center"/>
              <w:textAlignment w:val="baseline"/>
            </w:pPr>
            <w:r w:rsidRPr="00E3770A">
              <w:rPr>
                <w:rStyle w:val="normaltextrun"/>
                <w:b/>
                <w:bCs/>
              </w:rPr>
              <w:t>Fluxo Alternativo</w:t>
            </w:r>
          </w:p>
        </w:tc>
      </w:tr>
      <w:tr w:rsidRPr="00E3770A" w:rsidR="006452BE" w:rsidTr="001A44ED" w14:paraId="5C54C320" w14:textId="77777777">
        <w:trPr>
          <w:trHeight w:val="415"/>
          <w:jc w:val="center"/>
        </w:trPr>
        <w:tc>
          <w:tcPr>
            <w:tcW w:w="4405" w:type="dxa"/>
            <w:gridSpan w:val="2"/>
            <w:shd w:val="clear" w:color="auto" w:fill="D0CECE" w:themeFill="background2" w:themeFillShade="E6"/>
            <w:vAlign w:val="center"/>
          </w:tcPr>
          <w:p w:rsidRPr="00E3770A" w:rsidR="006452BE" w:rsidP="001A44ED" w:rsidRDefault="006452BE" w14:paraId="1AF16551"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6452BE" w:rsidP="001A44ED" w:rsidRDefault="006452BE" w14:paraId="39C882F5"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6452BE" w:rsidTr="001A44ED" w14:paraId="5EA1ACEF" w14:textId="77777777">
        <w:trPr>
          <w:trHeight w:val="867"/>
          <w:jc w:val="center"/>
        </w:trPr>
        <w:tc>
          <w:tcPr>
            <w:tcW w:w="4405" w:type="dxa"/>
            <w:gridSpan w:val="2"/>
            <w:vAlign w:val="center"/>
            <w:hideMark/>
          </w:tcPr>
          <w:p w:rsidRPr="00E3770A" w:rsidR="006452BE" w:rsidP="001A44ED" w:rsidRDefault="006452BE" w14:paraId="3ACE7F76" w14:textId="77777777">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rsidRPr="00E3770A" w:rsidR="006452BE" w:rsidP="001A44ED" w:rsidRDefault="006452BE" w14:paraId="1EFCADBB" w14:textId="77777777">
            <w:pPr>
              <w:pStyle w:val="paragraph"/>
              <w:spacing w:before="0" w:after="0"/>
              <w:textAlignment w:val="baseline"/>
            </w:pPr>
            <w:r w:rsidRPr="00E3770A">
              <w:rPr>
                <w:rStyle w:val="normaltextrun"/>
              </w:rPr>
              <w:t>3 - Usuário deseja tentar novamente.</w:t>
            </w:r>
          </w:p>
        </w:tc>
      </w:tr>
      <w:tr w:rsidRPr="00E3770A" w:rsidR="006452BE" w:rsidTr="001A44ED" w14:paraId="11C90782" w14:textId="77777777">
        <w:trPr>
          <w:trHeight w:val="866"/>
          <w:jc w:val="center"/>
        </w:trPr>
        <w:tc>
          <w:tcPr>
            <w:tcW w:w="4405" w:type="dxa"/>
            <w:gridSpan w:val="2"/>
            <w:vAlign w:val="center"/>
          </w:tcPr>
          <w:p w:rsidRPr="00E3770A" w:rsidR="006452BE" w:rsidP="001A44ED" w:rsidRDefault="006452BE" w14:paraId="7B742A08" w14:textId="77777777">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rsidRPr="00E3770A" w:rsidR="006452BE" w:rsidP="001A44ED" w:rsidRDefault="006452BE" w14:paraId="327D739C" w14:textId="77777777">
            <w:pPr>
              <w:pStyle w:val="paragraph"/>
              <w:spacing w:before="0" w:after="0"/>
              <w:textAlignment w:val="baseline"/>
            </w:pPr>
          </w:p>
        </w:tc>
      </w:tr>
      <w:tr w:rsidRPr="00E3770A" w:rsidR="006452BE" w:rsidTr="001A44ED" w14:paraId="231AAB62" w14:textId="77777777">
        <w:trPr>
          <w:trHeight w:val="866"/>
          <w:jc w:val="center"/>
        </w:trPr>
        <w:tc>
          <w:tcPr>
            <w:tcW w:w="4405" w:type="dxa"/>
            <w:gridSpan w:val="2"/>
            <w:vAlign w:val="center"/>
          </w:tcPr>
          <w:p w:rsidRPr="00E3770A" w:rsidR="006452BE" w:rsidP="001A44ED" w:rsidRDefault="006452BE" w14:paraId="6831C5EA" w14:textId="77777777">
            <w:pPr>
              <w:pStyle w:val="paragraph"/>
              <w:spacing w:before="0" w:after="0"/>
              <w:textAlignment w:val="baseline"/>
              <w:rPr>
                <w:rStyle w:val="normaltextrun"/>
              </w:rPr>
            </w:pPr>
            <w:r w:rsidRPr="00E3770A">
              <w:rPr>
                <w:rStyle w:val="normaltextrun"/>
              </w:rPr>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rsidRPr="00E3770A" w:rsidR="006452BE" w:rsidP="001A44ED" w:rsidRDefault="006452BE" w14:paraId="58828AFB" w14:textId="77777777">
            <w:pPr>
              <w:pStyle w:val="paragraph"/>
              <w:spacing w:before="0" w:after="0"/>
              <w:textAlignment w:val="baseline"/>
            </w:pPr>
            <w:r w:rsidRPr="00E3770A">
              <w:rPr>
                <w:rStyle w:val="normaltextrun"/>
              </w:rPr>
              <w:t>5 - Usuário solicita cancelar operação.</w:t>
            </w:r>
          </w:p>
        </w:tc>
      </w:tr>
      <w:tr w:rsidRPr="00E3770A" w:rsidR="006452BE" w:rsidTr="001A44ED" w14:paraId="5D39AA65" w14:textId="77777777">
        <w:trPr>
          <w:trHeight w:val="866"/>
          <w:jc w:val="center"/>
        </w:trPr>
        <w:tc>
          <w:tcPr>
            <w:tcW w:w="4405" w:type="dxa"/>
            <w:gridSpan w:val="2"/>
            <w:vAlign w:val="center"/>
          </w:tcPr>
          <w:p w:rsidRPr="00E3770A" w:rsidR="006452BE" w:rsidP="001A44ED" w:rsidRDefault="006452BE" w14:paraId="512D8D2A" w14:textId="77777777">
            <w:pPr>
              <w:pStyle w:val="paragraph"/>
              <w:spacing w:before="0" w:after="0"/>
              <w:textAlignment w:val="baseline"/>
              <w:rPr>
                <w:rStyle w:val="normaltextrun"/>
              </w:rPr>
            </w:pPr>
            <w:r w:rsidRPr="00E3770A">
              <w:rPr>
                <w:rStyle w:val="normaltextrun"/>
              </w:rPr>
              <w:t>6 - Caso de uso encerrado.</w:t>
            </w:r>
          </w:p>
        </w:tc>
        <w:tc>
          <w:tcPr>
            <w:tcW w:w="4999" w:type="dxa"/>
            <w:vMerge/>
          </w:tcPr>
          <w:p w:rsidRPr="00E3770A" w:rsidR="006452BE" w:rsidP="001A44ED" w:rsidRDefault="006452BE" w14:paraId="5B8D77CC" w14:textId="77777777">
            <w:pPr>
              <w:pStyle w:val="paragraph"/>
              <w:spacing w:before="0" w:after="0"/>
              <w:textAlignment w:val="baseline"/>
            </w:pPr>
          </w:p>
        </w:tc>
      </w:tr>
    </w:tbl>
    <w:p w:rsidRPr="00F90F40" w:rsidR="006452BE" w:rsidP="006452BE" w:rsidRDefault="006452BE" w14:paraId="18565AE0" w14:textId="3842652B">
      <w:pPr>
        <w:jc w:val="center"/>
      </w:pPr>
      <w:r w:rsidRPr="00F90F40">
        <w:rPr>
          <w:b/>
        </w:rPr>
        <w:t xml:space="preserve">Tabela </w:t>
      </w:r>
      <w:r>
        <w:rPr>
          <w:b/>
        </w:rPr>
        <w:t>29</w:t>
      </w:r>
      <w:r w:rsidRPr="00F90F40">
        <w:rPr>
          <w:b/>
        </w:rPr>
        <w:t xml:space="preserve"> -</w:t>
      </w:r>
      <w:r w:rsidRPr="00F90F40">
        <w:t xml:space="preserve"> Fluxo de evento &lt; </w:t>
      </w:r>
      <w:proofErr w:type="spellStart"/>
      <w:r w:rsidRPr="00E3770A">
        <w:rPr>
          <w:rStyle w:val="spellingerror"/>
        </w:rPr>
        <w:t>Login</w:t>
      </w:r>
      <w:proofErr w:type="spellEnd"/>
      <w:r w:rsidRPr="00E3770A">
        <w:rPr>
          <w:rStyle w:val="spellingerror"/>
        </w:rPr>
        <w:t xml:space="preserve"> </w:t>
      </w:r>
      <w:r w:rsidRPr="00E3770A">
        <w:rPr>
          <w:rStyle w:val="normaltextrun"/>
        </w:rPr>
        <w:t xml:space="preserve">do </w:t>
      </w:r>
      <w:r w:rsidRPr="006452BE">
        <w:t>Atendente</w:t>
      </w:r>
      <w:r w:rsidRPr="00F90F40">
        <w:t xml:space="preserve"> &gt;.</w:t>
      </w:r>
    </w:p>
    <w:p w:rsidR="006452BE" w:rsidP="00F90F40" w:rsidRDefault="006452BE" w14:paraId="73B34B01" w14:textId="77777777">
      <w:pPr>
        <w:jc w:val="center"/>
      </w:pPr>
    </w:p>
    <w:p w:rsidR="006452BE" w:rsidP="00F90F40" w:rsidRDefault="006452BE" w14:paraId="3EB47BF9" w14:textId="77777777">
      <w:pPr>
        <w:jc w:val="center"/>
      </w:pPr>
    </w:p>
    <w:p w:rsidR="006452BE" w:rsidP="00F90F40" w:rsidRDefault="006452BE" w14:paraId="2D04DDF1" w14:textId="77777777">
      <w:pPr>
        <w:jc w:val="center"/>
      </w:pPr>
    </w:p>
    <w:p w:rsidR="006452BE" w:rsidP="00F90F40" w:rsidRDefault="006452BE" w14:paraId="2EC34244" w14:textId="77777777">
      <w:pPr>
        <w:jc w:val="center"/>
      </w:pPr>
    </w:p>
    <w:p w:rsidR="006452BE" w:rsidP="00F90F40" w:rsidRDefault="006452BE" w14:paraId="13D1EAC5" w14:textId="77777777">
      <w:pPr>
        <w:jc w:val="center"/>
      </w:pPr>
    </w:p>
    <w:p w:rsidR="006452BE" w:rsidP="00F90F40" w:rsidRDefault="006452BE" w14:paraId="772846A7" w14:textId="77777777">
      <w:pPr>
        <w:jc w:val="center"/>
      </w:pPr>
    </w:p>
    <w:p w:rsidR="006452BE" w:rsidP="00F90F40" w:rsidRDefault="006452BE" w14:paraId="5F2B729F" w14:textId="77777777">
      <w:pPr>
        <w:jc w:val="center"/>
      </w:pPr>
    </w:p>
    <w:p w:rsidR="006452BE" w:rsidP="00F90F40" w:rsidRDefault="006452BE" w14:paraId="20D924A4" w14:textId="77777777">
      <w:pPr>
        <w:jc w:val="center"/>
      </w:pPr>
    </w:p>
    <w:p w:rsidR="006452BE" w:rsidP="00F90F40" w:rsidRDefault="006452BE" w14:paraId="455F6A1D" w14:textId="77777777">
      <w:pPr>
        <w:jc w:val="center"/>
      </w:pPr>
    </w:p>
    <w:p w:rsidR="006452BE" w:rsidP="00F90F40" w:rsidRDefault="006452BE" w14:paraId="7876BFC3" w14:textId="77777777">
      <w:pPr>
        <w:jc w:val="center"/>
      </w:pPr>
    </w:p>
    <w:p w:rsidR="006452BE" w:rsidP="00F90F40" w:rsidRDefault="006452BE" w14:paraId="7EA784E3" w14:textId="77777777">
      <w:pPr>
        <w:jc w:val="center"/>
      </w:pPr>
    </w:p>
    <w:p w:rsidR="006452BE" w:rsidP="00F90F40" w:rsidRDefault="006452BE" w14:paraId="7BA1EBC7" w14:textId="77777777">
      <w:pPr>
        <w:jc w:val="center"/>
      </w:pPr>
    </w:p>
    <w:tbl>
      <w:tblPr>
        <w:tblStyle w:val="TableGridLight1"/>
        <w:tblpPr w:leftFromText="141" w:rightFromText="141" w:vertAnchor="text" w:tblpXSpec="center" w:tblpY="1"/>
        <w:tblOverlap w:val="never"/>
        <w:tblW w:w="94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F60851" w:rsidTr="00B35B45" w14:paraId="4AA591BC" w14:textId="77777777">
        <w:trPr>
          <w:trHeight w:val="378"/>
        </w:trPr>
        <w:tc>
          <w:tcPr>
            <w:tcW w:w="4103" w:type="dxa"/>
            <w:shd w:val="clear" w:color="auto" w:fill="D0CECE" w:themeFill="background2" w:themeFillShade="E6"/>
            <w:vAlign w:val="center"/>
            <w:hideMark/>
          </w:tcPr>
          <w:p w:rsidRPr="00E3770A" w:rsidR="00F60851" w:rsidP="00B35B45" w:rsidRDefault="00F60851" w14:paraId="650F4F95"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F60851" w:rsidP="00B35B45" w:rsidRDefault="00F60851" w14:paraId="176CF953" w14:textId="2A7F1B3B">
            <w:pPr>
              <w:pStyle w:val="paragraph"/>
              <w:spacing w:before="0" w:after="0"/>
              <w:textAlignment w:val="baseline"/>
            </w:pPr>
            <w:r>
              <w:rPr>
                <w:rStyle w:val="spellingerror"/>
              </w:rPr>
              <w:t>Gerencia Pedidos</w:t>
            </w:r>
          </w:p>
        </w:tc>
      </w:tr>
      <w:tr w:rsidRPr="00E3770A" w:rsidR="00F60851" w:rsidTr="00B35B45" w14:paraId="53ED2C17" w14:textId="77777777">
        <w:trPr>
          <w:trHeight w:val="368"/>
        </w:trPr>
        <w:tc>
          <w:tcPr>
            <w:tcW w:w="4103" w:type="dxa"/>
            <w:shd w:val="clear" w:color="auto" w:fill="D0CECE" w:themeFill="background2" w:themeFillShade="E6"/>
            <w:vAlign w:val="center"/>
            <w:hideMark/>
          </w:tcPr>
          <w:p w:rsidRPr="00E3770A" w:rsidR="00F60851" w:rsidP="00B35B45" w:rsidRDefault="00F60851" w14:paraId="4CD4B60F"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F60851" w:rsidP="00F60851" w:rsidRDefault="00F60851" w14:paraId="17593259" w14:textId="2C274A47">
            <w:pPr>
              <w:pStyle w:val="paragraph"/>
              <w:spacing w:before="0" w:after="0"/>
              <w:textAlignment w:val="baseline"/>
            </w:pPr>
            <w:r>
              <w:rPr>
                <w:rStyle w:val="normaltextrun"/>
              </w:rPr>
              <w:t xml:space="preserve">Permite o atendente cadastrar e consultar pedidos em mesas de clientes do restaurante. </w:t>
            </w:r>
          </w:p>
        </w:tc>
      </w:tr>
      <w:tr w:rsidRPr="00E3770A" w:rsidR="00F60851" w:rsidTr="00B35B45" w14:paraId="5E31B1C2" w14:textId="77777777">
        <w:trPr>
          <w:trHeight w:val="358"/>
        </w:trPr>
        <w:tc>
          <w:tcPr>
            <w:tcW w:w="4103" w:type="dxa"/>
            <w:shd w:val="clear" w:color="auto" w:fill="D0CECE" w:themeFill="background2" w:themeFillShade="E6"/>
            <w:vAlign w:val="center"/>
            <w:hideMark/>
          </w:tcPr>
          <w:p w:rsidRPr="00E3770A" w:rsidR="00F60851" w:rsidP="00B35B45" w:rsidRDefault="00F60851" w14:paraId="4CC14B31"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F60851" w:rsidP="00F60851" w:rsidRDefault="00F60851" w14:paraId="2E6E72AA" w14:textId="4D1370EF">
            <w:pPr>
              <w:pStyle w:val="paragraph"/>
              <w:spacing w:before="0" w:after="0"/>
              <w:textAlignment w:val="baseline"/>
            </w:pPr>
            <w:r>
              <w:rPr>
                <w:rStyle w:val="spellingerror"/>
              </w:rPr>
              <w:t xml:space="preserve">Atendente </w:t>
            </w:r>
            <w:proofErr w:type="spellStart"/>
            <w:r>
              <w:rPr>
                <w:rStyle w:val="spellingerror"/>
              </w:rPr>
              <w:t>logado</w:t>
            </w:r>
            <w:proofErr w:type="spellEnd"/>
            <w:r>
              <w:rPr>
                <w:rStyle w:val="spellingerror"/>
              </w:rPr>
              <w:t>.</w:t>
            </w:r>
          </w:p>
        </w:tc>
      </w:tr>
      <w:tr w:rsidRPr="00E3770A" w:rsidR="00F60851" w:rsidTr="00B35B45" w14:paraId="7146F78C" w14:textId="77777777">
        <w:trPr>
          <w:trHeight w:val="413"/>
        </w:trPr>
        <w:tc>
          <w:tcPr>
            <w:tcW w:w="4103" w:type="dxa"/>
            <w:vMerge w:val="restart"/>
            <w:shd w:val="clear" w:color="auto" w:fill="D0CECE" w:themeFill="background2" w:themeFillShade="E6"/>
            <w:vAlign w:val="center"/>
            <w:hideMark/>
          </w:tcPr>
          <w:p w:rsidRPr="00E3770A" w:rsidR="00F60851" w:rsidP="00B35B45" w:rsidRDefault="00F60851" w14:paraId="337D3CB0"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F60851" w:rsidP="00B35B45" w:rsidRDefault="00F60851" w14:paraId="668E0447"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F60851" w:rsidTr="00B35B45" w14:paraId="034664A4" w14:textId="77777777">
        <w:trPr>
          <w:trHeight w:val="412"/>
        </w:trPr>
        <w:tc>
          <w:tcPr>
            <w:tcW w:w="4103" w:type="dxa"/>
            <w:vMerge/>
            <w:shd w:val="clear" w:color="auto" w:fill="D0CECE" w:themeFill="background2" w:themeFillShade="E6"/>
            <w:vAlign w:val="center"/>
          </w:tcPr>
          <w:p w:rsidRPr="00E3770A" w:rsidR="00F60851" w:rsidP="00B35B45" w:rsidRDefault="00F60851" w14:paraId="55A0A1FF" w14:textId="77777777">
            <w:pPr>
              <w:pStyle w:val="paragraph"/>
              <w:spacing w:before="0" w:after="0"/>
              <w:jc w:val="center"/>
              <w:textAlignment w:val="baseline"/>
              <w:rPr>
                <w:rStyle w:val="spellingerror"/>
                <w:b/>
                <w:bCs/>
              </w:rPr>
            </w:pPr>
          </w:p>
        </w:tc>
        <w:tc>
          <w:tcPr>
            <w:tcW w:w="5301" w:type="dxa"/>
            <w:gridSpan w:val="2"/>
            <w:vAlign w:val="center"/>
          </w:tcPr>
          <w:p w:rsidRPr="00E3770A" w:rsidR="00F60851" w:rsidP="00F60851" w:rsidRDefault="00F60851" w14:paraId="0E7395CC" w14:textId="1CC2D5D4">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Pr="00E3770A" w:rsidR="00F60851" w:rsidTr="00B35B45" w14:paraId="26945E43" w14:textId="77777777">
        <w:trPr>
          <w:trHeight w:val="413"/>
        </w:trPr>
        <w:tc>
          <w:tcPr>
            <w:tcW w:w="4103" w:type="dxa"/>
            <w:shd w:val="clear" w:color="auto" w:fill="D0CECE" w:themeFill="background2" w:themeFillShade="E6"/>
            <w:vAlign w:val="center"/>
            <w:hideMark/>
          </w:tcPr>
          <w:p w:rsidRPr="00E3770A" w:rsidR="00F60851" w:rsidP="00B35B45" w:rsidRDefault="00F60851" w14:paraId="3E8F9D87"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F60851" w:rsidP="00F60851" w:rsidRDefault="00F60851" w14:paraId="269B157F" w14:textId="53789EF5">
            <w:pPr>
              <w:pStyle w:val="paragraph"/>
              <w:spacing w:before="0" w:after="0"/>
              <w:textAlignment w:val="baseline"/>
            </w:pPr>
            <w:r>
              <w:rPr>
                <w:rStyle w:val="spellingerror"/>
              </w:rPr>
              <w:t>Abre a tela para gerenciar os pedidos.</w:t>
            </w:r>
          </w:p>
        </w:tc>
      </w:tr>
      <w:tr w:rsidRPr="00E3770A" w:rsidR="00F60851" w:rsidTr="00B35B45" w14:paraId="79639720" w14:textId="77777777">
        <w:trPr>
          <w:trHeight w:val="372"/>
        </w:trPr>
        <w:tc>
          <w:tcPr>
            <w:tcW w:w="4103" w:type="dxa"/>
            <w:shd w:val="clear" w:color="auto" w:fill="D0CECE" w:themeFill="background2" w:themeFillShade="E6"/>
            <w:vAlign w:val="center"/>
            <w:hideMark/>
          </w:tcPr>
          <w:p w:rsidRPr="00E3770A" w:rsidR="00F60851" w:rsidP="00B35B45" w:rsidRDefault="00F60851" w14:paraId="24F101DD"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F60851" w:rsidP="00F60851" w:rsidRDefault="00F60851" w14:paraId="4CE146BD" w14:textId="51CB786A">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Pr="00E3770A" w:rsidR="00F60851" w:rsidTr="00B35B45" w14:paraId="1138BE5F" w14:textId="77777777">
        <w:trPr>
          <w:trHeight w:val="424"/>
        </w:trPr>
        <w:tc>
          <w:tcPr>
            <w:tcW w:w="9404" w:type="dxa"/>
            <w:gridSpan w:val="3"/>
            <w:shd w:val="clear" w:color="auto" w:fill="AEAAAA" w:themeFill="background2" w:themeFillShade="BF"/>
            <w:vAlign w:val="center"/>
          </w:tcPr>
          <w:p w:rsidRPr="00E3770A" w:rsidR="00F60851" w:rsidP="00B35B45" w:rsidRDefault="00F60851" w14:paraId="7CA997FD"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F60851" w:rsidTr="00B35B45" w14:paraId="1EA0F4D0" w14:textId="77777777">
        <w:trPr>
          <w:trHeight w:val="402"/>
        </w:trPr>
        <w:tc>
          <w:tcPr>
            <w:tcW w:w="4405" w:type="dxa"/>
            <w:gridSpan w:val="2"/>
            <w:shd w:val="clear" w:color="auto" w:fill="D0CECE" w:themeFill="background2" w:themeFillShade="E6"/>
            <w:vAlign w:val="center"/>
            <w:hideMark/>
          </w:tcPr>
          <w:p w:rsidRPr="00E3770A" w:rsidR="00F60851" w:rsidP="00B35B45" w:rsidRDefault="00F60851" w14:paraId="48EC06EC"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F60851" w:rsidP="00B35B45" w:rsidRDefault="00F60851" w14:paraId="21D25F5B"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F60851" w:rsidTr="00B35B45" w14:paraId="01B18D16" w14:textId="77777777">
        <w:trPr>
          <w:trHeight w:val="370"/>
        </w:trPr>
        <w:tc>
          <w:tcPr>
            <w:tcW w:w="4405" w:type="dxa"/>
            <w:gridSpan w:val="2"/>
            <w:vAlign w:val="center"/>
            <w:hideMark/>
          </w:tcPr>
          <w:p w:rsidRPr="00E3770A" w:rsidR="00F60851" w:rsidP="00F60851" w:rsidRDefault="00F60851" w14:paraId="1FDC7F5E" w14:textId="30756FE3">
            <w:pPr>
              <w:pStyle w:val="paragraph"/>
              <w:spacing w:before="0" w:after="0"/>
              <w:textAlignment w:val="baseline"/>
            </w:pPr>
            <w:r w:rsidRPr="00E3770A">
              <w:rPr>
                <w:rStyle w:val="eop"/>
              </w:rPr>
              <w:t xml:space="preserve">1 - O </w:t>
            </w:r>
            <w:r>
              <w:rPr>
                <w:b/>
              </w:rPr>
              <w:t xml:space="preserve">Atendente </w:t>
            </w:r>
            <w:r>
              <w:rPr>
                <w:rStyle w:val="eop"/>
              </w:rPr>
              <w:t>clica no botão voltar.</w:t>
            </w:r>
          </w:p>
        </w:tc>
        <w:tc>
          <w:tcPr>
            <w:tcW w:w="4999" w:type="dxa"/>
            <w:vAlign w:val="center"/>
            <w:hideMark/>
          </w:tcPr>
          <w:p w:rsidRPr="00E3770A" w:rsidR="00F60851" w:rsidP="00F60851" w:rsidRDefault="00F60851" w14:paraId="690F0EA4" w14:textId="7BB10341">
            <w:pPr>
              <w:pStyle w:val="paragraph"/>
              <w:spacing w:before="0" w:after="0"/>
              <w:textAlignment w:val="baseline"/>
            </w:pPr>
            <w:r w:rsidRPr="00E3770A">
              <w:rPr>
                <w:rStyle w:val="normaltextrun"/>
              </w:rPr>
              <w:t xml:space="preserve">2 - O </w:t>
            </w:r>
            <w:r>
              <w:rPr>
                <w:rStyle w:val="normaltextrun"/>
              </w:rPr>
              <w:t>sistema volta para o menu de atendente.</w:t>
            </w:r>
          </w:p>
        </w:tc>
      </w:tr>
      <w:tr w:rsidRPr="00E3770A" w:rsidR="00F60851" w:rsidTr="00B35B45" w14:paraId="6D8B16C8" w14:textId="77777777">
        <w:trPr>
          <w:trHeight w:val="452"/>
        </w:trPr>
        <w:tc>
          <w:tcPr>
            <w:tcW w:w="9404" w:type="dxa"/>
            <w:gridSpan w:val="3"/>
            <w:shd w:val="clear" w:color="auto" w:fill="AEAAAA" w:themeFill="background2" w:themeFillShade="BF"/>
            <w:vAlign w:val="center"/>
            <w:hideMark/>
          </w:tcPr>
          <w:p w:rsidRPr="00E3770A" w:rsidR="00F60851" w:rsidP="00B35B45" w:rsidRDefault="00F60851" w14:paraId="137E40DD" w14:textId="77777777">
            <w:pPr>
              <w:pStyle w:val="paragraph"/>
              <w:spacing w:before="0" w:after="0"/>
              <w:ind w:left="-97"/>
              <w:jc w:val="center"/>
              <w:textAlignment w:val="baseline"/>
            </w:pPr>
            <w:r w:rsidRPr="00E3770A">
              <w:rPr>
                <w:rStyle w:val="normaltextrun"/>
                <w:b/>
                <w:bCs/>
              </w:rPr>
              <w:t>Fluxo Alternativo</w:t>
            </w:r>
          </w:p>
        </w:tc>
      </w:tr>
      <w:tr w:rsidRPr="00E3770A" w:rsidR="00F60851" w:rsidTr="00B35B45" w14:paraId="02E7E66F" w14:textId="77777777">
        <w:trPr>
          <w:trHeight w:val="415"/>
        </w:trPr>
        <w:tc>
          <w:tcPr>
            <w:tcW w:w="4405" w:type="dxa"/>
            <w:gridSpan w:val="2"/>
            <w:shd w:val="clear" w:color="auto" w:fill="D0CECE" w:themeFill="background2" w:themeFillShade="E6"/>
            <w:vAlign w:val="center"/>
          </w:tcPr>
          <w:p w:rsidRPr="00E3770A" w:rsidR="00F60851" w:rsidP="00B35B45" w:rsidRDefault="00F60851" w14:paraId="0BF5E5DA"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F60851" w:rsidP="00B35B45" w:rsidRDefault="00F60851" w14:paraId="737FA4F3"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F60851" w:rsidTr="00B35B45" w14:paraId="60C2A5B2" w14:textId="77777777">
        <w:trPr>
          <w:trHeight w:val="867"/>
        </w:trPr>
        <w:tc>
          <w:tcPr>
            <w:tcW w:w="4405" w:type="dxa"/>
            <w:gridSpan w:val="2"/>
            <w:vAlign w:val="center"/>
            <w:hideMark/>
          </w:tcPr>
          <w:p w:rsidRPr="00E3770A" w:rsidR="00F60851" w:rsidP="001D1163" w:rsidRDefault="00F60851" w14:paraId="157FD006" w14:textId="5BB7D76A">
            <w:pPr>
              <w:pStyle w:val="paragraph"/>
              <w:spacing w:before="0" w:after="0"/>
              <w:textAlignment w:val="baseline"/>
            </w:pPr>
            <w:r w:rsidRPr="00E3770A">
              <w:rPr>
                <w:rStyle w:val="normaltextrun"/>
              </w:rPr>
              <w:t xml:space="preserve">1 - </w:t>
            </w:r>
            <w:r>
              <w:rPr>
                <w:rStyle w:val="normaltextrun"/>
              </w:rPr>
              <w:t>O a</w:t>
            </w:r>
            <w:r w:rsidR="001D1163">
              <w:rPr>
                <w:rStyle w:val="normaltextrun"/>
              </w:rPr>
              <w:t>tendente</w:t>
            </w:r>
            <w:r>
              <w:rPr>
                <w:rStyle w:val="normaltextrun"/>
              </w:rPr>
              <w:t xml:space="preserve"> clica no botão de Atendimento.</w:t>
            </w:r>
          </w:p>
        </w:tc>
        <w:tc>
          <w:tcPr>
            <w:tcW w:w="4999" w:type="dxa"/>
            <w:vMerge w:val="restart"/>
            <w:vAlign w:val="center"/>
            <w:hideMark/>
          </w:tcPr>
          <w:p w:rsidRPr="00E3770A" w:rsidR="00F60851" w:rsidP="00F60851" w:rsidRDefault="00F60851" w14:paraId="635C2349" w14:textId="0B3F3311">
            <w:pPr>
              <w:pStyle w:val="paragraph"/>
              <w:spacing w:before="0" w:after="0"/>
              <w:textAlignment w:val="baseline"/>
            </w:pPr>
            <w:r>
              <w:rPr>
                <w:rStyle w:val="normaltextrun"/>
              </w:rPr>
              <w:t>2</w:t>
            </w:r>
            <w:r w:rsidRPr="00E3770A">
              <w:rPr>
                <w:rStyle w:val="normaltextrun"/>
              </w:rPr>
              <w:t xml:space="preserve"> - </w:t>
            </w:r>
            <w:r>
              <w:rPr>
                <w:rStyle w:val="normaltextrun"/>
              </w:rPr>
              <w:t>O sistema abre a tela para gerenciar os pedidos.</w:t>
            </w:r>
          </w:p>
        </w:tc>
      </w:tr>
      <w:tr w:rsidRPr="00E3770A" w:rsidR="00F60851" w:rsidTr="00B35B45" w14:paraId="5D7194BD" w14:textId="77777777">
        <w:trPr>
          <w:trHeight w:val="866"/>
        </w:trPr>
        <w:tc>
          <w:tcPr>
            <w:tcW w:w="4405" w:type="dxa"/>
            <w:gridSpan w:val="2"/>
            <w:vAlign w:val="center"/>
          </w:tcPr>
          <w:p w:rsidRPr="00E3770A" w:rsidR="00F60851" w:rsidP="001D1163" w:rsidRDefault="00F60851" w14:paraId="265B995F" w14:textId="5E4BC597">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w:t>
            </w:r>
            <w:r w:rsidR="001D1163">
              <w:rPr>
                <w:rStyle w:val="normaltextrun"/>
              </w:rPr>
              <w:t xml:space="preserve"> </w:t>
            </w:r>
            <w:proofErr w:type="spellStart"/>
            <w:r w:rsidR="001D1163">
              <w:rPr>
                <w:rStyle w:val="normaltextrun"/>
              </w:rPr>
              <w:t>adentente</w:t>
            </w:r>
            <w:proofErr w:type="spellEnd"/>
            <w:r>
              <w:rPr>
                <w:rStyle w:val="normaltextrun"/>
              </w:rPr>
              <w:t xml:space="preserve"> gerencia os pedidos.</w:t>
            </w:r>
          </w:p>
        </w:tc>
        <w:tc>
          <w:tcPr>
            <w:tcW w:w="4999" w:type="dxa"/>
            <w:vMerge/>
            <w:vAlign w:val="center"/>
          </w:tcPr>
          <w:p w:rsidRPr="00E3770A" w:rsidR="00F60851" w:rsidP="00B35B45" w:rsidRDefault="00F60851" w14:paraId="2317A715" w14:textId="77777777">
            <w:pPr>
              <w:pStyle w:val="paragraph"/>
              <w:spacing w:before="0" w:after="0"/>
              <w:textAlignment w:val="baseline"/>
            </w:pPr>
          </w:p>
        </w:tc>
      </w:tr>
      <w:tr w:rsidRPr="00E3770A" w:rsidR="00F60851" w:rsidTr="00B35B45" w14:paraId="5B087524" w14:textId="77777777">
        <w:trPr>
          <w:trHeight w:val="866"/>
        </w:trPr>
        <w:tc>
          <w:tcPr>
            <w:tcW w:w="4405" w:type="dxa"/>
            <w:gridSpan w:val="2"/>
            <w:vAlign w:val="center"/>
          </w:tcPr>
          <w:p w:rsidRPr="00E3770A" w:rsidR="00F60851" w:rsidP="00B35B45" w:rsidRDefault="00F60851" w14:paraId="6963F4C5" w14:textId="77777777">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rsidRPr="00E3770A" w:rsidR="00F60851" w:rsidP="00B35B45" w:rsidRDefault="00F60851" w14:paraId="3AB208CD" w14:textId="77777777">
            <w:pPr>
              <w:pStyle w:val="paragraph"/>
              <w:spacing w:before="0" w:after="0"/>
              <w:textAlignment w:val="baseline"/>
            </w:pPr>
          </w:p>
        </w:tc>
      </w:tr>
    </w:tbl>
    <w:p w:rsidR="001A44ED" w:rsidP="00F90F40" w:rsidRDefault="001A44ED" w14:paraId="2852C440" w14:textId="77777777">
      <w:pPr>
        <w:jc w:val="center"/>
      </w:pPr>
    </w:p>
    <w:p w:rsidR="006452BE" w:rsidP="006452BE" w:rsidRDefault="006452BE" w14:paraId="43DFC4E3" w14:textId="718E90FD">
      <w:pPr>
        <w:jc w:val="center"/>
      </w:pPr>
      <w:r w:rsidRPr="00F90F40">
        <w:rPr>
          <w:b/>
        </w:rPr>
        <w:t xml:space="preserve">Tabela </w:t>
      </w:r>
      <w:r>
        <w:rPr>
          <w:b/>
        </w:rPr>
        <w:t>30</w:t>
      </w:r>
      <w:r w:rsidRPr="00F90F40">
        <w:rPr>
          <w:b/>
        </w:rPr>
        <w:t xml:space="preserve"> -</w:t>
      </w:r>
      <w:r w:rsidRPr="00F90F40">
        <w:t xml:space="preserve"> Fluxo de evento &lt; </w:t>
      </w:r>
      <w:r w:rsidR="00F60851">
        <w:t>Gerencia Pedidos</w:t>
      </w:r>
      <w:r w:rsidRPr="00F90F40">
        <w:t xml:space="preserve"> &gt;.</w:t>
      </w:r>
    </w:p>
    <w:p w:rsidR="006F424B" w:rsidP="006452BE" w:rsidRDefault="006F424B" w14:paraId="5035DB51" w14:textId="77777777">
      <w:pPr>
        <w:jc w:val="center"/>
      </w:pPr>
    </w:p>
    <w:p w:rsidR="006F424B" w:rsidP="006452BE" w:rsidRDefault="006F424B" w14:paraId="3D2B8CDD" w14:textId="77777777">
      <w:pPr>
        <w:jc w:val="center"/>
      </w:pPr>
    </w:p>
    <w:p w:rsidR="006F424B" w:rsidP="006452BE" w:rsidRDefault="006F424B" w14:paraId="4AC7DD57" w14:textId="77777777">
      <w:pPr>
        <w:jc w:val="center"/>
      </w:pPr>
    </w:p>
    <w:p w:rsidR="006F424B" w:rsidP="006452BE" w:rsidRDefault="006F424B" w14:paraId="70833163" w14:textId="77777777">
      <w:pPr>
        <w:jc w:val="center"/>
      </w:pPr>
    </w:p>
    <w:p w:rsidR="006F424B" w:rsidP="006452BE" w:rsidRDefault="006F424B" w14:paraId="740A9A8C" w14:textId="77777777">
      <w:pPr>
        <w:jc w:val="center"/>
      </w:pPr>
    </w:p>
    <w:p w:rsidR="006F424B" w:rsidP="006452BE" w:rsidRDefault="006F424B" w14:paraId="55D7E92A" w14:textId="77777777">
      <w:pPr>
        <w:jc w:val="center"/>
      </w:pPr>
    </w:p>
    <w:p w:rsidR="006F424B" w:rsidP="006452BE" w:rsidRDefault="006F424B" w14:paraId="5718D748" w14:textId="77777777">
      <w:pPr>
        <w:jc w:val="center"/>
      </w:pPr>
    </w:p>
    <w:p w:rsidR="006F424B" w:rsidP="006452BE" w:rsidRDefault="006F424B" w14:paraId="6F07DBFD" w14:textId="77777777">
      <w:pPr>
        <w:jc w:val="center"/>
      </w:pPr>
    </w:p>
    <w:p w:rsidR="006F424B" w:rsidP="006452BE" w:rsidRDefault="006F424B" w14:paraId="1B8F7C43" w14:textId="77777777">
      <w:pPr>
        <w:jc w:val="center"/>
      </w:pPr>
    </w:p>
    <w:p w:rsidR="006F424B" w:rsidP="006452BE" w:rsidRDefault="006F424B" w14:paraId="6A9ED9D9" w14:textId="77777777">
      <w:pPr>
        <w:jc w:val="center"/>
      </w:pPr>
    </w:p>
    <w:p w:rsidR="006F424B" w:rsidP="006452BE" w:rsidRDefault="006F424B" w14:paraId="6B184CEB" w14:textId="77777777">
      <w:pPr>
        <w:jc w:val="center"/>
      </w:pPr>
    </w:p>
    <w:p w:rsidR="006F424B" w:rsidP="006452BE" w:rsidRDefault="006F424B" w14:paraId="1E4BD393" w14:textId="77777777">
      <w:pPr>
        <w:jc w:val="center"/>
      </w:pPr>
    </w:p>
    <w:p w:rsidR="006F424B" w:rsidP="006452BE" w:rsidRDefault="006F424B" w14:paraId="5E008026" w14:textId="77777777">
      <w:pPr>
        <w:jc w:val="center"/>
      </w:pPr>
    </w:p>
    <w:p w:rsidR="006F424B" w:rsidP="006452BE" w:rsidRDefault="006F424B" w14:paraId="54411229" w14:textId="77777777">
      <w:pPr>
        <w:jc w:val="center"/>
      </w:pPr>
    </w:p>
    <w:p w:rsidR="006F424B" w:rsidP="006452BE" w:rsidRDefault="006F424B" w14:paraId="5F629F5C" w14:textId="77777777">
      <w:pPr>
        <w:jc w:val="center"/>
      </w:pPr>
    </w:p>
    <w:p w:rsidR="006F424B" w:rsidP="006452BE" w:rsidRDefault="006F424B" w14:paraId="65887EE9" w14:textId="77777777">
      <w:pPr>
        <w:jc w:val="center"/>
      </w:pPr>
    </w:p>
    <w:p w:rsidR="006F424B" w:rsidP="006452BE" w:rsidRDefault="006F424B" w14:paraId="40799F77" w14:textId="77777777">
      <w:pPr>
        <w:jc w:val="center"/>
      </w:pPr>
    </w:p>
    <w:p w:rsidR="006F424B" w:rsidP="006452BE" w:rsidRDefault="006F424B" w14:paraId="14E76483" w14:textId="77777777">
      <w:pPr>
        <w:jc w:val="center"/>
      </w:pPr>
    </w:p>
    <w:p w:rsidR="006F424B" w:rsidP="006452BE" w:rsidRDefault="006F424B" w14:paraId="0C07A59F" w14:textId="77777777">
      <w:pPr>
        <w:jc w:val="cente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6F424B" w:rsidTr="00B35B45" w14:paraId="1E34E046" w14:textId="77777777">
        <w:trPr>
          <w:trHeight w:val="378"/>
          <w:jc w:val="center"/>
        </w:trPr>
        <w:tc>
          <w:tcPr>
            <w:tcW w:w="4103" w:type="dxa"/>
            <w:shd w:val="clear" w:color="auto" w:fill="D0CECE" w:themeFill="background2" w:themeFillShade="E6"/>
            <w:vAlign w:val="center"/>
            <w:hideMark/>
          </w:tcPr>
          <w:p w:rsidRPr="00E3770A" w:rsidR="006F424B" w:rsidP="00B35B45" w:rsidRDefault="006F424B" w14:paraId="43C5D304" w14:textId="77777777">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rsidRPr="00E3770A" w:rsidR="006F424B" w:rsidP="00B35B45" w:rsidRDefault="006F424B" w14:paraId="173D1AAB" w14:textId="6B7D1CF7">
            <w:pPr>
              <w:pStyle w:val="paragraph"/>
              <w:spacing w:before="0" w:after="0"/>
              <w:textAlignment w:val="baseline"/>
            </w:pPr>
            <w:r>
              <w:rPr>
                <w:rStyle w:val="spellingerror"/>
              </w:rPr>
              <w:t>Consultar Pedidos</w:t>
            </w:r>
          </w:p>
        </w:tc>
      </w:tr>
      <w:tr w:rsidRPr="00E3770A" w:rsidR="006F424B" w:rsidTr="00B35B45" w14:paraId="46CF27D9" w14:textId="77777777">
        <w:trPr>
          <w:trHeight w:val="368"/>
          <w:jc w:val="center"/>
        </w:trPr>
        <w:tc>
          <w:tcPr>
            <w:tcW w:w="4103" w:type="dxa"/>
            <w:shd w:val="clear" w:color="auto" w:fill="D0CECE" w:themeFill="background2" w:themeFillShade="E6"/>
            <w:vAlign w:val="center"/>
            <w:hideMark/>
          </w:tcPr>
          <w:p w:rsidRPr="00E3770A" w:rsidR="006F424B" w:rsidP="00B35B45" w:rsidRDefault="006F424B" w14:paraId="6D8CA236"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6F424B" w:rsidP="006F424B" w:rsidRDefault="006F424B" w14:paraId="4737E814" w14:textId="31CAA2F3">
            <w:pPr>
              <w:pStyle w:val="paragraph"/>
              <w:spacing w:before="0" w:after="0"/>
              <w:textAlignment w:val="baseline"/>
            </w:pPr>
            <w:r>
              <w:rPr>
                <w:rStyle w:val="normaltextrun"/>
              </w:rPr>
              <w:t>Permite o atendente acessar os dados de todos os pedidos do restaurante.</w:t>
            </w:r>
          </w:p>
        </w:tc>
      </w:tr>
      <w:tr w:rsidRPr="00E3770A" w:rsidR="006F424B" w:rsidTr="00B35B45" w14:paraId="402B2B60" w14:textId="77777777">
        <w:trPr>
          <w:trHeight w:val="358"/>
          <w:jc w:val="center"/>
        </w:trPr>
        <w:tc>
          <w:tcPr>
            <w:tcW w:w="4103" w:type="dxa"/>
            <w:shd w:val="clear" w:color="auto" w:fill="D0CECE" w:themeFill="background2" w:themeFillShade="E6"/>
            <w:vAlign w:val="center"/>
            <w:hideMark/>
          </w:tcPr>
          <w:p w:rsidRPr="00E3770A" w:rsidR="006F424B" w:rsidP="00B35B45" w:rsidRDefault="006F424B" w14:paraId="14388ED8"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6F424B" w:rsidP="00B35B45" w:rsidRDefault="006F424B" w14:paraId="58CCB43B" w14:textId="5766E8BF">
            <w:pPr>
              <w:pStyle w:val="paragraph"/>
              <w:spacing w:before="0" w:after="0"/>
              <w:textAlignment w:val="baseline"/>
            </w:pPr>
            <w:r>
              <w:rPr>
                <w:rStyle w:val="spellingerror"/>
              </w:rPr>
              <w:t xml:space="preserve">Atendente </w:t>
            </w:r>
            <w:proofErr w:type="spellStart"/>
            <w:r>
              <w:rPr>
                <w:rStyle w:val="spellingerror"/>
              </w:rPr>
              <w:t>logado</w:t>
            </w:r>
            <w:proofErr w:type="spellEnd"/>
            <w:r>
              <w:rPr>
                <w:rStyle w:val="spellingerror"/>
              </w:rPr>
              <w:t>.</w:t>
            </w:r>
          </w:p>
        </w:tc>
      </w:tr>
      <w:tr w:rsidRPr="00E3770A" w:rsidR="006F424B" w:rsidTr="00B35B45" w14:paraId="5D45C1C8" w14:textId="77777777">
        <w:trPr>
          <w:trHeight w:val="413"/>
          <w:jc w:val="center"/>
        </w:trPr>
        <w:tc>
          <w:tcPr>
            <w:tcW w:w="4103" w:type="dxa"/>
            <w:vMerge w:val="restart"/>
            <w:shd w:val="clear" w:color="auto" w:fill="D0CECE" w:themeFill="background2" w:themeFillShade="E6"/>
            <w:vAlign w:val="center"/>
            <w:hideMark/>
          </w:tcPr>
          <w:p w:rsidRPr="00E3770A" w:rsidR="006F424B" w:rsidP="00B35B45" w:rsidRDefault="006F424B" w14:paraId="532BE9F3"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6F424B" w:rsidP="00B35B45" w:rsidRDefault="006F424B" w14:paraId="56BAF494"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6F424B" w:rsidTr="00B35B45" w14:paraId="1B9869A6" w14:textId="77777777">
        <w:trPr>
          <w:trHeight w:val="413"/>
          <w:jc w:val="center"/>
        </w:trPr>
        <w:tc>
          <w:tcPr>
            <w:tcW w:w="4103" w:type="dxa"/>
            <w:vMerge/>
            <w:shd w:val="clear" w:color="auto" w:fill="D0CECE" w:themeFill="background2" w:themeFillShade="E6"/>
            <w:vAlign w:val="center"/>
          </w:tcPr>
          <w:p w:rsidRPr="00E3770A" w:rsidR="006F424B" w:rsidP="00B35B45" w:rsidRDefault="006F424B" w14:paraId="582804B3" w14:textId="77777777">
            <w:pPr>
              <w:pStyle w:val="paragraph"/>
              <w:spacing w:before="0" w:after="0"/>
              <w:jc w:val="center"/>
              <w:textAlignment w:val="baseline"/>
              <w:rPr>
                <w:rStyle w:val="spellingerror"/>
                <w:b/>
                <w:bCs/>
              </w:rPr>
            </w:pPr>
          </w:p>
        </w:tc>
        <w:tc>
          <w:tcPr>
            <w:tcW w:w="5301" w:type="dxa"/>
            <w:gridSpan w:val="2"/>
            <w:vAlign w:val="center"/>
          </w:tcPr>
          <w:p w:rsidRPr="00E3770A" w:rsidR="006F424B" w:rsidP="006F424B" w:rsidRDefault="006F424B" w14:paraId="12492836" w14:textId="5607B383">
            <w:pPr>
              <w:pStyle w:val="paragraph"/>
              <w:spacing w:before="0" w:after="0"/>
              <w:textAlignment w:val="baseline"/>
              <w:rPr>
                <w:rStyle w:val="normaltextrun"/>
              </w:rPr>
            </w:pPr>
            <w:r>
              <w:rPr>
                <w:rStyle w:val="normaltextrun"/>
              </w:rPr>
              <w:t>Clicar no botão de Consultar do Menu Atendimento.</w:t>
            </w:r>
          </w:p>
        </w:tc>
      </w:tr>
      <w:tr w:rsidRPr="00E3770A" w:rsidR="006F424B" w:rsidTr="00B35B45" w14:paraId="5E93E81A" w14:textId="77777777">
        <w:trPr>
          <w:trHeight w:val="412"/>
          <w:jc w:val="center"/>
        </w:trPr>
        <w:tc>
          <w:tcPr>
            <w:tcW w:w="4103" w:type="dxa"/>
            <w:vMerge/>
            <w:shd w:val="clear" w:color="auto" w:fill="D0CECE" w:themeFill="background2" w:themeFillShade="E6"/>
            <w:vAlign w:val="center"/>
          </w:tcPr>
          <w:p w:rsidRPr="00E3770A" w:rsidR="006F424B" w:rsidP="00B35B45" w:rsidRDefault="006F424B" w14:paraId="4119CA77" w14:textId="77777777">
            <w:pPr>
              <w:pStyle w:val="paragraph"/>
              <w:spacing w:before="0" w:after="0"/>
              <w:jc w:val="center"/>
              <w:textAlignment w:val="baseline"/>
              <w:rPr>
                <w:rStyle w:val="spellingerror"/>
                <w:b/>
                <w:bCs/>
              </w:rPr>
            </w:pPr>
          </w:p>
        </w:tc>
        <w:tc>
          <w:tcPr>
            <w:tcW w:w="5301" w:type="dxa"/>
            <w:gridSpan w:val="2"/>
            <w:vAlign w:val="center"/>
          </w:tcPr>
          <w:p w:rsidRPr="00E3770A" w:rsidR="006F424B" w:rsidP="006F424B" w:rsidRDefault="006F424B" w14:paraId="157903CF" w14:textId="7AD1DAA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Pr="00E3770A" w:rsidR="006F424B" w:rsidTr="00B35B45" w14:paraId="24149428" w14:textId="77777777">
        <w:trPr>
          <w:trHeight w:val="413"/>
          <w:jc w:val="center"/>
        </w:trPr>
        <w:tc>
          <w:tcPr>
            <w:tcW w:w="4103" w:type="dxa"/>
            <w:shd w:val="clear" w:color="auto" w:fill="D0CECE" w:themeFill="background2" w:themeFillShade="E6"/>
            <w:vAlign w:val="center"/>
            <w:hideMark/>
          </w:tcPr>
          <w:p w:rsidRPr="00E3770A" w:rsidR="006F424B" w:rsidP="00B35B45" w:rsidRDefault="006F424B" w14:paraId="6B3C075B"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6F424B" w:rsidP="006F424B" w:rsidRDefault="006F424B" w14:paraId="78F32D0F" w14:textId="40F1D4A9">
            <w:pPr>
              <w:pStyle w:val="paragraph"/>
              <w:spacing w:before="0" w:after="0"/>
              <w:textAlignment w:val="baseline"/>
            </w:pPr>
            <w:r>
              <w:rPr>
                <w:rStyle w:val="spellingerror"/>
              </w:rPr>
              <w:t>Exibe tela de Atendimento.</w:t>
            </w:r>
          </w:p>
        </w:tc>
      </w:tr>
      <w:tr w:rsidRPr="00E3770A" w:rsidR="006F424B" w:rsidTr="00B35B45" w14:paraId="6FDF4C95" w14:textId="77777777">
        <w:trPr>
          <w:trHeight w:val="372"/>
          <w:jc w:val="center"/>
        </w:trPr>
        <w:tc>
          <w:tcPr>
            <w:tcW w:w="4103" w:type="dxa"/>
            <w:shd w:val="clear" w:color="auto" w:fill="D0CECE" w:themeFill="background2" w:themeFillShade="E6"/>
            <w:vAlign w:val="center"/>
            <w:hideMark/>
          </w:tcPr>
          <w:p w:rsidRPr="00E3770A" w:rsidR="006F424B" w:rsidP="00B35B45" w:rsidRDefault="006F424B" w14:paraId="4484982D"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6F424B" w:rsidP="006F424B" w:rsidRDefault="006F424B" w14:paraId="2DCEC16D" w14:textId="56C07410">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Pr="00E3770A" w:rsidR="006F424B" w:rsidTr="00B35B45" w14:paraId="1BB31498" w14:textId="77777777">
        <w:trPr>
          <w:trHeight w:val="424"/>
          <w:jc w:val="center"/>
        </w:trPr>
        <w:tc>
          <w:tcPr>
            <w:tcW w:w="9404" w:type="dxa"/>
            <w:gridSpan w:val="3"/>
            <w:shd w:val="clear" w:color="auto" w:fill="AEAAAA" w:themeFill="background2" w:themeFillShade="BF"/>
            <w:vAlign w:val="center"/>
          </w:tcPr>
          <w:p w:rsidRPr="00E3770A" w:rsidR="006F424B" w:rsidP="00B35B45" w:rsidRDefault="006F424B" w14:paraId="6489F619"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6F424B" w:rsidTr="00B35B45" w14:paraId="60247E81" w14:textId="77777777">
        <w:trPr>
          <w:trHeight w:val="402"/>
          <w:jc w:val="center"/>
        </w:trPr>
        <w:tc>
          <w:tcPr>
            <w:tcW w:w="4405" w:type="dxa"/>
            <w:gridSpan w:val="2"/>
            <w:shd w:val="clear" w:color="auto" w:fill="D0CECE" w:themeFill="background2" w:themeFillShade="E6"/>
            <w:vAlign w:val="center"/>
            <w:hideMark/>
          </w:tcPr>
          <w:p w:rsidRPr="00E3770A" w:rsidR="006F424B" w:rsidP="00B35B45" w:rsidRDefault="006F424B" w14:paraId="4029DA32"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6F424B" w:rsidP="00B35B45" w:rsidRDefault="006F424B" w14:paraId="20A474E0"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6F424B" w:rsidTr="00B35B45" w14:paraId="05A2229C" w14:textId="77777777">
        <w:trPr>
          <w:trHeight w:val="370"/>
          <w:jc w:val="center"/>
        </w:trPr>
        <w:tc>
          <w:tcPr>
            <w:tcW w:w="4405" w:type="dxa"/>
            <w:gridSpan w:val="2"/>
            <w:vAlign w:val="center"/>
            <w:hideMark/>
          </w:tcPr>
          <w:p w:rsidRPr="00E3770A" w:rsidR="006F424B" w:rsidP="006F424B" w:rsidRDefault="006F424B" w14:paraId="7315FF7D" w14:textId="71D16EF3">
            <w:pPr>
              <w:pStyle w:val="paragraph"/>
              <w:spacing w:before="0" w:after="0"/>
              <w:textAlignment w:val="baseline"/>
            </w:pPr>
            <w:r w:rsidRPr="00E3770A">
              <w:rPr>
                <w:rStyle w:val="eop"/>
              </w:rPr>
              <w:t xml:space="preserve">1 - O </w:t>
            </w:r>
            <w:r>
              <w:rPr>
                <w:b/>
              </w:rPr>
              <w:t xml:space="preserve">Atendente </w:t>
            </w:r>
            <w:r>
              <w:rPr>
                <w:rStyle w:val="eop"/>
              </w:rPr>
              <w:t>clica no botão voltar de consultar.</w:t>
            </w:r>
          </w:p>
        </w:tc>
        <w:tc>
          <w:tcPr>
            <w:tcW w:w="4999" w:type="dxa"/>
            <w:vAlign w:val="center"/>
            <w:hideMark/>
          </w:tcPr>
          <w:p w:rsidRPr="00E3770A" w:rsidR="006F424B" w:rsidP="006F424B" w:rsidRDefault="006F424B" w14:paraId="2DF75C71" w14:textId="5D889678">
            <w:pPr>
              <w:pStyle w:val="paragraph"/>
              <w:spacing w:before="0" w:after="0"/>
              <w:textAlignment w:val="baseline"/>
            </w:pPr>
            <w:r w:rsidRPr="00E3770A">
              <w:rPr>
                <w:rStyle w:val="normaltextrun"/>
              </w:rPr>
              <w:t xml:space="preserve">2 - O </w:t>
            </w:r>
            <w:r>
              <w:rPr>
                <w:rStyle w:val="normaltextrun"/>
              </w:rPr>
              <w:t>sistema volta para o menu de Atendimento.</w:t>
            </w:r>
          </w:p>
        </w:tc>
      </w:tr>
      <w:tr w:rsidRPr="00E3770A" w:rsidR="006F424B" w:rsidTr="00B35B45" w14:paraId="523B7A91" w14:textId="77777777">
        <w:trPr>
          <w:trHeight w:val="452"/>
          <w:jc w:val="center"/>
        </w:trPr>
        <w:tc>
          <w:tcPr>
            <w:tcW w:w="9404" w:type="dxa"/>
            <w:gridSpan w:val="3"/>
            <w:shd w:val="clear" w:color="auto" w:fill="AEAAAA" w:themeFill="background2" w:themeFillShade="BF"/>
            <w:vAlign w:val="center"/>
            <w:hideMark/>
          </w:tcPr>
          <w:p w:rsidRPr="00E3770A" w:rsidR="006F424B" w:rsidP="00B35B45" w:rsidRDefault="006F424B" w14:paraId="3816800E" w14:textId="77777777">
            <w:pPr>
              <w:pStyle w:val="paragraph"/>
              <w:spacing w:before="0" w:after="0"/>
              <w:ind w:left="-97"/>
              <w:jc w:val="center"/>
              <w:textAlignment w:val="baseline"/>
            </w:pPr>
            <w:r w:rsidRPr="00E3770A">
              <w:rPr>
                <w:rStyle w:val="normaltextrun"/>
                <w:b/>
                <w:bCs/>
              </w:rPr>
              <w:t>Fluxo Alternativo</w:t>
            </w:r>
          </w:p>
        </w:tc>
      </w:tr>
      <w:tr w:rsidRPr="00E3770A" w:rsidR="006F424B" w:rsidTr="00B35B45" w14:paraId="08DE96EA" w14:textId="77777777">
        <w:trPr>
          <w:trHeight w:val="415"/>
          <w:jc w:val="center"/>
        </w:trPr>
        <w:tc>
          <w:tcPr>
            <w:tcW w:w="4405" w:type="dxa"/>
            <w:gridSpan w:val="2"/>
            <w:shd w:val="clear" w:color="auto" w:fill="D0CECE" w:themeFill="background2" w:themeFillShade="E6"/>
            <w:vAlign w:val="center"/>
          </w:tcPr>
          <w:p w:rsidRPr="00E3770A" w:rsidR="006F424B" w:rsidP="00B35B45" w:rsidRDefault="006F424B" w14:paraId="4ED9F294"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6F424B" w:rsidP="00B35B45" w:rsidRDefault="006F424B" w14:paraId="1A3BF2CE"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6F424B" w:rsidTr="00B35B45" w14:paraId="1C676126" w14:textId="77777777">
        <w:trPr>
          <w:trHeight w:val="867"/>
          <w:jc w:val="center"/>
        </w:trPr>
        <w:tc>
          <w:tcPr>
            <w:tcW w:w="4405" w:type="dxa"/>
            <w:gridSpan w:val="2"/>
            <w:vAlign w:val="center"/>
            <w:hideMark/>
          </w:tcPr>
          <w:p w:rsidRPr="00E3770A" w:rsidR="006F424B" w:rsidP="006F424B" w:rsidRDefault="006F424B" w14:paraId="5E504CD2" w14:textId="3BF8A354">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atendente clica no botão Consultar.</w:t>
            </w:r>
          </w:p>
        </w:tc>
        <w:tc>
          <w:tcPr>
            <w:tcW w:w="4999" w:type="dxa"/>
            <w:vAlign w:val="center"/>
            <w:hideMark/>
          </w:tcPr>
          <w:p w:rsidRPr="00E3770A" w:rsidR="006F424B" w:rsidP="00B35B45" w:rsidRDefault="006F424B" w14:paraId="49A00EDF" w14:textId="77777777">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Pr="00E3770A" w:rsidR="006F424B" w:rsidTr="00B35B45" w14:paraId="51E4A2E4" w14:textId="77777777">
        <w:trPr>
          <w:trHeight w:val="866"/>
          <w:jc w:val="center"/>
        </w:trPr>
        <w:tc>
          <w:tcPr>
            <w:tcW w:w="4405" w:type="dxa"/>
            <w:gridSpan w:val="2"/>
            <w:vAlign w:val="center"/>
          </w:tcPr>
          <w:p w:rsidRPr="00E3770A" w:rsidR="006F424B" w:rsidP="00B35B45" w:rsidRDefault="006F424B" w14:paraId="4506A401" w14:textId="77777777">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rsidRPr="00E3770A" w:rsidR="006F424B" w:rsidP="006F424B" w:rsidRDefault="006F424B" w14:paraId="2ACE92DB" w14:textId="7F6CE9DF">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w:t>
            </w:r>
          </w:p>
        </w:tc>
      </w:tr>
    </w:tbl>
    <w:p w:rsidR="006F424B" w:rsidP="006F424B" w:rsidRDefault="006F424B" w14:paraId="1BB5679C" w14:textId="04447A19">
      <w:pPr>
        <w:jc w:val="center"/>
      </w:pPr>
      <w:r w:rsidRPr="00F90F40">
        <w:rPr>
          <w:b/>
        </w:rPr>
        <w:t xml:space="preserve">Tabela </w:t>
      </w:r>
      <w:r>
        <w:rPr>
          <w:b/>
        </w:rPr>
        <w:t>31</w:t>
      </w:r>
      <w:r w:rsidRPr="00F90F40">
        <w:rPr>
          <w:b/>
        </w:rPr>
        <w:t xml:space="preserve"> -</w:t>
      </w:r>
      <w:r w:rsidRPr="00F90F40">
        <w:t xml:space="preserve"> Fluxo de evento &lt; </w:t>
      </w:r>
      <w:r>
        <w:t>Consultar Pedidos</w:t>
      </w:r>
      <w:r w:rsidRPr="00F90F40">
        <w:t xml:space="preserve"> &gt;.</w:t>
      </w:r>
    </w:p>
    <w:p w:rsidR="007A08BF" w:rsidP="006F424B" w:rsidRDefault="007A08BF" w14:paraId="4ED2C6F1" w14:textId="77777777">
      <w:pPr>
        <w:jc w:val="center"/>
      </w:pPr>
    </w:p>
    <w:p w:rsidR="007A08BF" w:rsidP="006F424B" w:rsidRDefault="007A08BF" w14:paraId="52725432" w14:textId="77777777">
      <w:pPr>
        <w:jc w:val="center"/>
      </w:pPr>
    </w:p>
    <w:p w:rsidR="007A08BF" w:rsidP="006F424B" w:rsidRDefault="007A08BF" w14:paraId="0714E7D8" w14:textId="77777777">
      <w:pPr>
        <w:jc w:val="center"/>
      </w:pPr>
    </w:p>
    <w:p w:rsidR="007A08BF" w:rsidP="006F424B" w:rsidRDefault="007A08BF" w14:paraId="480F0F9A" w14:textId="77777777">
      <w:pPr>
        <w:jc w:val="center"/>
      </w:pPr>
    </w:p>
    <w:p w:rsidR="007A08BF" w:rsidP="006F424B" w:rsidRDefault="007A08BF" w14:paraId="04D66163" w14:textId="77777777">
      <w:pPr>
        <w:jc w:val="center"/>
      </w:pPr>
    </w:p>
    <w:p w:rsidR="007A08BF" w:rsidP="006F424B" w:rsidRDefault="007A08BF" w14:paraId="2F62CFA8" w14:textId="77777777">
      <w:pPr>
        <w:jc w:val="center"/>
      </w:pPr>
    </w:p>
    <w:p w:rsidR="007A08BF" w:rsidP="006F424B" w:rsidRDefault="007A08BF" w14:paraId="7CC53ED0" w14:textId="77777777">
      <w:pPr>
        <w:jc w:val="center"/>
      </w:pPr>
    </w:p>
    <w:p w:rsidR="007A08BF" w:rsidP="006F424B" w:rsidRDefault="007A08BF" w14:paraId="3607A926" w14:textId="77777777">
      <w:pPr>
        <w:jc w:val="center"/>
      </w:pPr>
    </w:p>
    <w:p w:rsidR="007A08BF" w:rsidP="006F424B" w:rsidRDefault="007A08BF" w14:paraId="5EF0ECBF" w14:textId="77777777">
      <w:pPr>
        <w:jc w:val="center"/>
      </w:pPr>
    </w:p>
    <w:p w:rsidR="007A08BF" w:rsidP="006F424B" w:rsidRDefault="007A08BF" w14:paraId="5BB74256" w14:textId="77777777">
      <w:pPr>
        <w:jc w:val="center"/>
      </w:pPr>
    </w:p>
    <w:p w:rsidR="007A08BF" w:rsidP="006F424B" w:rsidRDefault="007A08BF" w14:paraId="2078CD1D" w14:textId="77777777">
      <w:pPr>
        <w:jc w:val="center"/>
      </w:pPr>
    </w:p>
    <w:p w:rsidR="007A08BF" w:rsidP="006F424B" w:rsidRDefault="007A08BF" w14:paraId="55618C47" w14:textId="77777777">
      <w:pPr>
        <w:jc w:val="center"/>
      </w:pPr>
    </w:p>
    <w:p w:rsidR="007A08BF" w:rsidP="006F424B" w:rsidRDefault="007A08BF" w14:paraId="1A4F6938" w14:textId="77777777">
      <w:pPr>
        <w:jc w:val="center"/>
      </w:pPr>
    </w:p>
    <w:p w:rsidR="007A08BF" w:rsidP="006F424B" w:rsidRDefault="007A08BF" w14:paraId="7384529F" w14:textId="77777777">
      <w:pPr>
        <w:jc w:val="center"/>
      </w:pPr>
    </w:p>
    <w:p w:rsidR="007A08BF" w:rsidP="006F424B" w:rsidRDefault="007A08BF" w14:paraId="36629054" w14:textId="77777777">
      <w:pPr>
        <w:jc w:val="center"/>
      </w:pPr>
    </w:p>
    <w:p w:rsidR="007A08BF" w:rsidP="006F424B" w:rsidRDefault="007A08BF" w14:paraId="7E47B603" w14:textId="77777777">
      <w:pPr>
        <w:jc w:val="center"/>
      </w:pPr>
    </w:p>
    <w:p w:rsidR="007A08BF" w:rsidP="006F424B" w:rsidRDefault="007A08BF" w14:paraId="201E8694" w14:textId="77777777">
      <w:pPr>
        <w:jc w:val="center"/>
      </w:pPr>
    </w:p>
    <w:p w:rsidR="007A08BF" w:rsidP="006F424B" w:rsidRDefault="007A08BF" w14:paraId="4E1DAE69" w14:textId="77777777">
      <w:pPr>
        <w:jc w:val="center"/>
      </w:pPr>
    </w:p>
    <w:p w:rsidR="007A08BF" w:rsidP="007A08BF" w:rsidRDefault="007A08BF" w14:paraId="67362BD1" w14:textId="77777777"/>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7A08BF" w:rsidTr="00B35B45" w14:paraId="717F05F0" w14:textId="77777777">
        <w:trPr>
          <w:trHeight w:val="378"/>
          <w:jc w:val="center"/>
        </w:trPr>
        <w:tc>
          <w:tcPr>
            <w:tcW w:w="4103" w:type="dxa"/>
            <w:shd w:val="clear" w:color="auto" w:fill="D0CECE" w:themeFill="background2" w:themeFillShade="E6"/>
            <w:vAlign w:val="center"/>
            <w:hideMark/>
          </w:tcPr>
          <w:p w:rsidRPr="00E3770A" w:rsidR="007A08BF" w:rsidP="00B35B45" w:rsidRDefault="007A08BF" w14:paraId="2D3D9F41" w14:textId="77777777">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rsidRPr="00E3770A" w:rsidR="007A08BF" w:rsidP="007A08BF" w:rsidRDefault="007A08BF" w14:paraId="30135A61" w14:textId="33F09CD4">
            <w:pPr>
              <w:pStyle w:val="paragraph"/>
              <w:spacing w:before="0" w:after="0"/>
              <w:textAlignment w:val="baseline"/>
            </w:pPr>
            <w:r>
              <w:rPr>
                <w:rStyle w:val="spellingerror"/>
              </w:rPr>
              <w:t>Inserir Pedidos</w:t>
            </w:r>
          </w:p>
        </w:tc>
      </w:tr>
      <w:tr w:rsidRPr="00E3770A" w:rsidR="007A08BF" w:rsidTr="00B35B45" w14:paraId="0B64FC09" w14:textId="77777777">
        <w:trPr>
          <w:trHeight w:val="368"/>
          <w:jc w:val="center"/>
        </w:trPr>
        <w:tc>
          <w:tcPr>
            <w:tcW w:w="4103" w:type="dxa"/>
            <w:shd w:val="clear" w:color="auto" w:fill="D0CECE" w:themeFill="background2" w:themeFillShade="E6"/>
            <w:vAlign w:val="center"/>
            <w:hideMark/>
          </w:tcPr>
          <w:p w:rsidRPr="00E3770A" w:rsidR="007A08BF" w:rsidP="00B35B45" w:rsidRDefault="007A08BF" w14:paraId="3113CC10"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7A08BF" w:rsidP="007A08BF" w:rsidRDefault="007A08BF" w14:paraId="5F884FA9" w14:textId="1470D943">
            <w:pPr>
              <w:pStyle w:val="paragraph"/>
              <w:spacing w:before="0" w:after="0"/>
              <w:textAlignment w:val="baseline"/>
            </w:pPr>
            <w:r>
              <w:rPr>
                <w:rStyle w:val="normaltextrun"/>
              </w:rPr>
              <w:t>Permite o atendente criar pedidos nas mesas do restaurante.</w:t>
            </w:r>
          </w:p>
        </w:tc>
      </w:tr>
      <w:tr w:rsidRPr="00E3770A" w:rsidR="007A08BF" w:rsidTr="00B35B45" w14:paraId="4760B800" w14:textId="77777777">
        <w:trPr>
          <w:trHeight w:val="358"/>
          <w:jc w:val="center"/>
        </w:trPr>
        <w:tc>
          <w:tcPr>
            <w:tcW w:w="4103" w:type="dxa"/>
            <w:shd w:val="clear" w:color="auto" w:fill="D0CECE" w:themeFill="background2" w:themeFillShade="E6"/>
            <w:vAlign w:val="center"/>
            <w:hideMark/>
          </w:tcPr>
          <w:p w:rsidRPr="00E3770A" w:rsidR="007A08BF" w:rsidP="00B35B45" w:rsidRDefault="007A08BF" w14:paraId="3C259F7D"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7A08BF" w:rsidP="007A08BF" w:rsidRDefault="007A08BF" w14:paraId="0A645D6C" w14:textId="188B13BC">
            <w:pPr>
              <w:pStyle w:val="paragraph"/>
              <w:spacing w:before="0" w:after="0"/>
              <w:textAlignment w:val="baseline"/>
            </w:pPr>
            <w:r>
              <w:rPr>
                <w:rStyle w:val="spellingerror"/>
              </w:rPr>
              <w:t xml:space="preserve">Atendente </w:t>
            </w:r>
            <w:proofErr w:type="spellStart"/>
            <w:r>
              <w:rPr>
                <w:rStyle w:val="spellingerror"/>
              </w:rPr>
              <w:t>logado</w:t>
            </w:r>
            <w:proofErr w:type="spellEnd"/>
            <w:r>
              <w:rPr>
                <w:rStyle w:val="spellingerror"/>
              </w:rPr>
              <w:t>.</w:t>
            </w:r>
          </w:p>
        </w:tc>
      </w:tr>
      <w:tr w:rsidRPr="00E3770A" w:rsidR="007A08BF" w:rsidTr="00B35B45" w14:paraId="6D1C2768" w14:textId="77777777">
        <w:trPr>
          <w:trHeight w:val="413"/>
          <w:jc w:val="center"/>
        </w:trPr>
        <w:tc>
          <w:tcPr>
            <w:tcW w:w="4103" w:type="dxa"/>
            <w:vMerge w:val="restart"/>
            <w:shd w:val="clear" w:color="auto" w:fill="D0CECE" w:themeFill="background2" w:themeFillShade="E6"/>
            <w:vAlign w:val="center"/>
            <w:hideMark/>
          </w:tcPr>
          <w:p w:rsidRPr="00E3770A" w:rsidR="007A08BF" w:rsidP="00B35B45" w:rsidRDefault="007A08BF" w14:paraId="647FA194"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7A08BF" w:rsidP="00B35B45" w:rsidRDefault="007A08BF" w14:paraId="0F6692D8"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7A08BF" w:rsidTr="00B35B45" w14:paraId="46A3A64C" w14:textId="77777777">
        <w:trPr>
          <w:trHeight w:val="413"/>
          <w:jc w:val="center"/>
        </w:trPr>
        <w:tc>
          <w:tcPr>
            <w:tcW w:w="4103" w:type="dxa"/>
            <w:vMerge/>
            <w:shd w:val="clear" w:color="auto" w:fill="D0CECE" w:themeFill="background2" w:themeFillShade="E6"/>
            <w:vAlign w:val="center"/>
          </w:tcPr>
          <w:p w:rsidRPr="00E3770A" w:rsidR="007A08BF" w:rsidP="00B35B45" w:rsidRDefault="007A08BF" w14:paraId="6C20B0CC" w14:textId="77777777">
            <w:pPr>
              <w:pStyle w:val="paragraph"/>
              <w:spacing w:before="0" w:after="0"/>
              <w:jc w:val="center"/>
              <w:textAlignment w:val="baseline"/>
              <w:rPr>
                <w:rStyle w:val="spellingerror"/>
                <w:b/>
                <w:bCs/>
              </w:rPr>
            </w:pPr>
          </w:p>
        </w:tc>
        <w:tc>
          <w:tcPr>
            <w:tcW w:w="5301" w:type="dxa"/>
            <w:gridSpan w:val="2"/>
            <w:vAlign w:val="center"/>
          </w:tcPr>
          <w:p w:rsidRPr="00E3770A" w:rsidR="007A08BF" w:rsidP="007A08BF" w:rsidRDefault="007A08BF" w14:paraId="3D2B713B" w14:textId="2C3C0A3D">
            <w:pPr>
              <w:pStyle w:val="paragraph"/>
              <w:spacing w:before="0" w:after="0"/>
              <w:textAlignment w:val="baseline"/>
              <w:rPr>
                <w:rStyle w:val="normaltextrun"/>
              </w:rPr>
            </w:pPr>
            <w:r>
              <w:rPr>
                <w:rStyle w:val="normaltextrun"/>
              </w:rPr>
              <w:t>Clicar no botão de Inserir do Menu Atendimento.</w:t>
            </w:r>
          </w:p>
        </w:tc>
      </w:tr>
      <w:tr w:rsidRPr="00E3770A" w:rsidR="007A08BF" w:rsidTr="00B35B45" w14:paraId="20546216" w14:textId="77777777">
        <w:trPr>
          <w:trHeight w:val="412"/>
          <w:jc w:val="center"/>
        </w:trPr>
        <w:tc>
          <w:tcPr>
            <w:tcW w:w="4103" w:type="dxa"/>
            <w:vMerge/>
            <w:shd w:val="clear" w:color="auto" w:fill="D0CECE" w:themeFill="background2" w:themeFillShade="E6"/>
            <w:vAlign w:val="center"/>
          </w:tcPr>
          <w:p w:rsidRPr="00E3770A" w:rsidR="007A08BF" w:rsidP="00B35B45" w:rsidRDefault="007A08BF" w14:paraId="0F2F7E7D" w14:textId="77777777">
            <w:pPr>
              <w:pStyle w:val="paragraph"/>
              <w:spacing w:before="0" w:after="0"/>
              <w:jc w:val="center"/>
              <w:textAlignment w:val="baseline"/>
              <w:rPr>
                <w:rStyle w:val="spellingerror"/>
                <w:b/>
                <w:bCs/>
              </w:rPr>
            </w:pPr>
          </w:p>
        </w:tc>
        <w:tc>
          <w:tcPr>
            <w:tcW w:w="5301" w:type="dxa"/>
            <w:gridSpan w:val="2"/>
            <w:vAlign w:val="center"/>
          </w:tcPr>
          <w:p w:rsidRPr="00E3770A" w:rsidR="007A08BF" w:rsidP="007A08BF" w:rsidRDefault="007A08BF" w14:paraId="2C1442D3" w14:textId="3616A1C8">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Pr="00E3770A" w:rsidR="007A08BF" w:rsidTr="00B35B45" w14:paraId="64D74BA7" w14:textId="77777777">
        <w:trPr>
          <w:trHeight w:val="413"/>
          <w:jc w:val="center"/>
        </w:trPr>
        <w:tc>
          <w:tcPr>
            <w:tcW w:w="4103" w:type="dxa"/>
            <w:vMerge w:val="restart"/>
            <w:shd w:val="clear" w:color="auto" w:fill="D0CECE" w:themeFill="background2" w:themeFillShade="E6"/>
            <w:vAlign w:val="center"/>
            <w:hideMark/>
          </w:tcPr>
          <w:p w:rsidRPr="00E3770A" w:rsidR="007A08BF" w:rsidP="00B35B45" w:rsidRDefault="007A08BF" w14:paraId="604399C4"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7A08BF" w:rsidP="007A08BF" w:rsidRDefault="007A08BF" w14:paraId="1C6EE1C0" w14:textId="2030D02C">
            <w:pPr>
              <w:pStyle w:val="paragraph"/>
              <w:spacing w:before="0" w:after="0"/>
              <w:textAlignment w:val="baseline"/>
            </w:pPr>
            <w:r>
              <w:t>Dados do pedido corretos.</w:t>
            </w:r>
          </w:p>
        </w:tc>
      </w:tr>
      <w:tr w:rsidRPr="00E3770A" w:rsidR="007A08BF" w:rsidTr="00B35B45" w14:paraId="09CE34BA" w14:textId="77777777">
        <w:trPr>
          <w:trHeight w:val="412"/>
          <w:jc w:val="center"/>
        </w:trPr>
        <w:tc>
          <w:tcPr>
            <w:tcW w:w="4103" w:type="dxa"/>
            <w:vMerge/>
            <w:shd w:val="clear" w:color="auto" w:fill="D0CECE" w:themeFill="background2" w:themeFillShade="E6"/>
            <w:vAlign w:val="center"/>
          </w:tcPr>
          <w:p w:rsidRPr="00E3770A" w:rsidR="007A08BF" w:rsidP="00B35B45" w:rsidRDefault="007A08BF" w14:paraId="327E3BC2" w14:textId="77777777">
            <w:pPr>
              <w:pStyle w:val="paragraph"/>
              <w:spacing w:before="0" w:after="0"/>
              <w:jc w:val="center"/>
              <w:textAlignment w:val="baseline"/>
              <w:rPr>
                <w:rStyle w:val="normaltextrun"/>
                <w:b/>
                <w:bCs/>
              </w:rPr>
            </w:pPr>
          </w:p>
        </w:tc>
        <w:tc>
          <w:tcPr>
            <w:tcW w:w="5301" w:type="dxa"/>
            <w:gridSpan w:val="2"/>
            <w:vAlign w:val="center"/>
          </w:tcPr>
          <w:p w:rsidRPr="00E3770A" w:rsidR="007A08BF" w:rsidP="007A08BF" w:rsidRDefault="007A08BF" w14:paraId="2FC73F25" w14:textId="52A3DBCF">
            <w:pPr>
              <w:pStyle w:val="paragraph"/>
              <w:spacing w:before="0" w:after="0"/>
              <w:textAlignment w:val="baseline"/>
              <w:rPr>
                <w:rStyle w:val="normaltextrun"/>
              </w:rPr>
            </w:pPr>
            <w:r>
              <w:rPr>
                <w:rStyle w:val="spellingerror"/>
              </w:rPr>
              <w:t>Dados do pedido errados.</w:t>
            </w:r>
          </w:p>
        </w:tc>
      </w:tr>
      <w:tr w:rsidRPr="00E3770A" w:rsidR="007A08BF" w:rsidTr="00B35B45" w14:paraId="46372016" w14:textId="77777777">
        <w:trPr>
          <w:trHeight w:val="372"/>
          <w:jc w:val="center"/>
        </w:trPr>
        <w:tc>
          <w:tcPr>
            <w:tcW w:w="4103" w:type="dxa"/>
            <w:shd w:val="clear" w:color="auto" w:fill="D0CECE" w:themeFill="background2" w:themeFillShade="E6"/>
            <w:vAlign w:val="center"/>
            <w:hideMark/>
          </w:tcPr>
          <w:p w:rsidRPr="00E3770A" w:rsidR="007A08BF" w:rsidP="00B35B45" w:rsidRDefault="007A08BF" w14:paraId="46C98595"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7A08BF" w:rsidP="007A08BF" w:rsidRDefault="007A08BF" w14:paraId="3C167FF1" w14:textId="3D8B0603">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Pr="00E3770A" w:rsidR="007A08BF" w:rsidTr="00B35B45" w14:paraId="07178915" w14:textId="77777777">
        <w:trPr>
          <w:trHeight w:val="424"/>
          <w:jc w:val="center"/>
        </w:trPr>
        <w:tc>
          <w:tcPr>
            <w:tcW w:w="9404" w:type="dxa"/>
            <w:gridSpan w:val="3"/>
            <w:shd w:val="clear" w:color="auto" w:fill="AEAAAA" w:themeFill="background2" w:themeFillShade="BF"/>
            <w:vAlign w:val="center"/>
          </w:tcPr>
          <w:p w:rsidRPr="00E3770A" w:rsidR="007A08BF" w:rsidP="00B35B45" w:rsidRDefault="007A08BF" w14:paraId="4BD6B62C"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7A08BF" w:rsidTr="00B35B45" w14:paraId="2814B079" w14:textId="77777777">
        <w:trPr>
          <w:trHeight w:val="402"/>
          <w:jc w:val="center"/>
        </w:trPr>
        <w:tc>
          <w:tcPr>
            <w:tcW w:w="4405" w:type="dxa"/>
            <w:gridSpan w:val="2"/>
            <w:shd w:val="clear" w:color="auto" w:fill="D0CECE" w:themeFill="background2" w:themeFillShade="E6"/>
            <w:vAlign w:val="center"/>
            <w:hideMark/>
          </w:tcPr>
          <w:p w:rsidRPr="00E3770A" w:rsidR="007A08BF" w:rsidP="00B35B45" w:rsidRDefault="007A08BF" w14:paraId="2CF2AEF7"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7A08BF" w:rsidP="00B35B45" w:rsidRDefault="007A08BF" w14:paraId="752F0661"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7A08BF" w:rsidTr="00B35B45" w14:paraId="75DBC9BA" w14:textId="77777777">
        <w:trPr>
          <w:trHeight w:val="370"/>
          <w:jc w:val="center"/>
        </w:trPr>
        <w:tc>
          <w:tcPr>
            <w:tcW w:w="4405" w:type="dxa"/>
            <w:gridSpan w:val="2"/>
            <w:vAlign w:val="center"/>
            <w:hideMark/>
          </w:tcPr>
          <w:p w:rsidRPr="00E3770A" w:rsidR="007A08BF" w:rsidP="00BD6096" w:rsidRDefault="007A08BF" w14:paraId="3CC2E7E6" w14:textId="47C1CDD6">
            <w:pPr>
              <w:pStyle w:val="paragraph"/>
              <w:spacing w:before="0" w:after="0"/>
              <w:textAlignment w:val="baseline"/>
            </w:pPr>
            <w:r w:rsidRPr="00E3770A">
              <w:rPr>
                <w:rStyle w:val="eop"/>
              </w:rPr>
              <w:t xml:space="preserve">1 - O </w:t>
            </w:r>
            <w:r>
              <w:rPr>
                <w:b/>
              </w:rPr>
              <w:t xml:space="preserve">Atendente </w:t>
            </w:r>
            <w:r>
              <w:rPr>
                <w:rStyle w:val="eop"/>
              </w:rPr>
              <w:t xml:space="preserve">clica no botão voltar de </w:t>
            </w:r>
            <w:r w:rsidR="00BD6096">
              <w:rPr>
                <w:rStyle w:val="eop"/>
              </w:rPr>
              <w:t>pedidos</w:t>
            </w:r>
            <w:r>
              <w:rPr>
                <w:rStyle w:val="eop"/>
              </w:rPr>
              <w:t>.</w:t>
            </w:r>
          </w:p>
        </w:tc>
        <w:tc>
          <w:tcPr>
            <w:tcW w:w="4999" w:type="dxa"/>
            <w:vAlign w:val="center"/>
            <w:hideMark/>
          </w:tcPr>
          <w:p w:rsidRPr="00E3770A" w:rsidR="007A08BF" w:rsidP="00B35B45" w:rsidRDefault="007A08BF" w14:paraId="1C474982" w14:textId="21E5B0C6">
            <w:pPr>
              <w:pStyle w:val="paragraph"/>
              <w:spacing w:before="0" w:after="0"/>
              <w:textAlignment w:val="baseline"/>
            </w:pPr>
            <w:r w:rsidRPr="00E3770A">
              <w:rPr>
                <w:rStyle w:val="normaltextrun"/>
              </w:rPr>
              <w:t xml:space="preserve">2 - O </w:t>
            </w:r>
            <w:r>
              <w:rPr>
                <w:rStyle w:val="normaltextrun"/>
              </w:rPr>
              <w:t>sistema</w:t>
            </w:r>
            <w:r w:rsidR="00BD6096">
              <w:rPr>
                <w:rStyle w:val="normaltextrun"/>
              </w:rPr>
              <w:t xml:space="preserve"> volta para o menu de Atendimento</w:t>
            </w:r>
            <w:r>
              <w:rPr>
                <w:rStyle w:val="normaltextrun"/>
              </w:rPr>
              <w:t>.</w:t>
            </w:r>
          </w:p>
        </w:tc>
      </w:tr>
      <w:tr w:rsidRPr="00E3770A" w:rsidR="007A08BF" w:rsidTr="00B35B45" w14:paraId="4F2A250E" w14:textId="77777777">
        <w:trPr>
          <w:trHeight w:val="452"/>
          <w:jc w:val="center"/>
        </w:trPr>
        <w:tc>
          <w:tcPr>
            <w:tcW w:w="9404" w:type="dxa"/>
            <w:gridSpan w:val="3"/>
            <w:shd w:val="clear" w:color="auto" w:fill="AEAAAA" w:themeFill="background2" w:themeFillShade="BF"/>
            <w:vAlign w:val="center"/>
            <w:hideMark/>
          </w:tcPr>
          <w:p w:rsidRPr="00E3770A" w:rsidR="007A08BF" w:rsidP="00B35B45" w:rsidRDefault="007A08BF" w14:paraId="0BD6EC0B" w14:textId="77777777">
            <w:pPr>
              <w:pStyle w:val="paragraph"/>
              <w:spacing w:before="0" w:after="0"/>
              <w:ind w:left="-97"/>
              <w:jc w:val="center"/>
              <w:textAlignment w:val="baseline"/>
            </w:pPr>
            <w:r w:rsidRPr="00E3770A">
              <w:rPr>
                <w:rStyle w:val="normaltextrun"/>
                <w:b/>
                <w:bCs/>
              </w:rPr>
              <w:t>Fluxo Alternativo</w:t>
            </w:r>
          </w:p>
        </w:tc>
      </w:tr>
      <w:tr w:rsidRPr="00E3770A" w:rsidR="007A08BF" w:rsidTr="00B35B45" w14:paraId="4F825923" w14:textId="77777777">
        <w:trPr>
          <w:trHeight w:val="415"/>
          <w:jc w:val="center"/>
        </w:trPr>
        <w:tc>
          <w:tcPr>
            <w:tcW w:w="4405" w:type="dxa"/>
            <w:gridSpan w:val="2"/>
            <w:shd w:val="clear" w:color="auto" w:fill="D0CECE" w:themeFill="background2" w:themeFillShade="E6"/>
            <w:vAlign w:val="center"/>
          </w:tcPr>
          <w:p w:rsidRPr="00E3770A" w:rsidR="007A08BF" w:rsidP="00B35B45" w:rsidRDefault="007A08BF" w14:paraId="1EDC79BB"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7A08BF" w:rsidP="00B35B45" w:rsidRDefault="007A08BF" w14:paraId="0B36C724"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7A08BF" w:rsidTr="00B35B45" w14:paraId="2D1A9131" w14:textId="77777777">
        <w:trPr>
          <w:trHeight w:val="867"/>
          <w:jc w:val="center"/>
        </w:trPr>
        <w:tc>
          <w:tcPr>
            <w:tcW w:w="4405" w:type="dxa"/>
            <w:gridSpan w:val="2"/>
            <w:vAlign w:val="center"/>
            <w:hideMark/>
          </w:tcPr>
          <w:p w:rsidRPr="00E3770A" w:rsidR="007A08BF" w:rsidP="001D1163" w:rsidRDefault="007A08BF" w14:paraId="56A2823C" w14:textId="05A90C95">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1D1163">
              <w:rPr>
                <w:rStyle w:val="normaltextrun"/>
              </w:rPr>
              <w:t>O atendente</w:t>
            </w:r>
            <w:r>
              <w:rPr>
                <w:rStyle w:val="normaltextrun"/>
              </w:rPr>
              <w:t xml:space="preserve"> clica no botão </w:t>
            </w:r>
            <w:r w:rsidR="00BD6096">
              <w:rPr>
                <w:rStyle w:val="normaltextrun"/>
              </w:rPr>
              <w:t>Pedidos</w:t>
            </w:r>
            <w:r>
              <w:rPr>
                <w:rStyle w:val="normaltextrun"/>
              </w:rPr>
              <w:t>.</w:t>
            </w:r>
          </w:p>
        </w:tc>
        <w:tc>
          <w:tcPr>
            <w:tcW w:w="4999" w:type="dxa"/>
            <w:vAlign w:val="center"/>
            <w:hideMark/>
          </w:tcPr>
          <w:p w:rsidRPr="00E3770A" w:rsidR="007A08BF" w:rsidP="00BD6096" w:rsidRDefault="007A08BF" w14:paraId="336B0E91" w14:textId="5297E2E1">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de Cadastro de </w:t>
            </w:r>
            <w:r w:rsidR="00BD6096">
              <w:rPr>
                <w:rStyle w:val="normaltextrun"/>
              </w:rPr>
              <w:t>Pedidos</w:t>
            </w:r>
            <w:r>
              <w:rPr>
                <w:rStyle w:val="normaltextrun"/>
              </w:rPr>
              <w:t>.</w:t>
            </w:r>
          </w:p>
        </w:tc>
      </w:tr>
      <w:tr w:rsidRPr="00E3770A" w:rsidR="007A08BF" w:rsidTr="00B35B45" w14:paraId="6CF3CBB7" w14:textId="77777777">
        <w:trPr>
          <w:trHeight w:val="866"/>
          <w:jc w:val="center"/>
        </w:trPr>
        <w:tc>
          <w:tcPr>
            <w:tcW w:w="4405" w:type="dxa"/>
            <w:gridSpan w:val="2"/>
            <w:vAlign w:val="center"/>
          </w:tcPr>
          <w:p w:rsidRPr="00E3770A" w:rsidR="007A08BF" w:rsidP="001D1163" w:rsidRDefault="007A08BF" w14:paraId="6F40C756" w14:textId="417D35D9">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w:t>
            </w:r>
            <w:r w:rsidR="001D1163">
              <w:rPr>
                <w:rStyle w:val="normaltextrun"/>
              </w:rPr>
              <w:t>atendente</w:t>
            </w:r>
            <w:r w:rsidR="00BD6096">
              <w:rPr>
                <w:rStyle w:val="normaltextrun"/>
              </w:rPr>
              <w:t xml:space="preserve"> preenche os dados do pedido</w:t>
            </w:r>
            <w:r>
              <w:rPr>
                <w:rStyle w:val="normaltextrun"/>
              </w:rPr>
              <w:t>.</w:t>
            </w:r>
          </w:p>
        </w:tc>
        <w:tc>
          <w:tcPr>
            <w:tcW w:w="4999" w:type="dxa"/>
            <w:vAlign w:val="center"/>
          </w:tcPr>
          <w:p w:rsidRPr="00E3770A" w:rsidR="007A08BF" w:rsidP="00BD6096" w:rsidRDefault="007A08BF" w14:paraId="232C1379" w14:textId="7D3B239B">
            <w:pPr>
              <w:pStyle w:val="paragraph"/>
              <w:spacing w:before="0" w:after="0"/>
              <w:textAlignment w:val="baseline"/>
            </w:pPr>
            <w:r>
              <w:rPr>
                <w:rStyle w:val="normaltextrun"/>
              </w:rPr>
              <w:t>3 –</w:t>
            </w:r>
            <w:r w:rsidRPr="00E3770A">
              <w:rPr>
                <w:rStyle w:val="normaltextrun"/>
              </w:rPr>
              <w:t xml:space="preserve"> </w:t>
            </w:r>
            <w:r>
              <w:rPr>
                <w:rStyle w:val="normaltextrun"/>
              </w:rPr>
              <w:t xml:space="preserve">O sistema solicita os dados </w:t>
            </w:r>
            <w:r w:rsidR="00BD6096">
              <w:rPr>
                <w:rStyle w:val="normaltextrun"/>
              </w:rPr>
              <w:t>do pedido</w:t>
            </w:r>
            <w:r>
              <w:rPr>
                <w:rStyle w:val="normaltextrun"/>
              </w:rPr>
              <w:t>.</w:t>
            </w:r>
          </w:p>
        </w:tc>
      </w:tr>
      <w:tr w:rsidRPr="00E3770A" w:rsidR="007A08BF" w:rsidTr="00B35B45" w14:paraId="06794AE1" w14:textId="77777777">
        <w:trPr>
          <w:trHeight w:val="866"/>
          <w:jc w:val="center"/>
        </w:trPr>
        <w:tc>
          <w:tcPr>
            <w:tcW w:w="4405" w:type="dxa"/>
            <w:gridSpan w:val="2"/>
            <w:vAlign w:val="center"/>
          </w:tcPr>
          <w:p w:rsidRPr="00E3770A" w:rsidR="007A08BF" w:rsidP="00B35B45" w:rsidRDefault="007A08BF" w14:paraId="5FDB259D" w14:textId="77777777">
            <w:pPr>
              <w:pStyle w:val="paragraph"/>
              <w:spacing w:before="0" w:after="0"/>
              <w:textAlignment w:val="baseline"/>
              <w:rPr>
                <w:rStyle w:val="normaltextrun"/>
              </w:rPr>
            </w:pPr>
            <w:r w:rsidRPr="00E3770A">
              <w:rPr>
                <w:rStyle w:val="normaltextrun"/>
              </w:rPr>
              <w:t>6 - Caso de uso encerrado.</w:t>
            </w:r>
          </w:p>
        </w:tc>
        <w:tc>
          <w:tcPr>
            <w:tcW w:w="4999" w:type="dxa"/>
          </w:tcPr>
          <w:p w:rsidRPr="00E3770A" w:rsidR="007A08BF" w:rsidP="00BD6096" w:rsidRDefault="007A08BF" w14:paraId="753ED4DE" w14:textId="1E821949">
            <w:pPr>
              <w:pStyle w:val="paragraph"/>
              <w:spacing w:before="0" w:after="0"/>
              <w:textAlignment w:val="baseline"/>
            </w:pPr>
            <w:r>
              <w:rPr>
                <w:rStyle w:val="normaltextrun"/>
              </w:rPr>
              <w:t>5 –</w:t>
            </w:r>
            <w:r w:rsidRPr="00E3770A">
              <w:rPr>
                <w:rStyle w:val="normaltextrun"/>
              </w:rPr>
              <w:t xml:space="preserve"> </w:t>
            </w:r>
            <w:r>
              <w:rPr>
                <w:rStyle w:val="normaltextrun"/>
              </w:rPr>
              <w:t xml:space="preserve">Se os dados </w:t>
            </w:r>
            <w:r w:rsidR="00BD6096">
              <w:rPr>
                <w:rStyle w:val="normaltextrun"/>
              </w:rPr>
              <w:t xml:space="preserve">do pedido estiverem corretos, pedido </w:t>
            </w:r>
            <w:r>
              <w:rPr>
                <w:rStyle w:val="normaltextrun"/>
              </w:rPr>
              <w:t>cadastrada.</w:t>
            </w:r>
          </w:p>
        </w:tc>
      </w:tr>
    </w:tbl>
    <w:p w:rsidRPr="00F90F40" w:rsidR="007A08BF" w:rsidP="00BD6096" w:rsidRDefault="007A08BF" w14:paraId="7C9983B5" w14:textId="1E05CFC2">
      <w:pPr>
        <w:jc w:val="center"/>
      </w:pPr>
      <w:r w:rsidRPr="00F90F40">
        <w:rPr>
          <w:b/>
        </w:rPr>
        <w:t xml:space="preserve">Tabela </w:t>
      </w:r>
      <w:r>
        <w:rPr>
          <w:b/>
        </w:rPr>
        <w:t>32</w:t>
      </w:r>
      <w:r w:rsidRPr="00F90F40">
        <w:rPr>
          <w:b/>
        </w:rPr>
        <w:t xml:space="preserve"> -</w:t>
      </w:r>
      <w:r w:rsidRPr="00F90F40">
        <w:t xml:space="preserve"> Fluxo de evento &lt; </w:t>
      </w:r>
      <w:r w:rsidR="00BD6096">
        <w:t>Inserir</w:t>
      </w:r>
      <w:r>
        <w:t xml:space="preserve"> Pedidos</w:t>
      </w:r>
      <w:r w:rsidRPr="00F90F40">
        <w:t xml:space="preserve"> &gt;.</w:t>
      </w:r>
    </w:p>
    <w:p w:rsidR="007A08BF" w:rsidP="006F424B" w:rsidRDefault="007A08BF" w14:paraId="0726F534" w14:textId="77777777">
      <w:pPr>
        <w:jc w:val="center"/>
      </w:pPr>
    </w:p>
    <w:p w:rsidR="00BD6096" w:rsidP="006F424B" w:rsidRDefault="00BD6096" w14:paraId="4240C793" w14:textId="77777777">
      <w:pPr>
        <w:jc w:val="center"/>
      </w:pPr>
    </w:p>
    <w:p w:rsidR="00BD6096" w:rsidP="006F424B" w:rsidRDefault="00BD6096" w14:paraId="4A353947" w14:textId="77777777">
      <w:pPr>
        <w:jc w:val="center"/>
      </w:pPr>
    </w:p>
    <w:p w:rsidR="00BD6096" w:rsidP="006F424B" w:rsidRDefault="00BD6096" w14:paraId="76E341B1" w14:textId="77777777">
      <w:pPr>
        <w:jc w:val="center"/>
      </w:pPr>
    </w:p>
    <w:p w:rsidR="00BD6096" w:rsidP="006F424B" w:rsidRDefault="00BD6096" w14:paraId="075C0888" w14:textId="77777777">
      <w:pPr>
        <w:jc w:val="center"/>
      </w:pPr>
    </w:p>
    <w:p w:rsidR="00BD6096" w:rsidP="006F424B" w:rsidRDefault="00BD6096" w14:paraId="70C00C2A" w14:textId="77777777">
      <w:pPr>
        <w:jc w:val="center"/>
      </w:pPr>
    </w:p>
    <w:p w:rsidR="00BD6096" w:rsidP="006F424B" w:rsidRDefault="00BD6096" w14:paraId="129FA165" w14:textId="77777777">
      <w:pPr>
        <w:jc w:val="center"/>
      </w:pPr>
    </w:p>
    <w:p w:rsidR="00BD6096" w:rsidP="006F424B" w:rsidRDefault="00BD6096" w14:paraId="10FF562B" w14:textId="77777777">
      <w:pPr>
        <w:jc w:val="center"/>
      </w:pPr>
    </w:p>
    <w:p w:rsidR="00BD6096" w:rsidP="006F424B" w:rsidRDefault="00BD6096" w14:paraId="2E99651F" w14:textId="77777777">
      <w:pPr>
        <w:jc w:val="center"/>
      </w:pPr>
    </w:p>
    <w:p w:rsidR="00BD6096" w:rsidP="006F424B" w:rsidRDefault="00BD6096" w14:paraId="4DC92443" w14:textId="77777777">
      <w:pPr>
        <w:jc w:val="center"/>
      </w:pPr>
    </w:p>
    <w:p w:rsidR="00BD6096" w:rsidP="006F424B" w:rsidRDefault="00BD6096" w14:paraId="3880FB8D" w14:textId="77777777">
      <w:pPr>
        <w:jc w:val="center"/>
      </w:pPr>
    </w:p>
    <w:p w:rsidR="00BD6096" w:rsidP="006F424B" w:rsidRDefault="00BD6096" w14:paraId="473F2890" w14:textId="77777777">
      <w:pPr>
        <w:jc w:val="center"/>
      </w:pPr>
    </w:p>
    <w:p w:rsidR="00BD6096" w:rsidP="006F424B" w:rsidRDefault="00BD6096" w14:paraId="5D03FC12" w14:textId="77777777">
      <w:pPr>
        <w:jc w:val="center"/>
      </w:pPr>
    </w:p>
    <w:p w:rsidR="00BD6096" w:rsidP="006F424B" w:rsidRDefault="00BD6096" w14:paraId="7CEA1D9F" w14:textId="77777777">
      <w:pPr>
        <w:jc w:val="center"/>
      </w:pPr>
    </w:p>
    <w:p w:rsidR="00BD6096" w:rsidP="00BD6096" w:rsidRDefault="00BD6096" w14:paraId="0D1C9877" w14:textId="77777777"/>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BD6096" w:rsidTr="00B35B45" w14:paraId="0CCDF259" w14:textId="77777777">
        <w:trPr>
          <w:trHeight w:val="378"/>
          <w:jc w:val="center"/>
        </w:trPr>
        <w:tc>
          <w:tcPr>
            <w:tcW w:w="4103" w:type="dxa"/>
            <w:shd w:val="clear" w:color="auto" w:fill="D0CECE" w:themeFill="background2" w:themeFillShade="E6"/>
            <w:vAlign w:val="center"/>
            <w:hideMark/>
          </w:tcPr>
          <w:p w:rsidRPr="00E3770A" w:rsidR="00BD6096" w:rsidP="00B35B45" w:rsidRDefault="00BD6096" w14:paraId="5436CD77" w14:textId="77777777">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rsidRPr="00E3770A" w:rsidR="00BD6096" w:rsidP="00BD6096" w:rsidRDefault="00BD6096" w14:paraId="5575370E" w14:textId="729BE9E3">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Pr>
                <w:rStyle w:val="normaltextrun"/>
              </w:rPr>
              <w:t>da</w:t>
            </w:r>
            <w:r w:rsidRPr="00E3770A">
              <w:rPr>
                <w:rStyle w:val="normaltextrun"/>
              </w:rPr>
              <w:t xml:space="preserve"> </w:t>
            </w:r>
            <w:r>
              <w:rPr>
                <w:b/>
              </w:rPr>
              <w:t>Cozinha</w:t>
            </w:r>
            <w:r w:rsidRPr="00E3770A">
              <w:rPr>
                <w:rStyle w:val="normaltextrun"/>
              </w:rPr>
              <w:t>.</w:t>
            </w:r>
          </w:p>
        </w:tc>
      </w:tr>
      <w:tr w:rsidRPr="00E3770A" w:rsidR="00BD6096" w:rsidTr="00B35B45" w14:paraId="71018531" w14:textId="77777777">
        <w:trPr>
          <w:trHeight w:val="368"/>
          <w:jc w:val="center"/>
        </w:trPr>
        <w:tc>
          <w:tcPr>
            <w:tcW w:w="4103" w:type="dxa"/>
            <w:shd w:val="clear" w:color="auto" w:fill="D0CECE" w:themeFill="background2" w:themeFillShade="E6"/>
            <w:vAlign w:val="center"/>
            <w:hideMark/>
          </w:tcPr>
          <w:p w:rsidRPr="00E3770A" w:rsidR="00BD6096" w:rsidP="00B35B45" w:rsidRDefault="00BD6096" w14:paraId="53D70723"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BD6096" w:rsidP="00B35B45" w:rsidRDefault="00BD6096" w14:paraId="7B39BC80" w14:textId="77777777">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Pr="00E3770A" w:rsidR="00BD6096" w:rsidTr="00B35B45" w14:paraId="01726745" w14:textId="77777777">
        <w:trPr>
          <w:trHeight w:val="358"/>
          <w:jc w:val="center"/>
        </w:trPr>
        <w:tc>
          <w:tcPr>
            <w:tcW w:w="4103" w:type="dxa"/>
            <w:shd w:val="clear" w:color="auto" w:fill="D0CECE" w:themeFill="background2" w:themeFillShade="E6"/>
            <w:vAlign w:val="center"/>
            <w:hideMark/>
          </w:tcPr>
          <w:p w:rsidRPr="00E3770A" w:rsidR="00BD6096" w:rsidP="00B35B45" w:rsidRDefault="00BD6096" w14:paraId="625F8B08"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BD6096" w:rsidP="00B35B45" w:rsidRDefault="00BD6096" w14:paraId="066590D8" w14:textId="77777777">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Pr="00E3770A" w:rsidR="00BD6096" w:rsidTr="00B35B45" w14:paraId="368E7F3A" w14:textId="77777777">
        <w:trPr>
          <w:trHeight w:val="413"/>
          <w:jc w:val="center"/>
        </w:trPr>
        <w:tc>
          <w:tcPr>
            <w:tcW w:w="4103" w:type="dxa"/>
            <w:vMerge w:val="restart"/>
            <w:shd w:val="clear" w:color="auto" w:fill="D0CECE" w:themeFill="background2" w:themeFillShade="E6"/>
            <w:vAlign w:val="center"/>
            <w:hideMark/>
          </w:tcPr>
          <w:p w:rsidRPr="00E3770A" w:rsidR="00BD6096" w:rsidP="00B35B45" w:rsidRDefault="00BD6096" w14:paraId="1CF06968"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BD6096" w:rsidP="00B35B45" w:rsidRDefault="00BD6096" w14:paraId="4E087C1F"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BD6096" w:rsidTr="00B35B45" w14:paraId="0E73CFEB" w14:textId="77777777">
        <w:trPr>
          <w:trHeight w:val="412"/>
          <w:jc w:val="center"/>
        </w:trPr>
        <w:tc>
          <w:tcPr>
            <w:tcW w:w="4103" w:type="dxa"/>
            <w:vMerge/>
            <w:shd w:val="clear" w:color="auto" w:fill="D0CECE" w:themeFill="background2" w:themeFillShade="E6"/>
            <w:vAlign w:val="center"/>
          </w:tcPr>
          <w:p w:rsidRPr="00E3770A" w:rsidR="00BD6096" w:rsidP="00B35B45" w:rsidRDefault="00BD6096" w14:paraId="13B39AA8" w14:textId="77777777">
            <w:pPr>
              <w:pStyle w:val="paragraph"/>
              <w:spacing w:before="0" w:after="0"/>
              <w:jc w:val="center"/>
              <w:textAlignment w:val="baseline"/>
              <w:rPr>
                <w:rStyle w:val="spellingerror"/>
                <w:b/>
                <w:bCs/>
              </w:rPr>
            </w:pPr>
          </w:p>
        </w:tc>
        <w:tc>
          <w:tcPr>
            <w:tcW w:w="5301" w:type="dxa"/>
            <w:gridSpan w:val="2"/>
            <w:vAlign w:val="center"/>
          </w:tcPr>
          <w:p w:rsidRPr="00E3770A" w:rsidR="00BD6096" w:rsidP="00B35B45" w:rsidRDefault="00BD6096" w14:paraId="6C40D68D" w14:textId="5FC40A99">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da Cozinha.</w:t>
            </w:r>
          </w:p>
        </w:tc>
      </w:tr>
      <w:tr w:rsidRPr="00E3770A" w:rsidR="00BD6096" w:rsidTr="00B35B45" w14:paraId="3D1FE6C2" w14:textId="77777777">
        <w:trPr>
          <w:trHeight w:val="413"/>
          <w:jc w:val="center"/>
        </w:trPr>
        <w:tc>
          <w:tcPr>
            <w:tcW w:w="4103" w:type="dxa"/>
            <w:vMerge w:val="restart"/>
            <w:shd w:val="clear" w:color="auto" w:fill="D0CECE" w:themeFill="background2" w:themeFillShade="E6"/>
            <w:vAlign w:val="center"/>
            <w:hideMark/>
          </w:tcPr>
          <w:p w:rsidRPr="00E3770A" w:rsidR="00BD6096" w:rsidP="00B35B45" w:rsidRDefault="00BD6096" w14:paraId="0BFC250B"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BD6096" w:rsidP="00B35B45" w:rsidRDefault="00BD6096" w14:paraId="6325D316" w14:textId="77777777">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Pr="00E3770A" w:rsidR="00BD6096" w:rsidTr="00B35B45" w14:paraId="248609EB" w14:textId="77777777">
        <w:trPr>
          <w:trHeight w:val="412"/>
          <w:jc w:val="center"/>
        </w:trPr>
        <w:tc>
          <w:tcPr>
            <w:tcW w:w="4103" w:type="dxa"/>
            <w:vMerge/>
            <w:shd w:val="clear" w:color="auto" w:fill="D0CECE" w:themeFill="background2" w:themeFillShade="E6"/>
            <w:vAlign w:val="center"/>
          </w:tcPr>
          <w:p w:rsidRPr="00E3770A" w:rsidR="00BD6096" w:rsidP="00B35B45" w:rsidRDefault="00BD6096" w14:paraId="0BE46C4F" w14:textId="77777777">
            <w:pPr>
              <w:pStyle w:val="paragraph"/>
              <w:spacing w:before="0" w:after="0"/>
              <w:jc w:val="center"/>
              <w:textAlignment w:val="baseline"/>
              <w:rPr>
                <w:rStyle w:val="normaltextrun"/>
                <w:b/>
                <w:bCs/>
              </w:rPr>
            </w:pPr>
          </w:p>
        </w:tc>
        <w:tc>
          <w:tcPr>
            <w:tcW w:w="5301" w:type="dxa"/>
            <w:gridSpan w:val="2"/>
            <w:vAlign w:val="center"/>
          </w:tcPr>
          <w:p w:rsidRPr="00E3770A" w:rsidR="00BD6096" w:rsidP="00B35B45" w:rsidRDefault="00BD6096" w14:paraId="551BBF48" w14:textId="77777777">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Pr="00E3770A" w:rsidR="00BD6096" w:rsidTr="00B35B45" w14:paraId="7B0FCE7C" w14:textId="77777777">
        <w:trPr>
          <w:trHeight w:val="372"/>
          <w:jc w:val="center"/>
        </w:trPr>
        <w:tc>
          <w:tcPr>
            <w:tcW w:w="4103" w:type="dxa"/>
            <w:shd w:val="clear" w:color="auto" w:fill="D0CECE" w:themeFill="background2" w:themeFillShade="E6"/>
            <w:vAlign w:val="center"/>
            <w:hideMark/>
          </w:tcPr>
          <w:p w:rsidRPr="00E3770A" w:rsidR="00BD6096" w:rsidP="00B35B45" w:rsidRDefault="00BD6096" w14:paraId="45375144"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BD6096" w:rsidP="00B35B45" w:rsidRDefault="00BD6096" w14:paraId="76356FD2" w14:textId="29C03CBA">
            <w:pPr>
              <w:pStyle w:val="paragraph"/>
              <w:spacing w:before="0" w:after="0"/>
              <w:textAlignment w:val="baseline"/>
            </w:pPr>
            <w:r>
              <w:rPr>
                <w:b/>
              </w:rPr>
              <w:t>Cozinha</w:t>
            </w:r>
            <w:r w:rsidRPr="00E3770A">
              <w:rPr>
                <w:rStyle w:val="normaltextrun"/>
              </w:rPr>
              <w:t xml:space="preserve"> e </w:t>
            </w:r>
            <w:r w:rsidRPr="00E3770A">
              <w:rPr>
                <w:b/>
              </w:rPr>
              <w:t>Banco de Dados</w:t>
            </w:r>
            <w:r w:rsidRPr="00E3770A">
              <w:rPr>
                <w:rStyle w:val="normaltextrun"/>
              </w:rPr>
              <w:t>.</w:t>
            </w:r>
          </w:p>
        </w:tc>
      </w:tr>
      <w:tr w:rsidRPr="00E3770A" w:rsidR="00BD6096" w:rsidTr="00B35B45" w14:paraId="227CC461" w14:textId="77777777">
        <w:trPr>
          <w:trHeight w:val="424"/>
          <w:jc w:val="center"/>
        </w:trPr>
        <w:tc>
          <w:tcPr>
            <w:tcW w:w="9404" w:type="dxa"/>
            <w:gridSpan w:val="3"/>
            <w:shd w:val="clear" w:color="auto" w:fill="AEAAAA" w:themeFill="background2" w:themeFillShade="BF"/>
            <w:vAlign w:val="center"/>
          </w:tcPr>
          <w:p w:rsidRPr="00E3770A" w:rsidR="00BD6096" w:rsidP="00B35B45" w:rsidRDefault="00BD6096" w14:paraId="28716D59"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BD6096" w:rsidTr="00B35B45" w14:paraId="0BF77C7C" w14:textId="77777777">
        <w:trPr>
          <w:trHeight w:val="402"/>
          <w:jc w:val="center"/>
        </w:trPr>
        <w:tc>
          <w:tcPr>
            <w:tcW w:w="4405" w:type="dxa"/>
            <w:gridSpan w:val="2"/>
            <w:shd w:val="clear" w:color="auto" w:fill="D0CECE" w:themeFill="background2" w:themeFillShade="E6"/>
            <w:vAlign w:val="center"/>
            <w:hideMark/>
          </w:tcPr>
          <w:p w:rsidRPr="00E3770A" w:rsidR="00BD6096" w:rsidP="00B35B45" w:rsidRDefault="00BD6096" w14:paraId="278676EF"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BD6096" w:rsidP="00B35B45" w:rsidRDefault="00BD6096" w14:paraId="6C8D836A"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BD6096" w:rsidTr="00B35B45" w14:paraId="3C2263A8" w14:textId="77777777">
        <w:trPr>
          <w:trHeight w:val="370"/>
          <w:jc w:val="center"/>
        </w:trPr>
        <w:tc>
          <w:tcPr>
            <w:tcW w:w="4405" w:type="dxa"/>
            <w:gridSpan w:val="2"/>
            <w:vAlign w:val="center"/>
            <w:hideMark/>
          </w:tcPr>
          <w:p w:rsidRPr="00E3770A" w:rsidR="00BD6096" w:rsidP="00BD6096" w:rsidRDefault="00BD6096" w14:paraId="306F6801" w14:textId="13051600">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A </w:t>
            </w:r>
            <w:r w:rsidRPr="00BD6096">
              <w:rPr>
                <w:rStyle w:val="eop"/>
                <w:b/>
              </w:rPr>
              <w:t>Cozinha</w:t>
            </w:r>
            <w:r w:rsidRPr="00BD6096">
              <w:rPr>
                <w:rStyle w:val="eop"/>
              </w:rPr>
              <w:t xml:space="preserve">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rsidRPr="00E3770A" w:rsidR="00BD6096" w:rsidP="00B35B45" w:rsidRDefault="00BD6096" w14:paraId="3CF5C8BA" w14:textId="77777777">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Pr="00E3770A" w:rsidR="00BD6096" w:rsidTr="00B35B45" w14:paraId="776F90BB" w14:textId="77777777">
        <w:trPr>
          <w:trHeight w:val="420"/>
          <w:jc w:val="center"/>
        </w:trPr>
        <w:tc>
          <w:tcPr>
            <w:tcW w:w="4405" w:type="dxa"/>
            <w:gridSpan w:val="2"/>
            <w:vMerge w:val="restart"/>
            <w:vAlign w:val="center"/>
            <w:hideMark/>
          </w:tcPr>
          <w:p w:rsidRPr="00E3770A" w:rsidR="00BD6096" w:rsidP="00B35B45" w:rsidRDefault="00BD6096" w14:paraId="0E5606F1" w14:textId="6C2F2874">
            <w:pPr>
              <w:pStyle w:val="paragraph"/>
              <w:spacing w:before="0" w:after="0"/>
              <w:textAlignment w:val="baseline"/>
            </w:pPr>
            <w:r w:rsidRPr="00E3770A">
              <w:rPr>
                <w:rStyle w:val="eop"/>
              </w:rPr>
              <w:t xml:space="preserve">3 - </w:t>
            </w:r>
            <w:r>
              <w:rPr>
                <w:rStyle w:val="eop"/>
              </w:rPr>
              <w:t xml:space="preserve">A </w:t>
            </w:r>
            <w:r w:rsidRPr="00BD6096">
              <w:rPr>
                <w:rStyle w:val="eop"/>
                <w:b/>
              </w:rPr>
              <w:t>Cozinha</w:t>
            </w:r>
            <w:r w:rsidRPr="00BD6096">
              <w:rPr>
                <w:rStyle w:val="eop"/>
              </w:rPr>
              <w:t xml:space="preserve">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rsidRPr="00E3770A" w:rsidR="00BD6096" w:rsidP="00B35B45" w:rsidRDefault="00BD6096" w14:paraId="1554F60A" w14:textId="77777777">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Pr="00E3770A" w:rsidR="00BD6096" w:rsidTr="00B35B45" w14:paraId="2E524001" w14:textId="77777777">
        <w:trPr>
          <w:trHeight w:val="420"/>
          <w:jc w:val="center"/>
        </w:trPr>
        <w:tc>
          <w:tcPr>
            <w:tcW w:w="4405" w:type="dxa"/>
            <w:gridSpan w:val="2"/>
            <w:vMerge/>
            <w:vAlign w:val="center"/>
          </w:tcPr>
          <w:p w:rsidRPr="00E3770A" w:rsidR="00BD6096" w:rsidP="00B35B45" w:rsidRDefault="00BD6096" w14:paraId="0E10517E" w14:textId="77777777">
            <w:pPr>
              <w:pStyle w:val="paragraph"/>
              <w:numPr>
                <w:ilvl w:val="0"/>
                <w:numId w:val="10"/>
              </w:numPr>
              <w:spacing w:before="0" w:after="0"/>
              <w:ind w:left="0" w:firstLine="0"/>
              <w:textAlignment w:val="baseline"/>
              <w:rPr>
                <w:rStyle w:val="eop"/>
              </w:rPr>
            </w:pPr>
          </w:p>
        </w:tc>
        <w:tc>
          <w:tcPr>
            <w:tcW w:w="4999" w:type="dxa"/>
            <w:vAlign w:val="center"/>
          </w:tcPr>
          <w:p w:rsidRPr="00E3770A" w:rsidR="00BD6096" w:rsidP="00B35B45" w:rsidRDefault="00BD6096" w14:paraId="2313167B" w14:textId="77777777">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Pr="00E3770A" w:rsidR="00BD6096" w:rsidTr="00B35B45" w14:paraId="348ADD99" w14:textId="77777777">
        <w:trPr>
          <w:trHeight w:val="452"/>
          <w:jc w:val="center"/>
        </w:trPr>
        <w:tc>
          <w:tcPr>
            <w:tcW w:w="9404" w:type="dxa"/>
            <w:gridSpan w:val="3"/>
            <w:shd w:val="clear" w:color="auto" w:fill="AEAAAA" w:themeFill="background2" w:themeFillShade="BF"/>
            <w:vAlign w:val="center"/>
            <w:hideMark/>
          </w:tcPr>
          <w:p w:rsidRPr="00E3770A" w:rsidR="00BD6096" w:rsidP="00B35B45" w:rsidRDefault="00BD6096" w14:paraId="246E3F9B" w14:textId="77777777">
            <w:pPr>
              <w:pStyle w:val="paragraph"/>
              <w:spacing w:before="0" w:after="0"/>
              <w:ind w:left="-97"/>
              <w:jc w:val="center"/>
              <w:textAlignment w:val="baseline"/>
            </w:pPr>
            <w:r w:rsidRPr="00E3770A">
              <w:rPr>
                <w:rStyle w:val="normaltextrun"/>
                <w:b/>
                <w:bCs/>
              </w:rPr>
              <w:t>Fluxo Alternativo</w:t>
            </w:r>
          </w:p>
        </w:tc>
      </w:tr>
      <w:tr w:rsidRPr="00E3770A" w:rsidR="00BD6096" w:rsidTr="00B35B45" w14:paraId="05A4EA34" w14:textId="77777777">
        <w:trPr>
          <w:trHeight w:val="415"/>
          <w:jc w:val="center"/>
        </w:trPr>
        <w:tc>
          <w:tcPr>
            <w:tcW w:w="4405" w:type="dxa"/>
            <w:gridSpan w:val="2"/>
            <w:shd w:val="clear" w:color="auto" w:fill="D0CECE" w:themeFill="background2" w:themeFillShade="E6"/>
            <w:vAlign w:val="center"/>
          </w:tcPr>
          <w:p w:rsidRPr="00E3770A" w:rsidR="00BD6096" w:rsidP="00B35B45" w:rsidRDefault="00BD6096" w14:paraId="4E640A93"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BD6096" w:rsidP="00B35B45" w:rsidRDefault="00BD6096" w14:paraId="6EF69AFE"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BD6096" w:rsidTr="00B35B45" w14:paraId="6094802D" w14:textId="77777777">
        <w:trPr>
          <w:trHeight w:val="867"/>
          <w:jc w:val="center"/>
        </w:trPr>
        <w:tc>
          <w:tcPr>
            <w:tcW w:w="4405" w:type="dxa"/>
            <w:gridSpan w:val="2"/>
            <w:vAlign w:val="center"/>
            <w:hideMark/>
          </w:tcPr>
          <w:p w:rsidRPr="00E3770A" w:rsidR="00BD6096" w:rsidP="00B35B45" w:rsidRDefault="00BD6096" w14:paraId="22B97DF9" w14:textId="77777777">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rsidRPr="00E3770A" w:rsidR="00BD6096" w:rsidP="00B35B45" w:rsidRDefault="00BD6096" w14:paraId="41226BF5" w14:textId="77777777">
            <w:pPr>
              <w:pStyle w:val="paragraph"/>
              <w:spacing w:before="0" w:after="0"/>
              <w:textAlignment w:val="baseline"/>
            </w:pPr>
            <w:r w:rsidRPr="00E3770A">
              <w:rPr>
                <w:rStyle w:val="normaltextrun"/>
              </w:rPr>
              <w:t>3 - Usuário deseja tentar novamente.</w:t>
            </w:r>
          </w:p>
        </w:tc>
      </w:tr>
      <w:tr w:rsidRPr="00E3770A" w:rsidR="00BD6096" w:rsidTr="00B35B45" w14:paraId="4E787705" w14:textId="77777777">
        <w:trPr>
          <w:trHeight w:val="866"/>
          <w:jc w:val="center"/>
        </w:trPr>
        <w:tc>
          <w:tcPr>
            <w:tcW w:w="4405" w:type="dxa"/>
            <w:gridSpan w:val="2"/>
            <w:vAlign w:val="center"/>
          </w:tcPr>
          <w:p w:rsidRPr="00E3770A" w:rsidR="00BD6096" w:rsidP="00B35B45" w:rsidRDefault="00BD6096" w14:paraId="3C0626F3" w14:textId="77777777">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rsidRPr="00E3770A" w:rsidR="00BD6096" w:rsidP="00B35B45" w:rsidRDefault="00BD6096" w14:paraId="531101A2" w14:textId="77777777">
            <w:pPr>
              <w:pStyle w:val="paragraph"/>
              <w:spacing w:before="0" w:after="0"/>
              <w:textAlignment w:val="baseline"/>
            </w:pPr>
          </w:p>
        </w:tc>
      </w:tr>
      <w:tr w:rsidRPr="00E3770A" w:rsidR="00BD6096" w:rsidTr="00B35B45" w14:paraId="40151603" w14:textId="77777777">
        <w:trPr>
          <w:trHeight w:val="866"/>
          <w:jc w:val="center"/>
        </w:trPr>
        <w:tc>
          <w:tcPr>
            <w:tcW w:w="4405" w:type="dxa"/>
            <w:gridSpan w:val="2"/>
            <w:vAlign w:val="center"/>
          </w:tcPr>
          <w:p w:rsidRPr="00E3770A" w:rsidR="00BD6096" w:rsidP="00B35B45" w:rsidRDefault="00BD6096" w14:paraId="7E7AEC7B" w14:textId="77777777">
            <w:pPr>
              <w:pStyle w:val="paragraph"/>
              <w:spacing w:before="0" w:after="0"/>
              <w:textAlignment w:val="baseline"/>
              <w:rPr>
                <w:rStyle w:val="normaltextrun"/>
              </w:rPr>
            </w:pPr>
            <w:r w:rsidRPr="00E3770A">
              <w:rPr>
                <w:rStyle w:val="normaltextrun"/>
              </w:rPr>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rsidRPr="00E3770A" w:rsidR="00BD6096" w:rsidP="00B35B45" w:rsidRDefault="00BD6096" w14:paraId="4CCF1994" w14:textId="77777777">
            <w:pPr>
              <w:pStyle w:val="paragraph"/>
              <w:spacing w:before="0" w:after="0"/>
              <w:textAlignment w:val="baseline"/>
            </w:pPr>
            <w:r w:rsidRPr="00E3770A">
              <w:rPr>
                <w:rStyle w:val="normaltextrun"/>
              </w:rPr>
              <w:t>5 - Usuário solicita cancelar operação.</w:t>
            </w:r>
          </w:p>
        </w:tc>
      </w:tr>
      <w:tr w:rsidRPr="00E3770A" w:rsidR="00BD6096" w:rsidTr="00B35B45" w14:paraId="4A7550C9" w14:textId="77777777">
        <w:trPr>
          <w:trHeight w:val="866"/>
          <w:jc w:val="center"/>
        </w:trPr>
        <w:tc>
          <w:tcPr>
            <w:tcW w:w="4405" w:type="dxa"/>
            <w:gridSpan w:val="2"/>
            <w:vAlign w:val="center"/>
          </w:tcPr>
          <w:p w:rsidRPr="00E3770A" w:rsidR="00BD6096" w:rsidP="00B35B45" w:rsidRDefault="00BD6096" w14:paraId="03FA435D" w14:textId="77777777">
            <w:pPr>
              <w:pStyle w:val="paragraph"/>
              <w:spacing w:before="0" w:after="0"/>
              <w:textAlignment w:val="baseline"/>
              <w:rPr>
                <w:rStyle w:val="normaltextrun"/>
              </w:rPr>
            </w:pPr>
            <w:r w:rsidRPr="00E3770A">
              <w:rPr>
                <w:rStyle w:val="normaltextrun"/>
              </w:rPr>
              <w:t>6 - Caso de uso encerrado.</w:t>
            </w:r>
          </w:p>
        </w:tc>
        <w:tc>
          <w:tcPr>
            <w:tcW w:w="4999" w:type="dxa"/>
            <w:vMerge/>
          </w:tcPr>
          <w:p w:rsidRPr="00E3770A" w:rsidR="00BD6096" w:rsidP="00B35B45" w:rsidRDefault="00BD6096" w14:paraId="32F70B32" w14:textId="77777777">
            <w:pPr>
              <w:pStyle w:val="paragraph"/>
              <w:spacing w:before="0" w:after="0"/>
              <w:textAlignment w:val="baseline"/>
            </w:pPr>
          </w:p>
        </w:tc>
      </w:tr>
    </w:tbl>
    <w:p w:rsidRPr="00F90F40" w:rsidR="00BD6096" w:rsidP="00BD6096" w:rsidRDefault="00BD6096" w14:paraId="7B5D382B" w14:textId="1EC50B3A">
      <w:pPr>
        <w:jc w:val="center"/>
      </w:pPr>
      <w:r w:rsidRPr="00F90F40">
        <w:rPr>
          <w:b/>
        </w:rPr>
        <w:t xml:space="preserve">Tabela </w:t>
      </w:r>
      <w:r>
        <w:rPr>
          <w:b/>
        </w:rPr>
        <w:t>33</w:t>
      </w:r>
      <w:r w:rsidRPr="00F90F40">
        <w:rPr>
          <w:b/>
        </w:rPr>
        <w:t xml:space="preserve"> -</w:t>
      </w:r>
      <w:r w:rsidRPr="00F90F40">
        <w:t xml:space="preserve"> Fluxo de evento &lt; </w:t>
      </w:r>
      <w:proofErr w:type="spellStart"/>
      <w:r w:rsidRPr="00E3770A">
        <w:rPr>
          <w:rStyle w:val="spellingerror"/>
        </w:rPr>
        <w:t>Login</w:t>
      </w:r>
      <w:proofErr w:type="spellEnd"/>
      <w:r w:rsidRPr="00E3770A">
        <w:rPr>
          <w:rStyle w:val="spellingerror"/>
        </w:rPr>
        <w:t xml:space="preserve"> </w:t>
      </w:r>
      <w:r>
        <w:rPr>
          <w:rStyle w:val="normaltextrun"/>
        </w:rPr>
        <w:t>da</w:t>
      </w:r>
      <w:r w:rsidRPr="00E3770A">
        <w:rPr>
          <w:rStyle w:val="normaltextrun"/>
        </w:rPr>
        <w:t xml:space="preserve"> </w:t>
      </w:r>
      <w:r w:rsidRPr="00BD6096">
        <w:t>Cozinha</w:t>
      </w:r>
      <w:r w:rsidRPr="00F90F40">
        <w:t xml:space="preserve"> &gt;.</w:t>
      </w:r>
    </w:p>
    <w:p w:rsidRPr="00F90F40" w:rsidR="006F424B" w:rsidP="006452BE" w:rsidRDefault="006F424B" w14:paraId="17B1D141" w14:textId="77777777">
      <w:pPr>
        <w:jc w:val="center"/>
      </w:pPr>
    </w:p>
    <w:p w:rsidR="006452BE" w:rsidP="00F90F40" w:rsidRDefault="006452BE" w14:paraId="0DDF201E" w14:textId="77777777">
      <w:pPr>
        <w:jc w:val="center"/>
      </w:pPr>
    </w:p>
    <w:p w:rsidR="00BD6096" w:rsidP="00F90F40" w:rsidRDefault="00BD6096" w14:paraId="795E44ED" w14:textId="77777777">
      <w:pPr>
        <w:jc w:val="center"/>
      </w:pPr>
    </w:p>
    <w:p w:rsidR="00BD6096" w:rsidP="00F90F40" w:rsidRDefault="00BD6096" w14:paraId="308742F1" w14:textId="77777777">
      <w:pPr>
        <w:jc w:val="center"/>
      </w:pPr>
    </w:p>
    <w:p w:rsidR="00BD6096" w:rsidP="00F90F40" w:rsidRDefault="00BD6096" w14:paraId="501FE15B" w14:textId="77777777">
      <w:pPr>
        <w:jc w:val="center"/>
      </w:pPr>
    </w:p>
    <w:p w:rsidR="00BD6096" w:rsidP="00F90F40" w:rsidRDefault="00BD6096" w14:paraId="721536AC" w14:textId="77777777">
      <w:pPr>
        <w:jc w:val="center"/>
      </w:pPr>
    </w:p>
    <w:p w:rsidR="00BD6096" w:rsidP="00F90F40" w:rsidRDefault="00BD6096" w14:paraId="32DF63CA" w14:textId="77777777">
      <w:pPr>
        <w:jc w:val="center"/>
      </w:pPr>
    </w:p>
    <w:p w:rsidR="00BD6096" w:rsidP="00F90F40" w:rsidRDefault="00BD6096" w14:paraId="3F04073D" w14:textId="77777777">
      <w:pPr>
        <w:jc w:val="center"/>
      </w:pPr>
    </w:p>
    <w:p w:rsidR="00BD6096" w:rsidP="00F90F40" w:rsidRDefault="00BD6096" w14:paraId="1896743F" w14:textId="77777777">
      <w:pPr>
        <w:jc w:val="center"/>
      </w:pPr>
    </w:p>
    <w:p w:rsidR="00BD6096" w:rsidP="00F90F40" w:rsidRDefault="00BD6096" w14:paraId="5EF65A7E" w14:textId="77777777">
      <w:pPr>
        <w:jc w:val="center"/>
      </w:pPr>
    </w:p>
    <w:p w:rsidR="00BD6096" w:rsidP="00BD6096" w:rsidRDefault="00BD6096" w14:paraId="61627E76" w14:textId="77777777"/>
    <w:tbl>
      <w:tblPr>
        <w:tblStyle w:val="TableGridLight1"/>
        <w:tblpPr w:leftFromText="141" w:rightFromText="141" w:vertAnchor="text" w:tblpXSpec="center" w:tblpY="1"/>
        <w:tblOverlap w:val="never"/>
        <w:tblW w:w="94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BD6096" w:rsidTr="00B35B45" w14:paraId="454A8B16" w14:textId="77777777">
        <w:trPr>
          <w:trHeight w:val="378"/>
        </w:trPr>
        <w:tc>
          <w:tcPr>
            <w:tcW w:w="4103" w:type="dxa"/>
            <w:shd w:val="clear" w:color="auto" w:fill="D0CECE" w:themeFill="background2" w:themeFillShade="E6"/>
            <w:vAlign w:val="center"/>
            <w:hideMark/>
          </w:tcPr>
          <w:p w:rsidRPr="00E3770A" w:rsidR="00BD6096" w:rsidP="00B35B45" w:rsidRDefault="00BD6096" w14:paraId="0C44A866" w14:textId="77777777">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rsidRPr="00E3770A" w:rsidR="00BD6096" w:rsidP="00B35B45" w:rsidRDefault="00BD6096" w14:paraId="40FD0235" w14:textId="57CB0805">
            <w:pPr>
              <w:pStyle w:val="paragraph"/>
              <w:spacing w:before="0" w:after="0"/>
              <w:textAlignment w:val="baseline"/>
            </w:pPr>
            <w:r>
              <w:rPr>
                <w:rStyle w:val="spellingerror"/>
              </w:rPr>
              <w:t>Gerencia Cozinha</w:t>
            </w:r>
          </w:p>
        </w:tc>
      </w:tr>
      <w:tr w:rsidRPr="00E3770A" w:rsidR="00BD6096" w:rsidTr="00B35B45" w14:paraId="433DA54A" w14:textId="77777777">
        <w:trPr>
          <w:trHeight w:val="368"/>
        </w:trPr>
        <w:tc>
          <w:tcPr>
            <w:tcW w:w="4103" w:type="dxa"/>
            <w:shd w:val="clear" w:color="auto" w:fill="D0CECE" w:themeFill="background2" w:themeFillShade="E6"/>
            <w:vAlign w:val="center"/>
            <w:hideMark/>
          </w:tcPr>
          <w:p w:rsidRPr="00E3770A" w:rsidR="00BD6096" w:rsidP="00B35B45" w:rsidRDefault="00BD6096" w14:paraId="57C6B10B"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BD6096" w:rsidP="00BD6096" w:rsidRDefault="00BD6096" w14:paraId="7C82DBF8" w14:textId="3B1B2F2E">
            <w:pPr>
              <w:pStyle w:val="paragraph"/>
              <w:spacing w:before="0" w:after="0"/>
              <w:textAlignment w:val="baseline"/>
            </w:pPr>
            <w:r>
              <w:rPr>
                <w:rStyle w:val="normaltextrun"/>
              </w:rPr>
              <w:t xml:space="preserve">Permite a cozinha remover e consultar pedidos de comida que estão na fila do restaurante. </w:t>
            </w:r>
          </w:p>
        </w:tc>
      </w:tr>
      <w:tr w:rsidRPr="00E3770A" w:rsidR="00BD6096" w:rsidTr="00B35B45" w14:paraId="383193F2" w14:textId="77777777">
        <w:trPr>
          <w:trHeight w:val="358"/>
        </w:trPr>
        <w:tc>
          <w:tcPr>
            <w:tcW w:w="4103" w:type="dxa"/>
            <w:shd w:val="clear" w:color="auto" w:fill="D0CECE" w:themeFill="background2" w:themeFillShade="E6"/>
            <w:vAlign w:val="center"/>
            <w:hideMark/>
          </w:tcPr>
          <w:p w:rsidRPr="00E3770A" w:rsidR="00BD6096" w:rsidP="00B35B45" w:rsidRDefault="00BD6096" w14:paraId="2EFAECD0"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BD6096" w:rsidP="00B35B45" w:rsidRDefault="00BD6096" w14:paraId="6B5BB4BC" w14:textId="600C60CB">
            <w:pPr>
              <w:pStyle w:val="paragraph"/>
              <w:spacing w:before="0" w:after="0"/>
              <w:textAlignment w:val="baseline"/>
            </w:pPr>
            <w:r>
              <w:rPr>
                <w:rStyle w:val="spellingerror"/>
              </w:rPr>
              <w:t xml:space="preserve">Cozinha </w:t>
            </w:r>
            <w:proofErr w:type="spellStart"/>
            <w:r>
              <w:rPr>
                <w:rStyle w:val="spellingerror"/>
              </w:rPr>
              <w:t>logada</w:t>
            </w:r>
            <w:proofErr w:type="spellEnd"/>
            <w:r>
              <w:rPr>
                <w:rStyle w:val="spellingerror"/>
              </w:rPr>
              <w:t>.</w:t>
            </w:r>
          </w:p>
        </w:tc>
      </w:tr>
      <w:tr w:rsidRPr="00E3770A" w:rsidR="00BD6096" w:rsidTr="00B35B45" w14:paraId="4785E151" w14:textId="77777777">
        <w:trPr>
          <w:trHeight w:val="413"/>
        </w:trPr>
        <w:tc>
          <w:tcPr>
            <w:tcW w:w="4103" w:type="dxa"/>
            <w:vMerge w:val="restart"/>
            <w:shd w:val="clear" w:color="auto" w:fill="D0CECE" w:themeFill="background2" w:themeFillShade="E6"/>
            <w:vAlign w:val="center"/>
            <w:hideMark/>
          </w:tcPr>
          <w:p w:rsidRPr="00E3770A" w:rsidR="00BD6096" w:rsidP="00B35B45" w:rsidRDefault="00BD6096" w14:paraId="61058A4C"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BD6096" w:rsidP="00B35B45" w:rsidRDefault="00BD6096" w14:paraId="2C976837"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BD6096" w:rsidTr="00B35B45" w14:paraId="66B2EED4" w14:textId="77777777">
        <w:trPr>
          <w:trHeight w:val="412"/>
        </w:trPr>
        <w:tc>
          <w:tcPr>
            <w:tcW w:w="4103" w:type="dxa"/>
            <w:vMerge/>
            <w:shd w:val="clear" w:color="auto" w:fill="D0CECE" w:themeFill="background2" w:themeFillShade="E6"/>
            <w:vAlign w:val="center"/>
          </w:tcPr>
          <w:p w:rsidRPr="00E3770A" w:rsidR="00BD6096" w:rsidP="00B35B45" w:rsidRDefault="00BD6096" w14:paraId="7621CA5F" w14:textId="77777777">
            <w:pPr>
              <w:pStyle w:val="paragraph"/>
              <w:spacing w:before="0" w:after="0"/>
              <w:jc w:val="center"/>
              <w:textAlignment w:val="baseline"/>
              <w:rPr>
                <w:rStyle w:val="spellingerror"/>
                <w:b/>
                <w:bCs/>
              </w:rPr>
            </w:pPr>
          </w:p>
        </w:tc>
        <w:tc>
          <w:tcPr>
            <w:tcW w:w="5301" w:type="dxa"/>
            <w:gridSpan w:val="2"/>
            <w:vAlign w:val="center"/>
          </w:tcPr>
          <w:p w:rsidRPr="00E3770A" w:rsidR="00BD6096" w:rsidP="00B35B45" w:rsidRDefault="00BD6096" w14:paraId="095D9893" w14:textId="77777777">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Pr="00E3770A" w:rsidR="00BD6096" w:rsidTr="00B35B45" w14:paraId="2EC5D71F" w14:textId="77777777">
        <w:trPr>
          <w:trHeight w:val="413"/>
        </w:trPr>
        <w:tc>
          <w:tcPr>
            <w:tcW w:w="4103" w:type="dxa"/>
            <w:shd w:val="clear" w:color="auto" w:fill="D0CECE" w:themeFill="background2" w:themeFillShade="E6"/>
            <w:vAlign w:val="center"/>
            <w:hideMark/>
          </w:tcPr>
          <w:p w:rsidRPr="00E3770A" w:rsidR="00BD6096" w:rsidP="00B35B45" w:rsidRDefault="00BD6096" w14:paraId="79813A64"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BD6096" w:rsidP="00B35B45" w:rsidRDefault="00BD6096" w14:paraId="6DAA0670" w14:textId="6F93B785">
            <w:pPr>
              <w:pStyle w:val="paragraph"/>
              <w:spacing w:before="0" w:after="0"/>
              <w:textAlignment w:val="baseline"/>
            </w:pPr>
            <w:r>
              <w:rPr>
                <w:rStyle w:val="spellingerror"/>
              </w:rPr>
              <w:t>Abre a tela para gerenciar os pedidos na fila.</w:t>
            </w:r>
          </w:p>
        </w:tc>
      </w:tr>
      <w:tr w:rsidRPr="00E3770A" w:rsidR="00BD6096" w:rsidTr="00B35B45" w14:paraId="0EBAC220" w14:textId="77777777">
        <w:trPr>
          <w:trHeight w:val="372"/>
        </w:trPr>
        <w:tc>
          <w:tcPr>
            <w:tcW w:w="4103" w:type="dxa"/>
            <w:shd w:val="clear" w:color="auto" w:fill="D0CECE" w:themeFill="background2" w:themeFillShade="E6"/>
            <w:vAlign w:val="center"/>
            <w:hideMark/>
          </w:tcPr>
          <w:p w:rsidRPr="00E3770A" w:rsidR="00BD6096" w:rsidP="00B35B45" w:rsidRDefault="00BD6096" w14:paraId="76DA9168"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BD6096" w:rsidP="00B35B45" w:rsidRDefault="00BD6096" w14:paraId="3A09381F" w14:textId="5298CCD7">
            <w:pPr>
              <w:pStyle w:val="paragraph"/>
              <w:spacing w:before="0" w:after="0"/>
              <w:textAlignment w:val="baseline"/>
            </w:pPr>
            <w:r>
              <w:rPr>
                <w:b/>
              </w:rPr>
              <w:t>Cozinha</w:t>
            </w:r>
            <w:r w:rsidRPr="00E3770A">
              <w:rPr>
                <w:rStyle w:val="normaltextrun"/>
              </w:rPr>
              <w:t xml:space="preserve"> e </w:t>
            </w:r>
            <w:r w:rsidRPr="00E3770A">
              <w:rPr>
                <w:b/>
              </w:rPr>
              <w:t>Banco de Dados</w:t>
            </w:r>
            <w:r w:rsidRPr="00E3770A">
              <w:rPr>
                <w:rStyle w:val="normaltextrun"/>
              </w:rPr>
              <w:t>.</w:t>
            </w:r>
          </w:p>
        </w:tc>
      </w:tr>
      <w:tr w:rsidRPr="00E3770A" w:rsidR="00BD6096" w:rsidTr="00B35B45" w14:paraId="38B7D0E7" w14:textId="77777777">
        <w:trPr>
          <w:trHeight w:val="424"/>
        </w:trPr>
        <w:tc>
          <w:tcPr>
            <w:tcW w:w="9404" w:type="dxa"/>
            <w:gridSpan w:val="3"/>
            <w:shd w:val="clear" w:color="auto" w:fill="AEAAAA" w:themeFill="background2" w:themeFillShade="BF"/>
            <w:vAlign w:val="center"/>
          </w:tcPr>
          <w:p w:rsidRPr="00E3770A" w:rsidR="00BD6096" w:rsidP="00B35B45" w:rsidRDefault="00BD6096" w14:paraId="2DB5F654"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BD6096" w:rsidTr="00B35B45" w14:paraId="541F0258" w14:textId="77777777">
        <w:trPr>
          <w:trHeight w:val="402"/>
        </w:trPr>
        <w:tc>
          <w:tcPr>
            <w:tcW w:w="4405" w:type="dxa"/>
            <w:gridSpan w:val="2"/>
            <w:shd w:val="clear" w:color="auto" w:fill="D0CECE" w:themeFill="background2" w:themeFillShade="E6"/>
            <w:vAlign w:val="center"/>
            <w:hideMark/>
          </w:tcPr>
          <w:p w:rsidRPr="00E3770A" w:rsidR="00BD6096" w:rsidP="00B35B45" w:rsidRDefault="00BD6096" w14:paraId="7ED60654"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BD6096" w:rsidP="00B35B45" w:rsidRDefault="00BD6096" w14:paraId="73BDD19A"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BD6096" w:rsidTr="00B35B45" w14:paraId="110B5E7B" w14:textId="77777777">
        <w:trPr>
          <w:trHeight w:val="370"/>
        </w:trPr>
        <w:tc>
          <w:tcPr>
            <w:tcW w:w="4405" w:type="dxa"/>
            <w:gridSpan w:val="2"/>
            <w:vAlign w:val="center"/>
            <w:hideMark/>
          </w:tcPr>
          <w:p w:rsidRPr="00E3770A" w:rsidR="00BD6096" w:rsidP="00BD6096" w:rsidRDefault="00BD6096" w14:paraId="44A9DE7B" w14:textId="43EE2290">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A </w:t>
            </w:r>
            <w:r w:rsidRPr="00BD6096">
              <w:rPr>
                <w:rStyle w:val="eop"/>
                <w:b/>
              </w:rPr>
              <w:t>Cozinha</w:t>
            </w:r>
            <w:r>
              <w:rPr>
                <w:b/>
              </w:rPr>
              <w:t xml:space="preserve"> </w:t>
            </w:r>
            <w:r>
              <w:rPr>
                <w:rStyle w:val="eop"/>
              </w:rPr>
              <w:t>clica no botão voltar.</w:t>
            </w:r>
          </w:p>
        </w:tc>
        <w:tc>
          <w:tcPr>
            <w:tcW w:w="4999" w:type="dxa"/>
            <w:vAlign w:val="center"/>
            <w:hideMark/>
          </w:tcPr>
          <w:p w:rsidRPr="00E3770A" w:rsidR="00BD6096" w:rsidP="00BD6096" w:rsidRDefault="00BD6096" w14:paraId="43C8FFD5" w14:textId="1354F05D">
            <w:pPr>
              <w:pStyle w:val="paragraph"/>
              <w:spacing w:before="0" w:after="0"/>
              <w:textAlignment w:val="baseline"/>
            </w:pPr>
            <w:r w:rsidRPr="00E3770A">
              <w:rPr>
                <w:rStyle w:val="normaltextrun"/>
              </w:rPr>
              <w:t xml:space="preserve">2 - O </w:t>
            </w:r>
            <w:r>
              <w:rPr>
                <w:rStyle w:val="normaltextrun"/>
              </w:rPr>
              <w:t>sistema volta para o menu de Cozinha.</w:t>
            </w:r>
          </w:p>
        </w:tc>
      </w:tr>
      <w:tr w:rsidRPr="00E3770A" w:rsidR="00BD6096" w:rsidTr="00B35B45" w14:paraId="7DC0F30E" w14:textId="77777777">
        <w:trPr>
          <w:trHeight w:val="452"/>
        </w:trPr>
        <w:tc>
          <w:tcPr>
            <w:tcW w:w="9404" w:type="dxa"/>
            <w:gridSpan w:val="3"/>
            <w:shd w:val="clear" w:color="auto" w:fill="AEAAAA" w:themeFill="background2" w:themeFillShade="BF"/>
            <w:vAlign w:val="center"/>
            <w:hideMark/>
          </w:tcPr>
          <w:p w:rsidRPr="00E3770A" w:rsidR="00BD6096" w:rsidP="00B35B45" w:rsidRDefault="00BD6096" w14:paraId="7C344ED3" w14:textId="77777777">
            <w:pPr>
              <w:pStyle w:val="paragraph"/>
              <w:spacing w:before="0" w:after="0"/>
              <w:ind w:left="-97"/>
              <w:jc w:val="center"/>
              <w:textAlignment w:val="baseline"/>
            </w:pPr>
            <w:r w:rsidRPr="00E3770A">
              <w:rPr>
                <w:rStyle w:val="normaltextrun"/>
                <w:b/>
                <w:bCs/>
              </w:rPr>
              <w:t>Fluxo Alternativo</w:t>
            </w:r>
          </w:p>
        </w:tc>
      </w:tr>
      <w:tr w:rsidRPr="00E3770A" w:rsidR="00BD6096" w:rsidTr="00B35B45" w14:paraId="3DDFE0D9" w14:textId="77777777">
        <w:trPr>
          <w:trHeight w:val="415"/>
        </w:trPr>
        <w:tc>
          <w:tcPr>
            <w:tcW w:w="4405" w:type="dxa"/>
            <w:gridSpan w:val="2"/>
            <w:shd w:val="clear" w:color="auto" w:fill="D0CECE" w:themeFill="background2" w:themeFillShade="E6"/>
            <w:vAlign w:val="center"/>
          </w:tcPr>
          <w:p w:rsidRPr="00E3770A" w:rsidR="00BD6096" w:rsidP="00B35B45" w:rsidRDefault="00BD6096" w14:paraId="6E394A68"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BD6096" w:rsidP="00B35B45" w:rsidRDefault="00BD6096" w14:paraId="26E86E65"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BD6096" w:rsidTr="00B35B45" w14:paraId="3CC54867" w14:textId="77777777">
        <w:trPr>
          <w:trHeight w:val="867"/>
        </w:trPr>
        <w:tc>
          <w:tcPr>
            <w:tcW w:w="4405" w:type="dxa"/>
            <w:gridSpan w:val="2"/>
            <w:vAlign w:val="center"/>
            <w:hideMark/>
          </w:tcPr>
          <w:p w:rsidRPr="00E3770A" w:rsidR="00BD6096" w:rsidP="00F67692" w:rsidRDefault="00BD6096" w14:paraId="50C1BB99" w14:textId="2899B89A">
            <w:pPr>
              <w:pStyle w:val="paragraph"/>
              <w:spacing w:before="0" w:after="0"/>
              <w:textAlignment w:val="baseline"/>
            </w:pPr>
            <w:r w:rsidRPr="00E3770A">
              <w:rPr>
                <w:rStyle w:val="normaltextrun"/>
              </w:rPr>
              <w:t xml:space="preserve">1 </w:t>
            </w:r>
            <w:r w:rsidR="00F67692">
              <w:rPr>
                <w:rStyle w:val="normaltextrun"/>
              </w:rPr>
              <w:t>–</w:t>
            </w:r>
            <w:r w:rsidRPr="00E3770A">
              <w:rPr>
                <w:rStyle w:val="normaltextrun"/>
              </w:rPr>
              <w:t xml:space="preserve"> </w:t>
            </w:r>
            <w:r w:rsidR="00F67692">
              <w:rPr>
                <w:rStyle w:val="normaltextrun"/>
              </w:rPr>
              <w:t>A Cozinha</w:t>
            </w:r>
            <w:r>
              <w:rPr>
                <w:rStyle w:val="normaltextrun"/>
              </w:rPr>
              <w:t xml:space="preserve"> clica no botão de </w:t>
            </w:r>
            <w:r w:rsidR="001D1163">
              <w:rPr>
                <w:rStyle w:val="normaltextrun"/>
              </w:rPr>
              <w:t>Pedidos na Fila</w:t>
            </w:r>
            <w:r>
              <w:rPr>
                <w:rStyle w:val="normaltextrun"/>
              </w:rPr>
              <w:t>.</w:t>
            </w:r>
          </w:p>
        </w:tc>
        <w:tc>
          <w:tcPr>
            <w:tcW w:w="4999" w:type="dxa"/>
            <w:vMerge w:val="restart"/>
            <w:vAlign w:val="center"/>
            <w:hideMark/>
          </w:tcPr>
          <w:p w:rsidRPr="00E3770A" w:rsidR="00BD6096" w:rsidP="00B35B45" w:rsidRDefault="00BD6096" w14:paraId="3346C376" w14:textId="143E3731">
            <w:pPr>
              <w:pStyle w:val="paragraph"/>
              <w:spacing w:before="0" w:after="0"/>
              <w:textAlignment w:val="baseline"/>
            </w:pPr>
            <w:r>
              <w:rPr>
                <w:rStyle w:val="normaltextrun"/>
              </w:rPr>
              <w:t>2</w:t>
            </w:r>
            <w:r w:rsidRPr="00E3770A">
              <w:rPr>
                <w:rStyle w:val="normaltextrun"/>
              </w:rPr>
              <w:t xml:space="preserve"> - </w:t>
            </w:r>
            <w:r>
              <w:rPr>
                <w:rStyle w:val="normaltextrun"/>
              </w:rPr>
              <w:t>O sistema abre a tela para gerenciar os pedidos na fila.</w:t>
            </w:r>
          </w:p>
        </w:tc>
      </w:tr>
      <w:tr w:rsidRPr="00E3770A" w:rsidR="00BD6096" w:rsidTr="00B35B45" w14:paraId="1547133A" w14:textId="77777777">
        <w:trPr>
          <w:trHeight w:val="866"/>
        </w:trPr>
        <w:tc>
          <w:tcPr>
            <w:tcW w:w="4405" w:type="dxa"/>
            <w:gridSpan w:val="2"/>
            <w:vAlign w:val="center"/>
          </w:tcPr>
          <w:p w:rsidRPr="00E3770A" w:rsidR="00BD6096" w:rsidP="00F67692" w:rsidRDefault="00BD6096" w14:paraId="77777CA5" w14:textId="61821BF9">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sidR="00F67692">
              <w:rPr>
                <w:rStyle w:val="normaltextrun"/>
              </w:rPr>
              <w:t>A Cozinha</w:t>
            </w:r>
            <w:r>
              <w:rPr>
                <w:rStyle w:val="normaltextrun"/>
              </w:rPr>
              <w:t xml:space="preserve"> gerencia os pedidos na fila.</w:t>
            </w:r>
          </w:p>
        </w:tc>
        <w:tc>
          <w:tcPr>
            <w:tcW w:w="4999" w:type="dxa"/>
            <w:vMerge/>
            <w:vAlign w:val="center"/>
          </w:tcPr>
          <w:p w:rsidRPr="00E3770A" w:rsidR="00BD6096" w:rsidP="00B35B45" w:rsidRDefault="00BD6096" w14:paraId="3DF5AEFE" w14:textId="77777777">
            <w:pPr>
              <w:pStyle w:val="paragraph"/>
              <w:spacing w:before="0" w:after="0"/>
              <w:textAlignment w:val="baseline"/>
            </w:pPr>
          </w:p>
        </w:tc>
      </w:tr>
      <w:tr w:rsidRPr="00E3770A" w:rsidR="00BD6096" w:rsidTr="00B35B45" w14:paraId="6E48A14A" w14:textId="77777777">
        <w:trPr>
          <w:trHeight w:val="866"/>
        </w:trPr>
        <w:tc>
          <w:tcPr>
            <w:tcW w:w="4405" w:type="dxa"/>
            <w:gridSpan w:val="2"/>
            <w:vAlign w:val="center"/>
          </w:tcPr>
          <w:p w:rsidRPr="00E3770A" w:rsidR="00BD6096" w:rsidP="00B35B45" w:rsidRDefault="00BD6096" w14:paraId="62B96073" w14:textId="77777777">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rsidRPr="00E3770A" w:rsidR="00BD6096" w:rsidP="00B35B45" w:rsidRDefault="00BD6096" w14:paraId="7CB60772" w14:textId="77777777">
            <w:pPr>
              <w:pStyle w:val="paragraph"/>
              <w:spacing w:before="0" w:after="0"/>
              <w:textAlignment w:val="baseline"/>
            </w:pPr>
          </w:p>
        </w:tc>
      </w:tr>
    </w:tbl>
    <w:p w:rsidR="00BD6096" w:rsidP="00F90F40" w:rsidRDefault="00BD6096" w14:paraId="1A9A4EB5" w14:textId="77777777">
      <w:pPr>
        <w:jc w:val="center"/>
      </w:pPr>
    </w:p>
    <w:p w:rsidR="00BD6096" w:rsidP="00F90F40" w:rsidRDefault="00BD6096" w14:paraId="2CCA476D" w14:textId="77777777">
      <w:pPr>
        <w:jc w:val="center"/>
      </w:pPr>
    </w:p>
    <w:p w:rsidRPr="00F90F40" w:rsidR="00BD6096" w:rsidP="00BD6096" w:rsidRDefault="00BD6096" w14:paraId="43DD2D23" w14:textId="093C3F31">
      <w:pPr>
        <w:jc w:val="center"/>
      </w:pPr>
      <w:r w:rsidRPr="00F90F40">
        <w:rPr>
          <w:b/>
        </w:rPr>
        <w:t xml:space="preserve">Tabela </w:t>
      </w:r>
      <w:r>
        <w:rPr>
          <w:b/>
        </w:rPr>
        <w:t>34</w:t>
      </w:r>
      <w:r w:rsidRPr="00F90F40">
        <w:rPr>
          <w:b/>
        </w:rPr>
        <w:t xml:space="preserve"> -</w:t>
      </w:r>
      <w:r w:rsidRPr="00F90F40">
        <w:t xml:space="preserve"> Fluxo de evento &lt; </w:t>
      </w:r>
      <w:r>
        <w:rPr>
          <w:rStyle w:val="spellingerror"/>
        </w:rPr>
        <w:t>Gerencia</w:t>
      </w:r>
      <w:r w:rsidRPr="00E3770A">
        <w:rPr>
          <w:rStyle w:val="normaltextrun"/>
        </w:rPr>
        <w:t xml:space="preserve"> </w:t>
      </w:r>
      <w:r w:rsidRPr="00BD6096">
        <w:t>Cozinha</w:t>
      </w:r>
      <w:r w:rsidRPr="00F90F40">
        <w:t xml:space="preserve"> &gt;.</w:t>
      </w:r>
    </w:p>
    <w:p w:rsidR="00BD6096" w:rsidP="00F90F40" w:rsidRDefault="00BD6096" w14:paraId="6722F9FC" w14:textId="77777777">
      <w:pPr>
        <w:jc w:val="center"/>
      </w:pPr>
    </w:p>
    <w:p w:rsidR="00BD6096" w:rsidP="00F90F40" w:rsidRDefault="00BD6096" w14:paraId="26115422" w14:textId="77777777">
      <w:pPr>
        <w:jc w:val="center"/>
      </w:pPr>
    </w:p>
    <w:p w:rsidR="00BD6096" w:rsidP="00F90F40" w:rsidRDefault="00BD6096" w14:paraId="01D556F3" w14:textId="77777777">
      <w:pPr>
        <w:jc w:val="center"/>
      </w:pPr>
    </w:p>
    <w:p w:rsidR="00BD6096" w:rsidP="00F90F40" w:rsidRDefault="00BD6096" w14:paraId="70755D66" w14:textId="77777777">
      <w:pPr>
        <w:jc w:val="center"/>
      </w:pPr>
    </w:p>
    <w:p w:rsidR="00BD6096" w:rsidP="00F90F40" w:rsidRDefault="00BD6096" w14:paraId="618D09F1" w14:textId="77777777">
      <w:pPr>
        <w:jc w:val="center"/>
      </w:pPr>
    </w:p>
    <w:p w:rsidR="00BD6096" w:rsidP="00F90F40" w:rsidRDefault="00BD6096" w14:paraId="7AC34514" w14:textId="77777777">
      <w:pPr>
        <w:jc w:val="center"/>
      </w:pPr>
    </w:p>
    <w:p w:rsidR="00BD6096" w:rsidP="00F90F40" w:rsidRDefault="00BD6096" w14:paraId="303E0B00" w14:textId="77777777">
      <w:pPr>
        <w:jc w:val="center"/>
      </w:pPr>
    </w:p>
    <w:p w:rsidR="00BD6096" w:rsidP="00F90F40" w:rsidRDefault="00BD6096" w14:paraId="5738C6DB" w14:textId="77777777">
      <w:pPr>
        <w:jc w:val="center"/>
      </w:pPr>
    </w:p>
    <w:p w:rsidR="00BD6096" w:rsidP="00F90F40" w:rsidRDefault="00BD6096" w14:paraId="3831A0D1" w14:textId="77777777">
      <w:pPr>
        <w:jc w:val="center"/>
      </w:pPr>
    </w:p>
    <w:p w:rsidR="00BD6096" w:rsidP="00F90F40" w:rsidRDefault="00BD6096" w14:paraId="62F342EC" w14:textId="77777777">
      <w:pPr>
        <w:jc w:val="center"/>
      </w:pPr>
    </w:p>
    <w:p w:rsidR="00BD6096" w:rsidP="00F90F40" w:rsidRDefault="00BD6096" w14:paraId="295B3F23" w14:textId="77777777">
      <w:pPr>
        <w:jc w:val="center"/>
      </w:pPr>
    </w:p>
    <w:p w:rsidR="00BD6096" w:rsidP="00F90F40" w:rsidRDefault="00BD6096" w14:paraId="2C91EEAB" w14:textId="77777777">
      <w:pPr>
        <w:jc w:val="center"/>
      </w:pPr>
    </w:p>
    <w:p w:rsidR="00BD6096" w:rsidP="00F90F40" w:rsidRDefault="00BD6096" w14:paraId="757DDE80" w14:textId="77777777">
      <w:pPr>
        <w:jc w:val="center"/>
      </w:pPr>
    </w:p>
    <w:p w:rsidR="00BD6096" w:rsidP="00F90F40" w:rsidRDefault="00BD6096" w14:paraId="78CDC02B" w14:textId="77777777">
      <w:pPr>
        <w:jc w:val="center"/>
      </w:pPr>
    </w:p>
    <w:p w:rsidR="00BD6096" w:rsidP="00F90F40" w:rsidRDefault="00BD6096" w14:paraId="08523294" w14:textId="77777777">
      <w:pPr>
        <w:jc w:val="center"/>
      </w:pPr>
    </w:p>
    <w:p w:rsidR="00BD6096" w:rsidP="00F90F40" w:rsidRDefault="00BD6096" w14:paraId="546AFC1B" w14:textId="77777777">
      <w:pPr>
        <w:jc w:val="center"/>
      </w:pPr>
    </w:p>
    <w:p w:rsidR="00BD6096" w:rsidP="00F90F40" w:rsidRDefault="00BD6096" w14:paraId="27567552" w14:textId="77777777">
      <w:pPr>
        <w:jc w:val="center"/>
      </w:pPr>
    </w:p>
    <w:p w:rsidR="00BD6096" w:rsidP="00F90F40" w:rsidRDefault="00BD6096" w14:paraId="3ADF98A4" w14:textId="77777777">
      <w:pPr>
        <w:jc w:val="center"/>
      </w:pPr>
    </w:p>
    <w:p w:rsidR="00BD6096" w:rsidP="00BD6096" w:rsidRDefault="00BD6096" w14:paraId="043FE21B" w14:textId="77777777"/>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BD6096" w:rsidTr="00B35B45" w14:paraId="01411BE5" w14:textId="77777777">
        <w:trPr>
          <w:trHeight w:val="378"/>
          <w:jc w:val="center"/>
        </w:trPr>
        <w:tc>
          <w:tcPr>
            <w:tcW w:w="4103" w:type="dxa"/>
            <w:shd w:val="clear" w:color="auto" w:fill="D0CECE" w:themeFill="background2" w:themeFillShade="E6"/>
            <w:vAlign w:val="center"/>
            <w:hideMark/>
          </w:tcPr>
          <w:p w:rsidRPr="00E3770A" w:rsidR="00BD6096" w:rsidP="00B35B45" w:rsidRDefault="00BD6096" w14:paraId="569CE157" w14:textId="77777777">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rsidRPr="00E3770A" w:rsidR="00BD6096" w:rsidP="00B35B45" w:rsidRDefault="00BD6096" w14:paraId="5B7DB978" w14:textId="56961CA9">
            <w:pPr>
              <w:pStyle w:val="paragraph"/>
              <w:spacing w:before="0" w:after="0"/>
              <w:textAlignment w:val="baseline"/>
            </w:pPr>
            <w:r>
              <w:rPr>
                <w:rStyle w:val="spellingerror"/>
              </w:rPr>
              <w:t>Consultar Cozinha</w:t>
            </w:r>
          </w:p>
        </w:tc>
      </w:tr>
      <w:tr w:rsidRPr="00E3770A" w:rsidR="00BD6096" w:rsidTr="00B35B45" w14:paraId="7A8B3279" w14:textId="77777777">
        <w:trPr>
          <w:trHeight w:val="368"/>
          <w:jc w:val="center"/>
        </w:trPr>
        <w:tc>
          <w:tcPr>
            <w:tcW w:w="4103" w:type="dxa"/>
            <w:shd w:val="clear" w:color="auto" w:fill="D0CECE" w:themeFill="background2" w:themeFillShade="E6"/>
            <w:vAlign w:val="center"/>
            <w:hideMark/>
          </w:tcPr>
          <w:p w:rsidRPr="00E3770A" w:rsidR="00BD6096" w:rsidP="00B35B45" w:rsidRDefault="00BD6096" w14:paraId="39D7D7DD"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BD6096" w:rsidP="00BD6096" w:rsidRDefault="00BD6096" w14:paraId="2881118E" w14:textId="6E85984F">
            <w:pPr>
              <w:pStyle w:val="paragraph"/>
              <w:spacing w:before="0" w:after="0"/>
              <w:textAlignment w:val="baseline"/>
            </w:pPr>
            <w:r>
              <w:rPr>
                <w:rStyle w:val="normaltextrun"/>
              </w:rPr>
              <w:t>Permite a cozinha acessar os pedidos de comida que estão na fila do restaurante.</w:t>
            </w:r>
          </w:p>
        </w:tc>
      </w:tr>
      <w:tr w:rsidRPr="00E3770A" w:rsidR="00BD6096" w:rsidTr="00B35B45" w14:paraId="01D3EFF9" w14:textId="77777777">
        <w:trPr>
          <w:trHeight w:val="358"/>
          <w:jc w:val="center"/>
        </w:trPr>
        <w:tc>
          <w:tcPr>
            <w:tcW w:w="4103" w:type="dxa"/>
            <w:shd w:val="clear" w:color="auto" w:fill="D0CECE" w:themeFill="background2" w:themeFillShade="E6"/>
            <w:vAlign w:val="center"/>
            <w:hideMark/>
          </w:tcPr>
          <w:p w:rsidRPr="00E3770A" w:rsidR="00BD6096" w:rsidP="00B35B45" w:rsidRDefault="00BD6096" w14:paraId="491C4D82"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BD6096" w:rsidP="00B35B45" w:rsidRDefault="00BD6096" w14:paraId="5DD65050" w14:textId="163CBCA0">
            <w:pPr>
              <w:pStyle w:val="paragraph"/>
              <w:spacing w:before="0" w:after="0"/>
              <w:textAlignment w:val="baseline"/>
            </w:pPr>
            <w:r>
              <w:rPr>
                <w:rStyle w:val="spellingerror"/>
              </w:rPr>
              <w:t xml:space="preserve">Cozinha </w:t>
            </w:r>
            <w:proofErr w:type="spellStart"/>
            <w:r>
              <w:rPr>
                <w:rStyle w:val="spellingerror"/>
              </w:rPr>
              <w:t>logada</w:t>
            </w:r>
            <w:proofErr w:type="spellEnd"/>
            <w:r>
              <w:rPr>
                <w:rStyle w:val="spellingerror"/>
              </w:rPr>
              <w:t>.</w:t>
            </w:r>
          </w:p>
        </w:tc>
      </w:tr>
      <w:tr w:rsidRPr="00E3770A" w:rsidR="00BD6096" w:rsidTr="00B35B45" w14:paraId="1F2C35A7" w14:textId="77777777">
        <w:trPr>
          <w:trHeight w:val="413"/>
          <w:jc w:val="center"/>
        </w:trPr>
        <w:tc>
          <w:tcPr>
            <w:tcW w:w="4103" w:type="dxa"/>
            <w:vMerge w:val="restart"/>
            <w:shd w:val="clear" w:color="auto" w:fill="D0CECE" w:themeFill="background2" w:themeFillShade="E6"/>
            <w:vAlign w:val="center"/>
            <w:hideMark/>
          </w:tcPr>
          <w:p w:rsidRPr="00E3770A" w:rsidR="00BD6096" w:rsidP="00B35B45" w:rsidRDefault="00BD6096" w14:paraId="3AA9CDF1"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BD6096" w:rsidP="00B35B45" w:rsidRDefault="00BD6096" w14:paraId="1F4E7005"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BD6096" w:rsidTr="00B35B45" w14:paraId="307645E5" w14:textId="77777777">
        <w:trPr>
          <w:trHeight w:val="413"/>
          <w:jc w:val="center"/>
        </w:trPr>
        <w:tc>
          <w:tcPr>
            <w:tcW w:w="4103" w:type="dxa"/>
            <w:vMerge/>
            <w:shd w:val="clear" w:color="auto" w:fill="D0CECE" w:themeFill="background2" w:themeFillShade="E6"/>
            <w:vAlign w:val="center"/>
          </w:tcPr>
          <w:p w:rsidRPr="00E3770A" w:rsidR="00BD6096" w:rsidP="00B35B45" w:rsidRDefault="00BD6096" w14:paraId="7E13063B" w14:textId="77777777">
            <w:pPr>
              <w:pStyle w:val="paragraph"/>
              <w:spacing w:before="0" w:after="0"/>
              <w:jc w:val="center"/>
              <w:textAlignment w:val="baseline"/>
              <w:rPr>
                <w:rStyle w:val="spellingerror"/>
                <w:b/>
                <w:bCs/>
              </w:rPr>
            </w:pPr>
          </w:p>
        </w:tc>
        <w:tc>
          <w:tcPr>
            <w:tcW w:w="5301" w:type="dxa"/>
            <w:gridSpan w:val="2"/>
            <w:vAlign w:val="center"/>
          </w:tcPr>
          <w:p w:rsidRPr="00E3770A" w:rsidR="00BD6096" w:rsidP="00BD6096" w:rsidRDefault="00BD6096" w14:paraId="3AE2F8F9" w14:textId="79867BC7">
            <w:pPr>
              <w:pStyle w:val="paragraph"/>
              <w:spacing w:before="0" w:after="0"/>
              <w:textAlignment w:val="baseline"/>
              <w:rPr>
                <w:rStyle w:val="normaltextrun"/>
              </w:rPr>
            </w:pPr>
            <w:r>
              <w:rPr>
                <w:rStyle w:val="normaltextrun"/>
              </w:rPr>
              <w:t>Clicar no botão de Consultar do Menu Cozinha.</w:t>
            </w:r>
          </w:p>
        </w:tc>
      </w:tr>
      <w:tr w:rsidRPr="00E3770A" w:rsidR="00BD6096" w:rsidTr="00B35B45" w14:paraId="7F3AF0D0" w14:textId="77777777">
        <w:trPr>
          <w:trHeight w:val="412"/>
          <w:jc w:val="center"/>
        </w:trPr>
        <w:tc>
          <w:tcPr>
            <w:tcW w:w="4103" w:type="dxa"/>
            <w:vMerge/>
            <w:shd w:val="clear" w:color="auto" w:fill="D0CECE" w:themeFill="background2" w:themeFillShade="E6"/>
            <w:vAlign w:val="center"/>
          </w:tcPr>
          <w:p w:rsidRPr="00E3770A" w:rsidR="00BD6096" w:rsidP="00B35B45" w:rsidRDefault="00BD6096" w14:paraId="44642913" w14:textId="77777777">
            <w:pPr>
              <w:pStyle w:val="paragraph"/>
              <w:spacing w:before="0" w:after="0"/>
              <w:jc w:val="center"/>
              <w:textAlignment w:val="baseline"/>
              <w:rPr>
                <w:rStyle w:val="spellingerror"/>
                <w:b/>
                <w:bCs/>
              </w:rPr>
            </w:pPr>
          </w:p>
        </w:tc>
        <w:tc>
          <w:tcPr>
            <w:tcW w:w="5301" w:type="dxa"/>
            <w:gridSpan w:val="2"/>
            <w:vAlign w:val="center"/>
          </w:tcPr>
          <w:p w:rsidRPr="00E3770A" w:rsidR="00BD6096" w:rsidP="00BD6096" w:rsidRDefault="00BD6096" w14:paraId="5188914C" w14:textId="4FCA18BB">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da Cozinha.</w:t>
            </w:r>
          </w:p>
        </w:tc>
      </w:tr>
      <w:tr w:rsidRPr="00E3770A" w:rsidR="00BD6096" w:rsidTr="00B35B45" w14:paraId="12A028F5" w14:textId="77777777">
        <w:trPr>
          <w:trHeight w:val="413"/>
          <w:jc w:val="center"/>
        </w:trPr>
        <w:tc>
          <w:tcPr>
            <w:tcW w:w="4103" w:type="dxa"/>
            <w:shd w:val="clear" w:color="auto" w:fill="D0CECE" w:themeFill="background2" w:themeFillShade="E6"/>
            <w:vAlign w:val="center"/>
            <w:hideMark/>
          </w:tcPr>
          <w:p w:rsidRPr="00E3770A" w:rsidR="00BD6096" w:rsidP="00B35B45" w:rsidRDefault="00BD6096" w14:paraId="13356476"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BD6096" w:rsidP="00BD6096" w:rsidRDefault="00BD6096" w14:paraId="025BB0F4" w14:textId="4BDB7498">
            <w:pPr>
              <w:pStyle w:val="paragraph"/>
              <w:spacing w:before="0" w:after="0"/>
              <w:textAlignment w:val="baseline"/>
            </w:pPr>
            <w:r>
              <w:rPr>
                <w:rStyle w:val="spellingerror"/>
              </w:rPr>
              <w:t>Exibe tela da Cozinha.</w:t>
            </w:r>
          </w:p>
        </w:tc>
      </w:tr>
      <w:tr w:rsidRPr="00E3770A" w:rsidR="00BD6096" w:rsidTr="00B35B45" w14:paraId="50C77A45" w14:textId="77777777">
        <w:trPr>
          <w:trHeight w:val="372"/>
          <w:jc w:val="center"/>
        </w:trPr>
        <w:tc>
          <w:tcPr>
            <w:tcW w:w="4103" w:type="dxa"/>
            <w:shd w:val="clear" w:color="auto" w:fill="D0CECE" w:themeFill="background2" w:themeFillShade="E6"/>
            <w:vAlign w:val="center"/>
            <w:hideMark/>
          </w:tcPr>
          <w:p w:rsidRPr="00E3770A" w:rsidR="00BD6096" w:rsidP="00B35B45" w:rsidRDefault="00BD6096" w14:paraId="254FE7D8"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BD6096" w:rsidP="00B35B45" w:rsidRDefault="00BD6096" w14:paraId="057E13BA" w14:textId="77777777">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Pr="00E3770A" w:rsidR="00BD6096" w:rsidTr="00B35B45" w14:paraId="1D5579F8" w14:textId="77777777">
        <w:trPr>
          <w:trHeight w:val="424"/>
          <w:jc w:val="center"/>
        </w:trPr>
        <w:tc>
          <w:tcPr>
            <w:tcW w:w="9404" w:type="dxa"/>
            <w:gridSpan w:val="3"/>
            <w:shd w:val="clear" w:color="auto" w:fill="AEAAAA" w:themeFill="background2" w:themeFillShade="BF"/>
            <w:vAlign w:val="center"/>
          </w:tcPr>
          <w:p w:rsidRPr="00E3770A" w:rsidR="00BD6096" w:rsidP="00B35B45" w:rsidRDefault="00BD6096" w14:paraId="0FAA8FA6"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BD6096" w:rsidTr="00B35B45" w14:paraId="7D038AFB" w14:textId="77777777">
        <w:trPr>
          <w:trHeight w:val="402"/>
          <w:jc w:val="center"/>
        </w:trPr>
        <w:tc>
          <w:tcPr>
            <w:tcW w:w="4405" w:type="dxa"/>
            <w:gridSpan w:val="2"/>
            <w:shd w:val="clear" w:color="auto" w:fill="D0CECE" w:themeFill="background2" w:themeFillShade="E6"/>
            <w:vAlign w:val="center"/>
            <w:hideMark/>
          </w:tcPr>
          <w:p w:rsidRPr="00E3770A" w:rsidR="00BD6096" w:rsidP="00B35B45" w:rsidRDefault="00BD6096" w14:paraId="7334EE71"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BD6096" w:rsidP="00B35B45" w:rsidRDefault="00BD6096" w14:paraId="50AC4C9A"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BD6096" w:rsidTr="00B35B45" w14:paraId="3C59B783" w14:textId="77777777">
        <w:trPr>
          <w:trHeight w:val="370"/>
          <w:jc w:val="center"/>
        </w:trPr>
        <w:tc>
          <w:tcPr>
            <w:tcW w:w="4405" w:type="dxa"/>
            <w:gridSpan w:val="2"/>
            <w:vAlign w:val="center"/>
            <w:hideMark/>
          </w:tcPr>
          <w:p w:rsidRPr="00E3770A" w:rsidR="00BD6096" w:rsidP="00BD6096" w:rsidRDefault="00BD6096" w14:paraId="0BF7B3A0" w14:textId="62FEFF5E">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A </w:t>
            </w:r>
            <w:r w:rsidRPr="00BD6096">
              <w:rPr>
                <w:rStyle w:val="eop"/>
                <w:b/>
              </w:rPr>
              <w:t>Cozinha</w:t>
            </w:r>
            <w:r>
              <w:rPr>
                <w:rStyle w:val="eop"/>
              </w:rPr>
              <w:t xml:space="preserve"> clica no botão voltar de consultar.</w:t>
            </w:r>
          </w:p>
        </w:tc>
        <w:tc>
          <w:tcPr>
            <w:tcW w:w="4999" w:type="dxa"/>
            <w:vAlign w:val="center"/>
            <w:hideMark/>
          </w:tcPr>
          <w:p w:rsidRPr="00E3770A" w:rsidR="00BD6096" w:rsidP="00BD6096" w:rsidRDefault="00BD6096" w14:paraId="38B2BF17" w14:textId="34921BAE">
            <w:pPr>
              <w:pStyle w:val="paragraph"/>
              <w:spacing w:before="0" w:after="0"/>
              <w:textAlignment w:val="baseline"/>
            </w:pPr>
            <w:r w:rsidRPr="00E3770A">
              <w:rPr>
                <w:rStyle w:val="normaltextrun"/>
              </w:rPr>
              <w:t xml:space="preserve">2 - O </w:t>
            </w:r>
            <w:r>
              <w:rPr>
                <w:rStyle w:val="normaltextrun"/>
              </w:rPr>
              <w:t>sistema volta para o menu da Cozinha.</w:t>
            </w:r>
          </w:p>
        </w:tc>
      </w:tr>
      <w:tr w:rsidRPr="00E3770A" w:rsidR="00BD6096" w:rsidTr="00B35B45" w14:paraId="6F6CEEFE" w14:textId="77777777">
        <w:trPr>
          <w:trHeight w:val="452"/>
          <w:jc w:val="center"/>
        </w:trPr>
        <w:tc>
          <w:tcPr>
            <w:tcW w:w="9404" w:type="dxa"/>
            <w:gridSpan w:val="3"/>
            <w:shd w:val="clear" w:color="auto" w:fill="AEAAAA" w:themeFill="background2" w:themeFillShade="BF"/>
            <w:vAlign w:val="center"/>
            <w:hideMark/>
          </w:tcPr>
          <w:p w:rsidRPr="00E3770A" w:rsidR="00BD6096" w:rsidP="00B35B45" w:rsidRDefault="00BD6096" w14:paraId="58E1F47B" w14:textId="77777777">
            <w:pPr>
              <w:pStyle w:val="paragraph"/>
              <w:spacing w:before="0" w:after="0"/>
              <w:ind w:left="-97"/>
              <w:jc w:val="center"/>
              <w:textAlignment w:val="baseline"/>
            </w:pPr>
            <w:r w:rsidRPr="00E3770A">
              <w:rPr>
                <w:rStyle w:val="normaltextrun"/>
                <w:b/>
                <w:bCs/>
              </w:rPr>
              <w:t>Fluxo Alternativo</w:t>
            </w:r>
          </w:p>
        </w:tc>
      </w:tr>
      <w:tr w:rsidRPr="00E3770A" w:rsidR="00BD6096" w:rsidTr="00B35B45" w14:paraId="4361C0C8" w14:textId="77777777">
        <w:trPr>
          <w:trHeight w:val="415"/>
          <w:jc w:val="center"/>
        </w:trPr>
        <w:tc>
          <w:tcPr>
            <w:tcW w:w="4405" w:type="dxa"/>
            <w:gridSpan w:val="2"/>
            <w:shd w:val="clear" w:color="auto" w:fill="D0CECE" w:themeFill="background2" w:themeFillShade="E6"/>
            <w:vAlign w:val="center"/>
          </w:tcPr>
          <w:p w:rsidRPr="00E3770A" w:rsidR="00BD6096" w:rsidP="00B35B45" w:rsidRDefault="00BD6096" w14:paraId="41197E16"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BD6096" w:rsidP="00B35B45" w:rsidRDefault="00BD6096" w14:paraId="0A06D68E"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BD6096" w:rsidTr="00B35B45" w14:paraId="1B8E9DCD" w14:textId="77777777">
        <w:trPr>
          <w:trHeight w:val="867"/>
          <w:jc w:val="center"/>
        </w:trPr>
        <w:tc>
          <w:tcPr>
            <w:tcW w:w="4405" w:type="dxa"/>
            <w:gridSpan w:val="2"/>
            <w:vAlign w:val="center"/>
            <w:hideMark/>
          </w:tcPr>
          <w:p w:rsidRPr="00E3770A" w:rsidR="00BD6096" w:rsidP="00F67692" w:rsidRDefault="00BD6096" w14:paraId="182D7F2B" w14:textId="7206A47A">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F67692">
              <w:rPr>
                <w:rStyle w:val="normaltextrun"/>
              </w:rPr>
              <w:t xml:space="preserve">A Cozinha </w:t>
            </w:r>
            <w:r>
              <w:rPr>
                <w:rStyle w:val="normaltextrun"/>
              </w:rPr>
              <w:t>clica no botão Consultar.</w:t>
            </w:r>
          </w:p>
        </w:tc>
        <w:tc>
          <w:tcPr>
            <w:tcW w:w="4999" w:type="dxa"/>
            <w:vAlign w:val="center"/>
            <w:hideMark/>
          </w:tcPr>
          <w:p w:rsidRPr="00E3770A" w:rsidR="00BD6096" w:rsidP="00B35B45" w:rsidRDefault="00BD6096" w14:paraId="2474452D" w14:textId="77777777">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Pr="00E3770A" w:rsidR="00BD6096" w:rsidTr="00B35B45" w14:paraId="11646AB8" w14:textId="77777777">
        <w:trPr>
          <w:trHeight w:val="866"/>
          <w:jc w:val="center"/>
        </w:trPr>
        <w:tc>
          <w:tcPr>
            <w:tcW w:w="4405" w:type="dxa"/>
            <w:gridSpan w:val="2"/>
            <w:vAlign w:val="center"/>
          </w:tcPr>
          <w:p w:rsidRPr="00E3770A" w:rsidR="00BD6096" w:rsidP="00B35B45" w:rsidRDefault="00BD6096" w14:paraId="49487BC4" w14:textId="77777777">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rsidRPr="00E3770A" w:rsidR="00BD6096" w:rsidP="00B35B45" w:rsidRDefault="00BD6096" w14:paraId="7CC0F42D" w14:textId="643CC33E">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 na fila.</w:t>
            </w:r>
          </w:p>
        </w:tc>
      </w:tr>
    </w:tbl>
    <w:p w:rsidRPr="00F90F40" w:rsidR="00BD6096" w:rsidP="00BD6096" w:rsidRDefault="00BD6096" w14:paraId="732B7227" w14:textId="66FB305D">
      <w:pPr>
        <w:jc w:val="center"/>
      </w:pPr>
      <w:r w:rsidRPr="00F90F40">
        <w:rPr>
          <w:b/>
        </w:rPr>
        <w:t xml:space="preserve">Tabela </w:t>
      </w:r>
      <w:r w:rsidR="00B35B45">
        <w:rPr>
          <w:b/>
        </w:rPr>
        <w:t>35</w:t>
      </w:r>
      <w:r w:rsidRPr="00F90F40">
        <w:rPr>
          <w:b/>
        </w:rPr>
        <w:t xml:space="preserve"> -</w:t>
      </w:r>
      <w:r w:rsidRPr="00F90F40">
        <w:t xml:space="preserve"> Fluxo de evento &lt; </w:t>
      </w:r>
      <w:r>
        <w:rPr>
          <w:rStyle w:val="spellingerror"/>
        </w:rPr>
        <w:t>Consultar</w:t>
      </w:r>
      <w:r w:rsidRPr="00E3770A">
        <w:rPr>
          <w:rStyle w:val="normaltextrun"/>
        </w:rPr>
        <w:t xml:space="preserve"> </w:t>
      </w:r>
      <w:r w:rsidRPr="00BD6096">
        <w:t>Cozinha</w:t>
      </w:r>
      <w:r w:rsidRPr="00F90F40">
        <w:t xml:space="preserve"> &gt;.</w:t>
      </w:r>
    </w:p>
    <w:p w:rsidR="00BD6096" w:rsidP="00F90F40" w:rsidRDefault="00BD6096" w14:paraId="7CFC3934" w14:textId="77777777">
      <w:pPr>
        <w:jc w:val="center"/>
      </w:pPr>
    </w:p>
    <w:p w:rsidR="00140196" w:rsidP="00F90F40" w:rsidRDefault="00140196" w14:paraId="3425F76D" w14:textId="77777777">
      <w:pPr>
        <w:jc w:val="center"/>
      </w:pPr>
    </w:p>
    <w:p w:rsidR="00140196" w:rsidP="00F90F40" w:rsidRDefault="00140196" w14:paraId="2F91D50B" w14:textId="77777777">
      <w:pPr>
        <w:jc w:val="center"/>
      </w:pPr>
    </w:p>
    <w:p w:rsidR="00140196" w:rsidP="00F90F40" w:rsidRDefault="00140196" w14:paraId="08A6DA48" w14:textId="77777777">
      <w:pPr>
        <w:jc w:val="center"/>
      </w:pPr>
    </w:p>
    <w:p w:rsidR="00140196" w:rsidP="00F90F40" w:rsidRDefault="00140196" w14:paraId="0410BEBC" w14:textId="77777777">
      <w:pPr>
        <w:jc w:val="center"/>
      </w:pPr>
    </w:p>
    <w:p w:rsidR="00140196" w:rsidP="00F90F40" w:rsidRDefault="00140196" w14:paraId="1171E178" w14:textId="77777777">
      <w:pPr>
        <w:jc w:val="center"/>
      </w:pPr>
    </w:p>
    <w:p w:rsidR="00140196" w:rsidP="00F90F40" w:rsidRDefault="00140196" w14:paraId="58E36609" w14:textId="77777777">
      <w:pPr>
        <w:jc w:val="center"/>
      </w:pPr>
    </w:p>
    <w:p w:rsidR="00140196" w:rsidP="00F90F40" w:rsidRDefault="00140196" w14:paraId="26CE5AA0" w14:textId="77777777">
      <w:pPr>
        <w:jc w:val="center"/>
      </w:pPr>
    </w:p>
    <w:p w:rsidR="00140196" w:rsidP="00F90F40" w:rsidRDefault="00140196" w14:paraId="557764C5" w14:textId="77777777">
      <w:pPr>
        <w:jc w:val="center"/>
      </w:pPr>
    </w:p>
    <w:p w:rsidR="00140196" w:rsidP="00F90F40" w:rsidRDefault="00140196" w14:paraId="6061BFB1" w14:textId="77777777">
      <w:pPr>
        <w:jc w:val="center"/>
      </w:pPr>
    </w:p>
    <w:p w:rsidR="00140196" w:rsidP="00F90F40" w:rsidRDefault="00140196" w14:paraId="2103D93F" w14:textId="77777777">
      <w:pPr>
        <w:jc w:val="center"/>
      </w:pPr>
    </w:p>
    <w:p w:rsidR="00140196" w:rsidP="00F90F40" w:rsidRDefault="00140196" w14:paraId="2BB2079A" w14:textId="77777777">
      <w:pPr>
        <w:jc w:val="center"/>
      </w:pPr>
    </w:p>
    <w:p w:rsidR="00140196" w:rsidP="00F90F40" w:rsidRDefault="00140196" w14:paraId="67DA5DE2" w14:textId="77777777">
      <w:pPr>
        <w:jc w:val="center"/>
      </w:pPr>
    </w:p>
    <w:p w:rsidR="00140196" w:rsidP="00F90F40" w:rsidRDefault="00140196" w14:paraId="3F50971F" w14:textId="77777777">
      <w:pPr>
        <w:jc w:val="center"/>
      </w:pPr>
    </w:p>
    <w:p w:rsidR="00140196" w:rsidP="00F90F40" w:rsidRDefault="00140196" w14:paraId="11C248F2" w14:textId="77777777">
      <w:pPr>
        <w:jc w:val="center"/>
      </w:pPr>
    </w:p>
    <w:p w:rsidR="00140196" w:rsidP="00F90F40" w:rsidRDefault="00140196" w14:paraId="657526BB" w14:textId="77777777">
      <w:pPr>
        <w:jc w:val="center"/>
      </w:pPr>
    </w:p>
    <w:p w:rsidR="00140196" w:rsidP="00F90F40" w:rsidRDefault="00140196" w14:paraId="5A5BC453" w14:textId="77777777">
      <w:pPr>
        <w:jc w:val="center"/>
      </w:pPr>
    </w:p>
    <w:p w:rsidR="00140196" w:rsidP="00F90F40" w:rsidRDefault="00140196" w14:paraId="0D878FAE" w14:textId="77777777">
      <w:pPr>
        <w:jc w:val="center"/>
      </w:pPr>
    </w:p>
    <w:p w:rsidR="00140196" w:rsidP="00F90F40" w:rsidRDefault="00140196" w14:paraId="249FAC6D" w14:textId="77777777">
      <w:pPr>
        <w:jc w:val="center"/>
      </w:pPr>
    </w:p>
    <w:p w:rsidR="00140196" w:rsidP="00140196" w:rsidRDefault="00140196" w14:paraId="5AA9E826" w14:textId="77777777"/>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140196" w:rsidTr="00B35B45" w14:paraId="3FFCF978" w14:textId="77777777">
        <w:trPr>
          <w:trHeight w:val="378"/>
          <w:jc w:val="center"/>
        </w:trPr>
        <w:tc>
          <w:tcPr>
            <w:tcW w:w="4103" w:type="dxa"/>
            <w:shd w:val="clear" w:color="auto" w:fill="D0CECE" w:themeFill="background2" w:themeFillShade="E6"/>
            <w:vAlign w:val="center"/>
            <w:hideMark/>
          </w:tcPr>
          <w:p w:rsidRPr="00E3770A" w:rsidR="00140196" w:rsidP="00B35B45" w:rsidRDefault="00140196" w14:paraId="270AE5EF" w14:textId="77777777">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rsidRPr="00E3770A" w:rsidR="00140196" w:rsidP="00140196" w:rsidRDefault="00140196" w14:paraId="6823C9AE" w14:textId="15499D8A">
            <w:pPr>
              <w:pStyle w:val="paragraph"/>
              <w:spacing w:before="0" w:after="0"/>
              <w:textAlignment w:val="baseline"/>
            </w:pPr>
            <w:r>
              <w:rPr>
                <w:rStyle w:val="spellingerror"/>
              </w:rPr>
              <w:t>Remover Cozinha</w:t>
            </w:r>
          </w:p>
        </w:tc>
      </w:tr>
      <w:tr w:rsidRPr="00E3770A" w:rsidR="00140196" w:rsidTr="00B35B45" w14:paraId="167221EE" w14:textId="77777777">
        <w:trPr>
          <w:trHeight w:val="368"/>
          <w:jc w:val="center"/>
        </w:trPr>
        <w:tc>
          <w:tcPr>
            <w:tcW w:w="4103" w:type="dxa"/>
            <w:shd w:val="clear" w:color="auto" w:fill="D0CECE" w:themeFill="background2" w:themeFillShade="E6"/>
            <w:vAlign w:val="center"/>
            <w:hideMark/>
          </w:tcPr>
          <w:p w:rsidRPr="00E3770A" w:rsidR="00140196" w:rsidP="00B35B45" w:rsidRDefault="00140196" w14:paraId="66FB4197"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140196" w:rsidP="00C41A0F" w:rsidRDefault="00140196" w14:paraId="50102541" w14:textId="5AB5AD7C">
            <w:pPr>
              <w:pStyle w:val="paragraph"/>
              <w:spacing w:before="0" w:after="0"/>
              <w:textAlignment w:val="baseline"/>
            </w:pPr>
            <w:r>
              <w:rPr>
                <w:rStyle w:val="normaltextrun"/>
              </w:rPr>
              <w:t xml:space="preserve">Permite a Cozinha </w:t>
            </w:r>
            <w:r w:rsidR="00C41A0F">
              <w:rPr>
                <w:rStyle w:val="normaltextrun"/>
              </w:rPr>
              <w:t>finalizar as comidas do pedido na fila.</w:t>
            </w:r>
          </w:p>
        </w:tc>
      </w:tr>
      <w:tr w:rsidRPr="00E3770A" w:rsidR="00140196" w:rsidTr="00B35B45" w14:paraId="25F88ACF" w14:textId="77777777">
        <w:trPr>
          <w:trHeight w:val="358"/>
          <w:jc w:val="center"/>
        </w:trPr>
        <w:tc>
          <w:tcPr>
            <w:tcW w:w="4103" w:type="dxa"/>
            <w:shd w:val="clear" w:color="auto" w:fill="D0CECE" w:themeFill="background2" w:themeFillShade="E6"/>
            <w:vAlign w:val="center"/>
            <w:hideMark/>
          </w:tcPr>
          <w:p w:rsidRPr="00E3770A" w:rsidR="00140196" w:rsidP="00B35B45" w:rsidRDefault="00140196" w14:paraId="338C6FD8"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140196" w:rsidP="00B35B45" w:rsidRDefault="00C41A0F" w14:paraId="2DAB76C7" w14:textId="0C3A61EB">
            <w:pPr>
              <w:pStyle w:val="paragraph"/>
              <w:spacing w:before="0" w:after="0"/>
              <w:textAlignment w:val="baseline"/>
            </w:pPr>
            <w:r>
              <w:rPr>
                <w:rStyle w:val="spellingerror"/>
              </w:rPr>
              <w:t>Cozinha</w:t>
            </w:r>
            <w:r w:rsidR="00140196">
              <w:rPr>
                <w:rStyle w:val="spellingerror"/>
              </w:rPr>
              <w:t xml:space="preserve"> </w:t>
            </w:r>
            <w:proofErr w:type="spellStart"/>
            <w:r w:rsidR="00140196">
              <w:rPr>
                <w:rStyle w:val="spellingerror"/>
              </w:rPr>
              <w:t>logado</w:t>
            </w:r>
            <w:proofErr w:type="spellEnd"/>
            <w:r w:rsidR="00140196">
              <w:rPr>
                <w:rStyle w:val="spellingerror"/>
              </w:rPr>
              <w:t>.</w:t>
            </w:r>
          </w:p>
        </w:tc>
      </w:tr>
      <w:tr w:rsidRPr="00E3770A" w:rsidR="00140196" w:rsidTr="00B35B45" w14:paraId="4FA75017" w14:textId="77777777">
        <w:trPr>
          <w:trHeight w:val="413"/>
          <w:jc w:val="center"/>
        </w:trPr>
        <w:tc>
          <w:tcPr>
            <w:tcW w:w="4103" w:type="dxa"/>
            <w:vMerge w:val="restart"/>
            <w:shd w:val="clear" w:color="auto" w:fill="D0CECE" w:themeFill="background2" w:themeFillShade="E6"/>
            <w:vAlign w:val="center"/>
            <w:hideMark/>
          </w:tcPr>
          <w:p w:rsidRPr="00E3770A" w:rsidR="00140196" w:rsidP="00B35B45" w:rsidRDefault="00140196" w14:paraId="4AF1EADC"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140196" w:rsidP="00B35B45" w:rsidRDefault="00140196" w14:paraId="3DCBD496"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140196" w:rsidTr="00B35B45" w14:paraId="00B8E6F6" w14:textId="77777777">
        <w:trPr>
          <w:trHeight w:val="413"/>
          <w:jc w:val="center"/>
        </w:trPr>
        <w:tc>
          <w:tcPr>
            <w:tcW w:w="4103" w:type="dxa"/>
            <w:vMerge/>
            <w:shd w:val="clear" w:color="auto" w:fill="D0CECE" w:themeFill="background2" w:themeFillShade="E6"/>
            <w:vAlign w:val="center"/>
          </w:tcPr>
          <w:p w:rsidRPr="00E3770A" w:rsidR="00140196" w:rsidP="00B35B45" w:rsidRDefault="00140196" w14:paraId="60B854C6" w14:textId="77777777">
            <w:pPr>
              <w:pStyle w:val="paragraph"/>
              <w:spacing w:before="0" w:after="0"/>
              <w:jc w:val="center"/>
              <w:textAlignment w:val="baseline"/>
              <w:rPr>
                <w:rStyle w:val="spellingerror"/>
                <w:b/>
                <w:bCs/>
              </w:rPr>
            </w:pPr>
          </w:p>
        </w:tc>
        <w:tc>
          <w:tcPr>
            <w:tcW w:w="5301" w:type="dxa"/>
            <w:gridSpan w:val="2"/>
            <w:vAlign w:val="center"/>
          </w:tcPr>
          <w:p w:rsidRPr="00E3770A" w:rsidR="00140196" w:rsidP="00C41A0F" w:rsidRDefault="00140196" w14:paraId="1A9928A4" w14:textId="28A819D2">
            <w:pPr>
              <w:pStyle w:val="paragraph"/>
              <w:spacing w:before="0" w:after="0"/>
              <w:textAlignment w:val="baseline"/>
              <w:rPr>
                <w:rStyle w:val="normaltextrun"/>
              </w:rPr>
            </w:pPr>
            <w:r>
              <w:rPr>
                <w:rStyle w:val="normaltextrun"/>
              </w:rPr>
              <w:t xml:space="preserve">Clicar no botão de Excluir do Menu </w:t>
            </w:r>
            <w:r w:rsidR="00C41A0F">
              <w:rPr>
                <w:rStyle w:val="normaltextrun"/>
              </w:rPr>
              <w:t>Cozinha.</w:t>
            </w:r>
          </w:p>
        </w:tc>
      </w:tr>
      <w:tr w:rsidRPr="00E3770A" w:rsidR="00140196" w:rsidTr="00B35B45" w14:paraId="282E3306" w14:textId="77777777">
        <w:trPr>
          <w:trHeight w:val="412"/>
          <w:jc w:val="center"/>
        </w:trPr>
        <w:tc>
          <w:tcPr>
            <w:tcW w:w="4103" w:type="dxa"/>
            <w:vMerge/>
            <w:shd w:val="clear" w:color="auto" w:fill="D0CECE" w:themeFill="background2" w:themeFillShade="E6"/>
            <w:vAlign w:val="center"/>
          </w:tcPr>
          <w:p w:rsidRPr="00E3770A" w:rsidR="00140196" w:rsidP="00B35B45" w:rsidRDefault="00140196" w14:paraId="50811481" w14:textId="77777777">
            <w:pPr>
              <w:pStyle w:val="paragraph"/>
              <w:spacing w:before="0" w:after="0"/>
              <w:jc w:val="center"/>
              <w:textAlignment w:val="baseline"/>
              <w:rPr>
                <w:rStyle w:val="spellingerror"/>
                <w:b/>
                <w:bCs/>
              </w:rPr>
            </w:pPr>
          </w:p>
        </w:tc>
        <w:tc>
          <w:tcPr>
            <w:tcW w:w="5301" w:type="dxa"/>
            <w:gridSpan w:val="2"/>
            <w:vAlign w:val="center"/>
          </w:tcPr>
          <w:p w:rsidRPr="00E3770A" w:rsidR="00140196" w:rsidP="00C41A0F" w:rsidRDefault="00140196" w14:paraId="02FC67FE" w14:textId="7AB9FC7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sidR="00C41A0F">
              <w:rPr>
                <w:rStyle w:val="spellingerror"/>
              </w:rPr>
              <w:t>Login</w:t>
            </w:r>
            <w:proofErr w:type="spellEnd"/>
            <w:r w:rsidR="00C41A0F">
              <w:rPr>
                <w:rStyle w:val="spellingerror"/>
              </w:rPr>
              <w:t xml:space="preserve"> da Cozinha.</w:t>
            </w:r>
          </w:p>
        </w:tc>
      </w:tr>
      <w:tr w:rsidRPr="00E3770A" w:rsidR="00140196" w:rsidTr="00B35B45" w14:paraId="7B4A7934" w14:textId="77777777">
        <w:trPr>
          <w:trHeight w:val="413"/>
          <w:jc w:val="center"/>
        </w:trPr>
        <w:tc>
          <w:tcPr>
            <w:tcW w:w="4103" w:type="dxa"/>
            <w:shd w:val="clear" w:color="auto" w:fill="D0CECE" w:themeFill="background2" w:themeFillShade="E6"/>
            <w:vAlign w:val="center"/>
            <w:hideMark/>
          </w:tcPr>
          <w:p w:rsidRPr="00E3770A" w:rsidR="00140196" w:rsidP="00B35B45" w:rsidRDefault="00140196" w14:paraId="0F68260E"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140196" w:rsidP="00C41A0F" w:rsidRDefault="00C41A0F" w14:paraId="2988AC65" w14:textId="5546EEE1">
            <w:pPr>
              <w:pStyle w:val="paragraph"/>
              <w:spacing w:before="0" w:after="0"/>
              <w:textAlignment w:val="baseline"/>
            </w:pPr>
            <w:r>
              <w:rPr>
                <w:rStyle w:val="spellingerror"/>
              </w:rPr>
              <w:t>Tela dos pedidos na fila atualizado</w:t>
            </w:r>
            <w:r w:rsidR="00140196">
              <w:rPr>
                <w:rStyle w:val="spellingerror"/>
              </w:rPr>
              <w:t>s.</w:t>
            </w:r>
          </w:p>
        </w:tc>
      </w:tr>
      <w:tr w:rsidRPr="00E3770A" w:rsidR="00140196" w:rsidTr="00B35B45" w14:paraId="42958807" w14:textId="77777777">
        <w:trPr>
          <w:trHeight w:val="372"/>
          <w:jc w:val="center"/>
        </w:trPr>
        <w:tc>
          <w:tcPr>
            <w:tcW w:w="4103" w:type="dxa"/>
            <w:shd w:val="clear" w:color="auto" w:fill="D0CECE" w:themeFill="background2" w:themeFillShade="E6"/>
            <w:vAlign w:val="center"/>
            <w:hideMark/>
          </w:tcPr>
          <w:p w:rsidRPr="00E3770A" w:rsidR="00140196" w:rsidP="00B35B45" w:rsidRDefault="00140196" w14:paraId="7318A9E9"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140196" w:rsidP="00B35B45" w:rsidRDefault="00C41A0F" w14:paraId="143B50C0" w14:textId="4B283159">
            <w:pPr>
              <w:pStyle w:val="paragraph"/>
              <w:spacing w:before="0" w:after="0"/>
              <w:textAlignment w:val="baseline"/>
            </w:pPr>
            <w:r>
              <w:rPr>
                <w:b/>
              </w:rPr>
              <w:t>Cozinha</w:t>
            </w:r>
            <w:r w:rsidRPr="00E3770A" w:rsidR="00140196">
              <w:rPr>
                <w:rStyle w:val="normaltextrun"/>
              </w:rPr>
              <w:t xml:space="preserve"> e </w:t>
            </w:r>
            <w:r w:rsidRPr="00E3770A" w:rsidR="00140196">
              <w:rPr>
                <w:b/>
              </w:rPr>
              <w:t>Banco de Dados</w:t>
            </w:r>
            <w:r w:rsidRPr="00E3770A" w:rsidR="00140196">
              <w:rPr>
                <w:rStyle w:val="normaltextrun"/>
              </w:rPr>
              <w:t>.</w:t>
            </w:r>
          </w:p>
        </w:tc>
      </w:tr>
      <w:tr w:rsidRPr="00E3770A" w:rsidR="00140196" w:rsidTr="00B35B45" w14:paraId="236C7F2A" w14:textId="77777777">
        <w:trPr>
          <w:trHeight w:val="424"/>
          <w:jc w:val="center"/>
        </w:trPr>
        <w:tc>
          <w:tcPr>
            <w:tcW w:w="9404" w:type="dxa"/>
            <w:gridSpan w:val="3"/>
            <w:shd w:val="clear" w:color="auto" w:fill="AEAAAA" w:themeFill="background2" w:themeFillShade="BF"/>
            <w:vAlign w:val="center"/>
          </w:tcPr>
          <w:p w:rsidRPr="00E3770A" w:rsidR="00140196" w:rsidP="00B35B45" w:rsidRDefault="00140196" w14:paraId="7D9049CF"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140196" w:rsidTr="00B35B45" w14:paraId="39E0D317" w14:textId="77777777">
        <w:trPr>
          <w:trHeight w:val="402"/>
          <w:jc w:val="center"/>
        </w:trPr>
        <w:tc>
          <w:tcPr>
            <w:tcW w:w="4405" w:type="dxa"/>
            <w:gridSpan w:val="2"/>
            <w:shd w:val="clear" w:color="auto" w:fill="D0CECE" w:themeFill="background2" w:themeFillShade="E6"/>
            <w:vAlign w:val="center"/>
            <w:hideMark/>
          </w:tcPr>
          <w:p w:rsidRPr="00E3770A" w:rsidR="00140196" w:rsidP="00B35B45" w:rsidRDefault="00140196" w14:paraId="14573691"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140196" w:rsidP="00B35B45" w:rsidRDefault="00140196" w14:paraId="70D51703"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140196" w:rsidTr="00B35B45" w14:paraId="65E751EF" w14:textId="77777777">
        <w:trPr>
          <w:trHeight w:val="370"/>
          <w:jc w:val="center"/>
        </w:trPr>
        <w:tc>
          <w:tcPr>
            <w:tcW w:w="4405" w:type="dxa"/>
            <w:gridSpan w:val="2"/>
            <w:vAlign w:val="center"/>
            <w:hideMark/>
          </w:tcPr>
          <w:p w:rsidRPr="00E3770A" w:rsidR="00140196" w:rsidP="00B35B45" w:rsidRDefault="00C41A0F" w14:paraId="010EDCB8" w14:textId="39C55CDF">
            <w:pPr>
              <w:pStyle w:val="paragraph"/>
              <w:spacing w:before="0" w:after="0"/>
              <w:textAlignment w:val="baseline"/>
            </w:pPr>
            <w:r>
              <w:rPr>
                <w:rStyle w:val="eop"/>
              </w:rPr>
              <w:t>1 - A</w:t>
            </w:r>
            <w:r w:rsidRPr="00E3770A" w:rsidR="00140196">
              <w:rPr>
                <w:rStyle w:val="eop"/>
              </w:rPr>
              <w:t xml:space="preserve"> </w:t>
            </w:r>
            <w:r>
              <w:rPr>
                <w:b/>
              </w:rPr>
              <w:t>Cozinha</w:t>
            </w:r>
            <w:r w:rsidR="00140196">
              <w:rPr>
                <w:b/>
              </w:rPr>
              <w:t xml:space="preserve"> </w:t>
            </w:r>
            <w:r w:rsidR="00140196">
              <w:rPr>
                <w:rStyle w:val="eop"/>
              </w:rPr>
              <w:t>clica no botão voltar de Remover.</w:t>
            </w:r>
          </w:p>
        </w:tc>
        <w:tc>
          <w:tcPr>
            <w:tcW w:w="4999" w:type="dxa"/>
            <w:vAlign w:val="center"/>
            <w:hideMark/>
          </w:tcPr>
          <w:p w:rsidRPr="00E3770A" w:rsidR="00140196" w:rsidP="00C41A0F" w:rsidRDefault="00140196" w14:paraId="32363DA3" w14:textId="0BFB83A2">
            <w:pPr>
              <w:pStyle w:val="paragraph"/>
              <w:spacing w:before="0" w:after="0"/>
              <w:textAlignment w:val="baseline"/>
            </w:pPr>
            <w:r w:rsidRPr="00E3770A">
              <w:rPr>
                <w:rStyle w:val="normaltextrun"/>
              </w:rPr>
              <w:t xml:space="preserve">2 - O </w:t>
            </w:r>
            <w:r>
              <w:rPr>
                <w:rStyle w:val="normaltextrun"/>
              </w:rPr>
              <w:t xml:space="preserve">sistema volta para o menu do </w:t>
            </w:r>
            <w:r w:rsidR="00C41A0F">
              <w:rPr>
                <w:rStyle w:val="normaltextrun"/>
              </w:rPr>
              <w:t>Cozinha</w:t>
            </w:r>
            <w:r>
              <w:rPr>
                <w:rStyle w:val="normaltextrun"/>
              </w:rPr>
              <w:t>.</w:t>
            </w:r>
          </w:p>
        </w:tc>
      </w:tr>
      <w:tr w:rsidRPr="00E3770A" w:rsidR="00140196" w:rsidTr="00B35B45" w14:paraId="6DDED1EE" w14:textId="77777777">
        <w:trPr>
          <w:trHeight w:val="452"/>
          <w:jc w:val="center"/>
        </w:trPr>
        <w:tc>
          <w:tcPr>
            <w:tcW w:w="9404" w:type="dxa"/>
            <w:gridSpan w:val="3"/>
            <w:shd w:val="clear" w:color="auto" w:fill="AEAAAA" w:themeFill="background2" w:themeFillShade="BF"/>
            <w:vAlign w:val="center"/>
            <w:hideMark/>
          </w:tcPr>
          <w:p w:rsidRPr="00E3770A" w:rsidR="00140196" w:rsidP="00B35B45" w:rsidRDefault="00140196" w14:paraId="763F1A3F" w14:textId="77777777">
            <w:pPr>
              <w:pStyle w:val="paragraph"/>
              <w:spacing w:before="0" w:after="0"/>
              <w:ind w:left="-97"/>
              <w:jc w:val="center"/>
              <w:textAlignment w:val="baseline"/>
            </w:pPr>
            <w:r w:rsidRPr="00E3770A">
              <w:rPr>
                <w:rStyle w:val="normaltextrun"/>
                <w:b/>
                <w:bCs/>
              </w:rPr>
              <w:t>Fluxo Alternativo</w:t>
            </w:r>
          </w:p>
        </w:tc>
      </w:tr>
      <w:tr w:rsidRPr="00E3770A" w:rsidR="00140196" w:rsidTr="00B35B45" w14:paraId="46329845" w14:textId="77777777">
        <w:trPr>
          <w:trHeight w:val="415"/>
          <w:jc w:val="center"/>
        </w:trPr>
        <w:tc>
          <w:tcPr>
            <w:tcW w:w="4405" w:type="dxa"/>
            <w:gridSpan w:val="2"/>
            <w:shd w:val="clear" w:color="auto" w:fill="D0CECE" w:themeFill="background2" w:themeFillShade="E6"/>
            <w:vAlign w:val="center"/>
          </w:tcPr>
          <w:p w:rsidRPr="00E3770A" w:rsidR="00140196" w:rsidP="00B35B45" w:rsidRDefault="00140196" w14:paraId="182878CC"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140196" w:rsidP="00B35B45" w:rsidRDefault="00140196" w14:paraId="63AEDBC9"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140196" w:rsidTr="00B35B45" w14:paraId="4BEA5F4D" w14:textId="77777777">
        <w:trPr>
          <w:trHeight w:val="867"/>
          <w:jc w:val="center"/>
        </w:trPr>
        <w:tc>
          <w:tcPr>
            <w:tcW w:w="4405" w:type="dxa"/>
            <w:gridSpan w:val="2"/>
            <w:vAlign w:val="center"/>
            <w:hideMark/>
          </w:tcPr>
          <w:p w:rsidRPr="00E3770A" w:rsidR="00140196" w:rsidP="00F67692" w:rsidRDefault="00140196" w14:paraId="1E085846" w14:textId="254976D5">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F67692">
              <w:rPr>
                <w:rStyle w:val="normaltextrun"/>
              </w:rPr>
              <w:t>A</w:t>
            </w:r>
            <w:r>
              <w:rPr>
                <w:rStyle w:val="normaltextrun"/>
              </w:rPr>
              <w:t xml:space="preserve"> </w:t>
            </w:r>
            <w:r w:rsidR="00F67692">
              <w:rPr>
                <w:rStyle w:val="normaltextrun"/>
              </w:rPr>
              <w:t>Cozinha</w:t>
            </w:r>
            <w:r>
              <w:rPr>
                <w:rStyle w:val="normaltextrun"/>
              </w:rPr>
              <w:t xml:space="preserve"> clica no botão </w:t>
            </w:r>
            <w:r w:rsidR="001D1163">
              <w:rPr>
                <w:rStyle w:val="normaltextrun"/>
              </w:rPr>
              <w:t>Excluir</w:t>
            </w:r>
            <w:r w:rsidR="00C41A0F">
              <w:rPr>
                <w:rStyle w:val="normaltextrun"/>
              </w:rPr>
              <w:t>.</w:t>
            </w:r>
          </w:p>
        </w:tc>
        <w:tc>
          <w:tcPr>
            <w:tcW w:w="4999" w:type="dxa"/>
            <w:vAlign w:val="center"/>
            <w:hideMark/>
          </w:tcPr>
          <w:p w:rsidRPr="00E3770A" w:rsidR="00140196" w:rsidP="00C41A0F" w:rsidRDefault="00140196" w14:paraId="412F3AAA" w14:textId="6EF312D2">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para remover as </w:t>
            </w:r>
            <w:r w:rsidR="00C41A0F">
              <w:rPr>
                <w:rStyle w:val="normaltextrun"/>
              </w:rPr>
              <w:t>os pedidos prontos que estão na fila.</w:t>
            </w:r>
          </w:p>
        </w:tc>
      </w:tr>
      <w:tr w:rsidRPr="00E3770A" w:rsidR="00140196" w:rsidTr="00B35B45" w14:paraId="45316EA2" w14:textId="77777777">
        <w:trPr>
          <w:trHeight w:val="866"/>
          <w:jc w:val="center"/>
        </w:trPr>
        <w:tc>
          <w:tcPr>
            <w:tcW w:w="4405" w:type="dxa"/>
            <w:gridSpan w:val="2"/>
            <w:vAlign w:val="center"/>
          </w:tcPr>
          <w:p w:rsidR="00140196" w:rsidP="00C41A0F" w:rsidRDefault="00C41A0F" w14:paraId="7956FB1D" w14:textId="2EF362C2">
            <w:pPr>
              <w:pStyle w:val="paragraph"/>
              <w:spacing w:before="0" w:after="0"/>
              <w:textAlignment w:val="baseline"/>
              <w:rPr>
                <w:rStyle w:val="normaltextrun"/>
              </w:rPr>
            </w:pPr>
            <w:r>
              <w:rPr>
                <w:rStyle w:val="normaltextrun"/>
              </w:rPr>
              <w:t>4</w:t>
            </w:r>
            <w:r w:rsidRPr="00E3770A" w:rsidR="00140196">
              <w:rPr>
                <w:rStyle w:val="normaltextrun"/>
              </w:rPr>
              <w:t xml:space="preserve"> </w:t>
            </w:r>
            <w:r w:rsidR="00140196">
              <w:rPr>
                <w:rStyle w:val="normaltextrun"/>
              </w:rPr>
              <w:t>–</w:t>
            </w:r>
            <w:r w:rsidRPr="00E3770A" w:rsidR="00140196">
              <w:rPr>
                <w:rStyle w:val="normaltextrun"/>
              </w:rPr>
              <w:t xml:space="preserve"> </w:t>
            </w:r>
            <w:r w:rsidR="00F67692">
              <w:rPr>
                <w:rStyle w:val="normaltextrun"/>
              </w:rPr>
              <w:t>A Cozinha</w:t>
            </w:r>
            <w:r>
              <w:rPr>
                <w:rStyle w:val="normaltextrun"/>
              </w:rPr>
              <w:t xml:space="preserve"> seleciona o pedido das comidas prontas na fila.</w:t>
            </w:r>
          </w:p>
        </w:tc>
        <w:tc>
          <w:tcPr>
            <w:tcW w:w="4999" w:type="dxa"/>
            <w:vAlign w:val="center"/>
          </w:tcPr>
          <w:p w:rsidR="00140196" w:rsidP="00C41A0F" w:rsidRDefault="00C41A0F" w14:paraId="18EC8831" w14:textId="36D625D5">
            <w:pPr>
              <w:pStyle w:val="paragraph"/>
              <w:spacing w:before="0" w:after="0"/>
              <w:textAlignment w:val="baseline"/>
              <w:rPr>
                <w:rStyle w:val="normaltextrun"/>
              </w:rPr>
            </w:pPr>
            <w:r>
              <w:rPr>
                <w:rStyle w:val="normaltextrun"/>
              </w:rPr>
              <w:t>3</w:t>
            </w:r>
            <w:r w:rsidRPr="00E3770A" w:rsidR="00140196">
              <w:rPr>
                <w:rStyle w:val="normaltextrun"/>
              </w:rPr>
              <w:t xml:space="preserve"> </w:t>
            </w:r>
            <w:r w:rsidR="00140196">
              <w:rPr>
                <w:rStyle w:val="normaltextrun"/>
              </w:rPr>
              <w:t>–</w:t>
            </w:r>
            <w:r w:rsidRPr="00E3770A" w:rsidR="00140196">
              <w:rPr>
                <w:rStyle w:val="normaltextrun"/>
              </w:rPr>
              <w:t xml:space="preserve"> </w:t>
            </w:r>
            <w:r w:rsidR="00140196">
              <w:rPr>
                <w:rStyle w:val="normaltextrun"/>
              </w:rPr>
              <w:t xml:space="preserve">O sistema exclui </w:t>
            </w:r>
            <w:r>
              <w:rPr>
                <w:rStyle w:val="normaltextrun"/>
              </w:rPr>
              <w:t>o pedido da fila.</w:t>
            </w:r>
          </w:p>
        </w:tc>
      </w:tr>
      <w:tr w:rsidRPr="00E3770A" w:rsidR="00140196" w:rsidTr="00B35B45" w14:paraId="5D3D876A" w14:textId="77777777">
        <w:trPr>
          <w:trHeight w:val="866"/>
          <w:jc w:val="center"/>
        </w:trPr>
        <w:tc>
          <w:tcPr>
            <w:tcW w:w="4405" w:type="dxa"/>
            <w:gridSpan w:val="2"/>
            <w:vAlign w:val="center"/>
          </w:tcPr>
          <w:p w:rsidRPr="00E3770A" w:rsidR="00140196" w:rsidP="00B35B45" w:rsidRDefault="00C41A0F" w14:paraId="146E047C" w14:textId="2D4550EF">
            <w:pPr>
              <w:pStyle w:val="paragraph"/>
              <w:spacing w:before="0" w:after="0"/>
              <w:textAlignment w:val="baseline"/>
              <w:rPr>
                <w:rStyle w:val="normaltextrun"/>
              </w:rPr>
            </w:pPr>
            <w:r>
              <w:rPr>
                <w:rStyle w:val="normaltextrun"/>
              </w:rPr>
              <w:t>5</w:t>
            </w:r>
            <w:r w:rsidRPr="00E3770A" w:rsidR="00140196">
              <w:rPr>
                <w:rStyle w:val="normaltextrun"/>
              </w:rPr>
              <w:t xml:space="preserve"> - Caso de uso encerrado.</w:t>
            </w:r>
          </w:p>
        </w:tc>
        <w:tc>
          <w:tcPr>
            <w:tcW w:w="4999" w:type="dxa"/>
          </w:tcPr>
          <w:p w:rsidRPr="00E3770A" w:rsidR="00140196" w:rsidP="00B35B45" w:rsidRDefault="00140196" w14:paraId="5BAED566" w14:textId="77777777">
            <w:pPr>
              <w:pStyle w:val="paragraph"/>
              <w:spacing w:before="0" w:after="0"/>
              <w:textAlignment w:val="baseline"/>
            </w:pPr>
            <w:r>
              <w:rPr>
                <w:rStyle w:val="normaltextrun"/>
              </w:rPr>
              <w:t>-</w:t>
            </w:r>
          </w:p>
        </w:tc>
      </w:tr>
    </w:tbl>
    <w:p w:rsidRPr="00F90F40" w:rsidR="00140196" w:rsidP="00C41A0F" w:rsidRDefault="00140196" w14:paraId="25624F19" w14:textId="11159EF9">
      <w:pPr>
        <w:jc w:val="center"/>
      </w:pPr>
      <w:r w:rsidRPr="00F90F40">
        <w:rPr>
          <w:b/>
        </w:rPr>
        <w:t xml:space="preserve">Tabela </w:t>
      </w:r>
      <w:r w:rsidR="00B35B45">
        <w:rPr>
          <w:b/>
        </w:rPr>
        <w:t>36</w:t>
      </w:r>
      <w:r w:rsidRPr="00F90F40">
        <w:rPr>
          <w:b/>
        </w:rPr>
        <w:t xml:space="preserve"> -</w:t>
      </w:r>
      <w:r w:rsidRPr="00F90F40">
        <w:t xml:space="preserve"> Fluxo de evento &lt; </w:t>
      </w:r>
      <w:r w:rsidR="00C41A0F">
        <w:rPr>
          <w:rStyle w:val="spellingerror"/>
        </w:rPr>
        <w:t>Remover</w:t>
      </w:r>
      <w:r w:rsidRPr="00E3770A">
        <w:rPr>
          <w:rStyle w:val="normaltextrun"/>
        </w:rPr>
        <w:t xml:space="preserve"> </w:t>
      </w:r>
      <w:r w:rsidRPr="00BD6096">
        <w:t>Cozinha</w:t>
      </w:r>
      <w:r w:rsidRPr="00F90F40">
        <w:t xml:space="preserve"> &gt;.</w:t>
      </w:r>
    </w:p>
    <w:p w:rsidR="00140196" w:rsidP="00F90F40" w:rsidRDefault="00140196" w14:paraId="6883DA80" w14:textId="77777777">
      <w:pPr>
        <w:jc w:val="center"/>
      </w:pPr>
    </w:p>
    <w:p w:rsidR="00F67692" w:rsidP="00F90F40" w:rsidRDefault="00F67692" w14:paraId="17676DD1" w14:textId="77777777">
      <w:pPr>
        <w:jc w:val="center"/>
      </w:pPr>
    </w:p>
    <w:p w:rsidR="00F67692" w:rsidP="00F90F40" w:rsidRDefault="00F67692" w14:paraId="75ECB075" w14:textId="77777777">
      <w:pPr>
        <w:jc w:val="center"/>
      </w:pPr>
    </w:p>
    <w:p w:rsidR="00F67692" w:rsidP="00F90F40" w:rsidRDefault="00F67692" w14:paraId="7D4C2C59" w14:textId="77777777">
      <w:pPr>
        <w:jc w:val="center"/>
      </w:pPr>
    </w:p>
    <w:p w:rsidR="00F67692" w:rsidP="00F90F40" w:rsidRDefault="00F67692" w14:paraId="6E4E3B9B" w14:textId="77777777">
      <w:pPr>
        <w:jc w:val="center"/>
      </w:pPr>
    </w:p>
    <w:p w:rsidR="00F67692" w:rsidP="00F90F40" w:rsidRDefault="00F67692" w14:paraId="4A518B17" w14:textId="77777777">
      <w:pPr>
        <w:jc w:val="center"/>
      </w:pPr>
    </w:p>
    <w:p w:rsidR="00F67692" w:rsidP="00F90F40" w:rsidRDefault="00F67692" w14:paraId="3551CCD8" w14:textId="77777777">
      <w:pPr>
        <w:jc w:val="center"/>
      </w:pPr>
    </w:p>
    <w:p w:rsidR="00F67692" w:rsidP="00F90F40" w:rsidRDefault="00F67692" w14:paraId="1E2C4BFE" w14:textId="77777777">
      <w:pPr>
        <w:jc w:val="center"/>
      </w:pPr>
    </w:p>
    <w:p w:rsidR="00F67692" w:rsidP="00F90F40" w:rsidRDefault="00F67692" w14:paraId="246C1ABA" w14:textId="77777777">
      <w:pPr>
        <w:jc w:val="center"/>
      </w:pPr>
    </w:p>
    <w:p w:rsidR="00F67692" w:rsidP="00F90F40" w:rsidRDefault="00F67692" w14:paraId="624A2809" w14:textId="77777777">
      <w:pPr>
        <w:jc w:val="center"/>
      </w:pPr>
    </w:p>
    <w:p w:rsidR="00F67692" w:rsidP="00F90F40" w:rsidRDefault="00F67692" w14:paraId="51EED2A3" w14:textId="77777777">
      <w:pPr>
        <w:jc w:val="center"/>
      </w:pPr>
    </w:p>
    <w:p w:rsidR="00F67692" w:rsidP="00F90F40" w:rsidRDefault="00F67692" w14:paraId="52138A3C" w14:textId="77777777">
      <w:pPr>
        <w:jc w:val="center"/>
      </w:pPr>
    </w:p>
    <w:p w:rsidR="00F67692" w:rsidP="00F90F40" w:rsidRDefault="00F67692" w14:paraId="52AB0387" w14:textId="77777777">
      <w:pPr>
        <w:jc w:val="center"/>
      </w:pPr>
    </w:p>
    <w:p w:rsidR="00F67692" w:rsidP="00F90F40" w:rsidRDefault="00F67692" w14:paraId="05B322D2" w14:textId="77777777">
      <w:pPr>
        <w:jc w:val="center"/>
      </w:pPr>
    </w:p>
    <w:p w:rsidR="00F67692" w:rsidP="00F67692" w:rsidRDefault="00F67692" w14:paraId="2129BE7B" w14:textId="77777777"/>
    <w:p w:rsidR="00F67692" w:rsidP="00F90F40" w:rsidRDefault="00F67692" w14:paraId="597D448E" w14:textId="77777777">
      <w:pPr>
        <w:jc w:val="cente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F67692" w:rsidTr="00B35B45" w14:paraId="0E476A3B" w14:textId="77777777">
        <w:trPr>
          <w:trHeight w:val="378"/>
          <w:jc w:val="center"/>
        </w:trPr>
        <w:tc>
          <w:tcPr>
            <w:tcW w:w="4103" w:type="dxa"/>
            <w:shd w:val="clear" w:color="auto" w:fill="D0CECE" w:themeFill="background2" w:themeFillShade="E6"/>
            <w:vAlign w:val="center"/>
            <w:hideMark/>
          </w:tcPr>
          <w:p w:rsidRPr="00E3770A" w:rsidR="00F67692" w:rsidP="00B35B45" w:rsidRDefault="00F67692" w14:paraId="58C4B94E" w14:textId="77777777">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rsidRPr="00E3770A" w:rsidR="00F67692" w:rsidP="00B35B45" w:rsidRDefault="00F67692" w14:paraId="0E05C446" w14:textId="04F0B4AB">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Pr>
                <w:rStyle w:val="normaltextrun"/>
              </w:rPr>
              <w:t>do</w:t>
            </w:r>
            <w:r w:rsidRPr="00E3770A">
              <w:rPr>
                <w:rStyle w:val="normaltextrun"/>
              </w:rPr>
              <w:t xml:space="preserve"> </w:t>
            </w:r>
            <w:r>
              <w:rPr>
                <w:b/>
              </w:rPr>
              <w:t>Bar</w:t>
            </w:r>
            <w:r w:rsidRPr="00E3770A">
              <w:rPr>
                <w:rStyle w:val="normaltextrun"/>
              </w:rPr>
              <w:t>.</w:t>
            </w:r>
          </w:p>
        </w:tc>
      </w:tr>
      <w:tr w:rsidRPr="00E3770A" w:rsidR="00F67692" w:rsidTr="00B35B45" w14:paraId="59C9B287" w14:textId="77777777">
        <w:trPr>
          <w:trHeight w:val="368"/>
          <w:jc w:val="center"/>
        </w:trPr>
        <w:tc>
          <w:tcPr>
            <w:tcW w:w="4103" w:type="dxa"/>
            <w:shd w:val="clear" w:color="auto" w:fill="D0CECE" w:themeFill="background2" w:themeFillShade="E6"/>
            <w:vAlign w:val="center"/>
            <w:hideMark/>
          </w:tcPr>
          <w:p w:rsidRPr="00E3770A" w:rsidR="00F67692" w:rsidP="00B35B45" w:rsidRDefault="00F67692" w14:paraId="64C300C5"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F67692" w:rsidP="00B35B45" w:rsidRDefault="00F67692" w14:paraId="28016D45" w14:textId="77777777">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Pr="00E3770A" w:rsidR="00F67692" w:rsidTr="00B35B45" w14:paraId="0211ADDF" w14:textId="77777777">
        <w:trPr>
          <w:trHeight w:val="358"/>
          <w:jc w:val="center"/>
        </w:trPr>
        <w:tc>
          <w:tcPr>
            <w:tcW w:w="4103" w:type="dxa"/>
            <w:shd w:val="clear" w:color="auto" w:fill="D0CECE" w:themeFill="background2" w:themeFillShade="E6"/>
            <w:vAlign w:val="center"/>
            <w:hideMark/>
          </w:tcPr>
          <w:p w:rsidRPr="00E3770A" w:rsidR="00F67692" w:rsidP="00B35B45" w:rsidRDefault="00F67692" w14:paraId="29D2C34E"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F67692" w:rsidP="00B35B45" w:rsidRDefault="00F67692" w14:paraId="159B4E25" w14:textId="77777777">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Pr="00E3770A" w:rsidR="00F67692" w:rsidTr="00B35B45" w14:paraId="28D226CA" w14:textId="77777777">
        <w:trPr>
          <w:trHeight w:val="413"/>
          <w:jc w:val="center"/>
        </w:trPr>
        <w:tc>
          <w:tcPr>
            <w:tcW w:w="4103" w:type="dxa"/>
            <w:vMerge w:val="restart"/>
            <w:shd w:val="clear" w:color="auto" w:fill="D0CECE" w:themeFill="background2" w:themeFillShade="E6"/>
            <w:vAlign w:val="center"/>
            <w:hideMark/>
          </w:tcPr>
          <w:p w:rsidRPr="00E3770A" w:rsidR="00F67692" w:rsidP="00B35B45" w:rsidRDefault="00F67692" w14:paraId="7B4801F9"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F67692" w:rsidP="00B35B45" w:rsidRDefault="00F67692" w14:paraId="1480B5FB"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F67692" w:rsidTr="00B35B45" w14:paraId="5C6EF514" w14:textId="77777777">
        <w:trPr>
          <w:trHeight w:val="412"/>
          <w:jc w:val="center"/>
        </w:trPr>
        <w:tc>
          <w:tcPr>
            <w:tcW w:w="4103" w:type="dxa"/>
            <w:vMerge/>
            <w:shd w:val="clear" w:color="auto" w:fill="D0CECE" w:themeFill="background2" w:themeFillShade="E6"/>
            <w:vAlign w:val="center"/>
          </w:tcPr>
          <w:p w:rsidRPr="00E3770A" w:rsidR="00F67692" w:rsidP="00B35B45" w:rsidRDefault="00F67692" w14:paraId="2126ED99" w14:textId="77777777">
            <w:pPr>
              <w:pStyle w:val="paragraph"/>
              <w:spacing w:before="0" w:after="0"/>
              <w:jc w:val="center"/>
              <w:textAlignment w:val="baseline"/>
              <w:rPr>
                <w:rStyle w:val="spellingerror"/>
                <w:b/>
                <w:bCs/>
              </w:rPr>
            </w:pPr>
          </w:p>
        </w:tc>
        <w:tc>
          <w:tcPr>
            <w:tcW w:w="5301" w:type="dxa"/>
            <w:gridSpan w:val="2"/>
            <w:vAlign w:val="center"/>
          </w:tcPr>
          <w:p w:rsidRPr="00E3770A" w:rsidR="00F67692" w:rsidP="00B35B45" w:rsidRDefault="00F67692" w14:paraId="6D75D4BB" w14:textId="0BECA71E">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do Bar.</w:t>
            </w:r>
          </w:p>
        </w:tc>
      </w:tr>
      <w:tr w:rsidRPr="00E3770A" w:rsidR="00F67692" w:rsidTr="00B35B45" w14:paraId="20E59117" w14:textId="77777777">
        <w:trPr>
          <w:trHeight w:val="413"/>
          <w:jc w:val="center"/>
        </w:trPr>
        <w:tc>
          <w:tcPr>
            <w:tcW w:w="4103" w:type="dxa"/>
            <w:vMerge w:val="restart"/>
            <w:shd w:val="clear" w:color="auto" w:fill="D0CECE" w:themeFill="background2" w:themeFillShade="E6"/>
            <w:vAlign w:val="center"/>
            <w:hideMark/>
          </w:tcPr>
          <w:p w:rsidRPr="00E3770A" w:rsidR="00F67692" w:rsidP="00B35B45" w:rsidRDefault="00F67692" w14:paraId="27BCF6E1"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F67692" w:rsidP="00B35B45" w:rsidRDefault="00F67692" w14:paraId="1757DDD2" w14:textId="77777777">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Pr="00E3770A" w:rsidR="00F67692" w:rsidTr="00B35B45" w14:paraId="0A1C1014" w14:textId="77777777">
        <w:trPr>
          <w:trHeight w:val="412"/>
          <w:jc w:val="center"/>
        </w:trPr>
        <w:tc>
          <w:tcPr>
            <w:tcW w:w="4103" w:type="dxa"/>
            <w:vMerge/>
            <w:shd w:val="clear" w:color="auto" w:fill="D0CECE" w:themeFill="background2" w:themeFillShade="E6"/>
            <w:vAlign w:val="center"/>
          </w:tcPr>
          <w:p w:rsidRPr="00E3770A" w:rsidR="00F67692" w:rsidP="00B35B45" w:rsidRDefault="00F67692" w14:paraId="21FBE3FE" w14:textId="77777777">
            <w:pPr>
              <w:pStyle w:val="paragraph"/>
              <w:spacing w:before="0" w:after="0"/>
              <w:jc w:val="center"/>
              <w:textAlignment w:val="baseline"/>
              <w:rPr>
                <w:rStyle w:val="normaltextrun"/>
                <w:b/>
                <w:bCs/>
              </w:rPr>
            </w:pPr>
          </w:p>
        </w:tc>
        <w:tc>
          <w:tcPr>
            <w:tcW w:w="5301" w:type="dxa"/>
            <w:gridSpan w:val="2"/>
            <w:vAlign w:val="center"/>
          </w:tcPr>
          <w:p w:rsidRPr="00E3770A" w:rsidR="00F67692" w:rsidP="00B35B45" w:rsidRDefault="00F67692" w14:paraId="5766496F" w14:textId="77777777">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Pr="00E3770A" w:rsidR="00F67692" w:rsidTr="00B35B45" w14:paraId="679269C5" w14:textId="77777777">
        <w:trPr>
          <w:trHeight w:val="372"/>
          <w:jc w:val="center"/>
        </w:trPr>
        <w:tc>
          <w:tcPr>
            <w:tcW w:w="4103" w:type="dxa"/>
            <w:shd w:val="clear" w:color="auto" w:fill="D0CECE" w:themeFill="background2" w:themeFillShade="E6"/>
            <w:vAlign w:val="center"/>
            <w:hideMark/>
          </w:tcPr>
          <w:p w:rsidRPr="00E3770A" w:rsidR="00F67692" w:rsidP="00B35B45" w:rsidRDefault="00F67692" w14:paraId="71A18031"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F67692" w:rsidP="00B35B45" w:rsidRDefault="00F67692" w14:paraId="5BBFC917" w14:textId="2B64B799">
            <w:pPr>
              <w:pStyle w:val="paragraph"/>
              <w:spacing w:before="0" w:after="0"/>
              <w:textAlignment w:val="baseline"/>
            </w:pPr>
            <w:r>
              <w:rPr>
                <w:b/>
              </w:rPr>
              <w:t>Bar</w:t>
            </w:r>
            <w:r w:rsidRPr="00E3770A">
              <w:rPr>
                <w:rStyle w:val="normaltextrun"/>
              </w:rPr>
              <w:t xml:space="preserve"> e </w:t>
            </w:r>
            <w:r w:rsidRPr="00E3770A">
              <w:rPr>
                <w:b/>
              </w:rPr>
              <w:t>Banco de Dados</w:t>
            </w:r>
            <w:r w:rsidRPr="00E3770A">
              <w:rPr>
                <w:rStyle w:val="normaltextrun"/>
              </w:rPr>
              <w:t>.</w:t>
            </w:r>
          </w:p>
        </w:tc>
      </w:tr>
      <w:tr w:rsidRPr="00E3770A" w:rsidR="00F67692" w:rsidTr="00B35B45" w14:paraId="062DE346" w14:textId="77777777">
        <w:trPr>
          <w:trHeight w:val="424"/>
          <w:jc w:val="center"/>
        </w:trPr>
        <w:tc>
          <w:tcPr>
            <w:tcW w:w="9404" w:type="dxa"/>
            <w:gridSpan w:val="3"/>
            <w:shd w:val="clear" w:color="auto" w:fill="AEAAAA" w:themeFill="background2" w:themeFillShade="BF"/>
            <w:vAlign w:val="center"/>
          </w:tcPr>
          <w:p w:rsidRPr="00E3770A" w:rsidR="00F67692" w:rsidP="00B35B45" w:rsidRDefault="00F67692" w14:paraId="76F0926A"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F67692" w:rsidTr="00B35B45" w14:paraId="46B9FB7F" w14:textId="77777777">
        <w:trPr>
          <w:trHeight w:val="402"/>
          <w:jc w:val="center"/>
        </w:trPr>
        <w:tc>
          <w:tcPr>
            <w:tcW w:w="4405" w:type="dxa"/>
            <w:gridSpan w:val="2"/>
            <w:shd w:val="clear" w:color="auto" w:fill="D0CECE" w:themeFill="background2" w:themeFillShade="E6"/>
            <w:vAlign w:val="center"/>
            <w:hideMark/>
          </w:tcPr>
          <w:p w:rsidRPr="00E3770A" w:rsidR="00F67692" w:rsidP="00B35B45" w:rsidRDefault="00F67692" w14:paraId="2974A429"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F67692" w:rsidP="00B35B45" w:rsidRDefault="00F67692" w14:paraId="7ACA876B"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F67692" w:rsidTr="00B35B45" w14:paraId="3BA71F5B" w14:textId="77777777">
        <w:trPr>
          <w:trHeight w:val="370"/>
          <w:jc w:val="center"/>
        </w:trPr>
        <w:tc>
          <w:tcPr>
            <w:tcW w:w="4405" w:type="dxa"/>
            <w:gridSpan w:val="2"/>
            <w:vAlign w:val="center"/>
            <w:hideMark/>
          </w:tcPr>
          <w:p w:rsidRPr="00E3770A" w:rsidR="00F67692" w:rsidP="00B35B45" w:rsidRDefault="00F67692" w14:paraId="67F21911" w14:textId="61B26C93">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O </w:t>
            </w:r>
            <w:r>
              <w:rPr>
                <w:rStyle w:val="eop"/>
                <w:b/>
              </w:rPr>
              <w:t>Bar</w:t>
            </w:r>
            <w:r w:rsidRPr="00BD6096">
              <w:rPr>
                <w:rStyle w:val="eop"/>
              </w:rPr>
              <w:t xml:space="preserve">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rsidRPr="00E3770A" w:rsidR="00F67692" w:rsidP="00B35B45" w:rsidRDefault="00F67692" w14:paraId="4DB88A86" w14:textId="77777777">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Pr="00E3770A" w:rsidR="00F67692" w:rsidTr="00B35B45" w14:paraId="6BFD7E58" w14:textId="77777777">
        <w:trPr>
          <w:trHeight w:val="420"/>
          <w:jc w:val="center"/>
        </w:trPr>
        <w:tc>
          <w:tcPr>
            <w:tcW w:w="4405" w:type="dxa"/>
            <w:gridSpan w:val="2"/>
            <w:vMerge w:val="restart"/>
            <w:vAlign w:val="center"/>
            <w:hideMark/>
          </w:tcPr>
          <w:p w:rsidRPr="00E3770A" w:rsidR="00F67692" w:rsidP="00B35B45" w:rsidRDefault="00F67692" w14:paraId="156AB662" w14:textId="0DA12A6C">
            <w:pPr>
              <w:pStyle w:val="paragraph"/>
              <w:spacing w:before="0" w:after="0"/>
              <w:textAlignment w:val="baseline"/>
            </w:pPr>
            <w:r w:rsidRPr="00E3770A">
              <w:rPr>
                <w:rStyle w:val="eop"/>
              </w:rPr>
              <w:t xml:space="preserve">3 - </w:t>
            </w:r>
            <w:r>
              <w:rPr>
                <w:rStyle w:val="eop"/>
              </w:rPr>
              <w:t xml:space="preserve">O </w:t>
            </w:r>
            <w:r>
              <w:rPr>
                <w:rStyle w:val="eop"/>
                <w:b/>
              </w:rPr>
              <w:t>Bar</w:t>
            </w:r>
            <w:r w:rsidRPr="00BD6096">
              <w:rPr>
                <w:rStyle w:val="eop"/>
              </w:rPr>
              <w:t xml:space="preserve">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rsidRPr="00E3770A" w:rsidR="00F67692" w:rsidP="00B35B45" w:rsidRDefault="00F67692" w14:paraId="39E39CA7" w14:textId="77777777">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Pr="00E3770A" w:rsidR="00F67692" w:rsidTr="00B35B45" w14:paraId="7FB833C2" w14:textId="77777777">
        <w:trPr>
          <w:trHeight w:val="420"/>
          <w:jc w:val="center"/>
        </w:trPr>
        <w:tc>
          <w:tcPr>
            <w:tcW w:w="4405" w:type="dxa"/>
            <w:gridSpan w:val="2"/>
            <w:vMerge/>
            <w:vAlign w:val="center"/>
          </w:tcPr>
          <w:p w:rsidRPr="00E3770A" w:rsidR="00F67692" w:rsidP="00B35B45" w:rsidRDefault="00F67692" w14:paraId="76E4E157" w14:textId="77777777">
            <w:pPr>
              <w:pStyle w:val="paragraph"/>
              <w:numPr>
                <w:ilvl w:val="0"/>
                <w:numId w:val="10"/>
              </w:numPr>
              <w:spacing w:before="0" w:after="0"/>
              <w:ind w:left="0" w:firstLine="0"/>
              <w:textAlignment w:val="baseline"/>
              <w:rPr>
                <w:rStyle w:val="eop"/>
              </w:rPr>
            </w:pPr>
          </w:p>
        </w:tc>
        <w:tc>
          <w:tcPr>
            <w:tcW w:w="4999" w:type="dxa"/>
            <w:vAlign w:val="center"/>
          </w:tcPr>
          <w:p w:rsidRPr="00E3770A" w:rsidR="00F67692" w:rsidP="00B35B45" w:rsidRDefault="00F67692" w14:paraId="45A5ABAF" w14:textId="77777777">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Pr="00E3770A" w:rsidR="00F67692" w:rsidTr="00B35B45" w14:paraId="0AB5D623" w14:textId="77777777">
        <w:trPr>
          <w:trHeight w:val="452"/>
          <w:jc w:val="center"/>
        </w:trPr>
        <w:tc>
          <w:tcPr>
            <w:tcW w:w="9404" w:type="dxa"/>
            <w:gridSpan w:val="3"/>
            <w:shd w:val="clear" w:color="auto" w:fill="AEAAAA" w:themeFill="background2" w:themeFillShade="BF"/>
            <w:vAlign w:val="center"/>
            <w:hideMark/>
          </w:tcPr>
          <w:p w:rsidRPr="00E3770A" w:rsidR="00F67692" w:rsidP="00B35B45" w:rsidRDefault="00F67692" w14:paraId="58A69BDA" w14:textId="77777777">
            <w:pPr>
              <w:pStyle w:val="paragraph"/>
              <w:spacing w:before="0" w:after="0"/>
              <w:ind w:left="-97"/>
              <w:jc w:val="center"/>
              <w:textAlignment w:val="baseline"/>
            </w:pPr>
            <w:r w:rsidRPr="00E3770A">
              <w:rPr>
                <w:rStyle w:val="normaltextrun"/>
                <w:b/>
                <w:bCs/>
              </w:rPr>
              <w:t>Fluxo Alternativo</w:t>
            </w:r>
          </w:p>
        </w:tc>
      </w:tr>
      <w:tr w:rsidRPr="00E3770A" w:rsidR="00F67692" w:rsidTr="00B35B45" w14:paraId="25252D88" w14:textId="77777777">
        <w:trPr>
          <w:trHeight w:val="415"/>
          <w:jc w:val="center"/>
        </w:trPr>
        <w:tc>
          <w:tcPr>
            <w:tcW w:w="4405" w:type="dxa"/>
            <w:gridSpan w:val="2"/>
            <w:shd w:val="clear" w:color="auto" w:fill="D0CECE" w:themeFill="background2" w:themeFillShade="E6"/>
            <w:vAlign w:val="center"/>
          </w:tcPr>
          <w:p w:rsidRPr="00E3770A" w:rsidR="00F67692" w:rsidP="00B35B45" w:rsidRDefault="00F67692" w14:paraId="7CE4AB51"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F67692" w:rsidP="00B35B45" w:rsidRDefault="00F67692" w14:paraId="6B8D41E0"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F67692" w:rsidTr="00B35B45" w14:paraId="3060CB8B" w14:textId="77777777">
        <w:trPr>
          <w:trHeight w:val="867"/>
          <w:jc w:val="center"/>
        </w:trPr>
        <w:tc>
          <w:tcPr>
            <w:tcW w:w="4405" w:type="dxa"/>
            <w:gridSpan w:val="2"/>
            <w:vAlign w:val="center"/>
            <w:hideMark/>
          </w:tcPr>
          <w:p w:rsidRPr="00E3770A" w:rsidR="00F67692" w:rsidP="00B35B45" w:rsidRDefault="00F67692" w14:paraId="1E507753" w14:textId="77777777">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rsidRPr="00E3770A" w:rsidR="00F67692" w:rsidP="00B35B45" w:rsidRDefault="00F67692" w14:paraId="0FFE787B" w14:textId="77777777">
            <w:pPr>
              <w:pStyle w:val="paragraph"/>
              <w:spacing w:before="0" w:after="0"/>
              <w:textAlignment w:val="baseline"/>
            </w:pPr>
            <w:r w:rsidRPr="00E3770A">
              <w:rPr>
                <w:rStyle w:val="normaltextrun"/>
              </w:rPr>
              <w:t>3 - Usuário deseja tentar novamente.</w:t>
            </w:r>
          </w:p>
        </w:tc>
      </w:tr>
      <w:tr w:rsidRPr="00E3770A" w:rsidR="00F67692" w:rsidTr="00B35B45" w14:paraId="32749572" w14:textId="77777777">
        <w:trPr>
          <w:trHeight w:val="866"/>
          <w:jc w:val="center"/>
        </w:trPr>
        <w:tc>
          <w:tcPr>
            <w:tcW w:w="4405" w:type="dxa"/>
            <w:gridSpan w:val="2"/>
            <w:vAlign w:val="center"/>
          </w:tcPr>
          <w:p w:rsidRPr="00E3770A" w:rsidR="00F67692" w:rsidP="00B35B45" w:rsidRDefault="00F67692" w14:paraId="0C6D6A91" w14:textId="77777777">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rsidRPr="00E3770A" w:rsidR="00F67692" w:rsidP="00B35B45" w:rsidRDefault="00F67692" w14:paraId="5C9DF2B3" w14:textId="77777777">
            <w:pPr>
              <w:pStyle w:val="paragraph"/>
              <w:spacing w:before="0" w:after="0"/>
              <w:textAlignment w:val="baseline"/>
            </w:pPr>
          </w:p>
        </w:tc>
      </w:tr>
      <w:tr w:rsidRPr="00E3770A" w:rsidR="00F67692" w:rsidTr="00B35B45" w14:paraId="6AA1AA15" w14:textId="77777777">
        <w:trPr>
          <w:trHeight w:val="866"/>
          <w:jc w:val="center"/>
        </w:trPr>
        <w:tc>
          <w:tcPr>
            <w:tcW w:w="4405" w:type="dxa"/>
            <w:gridSpan w:val="2"/>
            <w:vAlign w:val="center"/>
          </w:tcPr>
          <w:p w:rsidRPr="00E3770A" w:rsidR="00F67692" w:rsidP="00B35B45" w:rsidRDefault="00F67692" w14:paraId="3D95F6C7" w14:textId="77777777">
            <w:pPr>
              <w:pStyle w:val="paragraph"/>
              <w:spacing w:before="0" w:after="0"/>
              <w:textAlignment w:val="baseline"/>
              <w:rPr>
                <w:rStyle w:val="normaltextrun"/>
              </w:rPr>
            </w:pPr>
            <w:r w:rsidRPr="00E3770A">
              <w:rPr>
                <w:rStyle w:val="normaltextrun"/>
              </w:rPr>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rsidRPr="00E3770A" w:rsidR="00F67692" w:rsidP="00B35B45" w:rsidRDefault="00F67692" w14:paraId="3D290B42" w14:textId="77777777">
            <w:pPr>
              <w:pStyle w:val="paragraph"/>
              <w:spacing w:before="0" w:after="0"/>
              <w:textAlignment w:val="baseline"/>
            </w:pPr>
            <w:r w:rsidRPr="00E3770A">
              <w:rPr>
                <w:rStyle w:val="normaltextrun"/>
              </w:rPr>
              <w:t>5 - Usuário solicita cancelar operação.</w:t>
            </w:r>
          </w:p>
        </w:tc>
      </w:tr>
      <w:tr w:rsidRPr="00E3770A" w:rsidR="00F67692" w:rsidTr="00B35B45" w14:paraId="7A95E0FD" w14:textId="77777777">
        <w:trPr>
          <w:trHeight w:val="866"/>
          <w:jc w:val="center"/>
        </w:trPr>
        <w:tc>
          <w:tcPr>
            <w:tcW w:w="4405" w:type="dxa"/>
            <w:gridSpan w:val="2"/>
            <w:vAlign w:val="center"/>
          </w:tcPr>
          <w:p w:rsidRPr="00E3770A" w:rsidR="00F67692" w:rsidP="00B35B45" w:rsidRDefault="00F67692" w14:paraId="5706CFEE" w14:textId="77777777">
            <w:pPr>
              <w:pStyle w:val="paragraph"/>
              <w:spacing w:before="0" w:after="0"/>
              <w:textAlignment w:val="baseline"/>
              <w:rPr>
                <w:rStyle w:val="normaltextrun"/>
              </w:rPr>
            </w:pPr>
            <w:r w:rsidRPr="00E3770A">
              <w:rPr>
                <w:rStyle w:val="normaltextrun"/>
              </w:rPr>
              <w:t>6 - Caso de uso encerrado.</w:t>
            </w:r>
          </w:p>
        </w:tc>
        <w:tc>
          <w:tcPr>
            <w:tcW w:w="4999" w:type="dxa"/>
            <w:vMerge/>
          </w:tcPr>
          <w:p w:rsidRPr="00E3770A" w:rsidR="00F67692" w:rsidP="00B35B45" w:rsidRDefault="00F67692" w14:paraId="3B63B14E" w14:textId="77777777">
            <w:pPr>
              <w:pStyle w:val="paragraph"/>
              <w:spacing w:before="0" w:after="0"/>
              <w:textAlignment w:val="baseline"/>
            </w:pPr>
          </w:p>
        </w:tc>
      </w:tr>
    </w:tbl>
    <w:p w:rsidR="00F67692" w:rsidP="00F67692" w:rsidRDefault="00F67692" w14:paraId="5AB2BECA" w14:textId="2C35D2EF">
      <w:pPr>
        <w:jc w:val="center"/>
      </w:pPr>
      <w:r w:rsidRPr="00F90F40">
        <w:rPr>
          <w:b/>
        </w:rPr>
        <w:t xml:space="preserve">Tabela </w:t>
      </w:r>
      <w:r w:rsidR="00B35B45">
        <w:rPr>
          <w:b/>
        </w:rPr>
        <w:t>37</w:t>
      </w:r>
      <w:r w:rsidRPr="00F90F40">
        <w:rPr>
          <w:b/>
        </w:rPr>
        <w:t xml:space="preserve"> -</w:t>
      </w:r>
      <w:r w:rsidRPr="00F90F40">
        <w:t xml:space="preserve"> Fluxo de evento &lt; </w:t>
      </w:r>
      <w:proofErr w:type="spellStart"/>
      <w:r>
        <w:rPr>
          <w:rStyle w:val="spellingerror"/>
        </w:rPr>
        <w:t>Login</w:t>
      </w:r>
      <w:proofErr w:type="spellEnd"/>
      <w:r>
        <w:rPr>
          <w:rStyle w:val="spellingerror"/>
        </w:rPr>
        <w:t xml:space="preserve"> Bar</w:t>
      </w:r>
      <w:r w:rsidRPr="00F90F40">
        <w:t xml:space="preserve"> &gt;.</w:t>
      </w:r>
    </w:p>
    <w:p w:rsidR="00F67692" w:rsidP="00F67692" w:rsidRDefault="00F67692" w14:paraId="744184C2" w14:textId="77777777">
      <w:pPr>
        <w:jc w:val="center"/>
      </w:pPr>
    </w:p>
    <w:p w:rsidR="00F67692" w:rsidP="00F67692" w:rsidRDefault="00F67692" w14:paraId="108F0303" w14:textId="77777777">
      <w:pPr>
        <w:jc w:val="center"/>
      </w:pPr>
    </w:p>
    <w:p w:rsidR="00F67692" w:rsidP="00F67692" w:rsidRDefault="00F67692" w14:paraId="5973395E" w14:textId="77777777">
      <w:pPr>
        <w:jc w:val="center"/>
      </w:pPr>
    </w:p>
    <w:p w:rsidR="00F67692" w:rsidP="00F67692" w:rsidRDefault="00F67692" w14:paraId="346CBC97" w14:textId="77777777">
      <w:pPr>
        <w:jc w:val="center"/>
      </w:pPr>
    </w:p>
    <w:p w:rsidR="00F67692" w:rsidP="00F67692" w:rsidRDefault="00F67692" w14:paraId="4A8BC6D8" w14:textId="77777777">
      <w:pPr>
        <w:jc w:val="center"/>
      </w:pPr>
    </w:p>
    <w:p w:rsidR="00F67692" w:rsidP="00F67692" w:rsidRDefault="00F67692" w14:paraId="6F582C13" w14:textId="77777777">
      <w:pPr>
        <w:jc w:val="center"/>
      </w:pPr>
    </w:p>
    <w:p w:rsidR="00F67692" w:rsidP="00F67692" w:rsidRDefault="00F67692" w14:paraId="249FCC6A" w14:textId="77777777">
      <w:pPr>
        <w:jc w:val="center"/>
      </w:pPr>
    </w:p>
    <w:p w:rsidR="00F67692" w:rsidP="00F67692" w:rsidRDefault="00F67692" w14:paraId="2171CD8F" w14:textId="77777777">
      <w:pPr>
        <w:jc w:val="center"/>
      </w:pPr>
    </w:p>
    <w:p w:rsidR="00F67692" w:rsidP="00F67692" w:rsidRDefault="00F67692" w14:paraId="25E7B2A1" w14:textId="77777777">
      <w:pPr>
        <w:jc w:val="center"/>
      </w:pPr>
    </w:p>
    <w:p w:rsidR="00F67692" w:rsidP="00F67692" w:rsidRDefault="00F67692" w14:paraId="44BC8F7F" w14:textId="77777777">
      <w:pPr>
        <w:jc w:val="center"/>
      </w:pPr>
    </w:p>
    <w:p w:rsidR="00F67692" w:rsidP="00F67692" w:rsidRDefault="00F67692" w14:paraId="10D9E025" w14:textId="77777777">
      <w:pPr>
        <w:jc w:val="center"/>
      </w:pPr>
    </w:p>
    <w:tbl>
      <w:tblPr>
        <w:tblStyle w:val="TableGridLight1"/>
        <w:tblpPr w:leftFromText="141" w:rightFromText="141" w:vertAnchor="text" w:tblpXSpec="center" w:tblpY="1"/>
        <w:tblOverlap w:val="never"/>
        <w:tblW w:w="94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F67692" w:rsidTr="00B35B45" w14:paraId="43CBAF27" w14:textId="77777777">
        <w:trPr>
          <w:trHeight w:val="378"/>
        </w:trPr>
        <w:tc>
          <w:tcPr>
            <w:tcW w:w="4103" w:type="dxa"/>
            <w:shd w:val="clear" w:color="auto" w:fill="D0CECE" w:themeFill="background2" w:themeFillShade="E6"/>
            <w:vAlign w:val="center"/>
            <w:hideMark/>
          </w:tcPr>
          <w:p w:rsidRPr="00E3770A" w:rsidR="00F67692" w:rsidP="00B35B45" w:rsidRDefault="00F67692" w14:paraId="3801AC28" w14:textId="77777777">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rsidRPr="00E3770A" w:rsidR="00F67692" w:rsidP="00B35B45" w:rsidRDefault="00F67692" w14:paraId="33364396" w14:textId="1DB48CB6">
            <w:pPr>
              <w:pStyle w:val="paragraph"/>
              <w:spacing w:before="0" w:after="0"/>
              <w:textAlignment w:val="baseline"/>
            </w:pPr>
            <w:r>
              <w:rPr>
                <w:rStyle w:val="spellingerror"/>
              </w:rPr>
              <w:t>Gerencia Bar</w:t>
            </w:r>
          </w:p>
        </w:tc>
      </w:tr>
      <w:tr w:rsidRPr="00E3770A" w:rsidR="00F67692" w:rsidTr="00B35B45" w14:paraId="2244F69B" w14:textId="77777777">
        <w:trPr>
          <w:trHeight w:val="368"/>
        </w:trPr>
        <w:tc>
          <w:tcPr>
            <w:tcW w:w="4103" w:type="dxa"/>
            <w:shd w:val="clear" w:color="auto" w:fill="D0CECE" w:themeFill="background2" w:themeFillShade="E6"/>
            <w:vAlign w:val="center"/>
            <w:hideMark/>
          </w:tcPr>
          <w:p w:rsidRPr="00E3770A" w:rsidR="00F67692" w:rsidP="00B35B45" w:rsidRDefault="00F67692" w14:paraId="780B46F4"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F67692" w:rsidP="00F67692" w:rsidRDefault="00F67692" w14:paraId="63ADEC09" w14:textId="55CAEEFB">
            <w:pPr>
              <w:pStyle w:val="paragraph"/>
              <w:spacing w:before="0" w:after="0"/>
              <w:textAlignment w:val="baseline"/>
            </w:pPr>
            <w:r>
              <w:rPr>
                <w:rStyle w:val="normaltextrun"/>
              </w:rPr>
              <w:t xml:space="preserve">Permite o bar remover e consultar pedidos de bebidas que estão na fila do restaurante. </w:t>
            </w:r>
          </w:p>
        </w:tc>
      </w:tr>
      <w:tr w:rsidRPr="00E3770A" w:rsidR="00F67692" w:rsidTr="00B35B45" w14:paraId="0A371B6D" w14:textId="77777777">
        <w:trPr>
          <w:trHeight w:val="358"/>
        </w:trPr>
        <w:tc>
          <w:tcPr>
            <w:tcW w:w="4103" w:type="dxa"/>
            <w:shd w:val="clear" w:color="auto" w:fill="D0CECE" w:themeFill="background2" w:themeFillShade="E6"/>
            <w:vAlign w:val="center"/>
            <w:hideMark/>
          </w:tcPr>
          <w:p w:rsidRPr="00E3770A" w:rsidR="00F67692" w:rsidP="00B35B45" w:rsidRDefault="00F67692" w14:paraId="4AB549E9"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F67692" w:rsidP="00B35B45" w:rsidRDefault="00F67692" w14:paraId="27E152ED" w14:textId="2AB7CD88">
            <w:pPr>
              <w:pStyle w:val="paragraph"/>
              <w:spacing w:before="0" w:after="0"/>
              <w:textAlignment w:val="baseline"/>
            </w:pPr>
            <w:r>
              <w:rPr>
                <w:rStyle w:val="spellingerror"/>
              </w:rPr>
              <w:t xml:space="preserve">Bar </w:t>
            </w:r>
            <w:proofErr w:type="spellStart"/>
            <w:r>
              <w:rPr>
                <w:rStyle w:val="spellingerror"/>
              </w:rPr>
              <w:t>logado</w:t>
            </w:r>
            <w:proofErr w:type="spellEnd"/>
            <w:r>
              <w:rPr>
                <w:rStyle w:val="spellingerror"/>
              </w:rPr>
              <w:t>.</w:t>
            </w:r>
          </w:p>
        </w:tc>
      </w:tr>
      <w:tr w:rsidRPr="00E3770A" w:rsidR="00F67692" w:rsidTr="00B35B45" w14:paraId="247C3194" w14:textId="77777777">
        <w:trPr>
          <w:trHeight w:val="413"/>
        </w:trPr>
        <w:tc>
          <w:tcPr>
            <w:tcW w:w="4103" w:type="dxa"/>
            <w:vMerge w:val="restart"/>
            <w:shd w:val="clear" w:color="auto" w:fill="D0CECE" w:themeFill="background2" w:themeFillShade="E6"/>
            <w:vAlign w:val="center"/>
            <w:hideMark/>
          </w:tcPr>
          <w:p w:rsidRPr="00E3770A" w:rsidR="00F67692" w:rsidP="00B35B45" w:rsidRDefault="00F67692" w14:paraId="7F23E974"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F67692" w:rsidP="00B35B45" w:rsidRDefault="00F67692" w14:paraId="1FC00493"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F67692" w:rsidTr="00B35B45" w14:paraId="3768354C" w14:textId="77777777">
        <w:trPr>
          <w:trHeight w:val="412"/>
        </w:trPr>
        <w:tc>
          <w:tcPr>
            <w:tcW w:w="4103" w:type="dxa"/>
            <w:vMerge/>
            <w:shd w:val="clear" w:color="auto" w:fill="D0CECE" w:themeFill="background2" w:themeFillShade="E6"/>
            <w:vAlign w:val="center"/>
          </w:tcPr>
          <w:p w:rsidRPr="00E3770A" w:rsidR="00F67692" w:rsidP="00B35B45" w:rsidRDefault="00F67692" w14:paraId="4B86BAC1" w14:textId="77777777">
            <w:pPr>
              <w:pStyle w:val="paragraph"/>
              <w:spacing w:before="0" w:after="0"/>
              <w:jc w:val="center"/>
              <w:textAlignment w:val="baseline"/>
              <w:rPr>
                <w:rStyle w:val="spellingerror"/>
                <w:b/>
                <w:bCs/>
              </w:rPr>
            </w:pPr>
          </w:p>
        </w:tc>
        <w:tc>
          <w:tcPr>
            <w:tcW w:w="5301" w:type="dxa"/>
            <w:gridSpan w:val="2"/>
            <w:vAlign w:val="center"/>
          </w:tcPr>
          <w:p w:rsidRPr="00E3770A" w:rsidR="00F67692" w:rsidP="00F67692" w:rsidRDefault="00F67692" w14:paraId="0AB75C9A" w14:textId="105AD730">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bar.</w:t>
            </w:r>
          </w:p>
        </w:tc>
      </w:tr>
      <w:tr w:rsidRPr="00E3770A" w:rsidR="00F67692" w:rsidTr="00B35B45" w14:paraId="17DA71C8" w14:textId="77777777">
        <w:trPr>
          <w:trHeight w:val="413"/>
        </w:trPr>
        <w:tc>
          <w:tcPr>
            <w:tcW w:w="4103" w:type="dxa"/>
            <w:shd w:val="clear" w:color="auto" w:fill="D0CECE" w:themeFill="background2" w:themeFillShade="E6"/>
            <w:vAlign w:val="center"/>
            <w:hideMark/>
          </w:tcPr>
          <w:p w:rsidRPr="00E3770A" w:rsidR="00F67692" w:rsidP="00B35B45" w:rsidRDefault="00F67692" w14:paraId="33D164AD"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F67692" w:rsidP="00B35B45" w:rsidRDefault="00F67692" w14:paraId="030FFFF1" w14:textId="77777777">
            <w:pPr>
              <w:pStyle w:val="paragraph"/>
              <w:spacing w:before="0" w:after="0"/>
              <w:textAlignment w:val="baseline"/>
            </w:pPr>
            <w:r>
              <w:rPr>
                <w:rStyle w:val="spellingerror"/>
              </w:rPr>
              <w:t>Abre a tela para gerenciar os pedidos na fila.</w:t>
            </w:r>
          </w:p>
        </w:tc>
      </w:tr>
      <w:tr w:rsidRPr="00E3770A" w:rsidR="00F67692" w:rsidTr="00B35B45" w14:paraId="0E5D09F4" w14:textId="77777777">
        <w:trPr>
          <w:trHeight w:val="372"/>
        </w:trPr>
        <w:tc>
          <w:tcPr>
            <w:tcW w:w="4103" w:type="dxa"/>
            <w:shd w:val="clear" w:color="auto" w:fill="D0CECE" w:themeFill="background2" w:themeFillShade="E6"/>
            <w:vAlign w:val="center"/>
            <w:hideMark/>
          </w:tcPr>
          <w:p w:rsidRPr="00E3770A" w:rsidR="00F67692" w:rsidP="00B35B45" w:rsidRDefault="00F67692" w14:paraId="324BC619"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F67692" w:rsidP="00B35B45" w:rsidRDefault="00F67692" w14:paraId="1FFB7FA8" w14:textId="387D2C97">
            <w:pPr>
              <w:pStyle w:val="paragraph"/>
              <w:spacing w:before="0" w:after="0"/>
              <w:textAlignment w:val="baseline"/>
            </w:pPr>
            <w:r>
              <w:rPr>
                <w:b/>
              </w:rPr>
              <w:t>Bar</w:t>
            </w:r>
            <w:r w:rsidRPr="00E3770A">
              <w:rPr>
                <w:rStyle w:val="normaltextrun"/>
              </w:rPr>
              <w:t xml:space="preserve"> e </w:t>
            </w:r>
            <w:r w:rsidRPr="00E3770A">
              <w:rPr>
                <w:b/>
              </w:rPr>
              <w:t>Banco de Dados</w:t>
            </w:r>
            <w:r w:rsidRPr="00E3770A">
              <w:rPr>
                <w:rStyle w:val="normaltextrun"/>
              </w:rPr>
              <w:t>.</w:t>
            </w:r>
          </w:p>
        </w:tc>
      </w:tr>
      <w:tr w:rsidRPr="00E3770A" w:rsidR="00F67692" w:rsidTr="00B35B45" w14:paraId="7C18DA8A" w14:textId="77777777">
        <w:trPr>
          <w:trHeight w:val="424"/>
        </w:trPr>
        <w:tc>
          <w:tcPr>
            <w:tcW w:w="9404" w:type="dxa"/>
            <w:gridSpan w:val="3"/>
            <w:shd w:val="clear" w:color="auto" w:fill="AEAAAA" w:themeFill="background2" w:themeFillShade="BF"/>
            <w:vAlign w:val="center"/>
          </w:tcPr>
          <w:p w:rsidRPr="00E3770A" w:rsidR="00F67692" w:rsidP="00B35B45" w:rsidRDefault="00F67692" w14:paraId="225398C7"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F67692" w:rsidTr="00B35B45" w14:paraId="2EC7E60E" w14:textId="77777777">
        <w:trPr>
          <w:trHeight w:val="402"/>
        </w:trPr>
        <w:tc>
          <w:tcPr>
            <w:tcW w:w="4405" w:type="dxa"/>
            <w:gridSpan w:val="2"/>
            <w:shd w:val="clear" w:color="auto" w:fill="D0CECE" w:themeFill="background2" w:themeFillShade="E6"/>
            <w:vAlign w:val="center"/>
            <w:hideMark/>
          </w:tcPr>
          <w:p w:rsidRPr="00E3770A" w:rsidR="00F67692" w:rsidP="00B35B45" w:rsidRDefault="00F67692" w14:paraId="6084CE93"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F67692" w:rsidP="00B35B45" w:rsidRDefault="00F67692" w14:paraId="61F5D3B6"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F67692" w:rsidTr="00B35B45" w14:paraId="24288A89" w14:textId="77777777">
        <w:trPr>
          <w:trHeight w:val="370"/>
        </w:trPr>
        <w:tc>
          <w:tcPr>
            <w:tcW w:w="4405" w:type="dxa"/>
            <w:gridSpan w:val="2"/>
            <w:vAlign w:val="center"/>
            <w:hideMark/>
          </w:tcPr>
          <w:p w:rsidRPr="00E3770A" w:rsidR="00F67692" w:rsidP="00F67692" w:rsidRDefault="00F67692" w14:paraId="45D16101" w14:textId="03FC6C7E">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O </w:t>
            </w:r>
            <w:r>
              <w:rPr>
                <w:rStyle w:val="eop"/>
                <w:b/>
              </w:rPr>
              <w:t>Bar</w:t>
            </w:r>
            <w:r>
              <w:rPr>
                <w:b/>
              </w:rPr>
              <w:t xml:space="preserve"> </w:t>
            </w:r>
            <w:r>
              <w:rPr>
                <w:rStyle w:val="eop"/>
              </w:rPr>
              <w:t>clica no botão voltar.</w:t>
            </w:r>
          </w:p>
        </w:tc>
        <w:tc>
          <w:tcPr>
            <w:tcW w:w="4999" w:type="dxa"/>
            <w:vAlign w:val="center"/>
            <w:hideMark/>
          </w:tcPr>
          <w:p w:rsidRPr="00E3770A" w:rsidR="00F67692" w:rsidP="00B35B45" w:rsidRDefault="00F67692" w14:paraId="0C834CDE" w14:textId="34A06CAF">
            <w:pPr>
              <w:pStyle w:val="paragraph"/>
              <w:spacing w:before="0" w:after="0"/>
              <w:textAlignment w:val="baseline"/>
            </w:pPr>
            <w:r w:rsidRPr="00E3770A">
              <w:rPr>
                <w:rStyle w:val="normaltextrun"/>
              </w:rPr>
              <w:t xml:space="preserve">2 - O </w:t>
            </w:r>
            <w:r>
              <w:rPr>
                <w:rStyle w:val="normaltextrun"/>
              </w:rPr>
              <w:t>sistema volta para o menu de Bar.</w:t>
            </w:r>
          </w:p>
        </w:tc>
      </w:tr>
      <w:tr w:rsidRPr="00E3770A" w:rsidR="00F67692" w:rsidTr="00B35B45" w14:paraId="2FB787FF" w14:textId="77777777">
        <w:trPr>
          <w:trHeight w:val="452"/>
        </w:trPr>
        <w:tc>
          <w:tcPr>
            <w:tcW w:w="9404" w:type="dxa"/>
            <w:gridSpan w:val="3"/>
            <w:shd w:val="clear" w:color="auto" w:fill="AEAAAA" w:themeFill="background2" w:themeFillShade="BF"/>
            <w:vAlign w:val="center"/>
            <w:hideMark/>
          </w:tcPr>
          <w:p w:rsidRPr="00E3770A" w:rsidR="00F67692" w:rsidP="00B35B45" w:rsidRDefault="00F67692" w14:paraId="425771DA" w14:textId="77777777">
            <w:pPr>
              <w:pStyle w:val="paragraph"/>
              <w:spacing w:before="0" w:after="0"/>
              <w:ind w:left="-97"/>
              <w:jc w:val="center"/>
              <w:textAlignment w:val="baseline"/>
            </w:pPr>
            <w:r w:rsidRPr="00E3770A">
              <w:rPr>
                <w:rStyle w:val="normaltextrun"/>
                <w:b/>
                <w:bCs/>
              </w:rPr>
              <w:t>Fluxo Alternativo</w:t>
            </w:r>
          </w:p>
        </w:tc>
      </w:tr>
      <w:tr w:rsidRPr="00E3770A" w:rsidR="00F67692" w:rsidTr="00B35B45" w14:paraId="3E53229B" w14:textId="77777777">
        <w:trPr>
          <w:trHeight w:val="415"/>
        </w:trPr>
        <w:tc>
          <w:tcPr>
            <w:tcW w:w="4405" w:type="dxa"/>
            <w:gridSpan w:val="2"/>
            <w:shd w:val="clear" w:color="auto" w:fill="D0CECE" w:themeFill="background2" w:themeFillShade="E6"/>
            <w:vAlign w:val="center"/>
          </w:tcPr>
          <w:p w:rsidRPr="00E3770A" w:rsidR="00F67692" w:rsidP="00B35B45" w:rsidRDefault="00F67692" w14:paraId="2EE90646"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F67692" w:rsidP="00B35B45" w:rsidRDefault="00F67692" w14:paraId="3CA26D98"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F67692" w:rsidTr="00B35B45" w14:paraId="1938066E" w14:textId="77777777">
        <w:trPr>
          <w:trHeight w:val="867"/>
        </w:trPr>
        <w:tc>
          <w:tcPr>
            <w:tcW w:w="4405" w:type="dxa"/>
            <w:gridSpan w:val="2"/>
            <w:vAlign w:val="center"/>
            <w:hideMark/>
          </w:tcPr>
          <w:p w:rsidRPr="00E3770A" w:rsidR="00F67692" w:rsidP="00F67692" w:rsidRDefault="00F67692" w14:paraId="16636B9A" w14:textId="71FA8134">
            <w:pPr>
              <w:pStyle w:val="paragraph"/>
              <w:spacing w:before="0" w:after="0"/>
              <w:textAlignment w:val="baseline"/>
            </w:pPr>
            <w:r w:rsidRPr="00E3770A">
              <w:rPr>
                <w:rStyle w:val="normaltextrun"/>
              </w:rPr>
              <w:t xml:space="preserve">1 - </w:t>
            </w:r>
            <w:r>
              <w:rPr>
                <w:rStyle w:val="normaltextrun"/>
              </w:rPr>
              <w:t>O Bar</w:t>
            </w:r>
            <w:r w:rsidR="001D1163">
              <w:rPr>
                <w:rStyle w:val="normaltextrun"/>
              </w:rPr>
              <w:t xml:space="preserve"> clica no botão de Pedidos na Fila</w:t>
            </w:r>
            <w:r>
              <w:rPr>
                <w:rStyle w:val="normaltextrun"/>
              </w:rPr>
              <w:t>.</w:t>
            </w:r>
          </w:p>
        </w:tc>
        <w:tc>
          <w:tcPr>
            <w:tcW w:w="4999" w:type="dxa"/>
            <w:vMerge w:val="restart"/>
            <w:vAlign w:val="center"/>
            <w:hideMark/>
          </w:tcPr>
          <w:p w:rsidRPr="00E3770A" w:rsidR="00F67692" w:rsidP="00B35B45" w:rsidRDefault="00F67692" w14:paraId="7F23BDDF" w14:textId="77777777">
            <w:pPr>
              <w:pStyle w:val="paragraph"/>
              <w:spacing w:before="0" w:after="0"/>
              <w:textAlignment w:val="baseline"/>
            </w:pPr>
            <w:r>
              <w:rPr>
                <w:rStyle w:val="normaltextrun"/>
              </w:rPr>
              <w:t>2</w:t>
            </w:r>
            <w:r w:rsidRPr="00E3770A">
              <w:rPr>
                <w:rStyle w:val="normaltextrun"/>
              </w:rPr>
              <w:t xml:space="preserve"> - </w:t>
            </w:r>
            <w:r>
              <w:rPr>
                <w:rStyle w:val="normaltextrun"/>
              </w:rPr>
              <w:t>O sistema abre a tela para gerenciar os pedidos na fila.</w:t>
            </w:r>
          </w:p>
        </w:tc>
      </w:tr>
      <w:tr w:rsidRPr="00E3770A" w:rsidR="00F67692" w:rsidTr="00B35B45" w14:paraId="70D25D41" w14:textId="77777777">
        <w:trPr>
          <w:trHeight w:val="866"/>
        </w:trPr>
        <w:tc>
          <w:tcPr>
            <w:tcW w:w="4405" w:type="dxa"/>
            <w:gridSpan w:val="2"/>
            <w:vAlign w:val="center"/>
          </w:tcPr>
          <w:p w:rsidRPr="00E3770A" w:rsidR="00F67692" w:rsidP="00F67692" w:rsidRDefault="00F67692" w14:paraId="155B6B87" w14:textId="408CEE15">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Bar gerencia os pedidos na fila.</w:t>
            </w:r>
          </w:p>
        </w:tc>
        <w:tc>
          <w:tcPr>
            <w:tcW w:w="4999" w:type="dxa"/>
            <w:vMerge/>
            <w:vAlign w:val="center"/>
          </w:tcPr>
          <w:p w:rsidRPr="00E3770A" w:rsidR="00F67692" w:rsidP="00B35B45" w:rsidRDefault="00F67692" w14:paraId="6F38CB0B" w14:textId="77777777">
            <w:pPr>
              <w:pStyle w:val="paragraph"/>
              <w:spacing w:before="0" w:after="0"/>
              <w:textAlignment w:val="baseline"/>
            </w:pPr>
          </w:p>
        </w:tc>
      </w:tr>
      <w:tr w:rsidRPr="00E3770A" w:rsidR="00F67692" w:rsidTr="00B35B45" w14:paraId="471221DD" w14:textId="77777777">
        <w:trPr>
          <w:trHeight w:val="866"/>
        </w:trPr>
        <w:tc>
          <w:tcPr>
            <w:tcW w:w="4405" w:type="dxa"/>
            <w:gridSpan w:val="2"/>
            <w:vAlign w:val="center"/>
          </w:tcPr>
          <w:p w:rsidRPr="00E3770A" w:rsidR="00F67692" w:rsidP="00B35B45" w:rsidRDefault="00F67692" w14:paraId="515074FB" w14:textId="77777777">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rsidRPr="00E3770A" w:rsidR="00F67692" w:rsidP="00B35B45" w:rsidRDefault="00F67692" w14:paraId="16A4B074" w14:textId="77777777">
            <w:pPr>
              <w:pStyle w:val="paragraph"/>
              <w:spacing w:before="0" w:after="0"/>
              <w:textAlignment w:val="baseline"/>
            </w:pPr>
          </w:p>
        </w:tc>
      </w:tr>
    </w:tbl>
    <w:p w:rsidR="00F67692" w:rsidP="00F67692" w:rsidRDefault="00F67692" w14:paraId="1178993A" w14:textId="77777777">
      <w:pPr>
        <w:jc w:val="center"/>
      </w:pPr>
    </w:p>
    <w:p w:rsidR="00F67692" w:rsidP="00F67692" w:rsidRDefault="00F67692" w14:paraId="5A9AF8DF" w14:textId="77777777">
      <w:pPr>
        <w:jc w:val="center"/>
      </w:pPr>
    </w:p>
    <w:p w:rsidR="00F67692" w:rsidP="00F67692" w:rsidRDefault="00F67692" w14:paraId="064A62B3" w14:textId="77777777">
      <w:pPr>
        <w:jc w:val="center"/>
      </w:pPr>
    </w:p>
    <w:p w:rsidR="00F67692" w:rsidP="00F67692" w:rsidRDefault="00F67692" w14:paraId="6EB91EC7" w14:textId="77777777">
      <w:pPr>
        <w:jc w:val="center"/>
      </w:pPr>
    </w:p>
    <w:p w:rsidR="00F67692" w:rsidP="00F67692" w:rsidRDefault="00F67692" w14:paraId="4EDEA982" w14:textId="77777777">
      <w:pPr>
        <w:jc w:val="center"/>
      </w:pPr>
    </w:p>
    <w:p w:rsidR="00F67692" w:rsidP="00F67692" w:rsidRDefault="00F67692" w14:paraId="4F19CBC0" w14:textId="77777777">
      <w:pPr>
        <w:jc w:val="center"/>
      </w:pPr>
    </w:p>
    <w:p w:rsidR="00F67692" w:rsidP="00F67692" w:rsidRDefault="00F67692" w14:paraId="3FFECF6B" w14:textId="54D4D582">
      <w:pPr>
        <w:jc w:val="center"/>
      </w:pPr>
      <w:r w:rsidRPr="00F90F40">
        <w:rPr>
          <w:b/>
        </w:rPr>
        <w:t xml:space="preserve">Tabela </w:t>
      </w:r>
      <w:r w:rsidR="00B35B45">
        <w:rPr>
          <w:b/>
        </w:rPr>
        <w:t>38</w:t>
      </w:r>
      <w:r w:rsidRPr="00F90F40">
        <w:rPr>
          <w:b/>
        </w:rPr>
        <w:t xml:space="preserve"> -</w:t>
      </w:r>
      <w:r w:rsidRPr="00F90F40">
        <w:t xml:space="preserve"> Fluxo de evento &lt; </w:t>
      </w:r>
      <w:proofErr w:type="spellStart"/>
      <w:r>
        <w:rPr>
          <w:rStyle w:val="spellingerror"/>
        </w:rPr>
        <w:t>Login</w:t>
      </w:r>
      <w:proofErr w:type="spellEnd"/>
      <w:r>
        <w:rPr>
          <w:rStyle w:val="spellingerror"/>
        </w:rPr>
        <w:t xml:space="preserve"> Bar</w:t>
      </w:r>
      <w:r w:rsidRPr="00F90F40">
        <w:t xml:space="preserve"> &gt;.</w:t>
      </w:r>
    </w:p>
    <w:p w:rsidR="001D1163" w:rsidP="00F67692" w:rsidRDefault="001D1163" w14:paraId="30DEB449" w14:textId="77777777">
      <w:pPr>
        <w:jc w:val="center"/>
      </w:pPr>
    </w:p>
    <w:p w:rsidR="001D1163" w:rsidP="00F67692" w:rsidRDefault="001D1163" w14:paraId="6AB719FA" w14:textId="77777777">
      <w:pPr>
        <w:jc w:val="center"/>
      </w:pPr>
    </w:p>
    <w:p w:rsidR="001D1163" w:rsidP="00F67692" w:rsidRDefault="001D1163" w14:paraId="0D6C7446" w14:textId="77777777">
      <w:pPr>
        <w:jc w:val="center"/>
      </w:pPr>
    </w:p>
    <w:p w:rsidR="001D1163" w:rsidP="00F67692" w:rsidRDefault="001D1163" w14:paraId="14B55CDA" w14:textId="77777777">
      <w:pPr>
        <w:jc w:val="center"/>
      </w:pPr>
    </w:p>
    <w:p w:rsidR="001D1163" w:rsidP="00F67692" w:rsidRDefault="001D1163" w14:paraId="0CB7CC3F" w14:textId="77777777">
      <w:pPr>
        <w:jc w:val="center"/>
      </w:pPr>
    </w:p>
    <w:p w:rsidR="001D1163" w:rsidP="00F67692" w:rsidRDefault="001D1163" w14:paraId="02235772" w14:textId="77777777">
      <w:pPr>
        <w:jc w:val="center"/>
      </w:pPr>
    </w:p>
    <w:p w:rsidR="001D1163" w:rsidP="00F67692" w:rsidRDefault="001D1163" w14:paraId="20DE59A0" w14:textId="77777777">
      <w:pPr>
        <w:jc w:val="center"/>
      </w:pPr>
    </w:p>
    <w:p w:rsidR="001D1163" w:rsidP="00F67692" w:rsidRDefault="001D1163" w14:paraId="0D212539" w14:textId="77777777">
      <w:pPr>
        <w:jc w:val="center"/>
      </w:pPr>
    </w:p>
    <w:p w:rsidR="001D1163" w:rsidP="00F67692" w:rsidRDefault="001D1163" w14:paraId="4B9DBADF" w14:textId="77777777">
      <w:pPr>
        <w:jc w:val="center"/>
      </w:pPr>
    </w:p>
    <w:p w:rsidR="001D1163" w:rsidP="00F67692" w:rsidRDefault="001D1163" w14:paraId="7D16DB91" w14:textId="77777777">
      <w:pPr>
        <w:jc w:val="center"/>
      </w:pPr>
    </w:p>
    <w:p w:rsidR="001D1163" w:rsidP="00F67692" w:rsidRDefault="001D1163" w14:paraId="70F252B8" w14:textId="77777777">
      <w:pPr>
        <w:jc w:val="center"/>
      </w:pPr>
    </w:p>
    <w:p w:rsidR="001D1163" w:rsidP="00F67692" w:rsidRDefault="001D1163" w14:paraId="1B5C3F3A" w14:textId="77777777">
      <w:pPr>
        <w:jc w:val="center"/>
      </w:pPr>
    </w:p>
    <w:p w:rsidR="001D1163" w:rsidP="00F67692" w:rsidRDefault="001D1163" w14:paraId="3CF25A94" w14:textId="77777777">
      <w:pPr>
        <w:jc w:val="center"/>
      </w:pPr>
    </w:p>
    <w:p w:rsidR="001D1163" w:rsidP="00F67692" w:rsidRDefault="001D1163" w14:paraId="3889B6AF" w14:textId="77777777">
      <w:pPr>
        <w:jc w:val="center"/>
      </w:pPr>
    </w:p>
    <w:p w:rsidR="001D1163" w:rsidP="00F67692" w:rsidRDefault="001D1163" w14:paraId="16322607" w14:textId="77777777">
      <w:pPr>
        <w:jc w:val="center"/>
      </w:pPr>
    </w:p>
    <w:p w:rsidR="001D1163" w:rsidP="00F67692" w:rsidRDefault="001D1163" w14:paraId="1CE994D7" w14:textId="77777777">
      <w:pPr>
        <w:jc w:val="center"/>
      </w:pPr>
    </w:p>
    <w:p w:rsidR="001D1163" w:rsidP="00F67692" w:rsidRDefault="001D1163" w14:paraId="47FFBBB8" w14:textId="77777777">
      <w:pPr>
        <w:jc w:val="center"/>
      </w:pPr>
    </w:p>
    <w:p w:rsidR="001D1163" w:rsidP="00F67692" w:rsidRDefault="001D1163" w14:paraId="38D163DA" w14:textId="77777777">
      <w:pPr>
        <w:jc w:val="center"/>
      </w:pPr>
    </w:p>
    <w:p w:rsidR="001D1163" w:rsidP="00F67692" w:rsidRDefault="001D1163" w14:paraId="53F06C26" w14:textId="77777777">
      <w:pPr>
        <w:jc w:val="cente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1D1163" w:rsidTr="00B35B45" w14:paraId="1E619758" w14:textId="77777777">
        <w:trPr>
          <w:trHeight w:val="378"/>
          <w:jc w:val="center"/>
        </w:trPr>
        <w:tc>
          <w:tcPr>
            <w:tcW w:w="4103" w:type="dxa"/>
            <w:shd w:val="clear" w:color="auto" w:fill="D0CECE" w:themeFill="background2" w:themeFillShade="E6"/>
            <w:vAlign w:val="center"/>
            <w:hideMark/>
          </w:tcPr>
          <w:p w:rsidRPr="00E3770A" w:rsidR="001D1163" w:rsidP="00B35B45" w:rsidRDefault="001D1163" w14:paraId="6E492A3B" w14:textId="77777777">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rsidRPr="00E3770A" w:rsidR="001D1163" w:rsidP="00B35B45" w:rsidRDefault="001D1163" w14:paraId="07E6052F" w14:textId="59F37ED5">
            <w:pPr>
              <w:pStyle w:val="paragraph"/>
              <w:spacing w:before="0" w:after="0"/>
              <w:textAlignment w:val="baseline"/>
            </w:pPr>
            <w:r>
              <w:rPr>
                <w:rStyle w:val="spellingerror"/>
              </w:rPr>
              <w:t>Consultar Bar</w:t>
            </w:r>
          </w:p>
        </w:tc>
      </w:tr>
      <w:tr w:rsidRPr="00E3770A" w:rsidR="001D1163" w:rsidTr="00B35B45" w14:paraId="6A72C671" w14:textId="77777777">
        <w:trPr>
          <w:trHeight w:val="368"/>
          <w:jc w:val="center"/>
        </w:trPr>
        <w:tc>
          <w:tcPr>
            <w:tcW w:w="4103" w:type="dxa"/>
            <w:shd w:val="clear" w:color="auto" w:fill="D0CECE" w:themeFill="background2" w:themeFillShade="E6"/>
            <w:vAlign w:val="center"/>
            <w:hideMark/>
          </w:tcPr>
          <w:p w:rsidRPr="00E3770A" w:rsidR="001D1163" w:rsidP="00B35B45" w:rsidRDefault="001D1163" w14:paraId="20F7D872"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1D1163" w:rsidP="001D1163" w:rsidRDefault="001D1163" w14:paraId="5F376035" w14:textId="4748A930">
            <w:pPr>
              <w:pStyle w:val="paragraph"/>
              <w:spacing w:before="0" w:after="0"/>
              <w:textAlignment w:val="baseline"/>
            </w:pPr>
            <w:r>
              <w:rPr>
                <w:rStyle w:val="normaltextrun"/>
              </w:rPr>
              <w:t>Permite o Bar acessar os pedidos de bebidas que estão na fila do restaurante.</w:t>
            </w:r>
          </w:p>
        </w:tc>
      </w:tr>
      <w:tr w:rsidRPr="00E3770A" w:rsidR="001D1163" w:rsidTr="00B35B45" w14:paraId="58ABAD14" w14:textId="77777777">
        <w:trPr>
          <w:trHeight w:val="358"/>
          <w:jc w:val="center"/>
        </w:trPr>
        <w:tc>
          <w:tcPr>
            <w:tcW w:w="4103" w:type="dxa"/>
            <w:shd w:val="clear" w:color="auto" w:fill="D0CECE" w:themeFill="background2" w:themeFillShade="E6"/>
            <w:vAlign w:val="center"/>
            <w:hideMark/>
          </w:tcPr>
          <w:p w:rsidRPr="00E3770A" w:rsidR="001D1163" w:rsidP="00B35B45" w:rsidRDefault="001D1163" w14:paraId="5033BA30"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1D1163" w:rsidP="00B35B45" w:rsidRDefault="001D1163" w14:paraId="6B7A94CF" w14:textId="7FE6E0FC">
            <w:pPr>
              <w:pStyle w:val="paragraph"/>
              <w:spacing w:before="0" w:after="0"/>
              <w:textAlignment w:val="baseline"/>
            </w:pPr>
            <w:r>
              <w:rPr>
                <w:rStyle w:val="spellingerror"/>
              </w:rPr>
              <w:t xml:space="preserve">Bar </w:t>
            </w:r>
            <w:proofErr w:type="spellStart"/>
            <w:r>
              <w:rPr>
                <w:rStyle w:val="spellingerror"/>
              </w:rPr>
              <w:t>logado</w:t>
            </w:r>
            <w:proofErr w:type="spellEnd"/>
            <w:r>
              <w:rPr>
                <w:rStyle w:val="spellingerror"/>
              </w:rPr>
              <w:t>.</w:t>
            </w:r>
          </w:p>
        </w:tc>
      </w:tr>
      <w:tr w:rsidRPr="00E3770A" w:rsidR="001D1163" w:rsidTr="00B35B45" w14:paraId="2A5D9FDC" w14:textId="77777777">
        <w:trPr>
          <w:trHeight w:val="413"/>
          <w:jc w:val="center"/>
        </w:trPr>
        <w:tc>
          <w:tcPr>
            <w:tcW w:w="4103" w:type="dxa"/>
            <w:vMerge w:val="restart"/>
            <w:shd w:val="clear" w:color="auto" w:fill="D0CECE" w:themeFill="background2" w:themeFillShade="E6"/>
            <w:vAlign w:val="center"/>
            <w:hideMark/>
          </w:tcPr>
          <w:p w:rsidRPr="00E3770A" w:rsidR="001D1163" w:rsidP="00B35B45" w:rsidRDefault="001D1163" w14:paraId="4D1BB70D"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1D1163" w:rsidP="00B35B45" w:rsidRDefault="001D1163" w14:paraId="3B4A3EF2"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1D1163" w:rsidTr="00B35B45" w14:paraId="2A82EBD4" w14:textId="77777777">
        <w:trPr>
          <w:trHeight w:val="413"/>
          <w:jc w:val="center"/>
        </w:trPr>
        <w:tc>
          <w:tcPr>
            <w:tcW w:w="4103" w:type="dxa"/>
            <w:vMerge/>
            <w:shd w:val="clear" w:color="auto" w:fill="D0CECE" w:themeFill="background2" w:themeFillShade="E6"/>
            <w:vAlign w:val="center"/>
          </w:tcPr>
          <w:p w:rsidRPr="00E3770A" w:rsidR="001D1163" w:rsidP="00B35B45" w:rsidRDefault="001D1163" w14:paraId="64CA7B82" w14:textId="77777777">
            <w:pPr>
              <w:pStyle w:val="paragraph"/>
              <w:spacing w:before="0" w:after="0"/>
              <w:jc w:val="center"/>
              <w:textAlignment w:val="baseline"/>
              <w:rPr>
                <w:rStyle w:val="spellingerror"/>
                <w:b/>
                <w:bCs/>
              </w:rPr>
            </w:pPr>
          </w:p>
        </w:tc>
        <w:tc>
          <w:tcPr>
            <w:tcW w:w="5301" w:type="dxa"/>
            <w:gridSpan w:val="2"/>
            <w:vAlign w:val="center"/>
          </w:tcPr>
          <w:p w:rsidRPr="00E3770A" w:rsidR="001D1163" w:rsidP="001D1163" w:rsidRDefault="001D1163" w14:paraId="46F11A18" w14:textId="038BC170">
            <w:pPr>
              <w:pStyle w:val="paragraph"/>
              <w:spacing w:before="0" w:after="0"/>
              <w:textAlignment w:val="baseline"/>
              <w:rPr>
                <w:rStyle w:val="normaltextrun"/>
              </w:rPr>
            </w:pPr>
            <w:r>
              <w:rPr>
                <w:rStyle w:val="normaltextrun"/>
              </w:rPr>
              <w:t>Clicar no botão de Consultar do Menu Bar.</w:t>
            </w:r>
          </w:p>
        </w:tc>
      </w:tr>
      <w:tr w:rsidRPr="00E3770A" w:rsidR="001D1163" w:rsidTr="00B35B45" w14:paraId="4312CE36" w14:textId="77777777">
        <w:trPr>
          <w:trHeight w:val="412"/>
          <w:jc w:val="center"/>
        </w:trPr>
        <w:tc>
          <w:tcPr>
            <w:tcW w:w="4103" w:type="dxa"/>
            <w:vMerge/>
            <w:shd w:val="clear" w:color="auto" w:fill="D0CECE" w:themeFill="background2" w:themeFillShade="E6"/>
            <w:vAlign w:val="center"/>
          </w:tcPr>
          <w:p w:rsidRPr="00E3770A" w:rsidR="001D1163" w:rsidP="00B35B45" w:rsidRDefault="001D1163" w14:paraId="7B9DE713" w14:textId="77777777">
            <w:pPr>
              <w:pStyle w:val="paragraph"/>
              <w:spacing w:before="0" w:after="0"/>
              <w:jc w:val="center"/>
              <w:textAlignment w:val="baseline"/>
              <w:rPr>
                <w:rStyle w:val="spellingerror"/>
                <w:b/>
                <w:bCs/>
              </w:rPr>
            </w:pPr>
          </w:p>
        </w:tc>
        <w:tc>
          <w:tcPr>
            <w:tcW w:w="5301" w:type="dxa"/>
            <w:gridSpan w:val="2"/>
            <w:vAlign w:val="center"/>
          </w:tcPr>
          <w:p w:rsidRPr="00E3770A" w:rsidR="001D1163" w:rsidP="001D1163" w:rsidRDefault="001D1163" w14:paraId="73B6B38B" w14:textId="006A1336">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Bar.</w:t>
            </w:r>
          </w:p>
        </w:tc>
      </w:tr>
      <w:tr w:rsidRPr="00E3770A" w:rsidR="001D1163" w:rsidTr="00B35B45" w14:paraId="7656637C" w14:textId="77777777">
        <w:trPr>
          <w:trHeight w:val="413"/>
          <w:jc w:val="center"/>
        </w:trPr>
        <w:tc>
          <w:tcPr>
            <w:tcW w:w="4103" w:type="dxa"/>
            <w:shd w:val="clear" w:color="auto" w:fill="D0CECE" w:themeFill="background2" w:themeFillShade="E6"/>
            <w:vAlign w:val="center"/>
            <w:hideMark/>
          </w:tcPr>
          <w:p w:rsidRPr="00E3770A" w:rsidR="001D1163" w:rsidP="00B35B45" w:rsidRDefault="001D1163" w14:paraId="437DCB0E"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1D1163" w:rsidP="001D1163" w:rsidRDefault="001D1163" w14:paraId="4BE39EF8" w14:textId="55BA2F4A">
            <w:pPr>
              <w:pStyle w:val="paragraph"/>
              <w:spacing w:before="0" w:after="0"/>
              <w:textAlignment w:val="baseline"/>
            </w:pPr>
            <w:r>
              <w:rPr>
                <w:rStyle w:val="spellingerror"/>
              </w:rPr>
              <w:t>Exibe tela da Bar.</w:t>
            </w:r>
          </w:p>
        </w:tc>
      </w:tr>
      <w:tr w:rsidRPr="00E3770A" w:rsidR="001D1163" w:rsidTr="00B35B45" w14:paraId="10FA13E9" w14:textId="77777777">
        <w:trPr>
          <w:trHeight w:val="372"/>
          <w:jc w:val="center"/>
        </w:trPr>
        <w:tc>
          <w:tcPr>
            <w:tcW w:w="4103" w:type="dxa"/>
            <w:shd w:val="clear" w:color="auto" w:fill="D0CECE" w:themeFill="background2" w:themeFillShade="E6"/>
            <w:vAlign w:val="center"/>
            <w:hideMark/>
          </w:tcPr>
          <w:p w:rsidRPr="00E3770A" w:rsidR="001D1163" w:rsidP="00B35B45" w:rsidRDefault="001D1163" w14:paraId="6B33929E"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1D1163" w:rsidP="00B35B45" w:rsidRDefault="001D1163" w14:paraId="348C99EE" w14:textId="58FE7113">
            <w:pPr>
              <w:pStyle w:val="paragraph"/>
              <w:spacing w:before="0" w:after="0"/>
              <w:textAlignment w:val="baseline"/>
            </w:pPr>
            <w:r>
              <w:rPr>
                <w:b/>
              </w:rPr>
              <w:t xml:space="preserve">Bar </w:t>
            </w:r>
            <w:r w:rsidRPr="00E3770A">
              <w:rPr>
                <w:rStyle w:val="normaltextrun"/>
              </w:rPr>
              <w:t xml:space="preserve">e </w:t>
            </w:r>
            <w:r w:rsidRPr="00E3770A">
              <w:rPr>
                <w:b/>
              </w:rPr>
              <w:t>Banco de Dados</w:t>
            </w:r>
            <w:r w:rsidRPr="00E3770A">
              <w:rPr>
                <w:rStyle w:val="normaltextrun"/>
              </w:rPr>
              <w:t>.</w:t>
            </w:r>
          </w:p>
        </w:tc>
      </w:tr>
      <w:tr w:rsidRPr="00E3770A" w:rsidR="001D1163" w:rsidTr="00B35B45" w14:paraId="2C857B34" w14:textId="77777777">
        <w:trPr>
          <w:trHeight w:val="424"/>
          <w:jc w:val="center"/>
        </w:trPr>
        <w:tc>
          <w:tcPr>
            <w:tcW w:w="9404" w:type="dxa"/>
            <w:gridSpan w:val="3"/>
            <w:shd w:val="clear" w:color="auto" w:fill="AEAAAA" w:themeFill="background2" w:themeFillShade="BF"/>
            <w:vAlign w:val="center"/>
          </w:tcPr>
          <w:p w:rsidRPr="00E3770A" w:rsidR="001D1163" w:rsidP="00B35B45" w:rsidRDefault="001D1163" w14:paraId="64DA79F4"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1D1163" w:rsidTr="00B35B45" w14:paraId="220D1C07" w14:textId="77777777">
        <w:trPr>
          <w:trHeight w:val="402"/>
          <w:jc w:val="center"/>
        </w:trPr>
        <w:tc>
          <w:tcPr>
            <w:tcW w:w="4405" w:type="dxa"/>
            <w:gridSpan w:val="2"/>
            <w:shd w:val="clear" w:color="auto" w:fill="D0CECE" w:themeFill="background2" w:themeFillShade="E6"/>
            <w:vAlign w:val="center"/>
            <w:hideMark/>
          </w:tcPr>
          <w:p w:rsidRPr="00E3770A" w:rsidR="001D1163" w:rsidP="00B35B45" w:rsidRDefault="001D1163" w14:paraId="17D45382"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1D1163" w:rsidP="00B35B45" w:rsidRDefault="001D1163" w14:paraId="47945EFE"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1D1163" w:rsidTr="00B35B45" w14:paraId="65520468" w14:textId="77777777">
        <w:trPr>
          <w:trHeight w:val="370"/>
          <w:jc w:val="center"/>
        </w:trPr>
        <w:tc>
          <w:tcPr>
            <w:tcW w:w="4405" w:type="dxa"/>
            <w:gridSpan w:val="2"/>
            <w:vAlign w:val="center"/>
            <w:hideMark/>
          </w:tcPr>
          <w:p w:rsidRPr="00E3770A" w:rsidR="001D1163" w:rsidP="001D1163" w:rsidRDefault="001D1163" w14:paraId="6BF905A4" w14:textId="3C11F4E9">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O </w:t>
            </w:r>
            <w:r>
              <w:rPr>
                <w:rStyle w:val="eop"/>
                <w:b/>
              </w:rPr>
              <w:t>Bar</w:t>
            </w:r>
            <w:r>
              <w:rPr>
                <w:rStyle w:val="eop"/>
              </w:rPr>
              <w:t xml:space="preserve"> clica no botão voltar de consultar.</w:t>
            </w:r>
          </w:p>
        </w:tc>
        <w:tc>
          <w:tcPr>
            <w:tcW w:w="4999" w:type="dxa"/>
            <w:vAlign w:val="center"/>
            <w:hideMark/>
          </w:tcPr>
          <w:p w:rsidRPr="00E3770A" w:rsidR="001D1163" w:rsidP="001D1163" w:rsidRDefault="001D1163" w14:paraId="4B5A6142" w14:textId="6471C0C4">
            <w:pPr>
              <w:pStyle w:val="paragraph"/>
              <w:spacing w:before="0" w:after="0"/>
              <w:textAlignment w:val="baseline"/>
            </w:pPr>
            <w:r w:rsidRPr="00E3770A">
              <w:rPr>
                <w:rStyle w:val="normaltextrun"/>
              </w:rPr>
              <w:t xml:space="preserve">2 - O </w:t>
            </w:r>
            <w:r>
              <w:rPr>
                <w:rStyle w:val="normaltextrun"/>
              </w:rPr>
              <w:t>sistema volta para o menu do Bar.</w:t>
            </w:r>
          </w:p>
        </w:tc>
      </w:tr>
      <w:tr w:rsidRPr="00E3770A" w:rsidR="001D1163" w:rsidTr="00B35B45" w14:paraId="4382B9FA" w14:textId="77777777">
        <w:trPr>
          <w:trHeight w:val="452"/>
          <w:jc w:val="center"/>
        </w:trPr>
        <w:tc>
          <w:tcPr>
            <w:tcW w:w="9404" w:type="dxa"/>
            <w:gridSpan w:val="3"/>
            <w:shd w:val="clear" w:color="auto" w:fill="AEAAAA" w:themeFill="background2" w:themeFillShade="BF"/>
            <w:vAlign w:val="center"/>
            <w:hideMark/>
          </w:tcPr>
          <w:p w:rsidRPr="00E3770A" w:rsidR="001D1163" w:rsidP="00B35B45" w:rsidRDefault="001D1163" w14:paraId="167FE50C" w14:textId="77777777">
            <w:pPr>
              <w:pStyle w:val="paragraph"/>
              <w:spacing w:before="0" w:after="0"/>
              <w:ind w:left="-97"/>
              <w:jc w:val="center"/>
              <w:textAlignment w:val="baseline"/>
            </w:pPr>
            <w:r w:rsidRPr="00E3770A">
              <w:rPr>
                <w:rStyle w:val="normaltextrun"/>
                <w:b/>
                <w:bCs/>
              </w:rPr>
              <w:t>Fluxo Alternativo</w:t>
            </w:r>
          </w:p>
        </w:tc>
      </w:tr>
      <w:tr w:rsidRPr="00E3770A" w:rsidR="001D1163" w:rsidTr="00B35B45" w14:paraId="1CA21885" w14:textId="77777777">
        <w:trPr>
          <w:trHeight w:val="415"/>
          <w:jc w:val="center"/>
        </w:trPr>
        <w:tc>
          <w:tcPr>
            <w:tcW w:w="4405" w:type="dxa"/>
            <w:gridSpan w:val="2"/>
            <w:shd w:val="clear" w:color="auto" w:fill="D0CECE" w:themeFill="background2" w:themeFillShade="E6"/>
            <w:vAlign w:val="center"/>
          </w:tcPr>
          <w:p w:rsidRPr="00E3770A" w:rsidR="001D1163" w:rsidP="00B35B45" w:rsidRDefault="001D1163" w14:paraId="092583A4"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1D1163" w:rsidP="00B35B45" w:rsidRDefault="001D1163" w14:paraId="7F37D98E"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1D1163" w:rsidTr="00B35B45" w14:paraId="5EE293C4" w14:textId="77777777">
        <w:trPr>
          <w:trHeight w:val="867"/>
          <w:jc w:val="center"/>
        </w:trPr>
        <w:tc>
          <w:tcPr>
            <w:tcW w:w="4405" w:type="dxa"/>
            <w:gridSpan w:val="2"/>
            <w:vAlign w:val="center"/>
            <w:hideMark/>
          </w:tcPr>
          <w:p w:rsidRPr="00E3770A" w:rsidR="001D1163" w:rsidP="001D1163" w:rsidRDefault="001D1163" w14:paraId="11936A94" w14:textId="5A5499D7">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Bar clica no botão Consultar.</w:t>
            </w:r>
          </w:p>
        </w:tc>
        <w:tc>
          <w:tcPr>
            <w:tcW w:w="4999" w:type="dxa"/>
            <w:vAlign w:val="center"/>
            <w:hideMark/>
          </w:tcPr>
          <w:p w:rsidRPr="00E3770A" w:rsidR="001D1163" w:rsidP="00B35B45" w:rsidRDefault="001D1163" w14:paraId="5F6C7573" w14:textId="77777777">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Pr="00E3770A" w:rsidR="001D1163" w:rsidTr="00B35B45" w14:paraId="452BB4FB" w14:textId="77777777">
        <w:trPr>
          <w:trHeight w:val="866"/>
          <w:jc w:val="center"/>
        </w:trPr>
        <w:tc>
          <w:tcPr>
            <w:tcW w:w="4405" w:type="dxa"/>
            <w:gridSpan w:val="2"/>
            <w:vAlign w:val="center"/>
          </w:tcPr>
          <w:p w:rsidRPr="00E3770A" w:rsidR="001D1163" w:rsidP="00B35B45" w:rsidRDefault="001D1163" w14:paraId="354BC1FC" w14:textId="77777777">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rsidRPr="00E3770A" w:rsidR="001D1163" w:rsidP="00B35B45" w:rsidRDefault="001D1163" w14:paraId="365DBD16" w14:textId="77777777">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 na fila.</w:t>
            </w:r>
          </w:p>
        </w:tc>
      </w:tr>
    </w:tbl>
    <w:p w:rsidR="001D1163" w:rsidP="001D1163" w:rsidRDefault="001D1163" w14:paraId="72945460" w14:textId="69FF1963">
      <w:pPr>
        <w:jc w:val="center"/>
      </w:pPr>
      <w:r w:rsidRPr="00F90F40">
        <w:rPr>
          <w:b/>
        </w:rPr>
        <w:t xml:space="preserve">Tabela </w:t>
      </w:r>
      <w:r w:rsidR="00B35B45">
        <w:rPr>
          <w:b/>
        </w:rPr>
        <w:t>39</w:t>
      </w:r>
      <w:r w:rsidRPr="00F90F40">
        <w:rPr>
          <w:b/>
        </w:rPr>
        <w:t xml:space="preserve"> -</w:t>
      </w:r>
      <w:r w:rsidRPr="00F90F40">
        <w:t xml:space="preserve"> Fluxo de evento &lt; </w:t>
      </w:r>
      <w:r>
        <w:rPr>
          <w:rStyle w:val="spellingerror"/>
        </w:rPr>
        <w:t>Consultar Bar</w:t>
      </w:r>
      <w:r w:rsidRPr="00F90F40">
        <w:t xml:space="preserve"> &gt;.</w:t>
      </w:r>
    </w:p>
    <w:p w:rsidR="001D1163" w:rsidP="001D1163" w:rsidRDefault="001D1163" w14:paraId="541A5A66" w14:textId="77777777">
      <w:pPr>
        <w:jc w:val="center"/>
      </w:pPr>
    </w:p>
    <w:p w:rsidR="001D1163" w:rsidP="001D1163" w:rsidRDefault="001D1163" w14:paraId="120AE1C9" w14:textId="77777777">
      <w:pPr>
        <w:jc w:val="center"/>
      </w:pPr>
    </w:p>
    <w:p w:rsidR="001D1163" w:rsidP="001D1163" w:rsidRDefault="001D1163" w14:paraId="4684909E" w14:textId="77777777">
      <w:pPr>
        <w:jc w:val="center"/>
      </w:pPr>
    </w:p>
    <w:p w:rsidR="001D1163" w:rsidP="001D1163" w:rsidRDefault="001D1163" w14:paraId="66ACEADE" w14:textId="77777777">
      <w:pPr>
        <w:jc w:val="center"/>
      </w:pPr>
    </w:p>
    <w:p w:rsidR="001D1163" w:rsidP="001D1163" w:rsidRDefault="001D1163" w14:paraId="12BB2EF4" w14:textId="77777777">
      <w:pPr>
        <w:jc w:val="center"/>
      </w:pPr>
    </w:p>
    <w:p w:rsidR="001D1163" w:rsidP="001D1163" w:rsidRDefault="001D1163" w14:paraId="3204F420" w14:textId="77777777">
      <w:pPr>
        <w:jc w:val="center"/>
      </w:pPr>
    </w:p>
    <w:p w:rsidR="001D1163" w:rsidP="001D1163" w:rsidRDefault="001D1163" w14:paraId="03162CEC" w14:textId="77777777">
      <w:pPr>
        <w:jc w:val="center"/>
      </w:pPr>
    </w:p>
    <w:p w:rsidR="001D1163" w:rsidP="001D1163" w:rsidRDefault="001D1163" w14:paraId="04C5FD2E" w14:textId="77777777">
      <w:pPr>
        <w:jc w:val="center"/>
      </w:pPr>
    </w:p>
    <w:p w:rsidR="001D1163" w:rsidP="001D1163" w:rsidRDefault="001D1163" w14:paraId="3A8E7DF8" w14:textId="77777777">
      <w:pPr>
        <w:jc w:val="center"/>
      </w:pPr>
    </w:p>
    <w:p w:rsidR="001D1163" w:rsidP="001D1163" w:rsidRDefault="001D1163" w14:paraId="07835CAB" w14:textId="77777777">
      <w:pPr>
        <w:jc w:val="center"/>
      </w:pPr>
    </w:p>
    <w:p w:rsidR="001D1163" w:rsidP="001D1163" w:rsidRDefault="001D1163" w14:paraId="5586BE8C" w14:textId="77777777">
      <w:pPr>
        <w:jc w:val="center"/>
      </w:pPr>
    </w:p>
    <w:p w:rsidR="001D1163" w:rsidP="001D1163" w:rsidRDefault="001D1163" w14:paraId="2D48E411" w14:textId="77777777">
      <w:pPr>
        <w:jc w:val="center"/>
      </w:pPr>
    </w:p>
    <w:p w:rsidR="001D1163" w:rsidP="001D1163" w:rsidRDefault="001D1163" w14:paraId="60622688" w14:textId="77777777">
      <w:pPr>
        <w:jc w:val="center"/>
      </w:pPr>
    </w:p>
    <w:p w:rsidR="001D1163" w:rsidP="001D1163" w:rsidRDefault="001D1163" w14:paraId="306D1EC0" w14:textId="77777777">
      <w:pPr>
        <w:jc w:val="center"/>
      </w:pPr>
    </w:p>
    <w:p w:rsidR="001D1163" w:rsidP="001D1163" w:rsidRDefault="001D1163" w14:paraId="65418271" w14:textId="77777777">
      <w:pPr>
        <w:jc w:val="center"/>
      </w:pPr>
    </w:p>
    <w:p w:rsidR="001D1163" w:rsidP="001D1163" w:rsidRDefault="001D1163" w14:paraId="1D3608F6" w14:textId="77777777">
      <w:pPr>
        <w:jc w:val="center"/>
      </w:pPr>
    </w:p>
    <w:p w:rsidR="001D1163" w:rsidP="001D1163" w:rsidRDefault="001D1163" w14:paraId="3D028C06" w14:textId="77777777">
      <w:pPr>
        <w:jc w:val="center"/>
      </w:pPr>
    </w:p>
    <w:p w:rsidR="001D1163" w:rsidP="001D1163" w:rsidRDefault="001D1163" w14:paraId="25C2A709" w14:textId="77777777">
      <w:pPr>
        <w:jc w:val="center"/>
      </w:pPr>
    </w:p>
    <w:p w:rsidR="001D1163" w:rsidP="001D1163" w:rsidRDefault="001D1163" w14:paraId="378ECA7A" w14:textId="77777777">
      <w:pPr>
        <w:jc w:val="center"/>
      </w:pPr>
    </w:p>
    <w:p w:rsidR="001D1163" w:rsidP="001D1163" w:rsidRDefault="001D1163" w14:paraId="7BFA8BB9" w14:textId="77777777">
      <w:pPr>
        <w:jc w:val="center"/>
      </w:pPr>
    </w:p>
    <w:tbl>
      <w:tblPr>
        <w:tblStyle w:val="TableGridLight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103"/>
        <w:gridCol w:w="302"/>
        <w:gridCol w:w="4999"/>
      </w:tblGrid>
      <w:tr w:rsidRPr="00E3770A" w:rsidR="001D1163" w:rsidTr="00B35B45" w14:paraId="4EB69639" w14:textId="77777777">
        <w:trPr>
          <w:trHeight w:val="378"/>
          <w:jc w:val="center"/>
        </w:trPr>
        <w:tc>
          <w:tcPr>
            <w:tcW w:w="4103" w:type="dxa"/>
            <w:shd w:val="clear" w:color="auto" w:fill="D0CECE" w:themeFill="background2" w:themeFillShade="E6"/>
            <w:vAlign w:val="center"/>
            <w:hideMark/>
          </w:tcPr>
          <w:p w:rsidRPr="00E3770A" w:rsidR="001D1163" w:rsidP="00B35B45" w:rsidRDefault="001D1163" w14:paraId="0F99FA18" w14:textId="77777777">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rsidRPr="00E3770A" w:rsidR="001D1163" w:rsidP="00B35B45" w:rsidRDefault="001D1163" w14:paraId="211C1DF9" w14:textId="76047D60">
            <w:pPr>
              <w:pStyle w:val="paragraph"/>
              <w:spacing w:before="0" w:after="0"/>
              <w:textAlignment w:val="baseline"/>
            </w:pPr>
            <w:r>
              <w:rPr>
                <w:rStyle w:val="spellingerror"/>
              </w:rPr>
              <w:t>Remover Bar</w:t>
            </w:r>
          </w:p>
        </w:tc>
      </w:tr>
      <w:tr w:rsidRPr="00E3770A" w:rsidR="001D1163" w:rsidTr="00B35B45" w14:paraId="73CC8D69" w14:textId="77777777">
        <w:trPr>
          <w:trHeight w:val="368"/>
          <w:jc w:val="center"/>
        </w:trPr>
        <w:tc>
          <w:tcPr>
            <w:tcW w:w="4103" w:type="dxa"/>
            <w:shd w:val="clear" w:color="auto" w:fill="D0CECE" w:themeFill="background2" w:themeFillShade="E6"/>
            <w:vAlign w:val="center"/>
            <w:hideMark/>
          </w:tcPr>
          <w:p w:rsidRPr="00E3770A" w:rsidR="001D1163" w:rsidP="00B35B45" w:rsidRDefault="001D1163" w14:paraId="4DADEE76" w14:textId="77777777">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rsidRPr="00E3770A" w:rsidR="001D1163" w:rsidP="001D1163" w:rsidRDefault="001D1163" w14:paraId="24A1F1F8" w14:textId="7555E0C9">
            <w:pPr>
              <w:pStyle w:val="paragraph"/>
              <w:spacing w:before="0" w:after="0"/>
              <w:textAlignment w:val="baseline"/>
            </w:pPr>
            <w:r>
              <w:rPr>
                <w:rStyle w:val="normaltextrun"/>
              </w:rPr>
              <w:t>Permite o Bar finalizar as bebidas do pedido na fila.</w:t>
            </w:r>
          </w:p>
        </w:tc>
      </w:tr>
      <w:tr w:rsidRPr="00E3770A" w:rsidR="001D1163" w:rsidTr="00B35B45" w14:paraId="7863EE9B" w14:textId="77777777">
        <w:trPr>
          <w:trHeight w:val="358"/>
          <w:jc w:val="center"/>
        </w:trPr>
        <w:tc>
          <w:tcPr>
            <w:tcW w:w="4103" w:type="dxa"/>
            <w:shd w:val="clear" w:color="auto" w:fill="D0CECE" w:themeFill="background2" w:themeFillShade="E6"/>
            <w:vAlign w:val="center"/>
            <w:hideMark/>
          </w:tcPr>
          <w:p w:rsidRPr="00E3770A" w:rsidR="001D1163" w:rsidP="00B35B45" w:rsidRDefault="001D1163" w14:paraId="0959D894" w14:textId="77777777">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rsidRPr="00E3770A" w:rsidR="001D1163" w:rsidP="00B35B45" w:rsidRDefault="001D1163" w14:paraId="56D65ABD" w14:textId="050FD783">
            <w:pPr>
              <w:pStyle w:val="paragraph"/>
              <w:spacing w:before="0" w:after="0"/>
              <w:textAlignment w:val="baseline"/>
            </w:pPr>
            <w:r>
              <w:rPr>
                <w:rStyle w:val="spellingerror"/>
              </w:rPr>
              <w:t xml:space="preserve">Bar </w:t>
            </w:r>
            <w:proofErr w:type="spellStart"/>
            <w:r>
              <w:rPr>
                <w:rStyle w:val="spellingerror"/>
              </w:rPr>
              <w:t>logado</w:t>
            </w:r>
            <w:proofErr w:type="spellEnd"/>
            <w:r>
              <w:rPr>
                <w:rStyle w:val="spellingerror"/>
              </w:rPr>
              <w:t>.</w:t>
            </w:r>
          </w:p>
        </w:tc>
      </w:tr>
      <w:tr w:rsidRPr="00E3770A" w:rsidR="001D1163" w:rsidTr="00B35B45" w14:paraId="5E8ECF90" w14:textId="77777777">
        <w:trPr>
          <w:trHeight w:val="413"/>
          <w:jc w:val="center"/>
        </w:trPr>
        <w:tc>
          <w:tcPr>
            <w:tcW w:w="4103" w:type="dxa"/>
            <w:vMerge w:val="restart"/>
            <w:shd w:val="clear" w:color="auto" w:fill="D0CECE" w:themeFill="background2" w:themeFillShade="E6"/>
            <w:vAlign w:val="center"/>
            <w:hideMark/>
          </w:tcPr>
          <w:p w:rsidRPr="00E3770A" w:rsidR="001D1163" w:rsidP="00B35B45" w:rsidRDefault="001D1163" w14:paraId="2CC5AA5E" w14:textId="77777777">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rsidRPr="00E3770A" w:rsidR="001D1163" w:rsidP="00B35B45" w:rsidRDefault="001D1163" w14:paraId="3625ADF1" w14:textId="77777777">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Pr="00E3770A" w:rsidR="001D1163" w:rsidTr="00B35B45" w14:paraId="0FE9FB53" w14:textId="77777777">
        <w:trPr>
          <w:trHeight w:val="413"/>
          <w:jc w:val="center"/>
        </w:trPr>
        <w:tc>
          <w:tcPr>
            <w:tcW w:w="4103" w:type="dxa"/>
            <w:vMerge/>
            <w:shd w:val="clear" w:color="auto" w:fill="D0CECE" w:themeFill="background2" w:themeFillShade="E6"/>
            <w:vAlign w:val="center"/>
          </w:tcPr>
          <w:p w:rsidRPr="00E3770A" w:rsidR="001D1163" w:rsidP="00B35B45" w:rsidRDefault="001D1163" w14:paraId="27BDBF6D" w14:textId="77777777">
            <w:pPr>
              <w:pStyle w:val="paragraph"/>
              <w:spacing w:before="0" w:after="0"/>
              <w:jc w:val="center"/>
              <w:textAlignment w:val="baseline"/>
              <w:rPr>
                <w:rStyle w:val="spellingerror"/>
                <w:b/>
                <w:bCs/>
              </w:rPr>
            </w:pPr>
          </w:p>
        </w:tc>
        <w:tc>
          <w:tcPr>
            <w:tcW w:w="5301" w:type="dxa"/>
            <w:gridSpan w:val="2"/>
            <w:vAlign w:val="center"/>
          </w:tcPr>
          <w:p w:rsidRPr="00E3770A" w:rsidR="001D1163" w:rsidP="001D1163" w:rsidRDefault="001D1163" w14:paraId="35657298" w14:textId="577743C2">
            <w:pPr>
              <w:pStyle w:val="paragraph"/>
              <w:spacing w:before="0" w:after="0"/>
              <w:textAlignment w:val="baseline"/>
              <w:rPr>
                <w:rStyle w:val="normaltextrun"/>
              </w:rPr>
            </w:pPr>
            <w:r>
              <w:rPr>
                <w:rStyle w:val="normaltextrun"/>
              </w:rPr>
              <w:t>Clicar no botão de Excluir do Menu Bar.</w:t>
            </w:r>
          </w:p>
        </w:tc>
      </w:tr>
      <w:tr w:rsidRPr="00E3770A" w:rsidR="001D1163" w:rsidTr="00B35B45" w14:paraId="1B266051" w14:textId="77777777">
        <w:trPr>
          <w:trHeight w:val="412"/>
          <w:jc w:val="center"/>
        </w:trPr>
        <w:tc>
          <w:tcPr>
            <w:tcW w:w="4103" w:type="dxa"/>
            <w:vMerge/>
            <w:shd w:val="clear" w:color="auto" w:fill="D0CECE" w:themeFill="background2" w:themeFillShade="E6"/>
            <w:vAlign w:val="center"/>
          </w:tcPr>
          <w:p w:rsidRPr="00E3770A" w:rsidR="001D1163" w:rsidP="00B35B45" w:rsidRDefault="001D1163" w14:paraId="1E5B6B48" w14:textId="77777777">
            <w:pPr>
              <w:pStyle w:val="paragraph"/>
              <w:spacing w:before="0" w:after="0"/>
              <w:jc w:val="center"/>
              <w:textAlignment w:val="baseline"/>
              <w:rPr>
                <w:rStyle w:val="spellingerror"/>
                <w:b/>
                <w:bCs/>
              </w:rPr>
            </w:pPr>
          </w:p>
        </w:tc>
        <w:tc>
          <w:tcPr>
            <w:tcW w:w="5301" w:type="dxa"/>
            <w:gridSpan w:val="2"/>
            <w:vAlign w:val="center"/>
          </w:tcPr>
          <w:p w:rsidRPr="00E3770A" w:rsidR="001D1163" w:rsidP="001D1163" w:rsidRDefault="001D1163" w14:paraId="342F719D" w14:textId="0323425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Bar.</w:t>
            </w:r>
          </w:p>
        </w:tc>
      </w:tr>
      <w:tr w:rsidRPr="00E3770A" w:rsidR="001D1163" w:rsidTr="00B35B45" w14:paraId="1E6FAC47" w14:textId="77777777">
        <w:trPr>
          <w:trHeight w:val="413"/>
          <w:jc w:val="center"/>
        </w:trPr>
        <w:tc>
          <w:tcPr>
            <w:tcW w:w="4103" w:type="dxa"/>
            <w:shd w:val="clear" w:color="auto" w:fill="D0CECE" w:themeFill="background2" w:themeFillShade="E6"/>
            <w:vAlign w:val="center"/>
            <w:hideMark/>
          </w:tcPr>
          <w:p w:rsidRPr="00E3770A" w:rsidR="001D1163" w:rsidP="00B35B45" w:rsidRDefault="001D1163" w14:paraId="2A49B375" w14:textId="77777777">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rsidRPr="00E3770A" w:rsidR="001D1163" w:rsidP="00B35B45" w:rsidRDefault="001D1163" w14:paraId="68765389" w14:textId="77777777">
            <w:pPr>
              <w:pStyle w:val="paragraph"/>
              <w:spacing w:before="0" w:after="0"/>
              <w:textAlignment w:val="baseline"/>
            </w:pPr>
            <w:r>
              <w:rPr>
                <w:rStyle w:val="spellingerror"/>
              </w:rPr>
              <w:t>Tela dos pedidos na fila atualizados.</w:t>
            </w:r>
          </w:p>
        </w:tc>
      </w:tr>
      <w:tr w:rsidRPr="00E3770A" w:rsidR="001D1163" w:rsidTr="00B35B45" w14:paraId="1B8DE72B" w14:textId="77777777">
        <w:trPr>
          <w:trHeight w:val="372"/>
          <w:jc w:val="center"/>
        </w:trPr>
        <w:tc>
          <w:tcPr>
            <w:tcW w:w="4103" w:type="dxa"/>
            <w:shd w:val="clear" w:color="auto" w:fill="D0CECE" w:themeFill="background2" w:themeFillShade="E6"/>
            <w:vAlign w:val="center"/>
            <w:hideMark/>
          </w:tcPr>
          <w:p w:rsidRPr="00E3770A" w:rsidR="001D1163" w:rsidP="00B35B45" w:rsidRDefault="001D1163" w14:paraId="3D30DCC9" w14:textId="77777777">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rsidRPr="00E3770A" w:rsidR="001D1163" w:rsidP="00B35B45" w:rsidRDefault="001D1163" w14:paraId="1692DF51" w14:textId="22E935D4">
            <w:pPr>
              <w:pStyle w:val="paragraph"/>
              <w:spacing w:before="0" w:after="0"/>
              <w:textAlignment w:val="baseline"/>
            </w:pPr>
            <w:r>
              <w:rPr>
                <w:b/>
              </w:rPr>
              <w:t>Bar</w:t>
            </w:r>
            <w:r w:rsidRPr="00E3770A">
              <w:rPr>
                <w:rStyle w:val="normaltextrun"/>
              </w:rPr>
              <w:t xml:space="preserve"> e </w:t>
            </w:r>
            <w:r w:rsidRPr="00E3770A">
              <w:rPr>
                <w:b/>
              </w:rPr>
              <w:t>Banco de Dados</w:t>
            </w:r>
            <w:r w:rsidRPr="00E3770A">
              <w:rPr>
                <w:rStyle w:val="normaltextrun"/>
              </w:rPr>
              <w:t>.</w:t>
            </w:r>
          </w:p>
        </w:tc>
      </w:tr>
      <w:tr w:rsidRPr="00E3770A" w:rsidR="001D1163" w:rsidTr="00B35B45" w14:paraId="071C64E5" w14:textId="77777777">
        <w:trPr>
          <w:trHeight w:val="424"/>
          <w:jc w:val="center"/>
        </w:trPr>
        <w:tc>
          <w:tcPr>
            <w:tcW w:w="9404" w:type="dxa"/>
            <w:gridSpan w:val="3"/>
            <w:shd w:val="clear" w:color="auto" w:fill="AEAAAA" w:themeFill="background2" w:themeFillShade="BF"/>
            <w:vAlign w:val="center"/>
          </w:tcPr>
          <w:p w:rsidRPr="00E3770A" w:rsidR="001D1163" w:rsidP="00B35B45" w:rsidRDefault="001D1163" w14:paraId="2DEA0DB3" w14:textId="77777777">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Pr="00E3770A" w:rsidR="001D1163" w:rsidTr="00B35B45" w14:paraId="5C6A964C" w14:textId="77777777">
        <w:trPr>
          <w:trHeight w:val="402"/>
          <w:jc w:val="center"/>
        </w:trPr>
        <w:tc>
          <w:tcPr>
            <w:tcW w:w="4405" w:type="dxa"/>
            <w:gridSpan w:val="2"/>
            <w:shd w:val="clear" w:color="auto" w:fill="D0CECE" w:themeFill="background2" w:themeFillShade="E6"/>
            <w:vAlign w:val="center"/>
            <w:hideMark/>
          </w:tcPr>
          <w:p w:rsidRPr="00E3770A" w:rsidR="001D1163" w:rsidP="00B35B45" w:rsidRDefault="001D1163" w14:paraId="67576900" w14:textId="77777777">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rsidRPr="00E3770A" w:rsidR="001D1163" w:rsidP="00B35B45" w:rsidRDefault="001D1163" w14:paraId="1F640D9A"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1D1163" w:rsidTr="00B35B45" w14:paraId="04A598EC" w14:textId="77777777">
        <w:trPr>
          <w:trHeight w:val="370"/>
          <w:jc w:val="center"/>
        </w:trPr>
        <w:tc>
          <w:tcPr>
            <w:tcW w:w="4405" w:type="dxa"/>
            <w:gridSpan w:val="2"/>
            <w:vAlign w:val="center"/>
            <w:hideMark/>
          </w:tcPr>
          <w:p w:rsidRPr="00E3770A" w:rsidR="001D1163" w:rsidP="00B35B45" w:rsidRDefault="001D1163" w14:paraId="0014DB26" w14:textId="716844A5">
            <w:pPr>
              <w:pStyle w:val="paragraph"/>
              <w:spacing w:before="0" w:after="0"/>
              <w:textAlignment w:val="baseline"/>
            </w:pPr>
            <w:r>
              <w:rPr>
                <w:rStyle w:val="eop"/>
              </w:rPr>
              <w:t>1 - O</w:t>
            </w:r>
            <w:r w:rsidRPr="00E3770A">
              <w:rPr>
                <w:rStyle w:val="eop"/>
              </w:rPr>
              <w:t xml:space="preserve"> </w:t>
            </w:r>
            <w:r>
              <w:rPr>
                <w:b/>
              </w:rPr>
              <w:t xml:space="preserve">Bar </w:t>
            </w:r>
            <w:r>
              <w:rPr>
                <w:rStyle w:val="eop"/>
              </w:rPr>
              <w:t>clica no botão voltar de Remover.</w:t>
            </w:r>
          </w:p>
        </w:tc>
        <w:tc>
          <w:tcPr>
            <w:tcW w:w="4999" w:type="dxa"/>
            <w:vAlign w:val="center"/>
            <w:hideMark/>
          </w:tcPr>
          <w:p w:rsidRPr="00E3770A" w:rsidR="001D1163" w:rsidP="00B35B45" w:rsidRDefault="001D1163" w14:paraId="3B27E5BF" w14:textId="4FF07028">
            <w:pPr>
              <w:pStyle w:val="paragraph"/>
              <w:spacing w:before="0" w:after="0"/>
              <w:textAlignment w:val="baseline"/>
            </w:pPr>
            <w:r w:rsidRPr="00E3770A">
              <w:rPr>
                <w:rStyle w:val="normaltextrun"/>
              </w:rPr>
              <w:t xml:space="preserve">2 - O </w:t>
            </w:r>
            <w:r>
              <w:rPr>
                <w:rStyle w:val="normaltextrun"/>
              </w:rPr>
              <w:t>sistema volta para o menu do Bar.</w:t>
            </w:r>
          </w:p>
        </w:tc>
      </w:tr>
      <w:tr w:rsidRPr="00E3770A" w:rsidR="001D1163" w:rsidTr="00B35B45" w14:paraId="6E5BA221" w14:textId="77777777">
        <w:trPr>
          <w:trHeight w:val="452"/>
          <w:jc w:val="center"/>
        </w:trPr>
        <w:tc>
          <w:tcPr>
            <w:tcW w:w="9404" w:type="dxa"/>
            <w:gridSpan w:val="3"/>
            <w:shd w:val="clear" w:color="auto" w:fill="AEAAAA" w:themeFill="background2" w:themeFillShade="BF"/>
            <w:vAlign w:val="center"/>
            <w:hideMark/>
          </w:tcPr>
          <w:p w:rsidRPr="00E3770A" w:rsidR="001D1163" w:rsidP="00B35B45" w:rsidRDefault="001D1163" w14:paraId="5FE85040" w14:textId="77777777">
            <w:pPr>
              <w:pStyle w:val="paragraph"/>
              <w:spacing w:before="0" w:after="0"/>
              <w:ind w:left="-97"/>
              <w:jc w:val="center"/>
              <w:textAlignment w:val="baseline"/>
            </w:pPr>
            <w:r w:rsidRPr="00E3770A">
              <w:rPr>
                <w:rStyle w:val="normaltextrun"/>
                <w:b/>
                <w:bCs/>
              </w:rPr>
              <w:t>Fluxo Alternativo</w:t>
            </w:r>
          </w:p>
        </w:tc>
      </w:tr>
      <w:tr w:rsidRPr="00E3770A" w:rsidR="001D1163" w:rsidTr="00B35B45" w14:paraId="233EC258" w14:textId="77777777">
        <w:trPr>
          <w:trHeight w:val="415"/>
          <w:jc w:val="center"/>
        </w:trPr>
        <w:tc>
          <w:tcPr>
            <w:tcW w:w="4405" w:type="dxa"/>
            <w:gridSpan w:val="2"/>
            <w:shd w:val="clear" w:color="auto" w:fill="D0CECE" w:themeFill="background2" w:themeFillShade="E6"/>
            <w:vAlign w:val="center"/>
          </w:tcPr>
          <w:p w:rsidRPr="00E3770A" w:rsidR="001D1163" w:rsidP="00B35B45" w:rsidRDefault="001D1163" w14:paraId="4C67C7FF" w14:textId="77777777">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rsidRPr="00E3770A" w:rsidR="001D1163" w:rsidP="00B35B45" w:rsidRDefault="001D1163" w14:paraId="44704CCA" w14:textId="77777777">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Pr="00E3770A" w:rsidR="001D1163" w:rsidTr="00B35B45" w14:paraId="3DF82EFA" w14:textId="77777777">
        <w:trPr>
          <w:trHeight w:val="867"/>
          <w:jc w:val="center"/>
        </w:trPr>
        <w:tc>
          <w:tcPr>
            <w:tcW w:w="4405" w:type="dxa"/>
            <w:gridSpan w:val="2"/>
            <w:vAlign w:val="center"/>
            <w:hideMark/>
          </w:tcPr>
          <w:p w:rsidRPr="00E3770A" w:rsidR="001D1163" w:rsidP="001D1163" w:rsidRDefault="001D1163" w14:paraId="39B25F18" w14:textId="32B87468">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Bar clica no botão Excluir.</w:t>
            </w:r>
          </w:p>
        </w:tc>
        <w:tc>
          <w:tcPr>
            <w:tcW w:w="4999" w:type="dxa"/>
            <w:vAlign w:val="center"/>
            <w:hideMark/>
          </w:tcPr>
          <w:p w:rsidRPr="00E3770A" w:rsidR="001D1163" w:rsidP="00B35B45" w:rsidRDefault="001D1163" w14:paraId="0AF6ED3F" w14:textId="0391821E">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os pedidos prontos que estão na fila.</w:t>
            </w:r>
          </w:p>
        </w:tc>
      </w:tr>
      <w:tr w:rsidRPr="00E3770A" w:rsidR="001D1163" w:rsidTr="00B35B45" w14:paraId="7261EF8F" w14:textId="77777777">
        <w:trPr>
          <w:trHeight w:val="866"/>
          <w:jc w:val="center"/>
        </w:trPr>
        <w:tc>
          <w:tcPr>
            <w:tcW w:w="4405" w:type="dxa"/>
            <w:gridSpan w:val="2"/>
            <w:vAlign w:val="center"/>
          </w:tcPr>
          <w:p w:rsidR="001D1163" w:rsidP="001D1163" w:rsidRDefault="001D1163" w14:paraId="752F0349" w14:textId="566A2564">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Bar seleciona o pedido das bebidas prontas na fila.</w:t>
            </w:r>
          </w:p>
        </w:tc>
        <w:tc>
          <w:tcPr>
            <w:tcW w:w="4999" w:type="dxa"/>
            <w:vAlign w:val="center"/>
          </w:tcPr>
          <w:p w:rsidR="001D1163" w:rsidP="00B35B45" w:rsidRDefault="001D1163" w14:paraId="279DF8E3" w14:textId="77777777">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sistema exclui o pedido da fila.</w:t>
            </w:r>
          </w:p>
        </w:tc>
      </w:tr>
      <w:tr w:rsidRPr="00E3770A" w:rsidR="001D1163" w:rsidTr="00B35B45" w14:paraId="1BF9C8E1" w14:textId="77777777">
        <w:trPr>
          <w:trHeight w:val="866"/>
          <w:jc w:val="center"/>
        </w:trPr>
        <w:tc>
          <w:tcPr>
            <w:tcW w:w="4405" w:type="dxa"/>
            <w:gridSpan w:val="2"/>
            <w:vAlign w:val="center"/>
          </w:tcPr>
          <w:p w:rsidRPr="00E3770A" w:rsidR="001D1163" w:rsidP="00B35B45" w:rsidRDefault="001D1163" w14:paraId="32302BA6" w14:textId="77777777">
            <w:pPr>
              <w:pStyle w:val="paragraph"/>
              <w:spacing w:before="0" w:after="0"/>
              <w:textAlignment w:val="baseline"/>
              <w:rPr>
                <w:rStyle w:val="normaltextrun"/>
              </w:rPr>
            </w:pPr>
            <w:r>
              <w:rPr>
                <w:rStyle w:val="normaltextrun"/>
              </w:rPr>
              <w:t>5</w:t>
            </w:r>
            <w:r w:rsidRPr="00E3770A">
              <w:rPr>
                <w:rStyle w:val="normaltextrun"/>
              </w:rPr>
              <w:t xml:space="preserve"> - Caso de uso encerrado.</w:t>
            </w:r>
          </w:p>
        </w:tc>
        <w:tc>
          <w:tcPr>
            <w:tcW w:w="4999" w:type="dxa"/>
          </w:tcPr>
          <w:p w:rsidRPr="00E3770A" w:rsidR="001D1163" w:rsidP="00B35B45" w:rsidRDefault="001D1163" w14:paraId="7D074BF4" w14:textId="77777777">
            <w:pPr>
              <w:pStyle w:val="paragraph"/>
              <w:spacing w:before="0" w:after="0"/>
              <w:textAlignment w:val="baseline"/>
            </w:pPr>
            <w:r>
              <w:rPr>
                <w:rStyle w:val="normaltextrun"/>
              </w:rPr>
              <w:t>-</w:t>
            </w:r>
          </w:p>
        </w:tc>
      </w:tr>
    </w:tbl>
    <w:p w:rsidRPr="00F90F40" w:rsidR="001D1163" w:rsidP="001D1163" w:rsidRDefault="001D1163" w14:paraId="5F5B27FB" w14:textId="4B6605C9">
      <w:pPr>
        <w:jc w:val="center"/>
      </w:pPr>
      <w:r w:rsidRPr="00F90F40">
        <w:rPr>
          <w:b/>
        </w:rPr>
        <w:t xml:space="preserve">Tabela </w:t>
      </w:r>
      <w:r w:rsidR="00B35B45">
        <w:rPr>
          <w:b/>
        </w:rPr>
        <w:t>40</w:t>
      </w:r>
      <w:r w:rsidRPr="00F90F40">
        <w:rPr>
          <w:b/>
        </w:rPr>
        <w:t xml:space="preserve"> -</w:t>
      </w:r>
      <w:r w:rsidRPr="00F90F40">
        <w:t xml:space="preserve"> Fluxo de evento &lt; </w:t>
      </w:r>
      <w:r>
        <w:rPr>
          <w:rStyle w:val="spellingerror"/>
        </w:rPr>
        <w:t>Remover Bar</w:t>
      </w:r>
      <w:r w:rsidRPr="00F90F40">
        <w:t xml:space="preserve"> &gt;.</w:t>
      </w:r>
    </w:p>
    <w:p w:rsidRPr="00F90F40" w:rsidR="001D1163" w:rsidP="001D1163" w:rsidRDefault="001D1163" w14:paraId="3DC8E738" w14:textId="77777777">
      <w:pPr>
        <w:jc w:val="center"/>
      </w:pPr>
    </w:p>
    <w:p w:rsidRPr="00F90F40" w:rsidR="001D1163" w:rsidP="00F67692" w:rsidRDefault="001D1163" w14:paraId="5083FD2C" w14:textId="77777777">
      <w:pPr>
        <w:jc w:val="center"/>
      </w:pPr>
    </w:p>
    <w:p w:rsidRPr="00F90F40" w:rsidR="00F67692" w:rsidP="00F67692" w:rsidRDefault="00F67692" w14:paraId="2BAA5154" w14:textId="77777777">
      <w:pPr>
        <w:jc w:val="center"/>
      </w:pPr>
    </w:p>
    <w:p w:rsidRPr="00F90F40" w:rsidR="00F67692" w:rsidP="00F90F40" w:rsidRDefault="00F67692" w14:paraId="03FB4C82" w14:textId="77777777">
      <w:pPr>
        <w:jc w:val="center"/>
      </w:pPr>
    </w:p>
    <w:p w:rsidR="0009003B" w:rsidRDefault="0009003B" w14:paraId="10F06C5B" w14:textId="77777777">
      <w:pPr>
        <w:pStyle w:val="Ttulo2"/>
        <w:pageBreakBefore/>
      </w:pPr>
      <w:bookmarkStart w:name="_Toc462218662" w:id="36"/>
      <w:r>
        <w:lastRenderedPageBreak/>
        <w:t>Requisitos Não-Funcionais</w:t>
      </w:r>
      <w:bookmarkEnd w:id="36"/>
    </w:p>
    <w:p w:rsidR="0009003B" w:rsidRDefault="0009003B" w14:paraId="10F06C5C" w14:textId="4AFDE638">
      <w:pPr>
        <w:pStyle w:val="Ttulo3"/>
      </w:pPr>
      <w:bookmarkStart w:name="_Toc462218663" w:id="37"/>
      <w:r>
        <w:t>Req.</w:t>
      </w:r>
      <w:r w:rsidR="006263C9">
        <w:t>9</w:t>
      </w:r>
      <w:fldSimple w:instr=" SEQ &quot;Reqnaofuncionais&quot; \*Arabic ">
        <w:r w:rsidR="00804D41">
          <w:rPr>
            <w:noProof/>
          </w:rPr>
          <w:t>1</w:t>
        </w:r>
      </w:fldSimple>
      <w:r>
        <w:t xml:space="preserve"> </w:t>
      </w:r>
      <w:r w:rsidR="00F548AD">
        <w:t>-</w:t>
      </w:r>
      <w:r>
        <w:t xml:space="preserve"> Utilizar </w:t>
      </w:r>
      <w:r w:rsidR="006B55E0">
        <w:t>Windows</w:t>
      </w:r>
      <w:r>
        <w:t xml:space="preserve"> como sistema operacional</w:t>
      </w:r>
      <w:bookmarkEnd w:id="37"/>
    </w:p>
    <w:p w:rsidR="0009003B" w:rsidP="00F548AD" w:rsidRDefault="0009003B" w14:paraId="10F06C5D" w14:textId="77777777">
      <w:pPr>
        <w:ind w:left="708" w:firstLine="708"/>
      </w:pPr>
      <w:r>
        <w:t xml:space="preserve">Será utilizada uma distribuição </w:t>
      </w:r>
      <w:r w:rsidR="006B55E0">
        <w:t>Windows</w:t>
      </w:r>
      <w:r>
        <w:t xml:space="preserve"> </w:t>
      </w:r>
      <w:r w:rsidR="009407CC">
        <w:t>...</w:t>
      </w:r>
    </w:p>
    <w:p w:rsidR="0009003B" w:rsidP="007464A8" w:rsidRDefault="0009003B" w14:paraId="10F06C5E" w14:textId="77777777">
      <w:pPr>
        <w:jc w:val="center"/>
      </w:pPr>
    </w:p>
    <w:p w:rsidR="0009003B" w:rsidRDefault="0009003B" w14:paraId="10F06C5F" w14:textId="77777777">
      <w:pPr>
        <w:pStyle w:val="Ttulo3"/>
      </w:pPr>
      <w:bookmarkStart w:name="8.3_______________Performance_Requiremen" w:id="38"/>
      <w:bookmarkStart w:name="_Toc462218664" w:id="39"/>
      <w:r>
        <w:t>Requisitos de Desempenho</w:t>
      </w:r>
      <w:bookmarkEnd w:id="38"/>
      <w:bookmarkEnd w:id="39"/>
    </w:p>
    <w:p w:rsidR="0009003B" w:rsidP="00F548AD" w:rsidRDefault="00554CA4" w14:paraId="10F06C60" w14:textId="764658C6">
      <w:pPr>
        <w:pStyle w:val="Ttulo4"/>
        <w:tabs>
          <w:tab w:val="clear" w:pos="0"/>
          <w:tab w:val="num" w:pos="2268"/>
        </w:tabs>
        <w:ind w:firstLine="1418"/>
      </w:pPr>
      <w:bookmarkStart w:name="_Toc462218665" w:id="40"/>
      <w:r>
        <w:t>Req.9</w:t>
      </w:r>
      <w:fldSimple w:instr=" SEQ &quot;Reqnaofuncionais&quot; \*Arabic ">
        <w:r w:rsidR="00804D41">
          <w:rPr>
            <w:noProof/>
          </w:rPr>
          <w:t>2</w:t>
        </w:r>
      </w:fldSimple>
      <w:r w:rsidR="0009003B">
        <w:t xml:space="preserve"> </w:t>
      </w:r>
      <w:r w:rsidR="00F548AD">
        <w:t>-</w:t>
      </w:r>
      <w:r w:rsidR="0009003B">
        <w:t xml:space="preserve"> O tempo </w:t>
      </w:r>
      <w:r>
        <w:t>da geração de relatório não deve exceder 1 segundo.</w:t>
      </w:r>
      <w:bookmarkEnd w:id="40"/>
    </w:p>
    <w:p w:rsidR="0009003B" w:rsidP="00F548AD" w:rsidRDefault="00F548AD" w14:paraId="10F06C61" w14:textId="4077052E">
      <w:pPr>
        <w:tabs>
          <w:tab w:val="num" w:pos="2268"/>
        </w:tabs>
        <w:ind w:left="1418"/>
      </w:pPr>
      <w:r>
        <w:tab/>
      </w:r>
      <w:r w:rsidR="0009003B">
        <w:t>Este requisito deve ser validado somen</w:t>
      </w:r>
      <w:r w:rsidR="00554CA4">
        <w:t>te se o sistema estiver ocioso e possua um número de registro menor que um milhão de clientes.</w:t>
      </w:r>
    </w:p>
    <w:p w:rsidR="0009003B" w:rsidRDefault="0009003B" w14:paraId="10F06C62" w14:textId="77777777"/>
    <w:p w:rsidR="00A60644" w:rsidRDefault="009F697A" w14:paraId="10F06C63" w14:textId="0FA60880">
      <w:pPr>
        <w:pStyle w:val="Ttulo1"/>
      </w:pPr>
      <w:bookmarkStart w:name="_Toc462218666" w:id="41"/>
      <w:r>
        <w:lastRenderedPageBreak/>
        <w:t>Projeto Arquitetural</w:t>
      </w:r>
      <w:bookmarkEnd w:id="41"/>
    </w:p>
    <w:p w:rsidR="00A60644" w:rsidP="009F697A" w:rsidRDefault="00A60644" w14:paraId="10F06C70" w14:textId="315F0AF8">
      <w:pPr>
        <w:pStyle w:val="Ttulo2"/>
      </w:pPr>
      <w:bookmarkStart w:name="_Toc462218667" w:id="42"/>
      <w:r>
        <w:t xml:space="preserve">Diagrama de </w:t>
      </w:r>
      <w:r w:rsidR="00A37F6F">
        <w:t>C</w:t>
      </w:r>
      <w:r>
        <w:t xml:space="preserve">ontexto </w:t>
      </w:r>
      <w:r w:rsidR="00A37F6F">
        <w:t>A</w:t>
      </w:r>
      <w:r>
        <w:t>rquitetural</w:t>
      </w:r>
      <w:bookmarkEnd w:id="42"/>
    </w:p>
    <w:p w:rsidR="00DD4D68" w:rsidP="001B2083" w:rsidRDefault="001E22CD" w14:paraId="10F06C71" w14:textId="77777777">
      <w:pPr>
        <w:keepNext/>
        <w:jc w:val="center"/>
      </w:pPr>
      <w:r>
        <w:rPr>
          <w:noProof/>
          <w:lang w:eastAsia="pt-BR"/>
        </w:rPr>
        <w:drawing>
          <wp:inline distT="0" distB="0" distL="0" distR="0" wp14:anchorId="10F06C93" wp14:editId="4606E0F5">
            <wp:extent cx="5534025" cy="367855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6995" cy="3680532"/>
                    </a:xfrm>
                    <a:prstGeom prst="rect">
                      <a:avLst/>
                    </a:prstGeom>
                    <a:solidFill>
                      <a:srgbClr val="FFFFFF"/>
                    </a:solidFill>
                    <a:ln>
                      <a:noFill/>
                    </a:ln>
                  </pic:spPr>
                </pic:pic>
              </a:graphicData>
            </a:graphic>
          </wp:inline>
        </w:drawing>
      </w:r>
    </w:p>
    <w:p w:rsidRPr="00E3544C" w:rsidR="00A60644" w:rsidP="001B2083" w:rsidRDefault="00C567FC" w14:paraId="10F06C74" w14:textId="14999F01">
      <w:pPr>
        <w:pStyle w:val="Legenda"/>
        <w:rPr>
          <w:i w:val="0"/>
        </w:rPr>
      </w:pPr>
      <w:r w:rsidRPr="00194999">
        <w:rPr>
          <w:b/>
          <w:i w:val="0"/>
        </w:rPr>
        <w:t xml:space="preserve">Figura </w:t>
      </w:r>
      <w:r>
        <w:rPr>
          <w:b/>
          <w:i w:val="0"/>
        </w:rPr>
        <w:t>5</w:t>
      </w:r>
      <w:r w:rsidRPr="00E3544C" w:rsidR="00DD4D68">
        <w:rPr>
          <w:b/>
          <w:i w:val="0"/>
        </w:rPr>
        <w:t xml:space="preserve"> </w:t>
      </w:r>
      <w:r w:rsidRPr="00E3544C" w:rsidR="00F72BC2">
        <w:rPr>
          <w:b/>
          <w:i w:val="0"/>
        </w:rPr>
        <w:t>-</w:t>
      </w:r>
      <w:r w:rsidRPr="00E3544C" w:rsidR="00DD4D68">
        <w:rPr>
          <w:i w:val="0"/>
        </w:rPr>
        <w:t xml:space="preserve"> Diagrama de </w:t>
      </w:r>
      <w:r w:rsidR="00A37F6F">
        <w:rPr>
          <w:i w:val="0"/>
        </w:rPr>
        <w:t>C</w:t>
      </w:r>
      <w:r w:rsidRPr="00E3544C" w:rsidR="00DD4D68">
        <w:rPr>
          <w:i w:val="0"/>
        </w:rPr>
        <w:t xml:space="preserve">ontexto </w:t>
      </w:r>
      <w:r w:rsidR="00A37F6F">
        <w:rPr>
          <w:i w:val="0"/>
        </w:rPr>
        <w:t>A</w:t>
      </w:r>
      <w:r w:rsidRPr="00E3544C" w:rsidR="00DD4D68">
        <w:rPr>
          <w:i w:val="0"/>
        </w:rPr>
        <w:t>rquitetural</w:t>
      </w:r>
      <w:r w:rsidRPr="00E3544C" w:rsidR="00AD6438">
        <w:rPr>
          <w:i w:val="0"/>
        </w:rPr>
        <w:t>.</w:t>
      </w:r>
    </w:p>
    <w:p w:rsidR="00A60644" w:rsidP="00A60644" w:rsidRDefault="00A60644" w14:paraId="10F06C75" w14:textId="77777777"/>
    <w:p w:rsidR="00145513" w:rsidP="00145513" w:rsidRDefault="001B2083" w14:paraId="250DEE26" w14:textId="77777777">
      <w:pPr>
        <w:keepNext/>
        <w:jc w:val="center"/>
      </w:pPr>
      <w:r>
        <w:rPr>
          <w:noProof/>
          <w:lang w:eastAsia="pt-BR"/>
        </w:rPr>
        <w:drawing>
          <wp:inline distT="0" distB="0" distL="0" distR="0" wp14:anchorId="5BC70C0D" wp14:editId="4B8AC5E2">
            <wp:extent cx="5543550" cy="3099930"/>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5398" cy="3100963"/>
                    </a:xfrm>
                    <a:prstGeom prst="rect">
                      <a:avLst/>
                    </a:prstGeom>
                    <a:solidFill>
                      <a:srgbClr val="FFFFFF"/>
                    </a:solidFill>
                    <a:ln>
                      <a:noFill/>
                    </a:ln>
                  </pic:spPr>
                </pic:pic>
              </a:graphicData>
            </a:graphic>
          </wp:inline>
        </w:drawing>
      </w:r>
    </w:p>
    <w:p w:rsidRPr="00E3544C" w:rsidR="00A60644" w:rsidP="00145513" w:rsidRDefault="00145513" w14:paraId="10F06C76" w14:textId="3EE0275D">
      <w:pPr>
        <w:pStyle w:val="Legenda"/>
        <w:rPr>
          <w:i w:val="0"/>
        </w:rPr>
      </w:pPr>
      <w:r w:rsidRPr="00E3544C">
        <w:rPr>
          <w:b/>
          <w:i w:val="0"/>
        </w:rPr>
        <w:t xml:space="preserve">Figura </w:t>
      </w:r>
      <w:r w:rsidRPr="00E3544C" w:rsidR="00AD6438">
        <w:rPr>
          <w:b/>
          <w:i w:val="0"/>
        </w:rPr>
        <w:t>6</w:t>
      </w:r>
      <w:r w:rsidRPr="00E3544C">
        <w:rPr>
          <w:b/>
          <w:i w:val="0"/>
        </w:rPr>
        <w:t xml:space="preserve"> </w:t>
      </w:r>
      <w:r w:rsidRPr="00E3544C" w:rsidR="00F72BC2">
        <w:rPr>
          <w:b/>
          <w:i w:val="0"/>
        </w:rPr>
        <w:t>-</w:t>
      </w:r>
      <w:r w:rsidRPr="00E3544C">
        <w:rPr>
          <w:i w:val="0"/>
        </w:rPr>
        <w:t xml:space="preserve"> Diagrama de </w:t>
      </w:r>
      <w:r w:rsidR="00A37F6F">
        <w:rPr>
          <w:i w:val="0"/>
        </w:rPr>
        <w:t>C</w:t>
      </w:r>
      <w:r w:rsidRPr="00E3544C">
        <w:rPr>
          <w:i w:val="0"/>
        </w:rPr>
        <w:t xml:space="preserve">ontexto </w:t>
      </w:r>
      <w:r w:rsidR="00A37F6F">
        <w:rPr>
          <w:i w:val="0"/>
        </w:rPr>
        <w:t>A</w:t>
      </w:r>
      <w:r w:rsidRPr="00E3544C">
        <w:rPr>
          <w:i w:val="0"/>
        </w:rPr>
        <w:t>rquitetural</w:t>
      </w:r>
      <w:r w:rsidRPr="00E3544C" w:rsidR="00AD6438">
        <w:rPr>
          <w:i w:val="0"/>
        </w:rPr>
        <w:t>.</w:t>
      </w:r>
    </w:p>
    <w:p w:rsidR="00A60644" w:rsidP="009F697A" w:rsidRDefault="00A60644" w14:paraId="10F06C77" w14:textId="374719DB">
      <w:pPr>
        <w:pStyle w:val="Ttulo2"/>
      </w:pPr>
      <w:bookmarkStart w:name="_Toc462218668" w:id="43"/>
      <w:r>
        <w:lastRenderedPageBreak/>
        <w:t xml:space="preserve">Relacionamentos UML para </w:t>
      </w:r>
      <w:r w:rsidR="00A37F6F">
        <w:t>A</w:t>
      </w:r>
      <w:r>
        <w:t>rquétipos</w:t>
      </w:r>
      <w:bookmarkEnd w:id="43"/>
    </w:p>
    <w:p w:rsidR="00145513" w:rsidP="00145513" w:rsidRDefault="00145513" w14:paraId="0FDD6648" w14:textId="77777777">
      <w:pPr>
        <w:keepNext/>
        <w:jc w:val="center"/>
      </w:pPr>
      <w:r>
        <w:rPr>
          <w:noProof/>
          <w:lang w:eastAsia="pt-BR"/>
        </w:rPr>
        <w:drawing>
          <wp:inline distT="0" distB="0" distL="0" distR="0" wp14:anchorId="573D0195" wp14:editId="5A7284E6">
            <wp:extent cx="3717925" cy="345948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7925" cy="3459480"/>
                    </a:xfrm>
                    <a:prstGeom prst="rect">
                      <a:avLst/>
                    </a:prstGeom>
                    <a:solidFill>
                      <a:srgbClr val="FFFFFF"/>
                    </a:solidFill>
                    <a:ln>
                      <a:noFill/>
                    </a:ln>
                  </pic:spPr>
                </pic:pic>
              </a:graphicData>
            </a:graphic>
          </wp:inline>
        </w:drawing>
      </w:r>
    </w:p>
    <w:p w:rsidRPr="00E3544C" w:rsidR="00A60644" w:rsidP="00145513" w:rsidRDefault="00145513" w14:paraId="10F06C78" w14:textId="3266A47E">
      <w:pPr>
        <w:pStyle w:val="Legenda"/>
        <w:rPr>
          <w:i w:val="0"/>
        </w:rPr>
      </w:pPr>
      <w:r w:rsidRPr="00E3544C">
        <w:rPr>
          <w:b/>
          <w:i w:val="0"/>
        </w:rPr>
        <w:t xml:space="preserve">Figura </w:t>
      </w:r>
      <w:r w:rsidRPr="00E3544C" w:rsidR="00AD6438">
        <w:rPr>
          <w:b/>
          <w:i w:val="0"/>
        </w:rPr>
        <w:t>7</w:t>
      </w:r>
      <w:r w:rsidRPr="00E3544C">
        <w:rPr>
          <w:b/>
          <w:i w:val="0"/>
        </w:rPr>
        <w:t xml:space="preserve"> </w:t>
      </w:r>
      <w:r w:rsidRPr="00E3544C" w:rsidR="00F72BC2">
        <w:rPr>
          <w:b/>
          <w:i w:val="0"/>
        </w:rPr>
        <w:t>-</w:t>
      </w:r>
      <w:r w:rsidRPr="00E3544C">
        <w:rPr>
          <w:i w:val="0"/>
        </w:rPr>
        <w:t xml:space="preserve"> Relacionamentos UML para </w:t>
      </w:r>
      <w:r w:rsidR="00A37F6F">
        <w:rPr>
          <w:i w:val="0"/>
        </w:rPr>
        <w:t>A</w:t>
      </w:r>
      <w:r w:rsidRPr="00E3544C">
        <w:rPr>
          <w:i w:val="0"/>
        </w:rPr>
        <w:t>rquétipos</w:t>
      </w:r>
      <w:r w:rsidRPr="00E3544C" w:rsidR="00AD6438">
        <w:rPr>
          <w:i w:val="0"/>
        </w:rPr>
        <w:t>.</w:t>
      </w:r>
    </w:p>
    <w:p w:rsidRPr="00E3544C" w:rsidR="00A60644" w:rsidP="001B2083" w:rsidRDefault="00A60644" w14:paraId="10F06C7A" w14:textId="4F25219D">
      <w:pPr>
        <w:jc w:val="center"/>
      </w:pPr>
    </w:p>
    <w:p w:rsidR="00A60644" w:rsidP="009F697A" w:rsidRDefault="00E90A75" w14:paraId="10F06C7B" w14:textId="18A455D4">
      <w:pPr>
        <w:pStyle w:val="Ttulo2"/>
      </w:pPr>
      <w:bookmarkStart w:name="_Toc462218669" w:id="44"/>
      <w:r>
        <w:t xml:space="preserve">Diagrama de </w:t>
      </w:r>
      <w:r w:rsidR="00A37F6F">
        <w:t>P</w:t>
      </w:r>
      <w:r>
        <w:t>acotes</w:t>
      </w:r>
      <w:bookmarkEnd w:id="44"/>
    </w:p>
    <w:p w:rsidR="00A60644" w:rsidP="00D76BE9" w:rsidRDefault="00A60644" w14:paraId="10F06C7C" w14:textId="77777777">
      <w:pPr>
        <w:jc w:val="center"/>
      </w:pPr>
    </w:p>
    <w:p w:rsidR="00D76BE9" w:rsidP="00D76BE9" w:rsidRDefault="005B256A" w14:paraId="56F464C3" w14:textId="450D70ED">
      <w:pPr>
        <w:keepNext/>
        <w:jc w:val="center"/>
      </w:pPr>
      <w:r>
        <w:rPr>
          <w:noProof/>
          <w:lang w:eastAsia="pt-BR"/>
        </w:rPr>
        <w:drawing>
          <wp:inline distT="0" distB="0" distL="0" distR="0" wp14:anchorId="76EEDF0E" wp14:editId="64AC678D">
            <wp:extent cx="6374765" cy="3122930"/>
            <wp:effectExtent l="0" t="0" r="6985"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4765" cy="3122930"/>
                    </a:xfrm>
                    <a:prstGeom prst="rect">
                      <a:avLst/>
                    </a:prstGeom>
                    <a:noFill/>
                    <a:ln>
                      <a:noFill/>
                    </a:ln>
                  </pic:spPr>
                </pic:pic>
              </a:graphicData>
            </a:graphic>
          </wp:inline>
        </w:drawing>
      </w:r>
    </w:p>
    <w:p w:rsidRPr="00E3544C" w:rsidR="00A60644" w:rsidP="00D76BE9" w:rsidRDefault="00D76BE9" w14:paraId="10F06C7D" w14:textId="3D9BF1DF">
      <w:pPr>
        <w:pStyle w:val="Legenda"/>
        <w:rPr>
          <w:i w:val="0"/>
        </w:rPr>
      </w:pPr>
      <w:r w:rsidRPr="00E3544C">
        <w:rPr>
          <w:b/>
          <w:i w:val="0"/>
        </w:rPr>
        <w:t xml:space="preserve">Figura </w:t>
      </w:r>
      <w:r w:rsidRPr="00E3544C" w:rsidR="00AD6438">
        <w:rPr>
          <w:b/>
          <w:i w:val="0"/>
        </w:rPr>
        <w:t>8</w:t>
      </w:r>
      <w:r w:rsidRPr="00E3544C">
        <w:rPr>
          <w:b/>
          <w:i w:val="0"/>
        </w:rPr>
        <w:t xml:space="preserve"> </w:t>
      </w:r>
      <w:r w:rsidRPr="00E3544C" w:rsidR="00F72BC2">
        <w:rPr>
          <w:b/>
          <w:i w:val="0"/>
        </w:rPr>
        <w:t>-</w:t>
      </w:r>
      <w:r w:rsidRPr="00E3544C">
        <w:rPr>
          <w:i w:val="0"/>
        </w:rPr>
        <w:t xml:space="preserve"> </w:t>
      </w:r>
      <w:r w:rsidRPr="00E3544C" w:rsidR="00E90A75">
        <w:rPr>
          <w:i w:val="0"/>
        </w:rPr>
        <w:t xml:space="preserve">Diagrama de </w:t>
      </w:r>
      <w:r w:rsidR="00A37F6F">
        <w:rPr>
          <w:i w:val="0"/>
        </w:rPr>
        <w:t>P</w:t>
      </w:r>
      <w:r w:rsidRPr="00E3544C" w:rsidR="00E90A75">
        <w:rPr>
          <w:i w:val="0"/>
        </w:rPr>
        <w:t>acotes</w:t>
      </w:r>
      <w:r w:rsidRPr="00E3544C" w:rsidR="00AD6438">
        <w:rPr>
          <w:i w:val="0"/>
        </w:rPr>
        <w:t>.</w:t>
      </w:r>
    </w:p>
    <w:p w:rsidR="00A60644" w:rsidP="009F697A" w:rsidRDefault="00A60644" w14:paraId="10F06C7E" w14:textId="72C6D32F">
      <w:pPr>
        <w:pStyle w:val="Ttulo2"/>
      </w:pPr>
      <w:bookmarkStart w:name="_Toc462218670" w:id="45"/>
      <w:r>
        <w:lastRenderedPageBreak/>
        <w:t xml:space="preserve">Instanciação dos </w:t>
      </w:r>
      <w:r w:rsidR="00A37F6F">
        <w:t>C</w:t>
      </w:r>
      <w:r>
        <w:t>omponentes</w:t>
      </w:r>
      <w:bookmarkEnd w:id="45"/>
    </w:p>
    <w:p w:rsidR="009F697A" w:rsidP="009F697A" w:rsidRDefault="009F697A" w14:paraId="1EF371B5" w14:textId="77E84D17"/>
    <w:p w:rsidR="00D76BE9" w:rsidP="00D76BE9" w:rsidRDefault="00AD6438" w14:paraId="3A436B9B" w14:textId="39391503">
      <w:pPr>
        <w:keepNext/>
        <w:jc w:val="center"/>
      </w:pPr>
      <w:r>
        <w:rPr>
          <w:noProof/>
          <w:lang w:eastAsia="pt-BR"/>
        </w:rPr>
        <w:drawing>
          <wp:inline distT="0" distB="0" distL="0" distR="0" wp14:anchorId="5DE7ECF4" wp14:editId="49FD6035">
            <wp:extent cx="6858000" cy="30105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010535"/>
                    </a:xfrm>
                    <a:prstGeom prst="rect">
                      <a:avLst/>
                    </a:prstGeom>
                    <a:noFill/>
                    <a:ln>
                      <a:noFill/>
                    </a:ln>
                  </pic:spPr>
                </pic:pic>
              </a:graphicData>
            </a:graphic>
          </wp:inline>
        </w:drawing>
      </w:r>
    </w:p>
    <w:p w:rsidRPr="00E3544C" w:rsidR="009F697A" w:rsidP="00D76BE9" w:rsidRDefault="00D76BE9" w14:paraId="25E2559B" w14:textId="017B2E62">
      <w:pPr>
        <w:pStyle w:val="Legenda"/>
        <w:rPr>
          <w:i w:val="0"/>
        </w:rPr>
      </w:pPr>
      <w:bookmarkStart w:name="_Toc459887112" w:id="46"/>
      <w:bookmarkStart w:name="_Toc489463042" w:id="47"/>
      <w:r w:rsidRPr="00E3544C">
        <w:rPr>
          <w:b/>
          <w:i w:val="0"/>
        </w:rPr>
        <w:t xml:space="preserve">Figura </w:t>
      </w:r>
      <w:r w:rsidRPr="00E3544C" w:rsidR="00BC7C8D">
        <w:rPr>
          <w:b/>
          <w:i w:val="0"/>
        </w:rPr>
        <w:fldChar w:fldCharType="begin"/>
      </w:r>
      <w:r w:rsidRPr="00E3544C" w:rsidR="00BC7C8D">
        <w:rPr>
          <w:b/>
          <w:i w:val="0"/>
        </w:rPr>
        <w:instrText xml:space="preserve"> SEQ Figura \* ARABIC </w:instrText>
      </w:r>
      <w:r w:rsidRPr="00E3544C" w:rsidR="00BC7C8D">
        <w:rPr>
          <w:b/>
          <w:i w:val="0"/>
        </w:rPr>
        <w:fldChar w:fldCharType="separate"/>
      </w:r>
      <w:r w:rsidR="00804D41">
        <w:rPr>
          <w:b/>
          <w:i w:val="0"/>
          <w:noProof/>
        </w:rPr>
        <w:t>5</w:t>
      </w:r>
      <w:r w:rsidRPr="00E3544C" w:rsidR="00BC7C8D">
        <w:rPr>
          <w:b/>
          <w:i w:val="0"/>
          <w:noProof/>
        </w:rPr>
        <w:fldChar w:fldCharType="end"/>
      </w:r>
      <w:r w:rsidRPr="00E3544C">
        <w:rPr>
          <w:b/>
          <w:i w:val="0"/>
        </w:rPr>
        <w:t xml:space="preserve"> </w:t>
      </w:r>
      <w:r w:rsidRPr="00E3544C" w:rsidR="00F72BC2">
        <w:rPr>
          <w:b/>
          <w:i w:val="0"/>
        </w:rPr>
        <w:t>-</w:t>
      </w:r>
      <w:r w:rsidRPr="00E3544C">
        <w:rPr>
          <w:i w:val="0"/>
        </w:rPr>
        <w:t xml:space="preserve"> Instanciação dos </w:t>
      </w:r>
      <w:r w:rsidR="00A37F6F">
        <w:rPr>
          <w:i w:val="0"/>
        </w:rPr>
        <w:t>C</w:t>
      </w:r>
      <w:r w:rsidRPr="00E3544C">
        <w:rPr>
          <w:i w:val="0"/>
        </w:rPr>
        <w:t>omponentes</w:t>
      </w:r>
      <w:r w:rsidRPr="00E3544C" w:rsidR="00AD6438">
        <w:rPr>
          <w:i w:val="0"/>
        </w:rPr>
        <w:t>.</w:t>
      </w:r>
      <w:bookmarkEnd w:id="46"/>
      <w:bookmarkEnd w:id="47"/>
    </w:p>
    <w:p w:rsidR="009F697A" w:rsidP="009F697A" w:rsidRDefault="009F697A" w14:paraId="68B315E9" w14:textId="070FC348">
      <w:pPr>
        <w:pStyle w:val="Ttulo1"/>
      </w:pPr>
      <w:bookmarkStart w:name="_Toc462218671" w:id="48"/>
      <w:r>
        <w:lastRenderedPageBreak/>
        <w:t>Projeto de Dados</w:t>
      </w:r>
      <w:bookmarkEnd w:id="48"/>
      <w:r w:rsidR="007821A6">
        <w:t xml:space="preserve"> </w:t>
      </w:r>
    </w:p>
    <w:p w:rsidRPr="009F697A" w:rsidR="009F697A" w:rsidP="009F697A" w:rsidRDefault="009F697A" w14:paraId="62FA51B1" w14:textId="233D04A3">
      <w:pPr>
        <w:pStyle w:val="Ttulo2"/>
      </w:pPr>
      <w:bookmarkStart w:name="_Toc462218672" w:id="49"/>
      <w:r>
        <w:t>Modelo Entidade-Relacionamento</w:t>
      </w:r>
      <w:bookmarkEnd w:id="49"/>
    </w:p>
    <w:p w:rsidRPr="00DD4D68" w:rsidR="009F697A" w:rsidP="009F697A" w:rsidRDefault="009F697A" w14:paraId="395C887A" w14:textId="77777777"/>
    <w:p w:rsidR="009F697A" w:rsidP="009F697A" w:rsidRDefault="009F697A" w14:paraId="2DEC7B53" w14:textId="77777777">
      <w:pPr>
        <w:keepNext/>
        <w:jc w:val="center"/>
      </w:pPr>
      <w:r>
        <w:rPr>
          <w:noProof/>
          <w:lang w:eastAsia="pt-BR"/>
        </w:rPr>
        <w:drawing>
          <wp:inline distT="0" distB="0" distL="0" distR="0" wp14:anchorId="1DAE65B7" wp14:editId="4680EE41">
            <wp:extent cx="5969635" cy="396811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635" cy="3968115"/>
                    </a:xfrm>
                    <a:prstGeom prst="rect">
                      <a:avLst/>
                    </a:prstGeom>
                    <a:solidFill>
                      <a:srgbClr val="FFFFFF"/>
                    </a:solidFill>
                    <a:ln>
                      <a:noFill/>
                    </a:ln>
                  </pic:spPr>
                </pic:pic>
              </a:graphicData>
            </a:graphic>
          </wp:inline>
        </w:drawing>
      </w:r>
    </w:p>
    <w:p w:rsidRPr="00E3544C" w:rsidR="009F697A" w:rsidP="009F697A" w:rsidRDefault="009F697A" w14:paraId="6443F22C" w14:textId="62EC3706">
      <w:pPr>
        <w:pStyle w:val="Legenda"/>
        <w:rPr>
          <w:i w:val="0"/>
        </w:rPr>
      </w:pPr>
      <w:bookmarkStart w:name="_Toc459887113" w:id="50"/>
      <w:bookmarkStart w:name="_Toc489463043" w:id="51"/>
      <w:r w:rsidRPr="00E3544C">
        <w:rPr>
          <w:b/>
          <w:i w:val="0"/>
        </w:rPr>
        <w:t xml:space="preserve">Figura </w:t>
      </w:r>
      <w:r w:rsidRPr="00E3544C" w:rsidR="00BC7C8D">
        <w:rPr>
          <w:b/>
          <w:i w:val="0"/>
        </w:rPr>
        <w:fldChar w:fldCharType="begin"/>
      </w:r>
      <w:r w:rsidRPr="00E3544C" w:rsidR="00BC7C8D">
        <w:rPr>
          <w:b/>
          <w:i w:val="0"/>
        </w:rPr>
        <w:instrText xml:space="preserve"> SEQ Figura \* ARABIC </w:instrText>
      </w:r>
      <w:r w:rsidRPr="00E3544C" w:rsidR="00BC7C8D">
        <w:rPr>
          <w:b/>
          <w:i w:val="0"/>
        </w:rPr>
        <w:fldChar w:fldCharType="separate"/>
      </w:r>
      <w:r w:rsidR="00804D41">
        <w:rPr>
          <w:b/>
          <w:i w:val="0"/>
          <w:noProof/>
        </w:rPr>
        <w:t>6</w:t>
      </w:r>
      <w:r w:rsidRPr="00E3544C" w:rsidR="00BC7C8D">
        <w:rPr>
          <w:b/>
          <w:i w:val="0"/>
          <w:noProof/>
        </w:rPr>
        <w:fldChar w:fldCharType="end"/>
      </w:r>
      <w:r w:rsidRPr="00E3544C">
        <w:rPr>
          <w:b/>
          <w:i w:val="0"/>
        </w:rPr>
        <w:t xml:space="preserve"> </w:t>
      </w:r>
      <w:r w:rsidRPr="00E3544C" w:rsidR="00F72BC2">
        <w:rPr>
          <w:b/>
          <w:i w:val="0"/>
        </w:rPr>
        <w:t>-</w:t>
      </w:r>
      <w:r w:rsidRPr="00E3544C">
        <w:rPr>
          <w:i w:val="0"/>
        </w:rPr>
        <w:t xml:space="preserve"> Modelo Entidade-Relacionamento</w:t>
      </w:r>
      <w:r w:rsidRPr="00E3544C" w:rsidR="00AD6438">
        <w:rPr>
          <w:i w:val="0"/>
        </w:rPr>
        <w:t>.</w:t>
      </w:r>
      <w:bookmarkEnd w:id="50"/>
      <w:bookmarkEnd w:id="51"/>
    </w:p>
    <w:p w:rsidR="0009003B" w:rsidP="009F697A" w:rsidRDefault="0009003B" w14:paraId="122320EE" w14:textId="77777777">
      <w:pPr>
        <w:ind w:firstLine="708"/>
      </w:pPr>
    </w:p>
    <w:p w:rsidR="001B2083" w:rsidP="009F697A" w:rsidRDefault="001B2083" w14:paraId="00AF6388" w14:textId="77777777">
      <w:pPr>
        <w:ind w:firstLine="708"/>
      </w:pPr>
    </w:p>
    <w:p w:rsidR="001B2083" w:rsidP="009F697A" w:rsidRDefault="001B2083" w14:paraId="638A0EE1" w14:textId="77777777">
      <w:pPr>
        <w:ind w:firstLine="708"/>
      </w:pPr>
    </w:p>
    <w:p w:rsidR="001B2083" w:rsidP="009F697A" w:rsidRDefault="001B2083" w14:paraId="4269A99A" w14:textId="77777777">
      <w:pPr>
        <w:ind w:firstLine="708"/>
      </w:pPr>
    </w:p>
    <w:p w:rsidR="001B2083" w:rsidP="009F697A" w:rsidRDefault="001B2083" w14:paraId="6A9C5268" w14:textId="77777777">
      <w:pPr>
        <w:ind w:firstLine="708"/>
      </w:pPr>
    </w:p>
    <w:p w:rsidR="001B2083" w:rsidP="009F697A" w:rsidRDefault="001B2083" w14:paraId="0A125B57" w14:textId="77777777">
      <w:pPr>
        <w:ind w:firstLine="708"/>
      </w:pPr>
    </w:p>
    <w:p w:rsidR="001B2083" w:rsidP="009F697A" w:rsidRDefault="001B2083" w14:paraId="7D46E03C" w14:textId="77777777">
      <w:pPr>
        <w:ind w:firstLine="708"/>
      </w:pPr>
    </w:p>
    <w:p w:rsidR="001B2083" w:rsidP="009F697A" w:rsidRDefault="001B2083" w14:paraId="23155084" w14:textId="77777777">
      <w:pPr>
        <w:ind w:firstLine="708"/>
      </w:pPr>
    </w:p>
    <w:p w:rsidR="001B2083" w:rsidP="009F697A" w:rsidRDefault="001B2083" w14:paraId="03BE8F08" w14:textId="77777777">
      <w:pPr>
        <w:ind w:firstLine="708"/>
      </w:pPr>
    </w:p>
    <w:p w:rsidR="001B2083" w:rsidP="009F697A" w:rsidRDefault="001B2083" w14:paraId="4081C66D" w14:textId="77777777">
      <w:pPr>
        <w:ind w:firstLine="708"/>
      </w:pPr>
    </w:p>
    <w:p w:rsidR="001B2083" w:rsidP="009F697A" w:rsidRDefault="001B2083" w14:paraId="4DA616FE" w14:textId="77777777">
      <w:pPr>
        <w:ind w:firstLine="708"/>
      </w:pPr>
    </w:p>
    <w:p w:rsidR="001B2083" w:rsidP="009F697A" w:rsidRDefault="001B2083" w14:paraId="77CCEE7A" w14:textId="77777777">
      <w:pPr>
        <w:ind w:firstLine="708"/>
      </w:pPr>
    </w:p>
    <w:p w:rsidR="001B2083" w:rsidP="009F697A" w:rsidRDefault="001B2083" w14:paraId="0BE5C738" w14:textId="77777777">
      <w:pPr>
        <w:ind w:firstLine="708"/>
      </w:pPr>
    </w:p>
    <w:p w:rsidR="001B2083" w:rsidP="009F697A" w:rsidRDefault="001B2083" w14:paraId="09185D6E" w14:textId="77777777">
      <w:pPr>
        <w:ind w:firstLine="708"/>
      </w:pPr>
    </w:p>
    <w:p w:rsidR="001B2083" w:rsidP="009F697A" w:rsidRDefault="001B2083" w14:paraId="06C4ED47" w14:textId="77777777">
      <w:pPr>
        <w:ind w:firstLine="708"/>
      </w:pPr>
    </w:p>
    <w:p w:rsidR="001B2083" w:rsidP="009F697A" w:rsidRDefault="001B2083" w14:paraId="4BCF65A1" w14:textId="77777777">
      <w:pPr>
        <w:ind w:firstLine="708"/>
      </w:pPr>
    </w:p>
    <w:p w:rsidR="001B2083" w:rsidP="009F697A" w:rsidRDefault="001B2083" w14:paraId="6E7AAB1A" w14:textId="77777777">
      <w:pPr>
        <w:ind w:firstLine="708"/>
      </w:pPr>
    </w:p>
    <w:p w:rsidR="001B2083" w:rsidP="009F697A" w:rsidRDefault="001B2083" w14:paraId="7302E793" w14:textId="77777777">
      <w:pPr>
        <w:ind w:firstLine="708"/>
      </w:pPr>
    </w:p>
    <w:p w:rsidR="001B2083" w:rsidP="001B2083" w:rsidRDefault="001B2083" w14:paraId="517AD83B" w14:textId="7BCD3DB4">
      <w:pPr>
        <w:pStyle w:val="Ttulo1"/>
      </w:pPr>
      <w:bookmarkStart w:name="_Toc462218673" w:id="52"/>
      <w:r>
        <w:lastRenderedPageBreak/>
        <w:t>Projeto Lógico</w:t>
      </w:r>
      <w:bookmarkEnd w:id="52"/>
    </w:p>
    <w:p w:rsidR="001B2083" w:rsidP="001B2083" w:rsidRDefault="001B2083" w14:paraId="42EC9CB7" w14:textId="3C236E80">
      <w:pPr>
        <w:pStyle w:val="Ttulo2"/>
      </w:pPr>
      <w:bookmarkStart w:name="_Toc462218674" w:id="53"/>
      <w:r>
        <w:t>Diagrama de Classe</w:t>
      </w:r>
      <w:r w:rsidR="00145513">
        <w:t>s</w:t>
      </w:r>
      <w:bookmarkEnd w:id="53"/>
    </w:p>
    <w:p w:rsidR="00145513" w:rsidP="00145513" w:rsidRDefault="001B2083" w14:paraId="0FCF38BB" w14:textId="77777777">
      <w:pPr>
        <w:keepNext/>
        <w:jc w:val="center"/>
      </w:pPr>
      <w:r>
        <w:rPr>
          <w:noProof/>
          <w:lang w:eastAsia="pt-BR"/>
        </w:rPr>
        <w:drawing>
          <wp:inline distT="0" distB="0" distL="0" distR="0" wp14:anchorId="64224816" wp14:editId="371B8C75">
            <wp:extent cx="5225143" cy="36392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8387" cy="3641550"/>
                    </a:xfrm>
                    <a:prstGeom prst="rect">
                      <a:avLst/>
                    </a:prstGeom>
                    <a:solidFill>
                      <a:srgbClr val="FFFFFF"/>
                    </a:solidFill>
                    <a:ln>
                      <a:noFill/>
                    </a:ln>
                  </pic:spPr>
                </pic:pic>
              </a:graphicData>
            </a:graphic>
          </wp:inline>
        </w:drawing>
      </w:r>
    </w:p>
    <w:p w:rsidRPr="00E3544C" w:rsidR="001B2083" w:rsidP="00145513" w:rsidRDefault="00145513" w14:paraId="5E8770D4" w14:textId="133F39D7">
      <w:pPr>
        <w:pStyle w:val="Legenda"/>
        <w:rPr>
          <w:i w:val="0"/>
        </w:rPr>
      </w:pPr>
      <w:bookmarkStart w:name="_Toc459887114" w:id="54"/>
      <w:bookmarkStart w:name="_Toc489463044" w:id="55"/>
      <w:r w:rsidRPr="00E3544C">
        <w:rPr>
          <w:b/>
          <w:i w:val="0"/>
        </w:rPr>
        <w:t xml:space="preserve">Figura </w:t>
      </w:r>
      <w:r w:rsidRPr="00E3544C" w:rsidR="00BC7C8D">
        <w:rPr>
          <w:b/>
          <w:i w:val="0"/>
        </w:rPr>
        <w:fldChar w:fldCharType="begin"/>
      </w:r>
      <w:r w:rsidRPr="00E3544C" w:rsidR="00BC7C8D">
        <w:rPr>
          <w:b/>
          <w:i w:val="0"/>
        </w:rPr>
        <w:instrText xml:space="preserve"> SEQ Figura \* ARABIC </w:instrText>
      </w:r>
      <w:r w:rsidRPr="00E3544C" w:rsidR="00BC7C8D">
        <w:rPr>
          <w:b/>
          <w:i w:val="0"/>
        </w:rPr>
        <w:fldChar w:fldCharType="separate"/>
      </w:r>
      <w:r w:rsidR="00804D41">
        <w:rPr>
          <w:b/>
          <w:i w:val="0"/>
          <w:noProof/>
        </w:rPr>
        <w:t>7</w:t>
      </w:r>
      <w:r w:rsidRPr="00E3544C" w:rsidR="00BC7C8D">
        <w:rPr>
          <w:b/>
          <w:i w:val="0"/>
          <w:noProof/>
        </w:rPr>
        <w:fldChar w:fldCharType="end"/>
      </w:r>
      <w:r w:rsidRPr="00E3544C">
        <w:rPr>
          <w:b/>
          <w:i w:val="0"/>
        </w:rPr>
        <w:t xml:space="preserve"> </w:t>
      </w:r>
      <w:r w:rsidRPr="00E3544C" w:rsidR="00F72BC2">
        <w:rPr>
          <w:b/>
          <w:i w:val="0"/>
        </w:rPr>
        <w:t>-</w:t>
      </w:r>
      <w:r w:rsidRPr="00E3544C">
        <w:rPr>
          <w:i w:val="0"/>
        </w:rPr>
        <w:t xml:space="preserve"> Diagrama de </w:t>
      </w:r>
      <w:r w:rsidR="00A37F6F">
        <w:rPr>
          <w:i w:val="0"/>
        </w:rPr>
        <w:t>C</w:t>
      </w:r>
      <w:r w:rsidRPr="00E3544C">
        <w:rPr>
          <w:i w:val="0"/>
        </w:rPr>
        <w:t>lasses</w:t>
      </w:r>
      <w:r w:rsidRPr="00E3544C" w:rsidR="00AD6438">
        <w:rPr>
          <w:i w:val="0"/>
        </w:rPr>
        <w:t>.</w:t>
      </w:r>
      <w:bookmarkEnd w:id="54"/>
      <w:bookmarkEnd w:id="55"/>
    </w:p>
    <w:p w:rsidR="001B2083" w:rsidP="001B2083" w:rsidRDefault="001B2083" w14:paraId="5443E4FA" w14:textId="655055D7">
      <w:pPr>
        <w:pStyle w:val="Ttulo2"/>
      </w:pPr>
      <w:bookmarkStart w:name="_Toc462218675" w:id="56"/>
      <w:r>
        <w:t>Diagrama de Sequência</w:t>
      </w:r>
      <w:bookmarkEnd w:id="56"/>
    </w:p>
    <w:p w:rsidR="00145513" w:rsidP="00145513" w:rsidRDefault="001B2083" w14:paraId="7E2EC529" w14:textId="77777777">
      <w:pPr>
        <w:keepNext/>
        <w:jc w:val="center"/>
      </w:pPr>
      <w:r>
        <w:rPr>
          <w:noProof/>
          <w:lang w:eastAsia="pt-BR"/>
        </w:rPr>
        <w:drawing>
          <wp:inline distT="0" distB="0" distL="0" distR="0" wp14:anchorId="09A0B517" wp14:editId="3C307522">
            <wp:extent cx="4962525" cy="30289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3028950"/>
                    </a:xfrm>
                    <a:prstGeom prst="rect">
                      <a:avLst/>
                    </a:prstGeom>
                    <a:noFill/>
                    <a:ln>
                      <a:noFill/>
                    </a:ln>
                  </pic:spPr>
                </pic:pic>
              </a:graphicData>
            </a:graphic>
          </wp:inline>
        </w:drawing>
      </w:r>
    </w:p>
    <w:p w:rsidRPr="00E3544C" w:rsidR="001B2083" w:rsidP="00420A86" w:rsidRDefault="00145513" w14:paraId="0A44DFAB" w14:textId="48BA6738">
      <w:pPr>
        <w:pStyle w:val="Legenda"/>
        <w:rPr>
          <w:i w:val="0"/>
        </w:rPr>
      </w:pPr>
      <w:bookmarkStart w:name="_Toc459887115" w:id="57"/>
      <w:bookmarkStart w:name="_Toc489463045" w:id="58"/>
      <w:r w:rsidRPr="00E3544C">
        <w:rPr>
          <w:b/>
          <w:i w:val="0"/>
        </w:rPr>
        <w:t xml:space="preserve">Figura </w:t>
      </w:r>
      <w:r w:rsidRPr="00E3544C" w:rsidR="00BC7C8D">
        <w:rPr>
          <w:b/>
          <w:i w:val="0"/>
        </w:rPr>
        <w:fldChar w:fldCharType="begin"/>
      </w:r>
      <w:r w:rsidRPr="00E3544C" w:rsidR="00BC7C8D">
        <w:rPr>
          <w:b/>
          <w:i w:val="0"/>
        </w:rPr>
        <w:instrText xml:space="preserve"> SEQ Figura \* ARABIC </w:instrText>
      </w:r>
      <w:r w:rsidRPr="00E3544C" w:rsidR="00BC7C8D">
        <w:rPr>
          <w:b/>
          <w:i w:val="0"/>
        </w:rPr>
        <w:fldChar w:fldCharType="separate"/>
      </w:r>
      <w:r w:rsidR="00804D41">
        <w:rPr>
          <w:b/>
          <w:i w:val="0"/>
          <w:noProof/>
        </w:rPr>
        <w:t>8</w:t>
      </w:r>
      <w:r w:rsidRPr="00E3544C" w:rsidR="00BC7C8D">
        <w:rPr>
          <w:b/>
          <w:i w:val="0"/>
          <w:noProof/>
        </w:rPr>
        <w:fldChar w:fldCharType="end"/>
      </w:r>
      <w:r w:rsidRPr="00E3544C">
        <w:rPr>
          <w:b/>
          <w:i w:val="0"/>
        </w:rPr>
        <w:t xml:space="preserve"> </w:t>
      </w:r>
      <w:r w:rsidRPr="00E3544C" w:rsidR="00F72BC2">
        <w:rPr>
          <w:b/>
          <w:i w:val="0"/>
        </w:rPr>
        <w:t>-</w:t>
      </w:r>
      <w:r w:rsidRPr="00E3544C">
        <w:rPr>
          <w:i w:val="0"/>
        </w:rPr>
        <w:t xml:space="preserve"> Diagrama de </w:t>
      </w:r>
      <w:r w:rsidR="00A37F6F">
        <w:rPr>
          <w:i w:val="0"/>
        </w:rPr>
        <w:t>S</w:t>
      </w:r>
      <w:r w:rsidRPr="00E3544C">
        <w:rPr>
          <w:i w:val="0"/>
        </w:rPr>
        <w:t>equência</w:t>
      </w:r>
      <w:r w:rsidRPr="00E3544C" w:rsidR="00AD6438">
        <w:rPr>
          <w:i w:val="0"/>
        </w:rPr>
        <w:t>.</w:t>
      </w:r>
      <w:bookmarkEnd w:id="57"/>
      <w:bookmarkEnd w:id="58"/>
    </w:p>
    <w:p w:rsidR="00FB7757" w:rsidP="00FB7757" w:rsidRDefault="00FB7757" w14:paraId="11776D38" w14:textId="0443568F">
      <w:pPr>
        <w:pStyle w:val="Ttulo1"/>
      </w:pPr>
      <w:bookmarkStart w:name="_Toc462218676" w:id="59"/>
      <w:r>
        <w:lastRenderedPageBreak/>
        <w:t>Qualidade de Software</w:t>
      </w:r>
      <w:bookmarkEnd w:id="59"/>
    </w:p>
    <w:p w:rsidR="00FB7757" w:rsidP="00FB7757" w:rsidRDefault="00FB7757" w14:paraId="265C4EA5" w14:textId="35D9C74B">
      <w:pPr>
        <w:pStyle w:val="Ttulo2"/>
      </w:pPr>
      <w:bookmarkStart w:name="_Toc462218677" w:id="60"/>
      <w:r>
        <w:t>Rastreabilidade dos Requisitos</w:t>
      </w:r>
      <w:bookmarkEnd w:id="60"/>
    </w:p>
    <w:p w:rsidR="00FB7757" w:rsidP="00B97300" w:rsidRDefault="00544264" w14:paraId="20991350" w14:textId="3C34B6C2">
      <w:pPr>
        <w:ind w:left="709"/>
        <w:rPr>
          <w:rFonts w:asciiTheme="minorHAnsi" w:hAnsiTheme="minorHAnsi"/>
          <w:b/>
        </w:rPr>
      </w:pPr>
      <w:r w:rsidRPr="00544264">
        <w:rPr>
          <w:rFonts w:asciiTheme="minorHAnsi" w:hAnsiTheme="minorHAnsi"/>
          <w:b/>
        </w:rPr>
        <w:t>9.1.1.</w:t>
      </w:r>
      <w:r w:rsidRPr="00544264">
        <w:rPr>
          <w:rFonts w:asciiTheme="minorHAnsi" w:hAnsiTheme="minorHAnsi"/>
          <w:b/>
        </w:rPr>
        <w:tab/>
      </w:r>
      <w:r w:rsidRPr="00544264" w:rsidR="00E70A2C">
        <w:rPr>
          <w:rFonts w:asciiTheme="minorHAnsi" w:hAnsiTheme="minorHAnsi"/>
          <w:b/>
        </w:rPr>
        <w:t>Requisitos Funcionais em Casos de Uso</w:t>
      </w:r>
    </w:p>
    <w:p w:rsidRPr="00544264" w:rsidR="00544264" w:rsidP="00B97300" w:rsidRDefault="00544264" w14:paraId="36C572B9" w14:textId="77777777">
      <w:pPr>
        <w:ind w:left="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Pr="00FB7757" w:rsidR="00544264" w:rsidTr="00281FC4" w14:paraId="4BE82C8C" w14:textId="77777777">
        <w:tc>
          <w:tcPr>
            <w:tcW w:w="1607" w:type="dxa"/>
            <w:tcBorders>
              <w:top w:val="nil"/>
              <w:left w:val="nil"/>
              <w:bottom w:val="single" w:color="auto" w:sz="4" w:space="0"/>
              <w:right w:val="single" w:color="auto" w:sz="4" w:space="0"/>
            </w:tcBorders>
            <w:shd w:val="clear" w:color="auto" w:fill="FFFFFF" w:themeFill="background1"/>
            <w:vAlign w:val="center"/>
          </w:tcPr>
          <w:p w:rsidRPr="00281FC4" w:rsidR="00544264" w:rsidP="00281FC4" w:rsidRDefault="00544264" w14:paraId="27C58D0B" w14:textId="77777777">
            <w:pPr>
              <w:ind w:right="-20"/>
              <w:jc w:val="center"/>
              <w:rPr>
                <w:rFonts w:asciiTheme="minorHAnsi" w:hAnsiTheme="minorHAnsi"/>
                <w:b/>
                <w:sz w:val="20"/>
              </w:rPr>
            </w:pPr>
          </w:p>
        </w:tc>
        <w:tc>
          <w:tcPr>
            <w:tcW w:w="1573" w:type="dxa"/>
            <w:tcBorders>
              <w:left w:val="single" w:color="auto" w:sz="4" w:space="0"/>
            </w:tcBorders>
            <w:shd w:val="clear" w:color="auto" w:fill="767171" w:themeFill="background2" w:themeFillShade="80"/>
            <w:vAlign w:val="center"/>
          </w:tcPr>
          <w:p w:rsidRPr="00281FC4" w:rsidR="00544264" w:rsidP="00281FC4" w:rsidRDefault="00544264" w14:paraId="60C0959E" w14:textId="138B8079">
            <w:pPr>
              <w:ind w:right="-20"/>
              <w:jc w:val="center"/>
              <w:rPr>
                <w:rFonts w:asciiTheme="minorHAnsi" w:hAnsiTheme="minorHAnsi"/>
                <w:b/>
                <w:sz w:val="20"/>
              </w:rPr>
            </w:pPr>
            <w:r w:rsidRPr="00281FC4">
              <w:rPr>
                <w:rFonts w:asciiTheme="minorHAnsi" w:hAnsiTheme="minorHAnsi"/>
                <w:b/>
                <w:sz w:val="20"/>
              </w:rPr>
              <w:t>&lt;CU1&gt;</w:t>
            </w:r>
          </w:p>
        </w:tc>
        <w:tc>
          <w:tcPr>
            <w:tcW w:w="1574" w:type="dxa"/>
            <w:shd w:val="clear" w:color="auto" w:fill="767171" w:themeFill="background2" w:themeFillShade="80"/>
            <w:vAlign w:val="center"/>
          </w:tcPr>
          <w:p w:rsidRPr="00281FC4" w:rsidR="00544264" w:rsidP="00281FC4" w:rsidRDefault="00544264" w14:paraId="5738B832" w14:textId="69CC6F0E">
            <w:pPr>
              <w:ind w:right="-20"/>
              <w:jc w:val="center"/>
              <w:rPr>
                <w:rFonts w:asciiTheme="minorHAnsi" w:hAnsiTheme="minorHAnsi"/>
                <w:b/>
                <w:sz w:val="20"/>
              </w:rPr>
            </w:pPr>
            <w:r w:rsidRPr="00281FC4">
              <w:rPr>
                <w:rFonts w:asciiTheme="minorHAnsi" w:hAnsiTheme="minorHAnsi"/>
                <w:b/>
                <w:sz w:val="20"/>
              </w:rPr>
              <w:t>&lt;CU2&gt;</w:t>
            </w:r>
          </w:p>
        </w:tc>
        <w:tc>
          <w:tcPr>
            <w:tcW w:w="1767" w:type="dxa"/>
            <w:shd w:val="clear" w:color="auto" w:fill="767171" w:themeFill="background2" w:themeFillShade="80"/>
            <w:vAlign w:val="center"/>
          </w:tcPr>
          <w:p w:rsidRPr="00281FC4" w:rsidR="00544264" w:rsidP="00281FC4" w:rsidRDefault="00544264" w14:paraId="35FF4249" w14:textId="7D390AA1">
            <w:pPr>
              <w:ind w:right="-20"/>
              <w:jc w:val="center"/>
              <w:rPr>
                <w:rFonts w:asciiTheme="minorHAnsi" w:hAnsiTheme="minorHAnsi"/>
                <w:b/>
                <w:sz w:val="20"/>
              </w:rPr>
            </w:pPr>
            <w:r w:rsidRPr="00281FC4">
              <w:rPr>
                <w:rFonts w:asciiTheme="minorHAnsi" w:hAnsiTheme="minorHAnsi"/>
                <w:b/>
                <w:sz w:val="20"/>
              </w:rPr>
              <w:t>&lt;CU3&gt;</w:t>
            </w:r>
          </w:p>
        </w:tc>
        <w:tc>
          <w:tcPr>
            <w:tcW w:w="1559" w:type="dxa"/>
            <w:shd w:val="clear" w:color="auto" w:fill="767171" w:themeFill="background2" w:themeFillShade="80"/>
            <w:vAlign w:val="center"/>
          </w:tcPr>
          <w:p w:rsidRPr="00281FC4" w:rsidR="00544264" w:rsidP="00281FC4" w:rsidRDefault="00544264" w14:paraId="1C9EC87B" w14:textId="15E15C9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rsidRPr="00281FC4" w:rsidR="00544264" w:rsidP="00281FC4" w:rsidRDefault="00544264" w14:paraId="03396519" w14:textId="5A8E8C75">
            <w:pPr>
              <w:ind w:right="-20"/>
              <w:jc w:val="center"/>
              <w:rPr>
                <w:rFonts w:asciiTheme="minorHAnsi" w:hAnsiTheme="minorHAnsi"/>
                <w:b/>
                <w:sz w:val="20"/>
              </w:rPr>
            </w:pPr>
            <w:r w:rsidRPr="00281FC4">
              <w:rPr>
                <w:rFonts w:asciiTheme="minorHAnsi" w:hAnsiTheme="minorHAnsi"/>
                <w:b/>
                <w:sz w:val="20"/>
              </w:rPr>
              <w:t>&lt;CUN&gt;</w:t>
            </w:r>
          </w:p>
        </w:tc>
      </w:tr>
      <w:tr w:rsidRPr="00FB7757" w:rsidR="00544264" w:rsidTr="00281FC4" w14:paraId="2A783A47" w14:textId="77777777">
        <w:tc>
          <w:tcPr>
            <w:tcW w:w="1607" w:type="dxa"/>
            <w:tcBorders>
              <w:top w:val="single" w:color="auto" w:sz="4" w:space="0"/>
            </w:tcBorders>
            <w:shd w:val="clear" w:color="auto" w:fill="D0CECE" w:themeFill="background2" w:themeFillShade="E6"/>
            <w:vAlign w:val="center"/>
          </w:tcPr>
          <w:p w:rsidRPr="00281FC4" w:rsidR="00544264" w:rsidP="00281FC4" w:rsidRDefault="00544264" w14:paraId="2501E71B" w14:textId="72E12F15">
            <w:pPr>
              <w:ind w:right="-20"/>
              <w:jc w:val="center"/>
              <w:rPr>
                <w:rFonts w:asciiTheme="minorHAnsi" w:hAnsiTheme="minorHAnsi"/>
                <w:b/>
                <w:sz w:val="20"/>
              </w:rPr>
            </w:pPr>
            <w:r w:rsidRPr="00281FC4">
              <w:rPr>
                <w:rFonts w:asciiTheme="minorHAnsi" w:hAnsiTheme="minorHAnsi"/>
                <w:b/>
                <w:sz w:val="20"/>
              </w:rPr>
              <w:t>RF1</w:t>
            </w:r>
          </w:p>
        </w:tc>
        <w:tc>
          <w:tcPr>
            <w:tcW w:w="1573" w:type="dxa"/>
            <w:vAlign w:val="center"/>
          </w:tcPr>
          <w:p w:rsidRPr="00FB7757" w:rsidR="00544264" w:rsidP="00281FC4" w:rsidRDefault="00544264" w14:paraId="550BC508" w14:textId="77777777">
            <w:pPr>
              <w:ind w:right="-20"/>
              <w:jc w:val="center"/>
              <w:rPr>
                <w:rFonts w:asciiTheme="minorHAnsi" w:hAnsiTheme="minorHAnsi"/>
                <w:sz w:val="20"/>
              </w:rPr>
            </w:pPr>
          </w:p>
        </w:tc>
        <w:tc>
          <w:tcPr>
            <w:tcW w:w="1574" w:type="dxa"/>
            <w:vAlign w:val="center"/>
          </w:tcPr>
          <w:p w:rsidRPr="00FB7757" w:rsidR="00544264" w:rsidP="00281FC4" w:rsidRDefault="00544264" w14:paraId="3F92B606" w14:textId="77777777">
            <w:pPr>
              <w:ind w:right="-20"/>
              <w:jc w:val="center"/>
              <w:rPr>
                <w:rFonts w:asciiTheme="minorHAnsi" w:hAnsiTheme="minorHAnsi"/>
                <w:sz w:val="20"/>
              </w:rPr>
            </w:pPr>
          </w:p>
        </w:tc>
        <w:tc>
          <w:tcPr>
            <w:tcW w:w="1767" w:type="dxa"/>
            <w:vAlign w:val="center"/>
          </w:tcPr>
          <w:p w:rsidRPr="00FB7757" w:rsidR="00544264" w:rsidP="00281FC4" w:rsidRDefault="00544264" w14:paraId="7A5DD027" w14:textId="77777777">
            <w:pPr>
              <w:ind w:right="-20"/>
              <w:jc w:val="center"/>
              <w:rPr>
                <w:rFonts w:asciiTheme="minorHAnsi" w:hAnsiTheme="minorHAnsi"/>
                <w:sz w:val="20"/>
              </w:rPr>
            </w:pPr>
          </w:p>
        </w:tc>
        <w:tc>
          <w:tcPr>
            <w:tcW w:w="1559" w:type="dxa"/>
            <w:vAlign w:val="center"/>
          </w:tcPr>
          <w:p w:rsidRPr="00FB7757" w:rsidR="00544264" w:rsidP="00281FC4" w:rsidRDefault="00544264" w14:paraId="7C076F69" w14:textId="77777777">
            <w:pPr>
              <w:ind w:right="-20"/>
              <w:jc w:val="center"/>
              <w:rPr>
                <w:rFonts w:asciiTheme="minorHAnsi" w:hAnsiTheme="minorHAnsi"/>
                <w:sz w:val="20"/>
              </w:rPr>
            </w:pPr>
          </w:p>
        </w:tc>
        <w:tc>
          <w:tcPr>
            <w:tcW w:w="1984" w:type="dxa"/>
            <w:vAlign w:val="center"/>
          </w:tcPr>
          <w:p w:rsidRPr="00FB7757" w:rsidR="00544264" w:rsidP="00281FC4" w:rsidRDefault="00544264" w14:paraId="67726421" w14:textId="77777777">
            <w:pPr>
              <w:ind w:right="-20"/>
              <w:jc w:val="center"/>
              <w:rPr>
                <w:rFonts w:asciiTheme="minorHAnsi" w:hAnsiTheme="minorHAnsi"/>
                <w:sz w:val="20"/>
              </w:rPr>
            </w:pPr>
          </w:p>
        </w:tc>
      </w:tr>
      <w:tr w:rsidRPr="00FB7757" w:rsidR="00544264" w:rsidTr="00281FC4" w14:paraId="533E8763" w14:textId="77777777">
        <w:tc>
          <w:tcPr>
            <w:tcW w:w="1607" w:type="dxa"/>
            <w:shd w:val="clear" w:color="auto" w:fill="D0CECE" w:themeFill="background2" w:themeFillShade="E6"/>
            <w:vAlign w:val="center"/>
          </w:tcPr>
          <w:p w:rsidRPr="00281FC4" w:rsidR="00544264" w:rsidP="00281FC4" w:rsidRDefault="00544264" w14:paraId="61608C09" w14:textId="605AE625">
            <w:pPr>
              <w:ind w:right="-20"/>
              <w:jc w:val="center"/>
              <w:rPr>
                <w:rFonts w:asciiTheme="minorHAnsi" w:hAnsiTheme="minorHAnsi"/>
                <w:b/>
                <w:sz w:val="20"/>
              </w:rPr>
            </w:pPr>
            <w:r w:rsidRPr="00281FC4">
              <w:rPr>
                <w:rFonts w:asciiTheme="minorHAnsi" w:hAnsiTheme="minorHAnsi"/>
                <w:b/>
                <w:sz w:val="20"/>
              </w:rPr>
              <w:t>RF2</w:t>
            </w:r>
          </w:p>
        </w:tc>
        <w:tc>
          <w:tcPr>
            <w:tcW w:w="1573" w:type="dxa"/>
            <w:vAlign w:val="center"/>
          </w:tcPr>
          <w:p w:rsidRPr="00FB7757" w:rsidR="00544264" w:rsidP="00281FC4" w:rsidRDefault="00544264" w14:paraId="4FE911BB" w14:textId="77777777">
            <w:pPr>
              <w:ind w:right="-20"/>
              <w:jc w:val="center"/>
              <w:rPr>
                <w:rFonts w:asciiTheme="minorHAnsi" w:hAnsiTheme="minorHAnsi"/>
                <w:sz w:val="20"/>
              </w:rPr>
            </w:pPr>
          </w:p>
        </w:tc>
        <w:tc>
          <w:tcPr>
            <w:tcW w:w="1574" w:type="dxa"/>
            <w:vAlign w:val="center"/>
          </w:tcPr>
          <w:p w:rsidRPr="00FB7757" w:rsidR="00544264" w:rsidP="00281FC4" w:rsidRDefault="00544264" w14:paraId="3B5A1251" w14:textId="77777777">
            <w:pPr>
              <w:ind w:right="-20"/>
              <w:jc w:val="center"/>
              <w:rPr>
                <w:rFonts w:asciiTheme="minorHAnsi" w:hAnsiTheme="minorHAnsi"/>
                <w:sz w:val="20"/>
              </w:rPr>
            </w:pPr>
          </w:p>
        </w:tc>
        <w:tc>
          <w:tcPr>
            <w:tcW w:w="1767" w:type="dxa"/>
            <w:vAlign w:val="center"/>
          </w:tcPr>
          <w:p w:rsidRPr="00FB7757" w:rsidR="00544264" w:rsidP="00281FC4" w:rsidRDefault="00544264" w14:paraId="097D9009" w14:textId="77777777">
            <w:pPr>
              <w:ind w:right="-20"/>
              <w:jc w:val="center"/>
              <w:rPr>
                <w:rFonts w:asciiTheme="minorHAnsi" w:hAnsiTheme="minorHAnsi"/>
                <w:sz w:val="20"/>
              </w:rPr>
            </w:pPr>
          </w:p>
        </w:tc>
        <w:tc>
          <w:tcPr>
            <w:tcW w:w="1559" w:type="dxa"/>
            <w:vAlign w:val="center"/>
          </w:tcPr>
          <w:p w:rsidRPr="00FB7757" w:rsidR="00544264" w:rsidP="00281FC4" w:rsidRDefault="00544264" w14:paraId="310B5E3F" w14:textId="77777777">
            <w:pPr>
              <w:ind w:right="-20"/>
              <w:jc w:val="center"/>
              <w:rPr>
                <w:rFonts w:asciiTheme="minorHAnsi" w:hAnsiTheme="minorHAnsi"/>
                <w:sz w:val="20"/>
              </w:rPr>
            </w:pPr>
          </w:p>
        </w:tc>
        <w:tc>
          <w:tcPr>
            <w:tcW w:w="1984" w:type="dxa"/>
            <w:vAlign w:val="center"/>
          </w:tcPr>
          <w:p w:rsidRPr="00FB7757" w:rsidR="00544264" w:rsidP="00281FC4" w:rsidRDefault="00544264" w14:paraId="463AA7A7" w14:textId="77777777">
            <w:pPr>
              <w:ind w:right="-20"/>
              <w:jc w:val="center"/>
              <w:rPr>
                <w:rFonts w:asciiTheme="minorHAnsi" w:hAnsiTheme="minorHAnsi"/>
                <w:sz w:val="20"/>
              </w:rPr>
            </w:pPr>
          </w:p>
        </w:tc>
      </w:tr>
      <w:tr w:rsidRPr="00FB7757" w:rsidR="00544264" w:rsidTr="00281FC4" w14:paraId="1052D24E" w14:textId="77777777">
        <w:tc>
          <w:tcPr>
            <w:tcW w:w="1607" w:type="dxa"/>
            <w:shd w:val="clear" w:color="auto" w:fill="D0CECE" w:themeFill="background2" w:themeFillShade="E6"/>
            <w:vAlign w:val="center"/>
          </w:tcPr>
          <w:p w:rsidRPr="00281FC4" w:rsidR="00544264" w:rsidP="00281FC4" w:rsidRDefault="00544264" w14:paraId="20DCB303" w14:textId="1A3C02B8">
            <w:pPr>
              <w:ind w:right="-20"/>
              <w:jc w:val="center"/>
              <w:rPr>
                <w:rFonts w:asciiTheme="minorHAnsi" w:hAnsiTheme="minorHAnsi"/>
                <w:b/>
                <w:sz w:val="20"/>
              </w:rPr>
            </w:pPr>
            <w:r w:rsidRPr="00281FC4">
              <w:rPr>
                <w:rFonts w:asciiTheme="minorHAnsi" w:hAnsiTheme="minorHAnsi"/>
                <w:b/>
                <w:sz w:val="20"/>
              </w:rPr>
              <w:t>RF3</w:t>
            </w:r>
          </w:p>
        </w:tc>
        <w:tc>
          <w:tcPr>
            <w:tcW w:w="1573" w:type="dxa"/>
            <w:vAlign w:val="center"/>
          </w:tcPr>
          <w:p w:rsidRPr="00FB7757" w:rsidR="00544264" w:rsidP="00281FC4" w:rsidRDefault="00544264" w14:paraId="4DCC4FF5" w14:textId="77777777">
            <w:pPr>
              <w:ind w:right="-20"/>
              <w:jc w:val="center"/>
              <w:rPr>
                <w:rFonts w:asciiTheme="minorHAnsi" w:hAnsiTheme="minorHAnsi"/>
                <w:sz w:val="20"/>
              </w:rPr>
            </w:pPr>
          </w:p>
        </w:tc>
        <w:tc>
          <w:tcPr>
            <w:tcW w:w="1574" w:type="dxa"/>
            <w:vAlign w:val="center"/>
          </w:tcPr>
          <w:p w:rsidRPr="00FB7757" w:rsidR="00544264" w:rsidP="00281FC4" w:rsidRDefault="00544264" w14:paraId="322449FD" w14:textId="77777777">
            <w:pPr>
              <w:ind w:right="-20"/>
              <w:jc w:val="center"/>
              <w:rPr>
                <w:rFonts w:asciiTheme="minorHAnsi" w:hAnsiTheme="minorHAnsi"/>
                <w:sz w:val="20"/>
              </w:rPr>
            </w:pPr>
          </w:p>
        </w:tc>
        <w:tc>
          <w:tcPr>
            <w:tcW w:w="1767" w:type="dxa"/>
            <w:vAlign w:val="center"/>
          </w:tcPr>
          <w:p w:rsidRPr="00FB7757" w:rsidR="00544264" w:rsidP="00281FC4" w:rsidRDefault="00544264" w14:paraId="35373C89" w14:textId="77777777">
            <w:pPr>
              <w:ind w:right="-20"/>
              <w:jc w:val="center"/>
              <w:rPr>
                <w:rFonts w:asciiTheme="minorHAnsi" w:hAnsiTheme="minorHAnsi"/>
                <w:sz w:val="20"/>
              </w:rPr>
            </w:pPr>
          </w:p>
        </w:tc>
        <w:tc>
          <w:tcPr>
            <w:tcW w:w="1559" w:type="dxa"/>
            <w:vAlign w:val="center"/>
          </w:tcPr>
          <w:p w:rsidRPr="00FB7757" w:rsidR="00544264" w:rsidP="00281FC4" w:rsidRDefault="00544264" w14:paraId="231A3481" w14:textId="77777777">
            <w:pPr>
              <w:ind w:right="-20"/>
              <w:jc w:val="center"/>
              <w:rPr>
                <w:rFonts w:asciiTheme="minorHAnsi" w:hAnsiTheme="minorHAnsi"/>
                <w:sz w:val="20"/>
              </w:rPr>
            </w:pPr>
          </w:p>
        </w:tc>
        <w:tc>
          <w:tcPr>
            <w:tcW w:w="1984" w:type="dxa"/>
            <w:vAlign w:val="center"/>
          </w:tcPr>
          <w:p w:rsidRPr="00FB7757" w:rsidR="00544264" w:rsidP="00281FC4" w:rsidRDefault="00544264" w14:paraId="6DC0964C" w14:textId="77777777">
            <w:pPr>
              <w:ind w:right="-20"/>
              <w:jc w:val="center"/>
              <w:rPr>
                <w:rFonts w:asciiTheme="minorHAnsi" w:hAnsiTheme="minorHAnsi"/>
                <w:sz w:val="20"/>
              </w:rPr>
            </w:pPr>
          </w:p>
        </w:tc>
      </w:tr>
      <w:tr w:rsidRPr="00FB7757" w:rsidR="00544264" w:rsidTr="00281FC4" w14:paraId="1EE47817" w14:textId="77777777">
        <w:tc>
          <w:tcPr>
            <w:tcW w:w="1607" w:type="dxa"/>
            <w:shd w:val="clear" w:color="auto" w:fill="D0CECE" w:themeFill="background2" w:themeFillShade="E6"/>
            <w:vAlign w:val="center"/>
          </w:tcPr>
          <w:p w:rsidRPr="00281FC4" w:rsidR="00544264" w:rsidP="00281FC4" w:rsidRDefault="00544264" w14:paraId="545AB501" w14:textId="0B410831">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rsidRPr="00FB7757" w:rsidR="00544264" w:rsidP="00281FC4" w:rsidRDefault="00544264" w14:paraId="36DEC9D2" w14:textId="77777777">
            <w:pPr>
              <w:ind w:right="-20"/>
              <w:jc w:val="center"/>
              <w:rPr>
                <w:rFonts w:asciiTheme="minorHAnsi" w:hAnsiTheme="minorHAnsi"/>
                <w:sz w:val="20"/>
              </w:rPr>
            </w:pPr>
          </w:p>
        </w:tc>
        <w:tc>
          <w:tcPr>
            <w:tcW w:w="1574" w:type="dxa"/>
            <w:vAlign w:val="center"/>
          </w:tcPr>
          <w:p w:rsidRPr="00FB7757" w:rsidR="00544264" w:rsidP="00281FC4" w:rsidRDefault="00544264" w14:paraId="1BF14AB1" w14:textId="77777777">
            <w:pPr>
              <w:ind w:right="-20"/>
              <w:jc w:val="center"/>
              <w:rPr>
                <w:rFonts w:asciiTheme="minorHAnsi" w:hAnsiTheme="minorHAnsi"/>
                <w:sz w:val="20"/>
              </w:rPr>
            </w:pPr>
          </w:p>
        </w:tc>
        <w:tc>
          <w:tcPr>
            <w:tcW w:w="1767" w:type="dxa"/>
            <w:vAlign w:val="center"/>
          </w:tcPr>
          <w:p w:rsidRPr="00FB7757" w:rsidR="00544264" w:rsidP="00281FC4" w:rsidRDefault="00544264" w14:paraId="12CB3422" w14:textId="77777777">
            <w:pPr>
              <w:ind w:right="-20"/>
              <w:jc w:val="center"/>
              <w:rPr>
                <w:rFonts w:asciiTheme="minorHAnsi" w:hAnsiTheme="minorHAnsi"/>
                <w:sz w:val="20"/>
              </w:rPr>
            </w:pPr>
          </w:p>
        </w:tc>
        <w:tc>
          <w:tcPr>
            <w:tcW w:w="1559" w:type="dxa"/>
            <w:vAlign w:val="center"/>
          </w:tcPr>
          <w:p w:rsidRPr="00FB7757" w:rsidR="00544264" w:rsidP="00281FC4" w:rsidRDefault="00544264" w14:paraId="189BA8F0" w14:textId="77777777">
            <w:pPr>
              <w:ind w:right="-20"/>
              <w:jc w:val="center"/>
              <w:rPr>
                <w:rFonts w:asciiTheme="minorHAnsi" w:hAnsiTheme="minorHAnsi"/>
                <w:sz w:val="20"/>
              </w:rPr>
            </w:pPr>
          </w:p>
        </w:tc>
        <w:tc>
          <w:tcPr>
            <w:tcW w:w="1984" w:type="dxa"/>
            <w:vAlign w:val="center"/>
          </w:tcPr>
          <w:p w:rsidRPr="00FB7757" w:rsidR="00544264" w:rsidP="00281FC4" w:rsidRDefault="00544264" w14:paraId="4ABF1063" w14:textId="77777777">
            <w:pPr>
              <w:ind w:right="-20"/>
              <w:jc w:val="center"/>
              <w:rPr>
                <w:rFonts w:asciiTheme="minorHAnsi" w:hAnsiTheme="minorHAnsi"/>
                <w:sz w:val="20"/>
              </w:rPr>
            </w:pPr>
          </w:p>
        </w:tc>
      </w:tr>
      <w:tr w:rsidRPr="00FB7757" w:rsidR="00544264" w:rsidTr="00281FC4" w14:paraId="3AD27FCE" w14:textId="77777777">
        <w:tc>
          <w:tcPr>
            <w:tcW w:w="1607" w:type="dxa"/>
            <w:shd w:val="clear" w:color="auto" w:fill="D0CECE" w:themeFill="background2" w:themeFillShade="E6"/>
            <w:vAlign w:val="center"/>
          </w:tcPr>
          <w:p w:rsidRPr="00281FC4" w:rsidR="00544264" w:rsidP="00281FC4" w:rsidRDefault="00544264" w14:paraId="3DDFC0D4" w14:textId="58E3EDE1">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rsidRPr="00FB7757" w:rsidR="00544264" w:rsidP="00281FC4" w:rsidRDefault="00544264" w14:paraId="4BF560E1" w14:textId="77777777">
            <w:pPr>
              <w:ind w:right="-20"/>
              <w:jc w:val="center"/>
              <w:rPr>
                <w:rFonts w:asciiTheme="minorHAnsi" w:hAnsiTheme="minorHAnsi"/>
                <w:sz w:val="20"/>
              </w:rPr>
            </w:pPr>
          </w:p>
        </w:tc>
        <w:tc>
          <w:tcPr>
            <w:tcW w:w="1574" w:type="dxa"/>
            <w:vAlign w:val="center"/>
          </w:tcPr>
          <w:p w:rsidRPr="00FB7757" w:rsidR="00544264" w:rsidP="00281FC4" w:rsidRDefault="00544264" w14:paraId="1F9265BE" w14:textId="77777777">
            <w:pPr>
              <w:ind w:right="-20"/>
              <w:jc w:val="center"/>
              <w:rPr>
                <w:rFonts w:asciiTheme="minorHAnsi" w:hAnsiTheme="minorHAnsi"/>
                <w:sz w:val="20"/>
              </w:rPr>
            </w:pPr>
          </w:p>
        </w:tc>
        <w:tc>
          <w:tcPr>
            <w:tcW w:w="1767" w:type="dxa"/>
            <w:vAlign w:val="center"/>
          </w:tcPr>
          <w:p w:rsidRPr="00FB7757" w:rsidR="00544264" w:rsidP="00281FC4" w:rsidRDefault="00544264" w14:paraId="4E55E0DF" w14:textId="77777777">
            <w:pPr>
              <w:ind w:right="-20"/>
              <w:jc w:val="center"/>
              <w:rPr>
                <w:rFonts w:asciiTheme="minorHAnsi" w:hAnsiTheme="minorHAnsi"/>
                <w:sz w:val="20"/>
              </w:rPr>
            </w:pPr>
          </w:p>
        </w:tc>
        <w:tc>
          <w:tcPr>
            <w:tcW w:w="1559" w:type="dxa"/>
            <w:vAlign w:val="center"/>
          </w:tcPr>
          <w:p w:rsidRPr="00FB7757" w:rsidR="00544264" w:rsidP="00281FC4" w:rsidRDefault="00544264" w14:paraId="4FA0A35A" w14:textId="77777777">
            <w:pPr>
              <w:ind w:right="-20"/>
              <w:jc w:val="center"/>
              <w:rPr>
                <w:rFonts w:asciiTheme="minorHAnsi" w:hAnsiTheme="minorHAnsi"/>
                <w:sz w:val="20"/>
              </w:rPr>
            </w:pPr>
          </w:p>
        </w:tc>
        <w:tc>
          <w:tcPr>
            <w:tcW w:w="1984" w:type="dxa"/>
            <w:vAlign w:val="center"/>
          </w:tcPr>
          <w:p w:rsidRPr="00FB7757" w:rsidR="00544264" w:rsidP="00281FC4" w:rsidRDefault="00544264" w14:paraId="17D0A83A" w14:textId="77777777">
            <w:pPr>
              <w:ind w:right="-20"/>
              <w:jc w:val="center"/>
              <w:rPr>
                <w:rFonts w:asciiTheme="minorHAnsi" w:hAnsiTheme="minorHAnsi"/>
                <w:sz w:val="20"/>
              </w:rPr>
            </w:pPr>
          </w:p>
        </w:tc>
      </w:tr>
      <w:tr w:rsidRPr="00FB7757" w:rsidR="00544264" w:rsidTr="00281FC4" w14:paraId="0C2C4468" w14:textId="77777777">
        <w:tc>
          <w:tcPr>
            <w:tcW w:w="1607" w:type="dxa"/>
            <w:shd w:val="clear" w:color="auto" w:fill="D0CECE" w:themeFill="background2" w:themeFillShade="E6"/>
            <w:vAlign w:val="center"/>
          </w:tcPr>
          <w:p w:rsidRPr="00281FC4" w:rsidR="00544264" w:rsidP="00281FC4" w:rsidRDefault="00544264" w14:paraId="387DC74C" w14:textId="3B29C5C7">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rsidRPr="00FB7757" w:rsidR="00544264" w:rsidP="00281FC4" w:rsidRDefault="00544264" w14:paraId="4C5370B2" w14:textId="77777777">
            <w:pPr>
              <w:ind w:right="-20"/>
              <w:jc w:val="center"/>
              <w:rPr>
                <w:rFonts w:asciiTheme="minorHAnsi" w:hAnsiTheme="minorHAnsi"/>
                <w:sz w:val="20"/>
              </w:rPr>
            </w:pPr>
          </w:p>
        </w:tc>
        <w:tc>
          <w:tcPr>
            <w:tcW w:w="1574" w:type="dxa"/>
            <w:vAlign w:val="center"/>
          </w:tcPr>
          <w:p w:rsidRPr="00FB7757" w:rsidR="00544264" w:rsidP="00281FC4" w:rsidRDefault="00544264" w14:paraId="38173E72" w14:textId="77777777">
            <w:pPr>
              <w:ind w:right="-20"/>
              <w:jc w:val="center"/>
              <w:rPr>
                <w:rFonts w:asciiTheme="minorHAnsi" w:hAnsiTheme="minorHAnsi"/>
                <w:sz w:val="20"/>
              </w:rPr>
            </w:pPr>
          </w:p>
        </w:tc>
        <w:tc>
          <w:tcPr>
            <w:tcW w:w="1767" w:type="dxa"/>
            <w:vAlign w:val="center"/>
          </w:tcPr>
          <w:p w:rsidRPr="00FB7757" w:rsidR="00544264" w:rsidP="00281FC4" w:rsidRDefault="00544264" w14:paraId="6EC376D3" w14:textId="77777777">
            <w:pPr>
              <w:ind w:right="-20"/>
              <w:jc w:val="center"/>
              <w:rPr>
                <w:rFonts w:asciiTheme="minorHAnsi" w:hAnsiTheme="minorHAnsi"/>
                <w:sz w:val="20"/>
              </w:rPr>
            </w:pPr>
          </w:p>
        </w:tc>
        <w:tc>
          <w:tcPr>
            <w:tcW w:w="1559" w:type="dxa"/>
            <w:vAlign w:val="center"/>
          </w:tcPr>
          <w:p w:rsidRPr="00FB7757" w:rsidR="00544264" w:rsidP="00281FC4" w:rsidRDefault="00544264" w14:paraId="5BB26D91" w14:textId="77777777">
            <w:pPr>
              <w:ind w:right="-20"/>
              <w:jc w:val="center"/>
              <w:rPr>
                <w:rFonts w:asciiTheme="minorHAnsi" w:hAnsiTheme="minorHAnsi"/>
                <w:sz w:val="20"/>
              </w:rPr>
            </w:pPr>
          </w:p>
        </w:tc>
        <w:tc>
          <w:tcPr>
            <w:tcW w:w="1984" w:type="dxa"/>
            <w:vAlign w:val="center"/>
          </w:tcPr>
          <w:p w:rsidRPr="00FB7757" w:rsidR="00544264" w:rsidP="00281FC4" w:rsidRDefault="00544264" w14:paraId="2971C200" w14:textId="77777777">
            <w:pPr>
              <w:ind w:right="-20"/>
              <w:jc w:val="center"/>
              <w:rPr>
                <w:rFonts w:asciiTheme="minorHAnsi" w:hAnsiTheme="minorHAnsi"/>
                <w:sz w:val="20"/>
              </w:rPr>
            </w:pPr>
          </w:p>
        </w:tc>
      </w:tr>
      <w:tr w:rsidRPr="00FB7757" w:rsidR="00544264" w:rsidTr="00281FC4" w14:paraId="10A707C1" w14:textId="77777777">
        <w:tc>
          <w:tcPr>
            <w:tcW w:w="1607" w:type="dxa"/>
            <w:shd w:val="clear" w:color="auto" w:fill="D0CECE" w:themeFill="background2" w:themeFillShade="E6"/>
            <w:vAlign w:val="center"/>
          </w:tcPr>
          <w:p w:rsidRPr="00281FC4" w:rsidR="00544264" w:rsidP="00281FC4" w:rsidRDefault="00544264" w14:paraId="19490B6C" w14:textId="4C95327E">
            <w:pPr>
              <w:ind w:right="-20"/>
              <w:jc w:val="center"/>
              <w:rPr>
                <w:rFonts w:asciiTheme="minorHAnsi" w:hAnsiTheme="minorHAnsi"/>
                <w:b/>
                <w:sz w:val="20"/>
              </w:rPr>
            </w:pPr>
            <w:r w:rsidRPr="00281FC4">
              <w:rPr>
                <w:rFonts w:asciiTheme="minorHAnsi" w:hAnsiTheme="minorHAnsi"/>
                <w:b/>
                <w:sz w:val="20"/>
              </w:rPr>
              <w:t>RFN</w:t>
            </w:r>
          </w:p>
        </w:tc>
        <w:tc>
          <w:tcPr>
            <w:tcW w:w="1573" w:type="dxa"/>
            <w:vAlign w:val="center"/>
          </w:tcPr>
          <w:p w:rsidRPr="00FB7757" w:rsidR="00544264" w:rsidP="00281FC4" w:rsidRDefault="00544264" w14:paraId="2247E635" w14:textId="77777777">
            <w:pPr>
              <w:ind w:right="-20"/>
              <w:jc w:val="center"/>
              <w:rPr>
                <w:rFonts w:asciiTheme="minorHAnsi" w:hAnsiTheme="minorHAnsi"/>
                <w:sz w:val="20"/>
              </w:rPr>
            </w:pPr>
          </w:p>
        </w:tc>
        <w:tc>
          <w:tcPr>
            <w:tcW w:w="1574" w:type="dxa"/>
            <w:vAlign w:val="center"/>
          </w:tcPr>
          <w:p w:rsidRPr="00FB7757" w:rsidR="00544264" w:rsidP="00281FC4" w:rsidRDefault="00544264" w14:paraId="3B574D08" w14:textId="77777777">
            <w:pPr>
              <w:ind w:right="-20"/>
              <w:jc w:val="center"/>
              <w:rPr>
                <w:rFonts w:asciiTheme="minorHAnsi" w:hAnsiTheme="minorHAnsi"/>
                <w:sz w:val="20"/>
              </w:rPr>
            </w:pPr>
          </w:p>
        </w:tc>
        <w:tc>
          <w:tcPr>
            <w:tcW w:w="1767" w:type="dxa"/>
            <w:vAlign w:val="center"/>
          </w:tcPr>
          <w:p w:rsidRPr="00FB7757" w:rsidR="00544264" w:rsidP="00281FC4" w:rsidRDefault="00544264" w14:paraId="1F32F437" w14:textId="77777777">
            <w:pPr>
              <w:ind w:right="-20"/>
              <w:jc w:val="center"/>
              <w:rPr>
                <w:rFonts w:asciiTheme="minorHAnsi" w:hAnsiTheme="minorHAnsi"/>
                <w:sz w:val="20"/>
              </w:rPr>
            </w:pPr>
          </w:p>
        </w:tc>
        <w:tc>
          <w:tcPr>
            <w:tcW w:w="1559" w:type="dxa"/>
            <w:vAlign w:val="center"/>
          </w:tcPr>
          <w:p w:rsidRPr="00FB7757" w:rsidR="00544264" w:rsidP="00281FC4" w:rsidRDefault="00544264" w14:paraId="00CFA053" w14:textId="77777777">
            <w:pPr>
              <w:ind w:right="-20"/>
              <w:jc w:val="center"/>
              <w:rPr>
                <w:rFonts w:asciiTheme="minorHAnsi" w:hAnsiTheme="minorHAnsi"/>
                <w:sz w:val="20"/>
              </w:rPr>
            </w:pPr>
          </w:p>
        </w:tc>
        <w:tc>
          <w:tcPr>
            <w:tcW w:w="1984" w:type="dxa"/>
            <w:vAlign w:val="center"/>
          </w:tcPr>
          <w:p w:rsidRPr="00FB7757" w:rsidR="00544264" w:rsidP="00281FC4" w:rsidRDefault="00544264" w14:paraId="7B5540E2" w14:textId="77777777">
            <w:pPr>
              <w:ind w:right="-20"/>
              <w:jc w:val="center"/>
              <w:rPr>
                <w:rFonts w:asciiTheme="minorHAnsi" w:hAnsiTheme="minorHAnsi"/>
                <w:sz w:val="20"/>
              </w:rPr>
            </w:pPr>
          </w:p>
        </w:tc>
      </w:tr>
    </w:tbl>
    <w:p w:rsidR="00B97300" w:rsidP="00B97300" w:rsidRDefault="00B97300" w14:paraId="1A13E606" w14:textId="77777777">
      <w:pPr>
        <w:pStyle w:val="Legenda"/>
        <w:keepNext/>
        <w:spacing w:before="0" w:after="0"/>
        <w:rPr>
          <w:b/>
          <w:i w:val="0"/>
        </w:rPr>
      </w:pPr>
    </w:p>
    <w:p w:rsidR="00544264" w:rsidP="00B97300" w:rsidRDefault="00544264" w14:paraId="2BCD7DE1" w14:textId="59BD542C">
      <w:pPr>
        <w:pStyle w:val="Legenda"/>
        <w:keepNext/>
        <w:spacing w:before="0" w:after="0"/>
        <w:rPr>
          <w:i w:val="0"/>
        </w:rPr>
      </w:pPr>
      <w:r w:rsidRPr="003A2D40">
        <w:rPr>
          <w:b/>
          <w:i w:val="0"/>
        </w:rPr>
        <w:t xml:space="preserve">Tabela </w:t>
      </w:r>
      <w:r>
        <w:rPr>
          <w:b/>
          <w:i w:val="0"/>
        </w:rPr>
        <w:t>4</w:t>
      </w:r>
      <w:r w:rsidRPr="003A2D40">
        <w:rPr>
          <w:b/>
          <w:i w:val="0"/>
        </w:rPr>
        <w:t xml:space="preserve"> </w:t>
      </w:r>
      <w:r>
        <w:rPr>
          <w:b/>
          <w:i w:val="0"/>
        </w:rPr>
        <w:t>-</w:t>
      </w:r>
      <w:r w:rsidRPr="003A2D40">
        <w:rPr>
          <w:i w:val="0"/>
        </w:rPr>
        <w:t xml:space="preserve"> </w:t>
      </w:r>
      <w:r>
        <w:rPr>
          <w:i w:val="0"/>
        </w:rPr>
        <w:t xml:space="preserve">Rastreabilidade: </w:t>
      </w:r>
      <w:r w:rsidRPr="00544264">
        <w:rPr>
          <w:i w:val="0"/>
        </w:rPr>
        <w:t>Requisitos Funcionais em Casos de Uso</w:t>
      </w:r>
      <w:r w:rsidRPr="003A2D40">
        <w:rPr>
          <w:i w:val="0"/>
        </w:rPr>
        <w:t>.</w:t>
      </w:r>
    </w:p>
    <w:p w:rsidRPr="003A2D40" w:rsidR="00544264" w:rsidP="00B97300" w:rsidRDefault="00544264" w14:paraId="2B2A461B" w14:textId="77777777">
      <w:pPr>
        <w:pStyle w:val="Legenda"/>
        <w:keepNext/>
        <w:spacing w:before="0" w:after="0"/>
        <w:rPr>
          <w:b/>
          <w:i w:val="0"/>
        </w:rPr>
      </w:pPr>
    </w:p>
    <w:p w:rsidR="00E70A2C" w:rsidP="00B97300" w:rsidRDefault="00544264" w14:paraId="0B59AEC5" w14:textId="2E64ACB7">
      <w:pPr>
        <w:ind w:firstLine="709"/>
        <w:rPr>
          <w:rFonts w:asciiTheme="minorHAnsi" w:hAnsiTheme="minorHAnsi"/>
          <w:b/>
        </w:rPr>
      </w:pPr>
      <w:r w:rsidRPr="00544264">
        <w:rPr>
          <w:rFonts w:asciiTheme="minorHAnsi" w:hAnsiTheme="minorHAnsi"/>
          <w:b/>
        </w:rPr>
        <w:t>9.1.2.</w:t>
      </w:r>
      <w:r w:rsidRPr="00544264">
        <w:rPr>
          <w:rFonts w:asciiTheme="minorHAnsi" w:hAnsiTheme="minorHAnsi"/>
          <w:b/>
        </w:rPr>
        <w:tab/>
      </w:r>
      <w:r w:rsidRPr="00544264" w:rsidR="00E70A2C">
        <w:rPr>
          <w:rFonts w:asciiTheme="minorHAnsi" w:hAnsiTheme="minorHAnsi"/>
          <w:b/>
        </w:rPr>
        <w:t>Casos de Uso em Classes</w:t>
      </w:r>
    </w:p>
    <w:p w:rsidR="00B97300" w:rsidP="00B97300" w:rsidRDefault="00B97300" w14:paraId="131FFB39" w14:textId="77777777">
      <w:pPr>
        <w:ind w:firstLine="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Pr="00FB7757" w:rsidR="00B97300" w:rsidTr="00281FC4" w14:paraId="42AFECCA" w14:textId="77777777">
        <w:tc>
          <w:tcPr>
            <w:tcW w:w="1607" w:type="dxa"/>
            <w:tcBorders>
              <w:top w:val="nil"/>
              <w:left w:val="nil"/>
              <w:bottom w:val="single" w:color="auto" w:sz="4" w:space="0"/>
              <w:right w:val="single" w:color="auto" w:sz="4" w:space="0"/>
            </w:tcBorders>
            <w:shd w:val="clear" w:color="auto" w:fill="FFFFFF" w:themeFill="background1"/>
            <w:vAlign w:val="center"/>
          </w:tcPr>
          <w:p w:rsidRPr="00FB7757" w:rsidR="00B97300" w:rsidP="00281FC4" w:rsidRDefault="00B97300" w14:paraId="6C86547B" w14:textId="77777777">
            <w:pPr>
              <w:ind w:right="-20"/>
              <w:jc w:val="center"/>
              <w:rPr>
                <w:rFonts w:asciiTheme="minorHAnsi" w:hAnsiTheme="minorHAnsi"/>
                <w:sz w:val="20"/>
              </w:rPr>
            </w:pPr>
          </w:p>
        </w:tc>
        <w:tc>
          <w:tcPr>
            <w:tcW w:w="1573" w:type="dxa"/>
            <w:tcBorders>
              <w:left w:val="single" w:color="auto" w:sz="4" w:space="0"/>
              <w:bottom w:val="single" w:color="auto" w:sz="4" w:space="0"/>
            </w:tcBorders>
            <w:shd w:val="clear" w:color="auto" w:fill="767171" w:themeFill="background2" w:themeFillShade="80"/>
            <w:vAlign w:val="center"/>
          </w:tcPr>
          <w:p w:rsidRPr="00281FC4" w:rsidR="00B97300" w:rsidP="00281FC4" w:rsidRDefault="00B97300" w14:paraId="7863F13C" w14:textId="1EA469AC">
            <w:pPr>
              <w:ind w:right="-20"/>
              <w:jc w:val="center"/>
              <w:rPr>
                <w:rFonts w:asciiTheme="minorHAnsi" w:hAnsiTheme="minorHAnsi"/>
                <w:b/>
                <w:sz w:val="20"/>
              </w:rPr>
            </w:pPr>
            <w:r w:rsidRPr="00281FC4">
              <w:rPr>
                <w:rFonts w:asciiTheme="minorHAnsi" w:hAnsiTheme="minorHAnsi"/>
                <w:b/>
                <w:sz w:val="20"/>
              </w:rPr>
              <w:t>&lt;Classe1&gt;</w:t>
            </w:r>
          </w:p>
        </w:tc>
        <w:tc>
          <w:tcPr>
            <w:tcW w:w="1574" w:type="dxa"/>
            <w:shd w:val="clear" w:color="auto" w:fill="767171" w:themeFill="background2" w:themeFillShade="80"/>
            <w:vAlign w:val="center"/>
          </w:tcPr>
          <w:p w:rsidRPr="00281FC4" w:rsidR="00B97300" w:rsidP="00281FC4" w:rsidRDefault="00B97300" w14:paraId="2D2A830F" w14:textId="792F8D55">
            <w:pPr>
              <w:ind w:right="-20"/>
              <w:jc w:val="center"/>
              <w:rPr>
                <w:rFonts w:asciiTheme="minorHAnsi" w:hAnsiTheme="minorHAnsi"/>
                <w:b/>
                <w:sz w:val="20"/>
              </w:rPr>
            </w:pPr>
            <w:r w:rsidRPr="00281FC4">
              <w:rPr>
                <w:rFonts w:asciiTheme="minorHAnsi" w:hAnsiTheme="minorHAnsi"/>
                <w:b/>
                <w:sz w:val="20"/>
              </w:rPr>
              <w:t>&lt;Classe2&gt;</w:t>
            </w:r>
          </w:p>
        </w:tc>
        <w:tc>
          <w:tcPr>
            <w:tcW w:w="1767" w:type="dxa"/>
            <w:shd w:val="clear" w:color="auto" w:fill="767171" w:themeFill="background2" w:themeFillShade="80"/>
            <w:vAlign w:val="center"/>
          </w:tcPr>
          <w:p w:rsidRPr="00281FC4" w:rsidR="00B97300" w:rsidP="00281FC4" w:rsidRDefault="00B97300" w14:paraId="52F29E74" w14:textId="39F4B4A8">
            <w:pPr>
              <w:ind w:right="-20"/>
              <w:jc w:val="center"/>
              <w:rPr>
                <w:rFonts w:asciiTheme="minorHAnsi" w:hAnsiTheme="minorHAnsi"/>
                <w:b/>
                <w:sz w:val="20"/>
              </w:rPr>
            </w:pPr>
            <w:r w:rsidRPr="00281FC4">
              <w:rPr>
                <w:rFonts w:asciiTheme="minorHAnsi" w:hAnsiTheme="minorHAnsi"/>
                <w:b/>
                <w:sz w:val="20"/>
              </w:rPr>
              <w:t>&lt;Classe3&gt;</w:t>
            </w:r>
          </w:p>
        </w:tc>
        <w:tc>
          <w:tcPr>
            <w:tcW w:w="1559" w:type="dxa"/>
            <w:shd w:val="clear" w:color="auto" w:fill="767171" w:themeFill="background2" w:themeFillShade="80"/>
            <w:vAlign w:val="center"/>
          </w:tcPr>
          <w:p w:rsidRPr="00281FC4" w:rsidR="00B97300" w:rsidP="00281FC4" w:rsidRDefault="00B97300" w14:paraId="40B5B756" w14:textId="77777777">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rsidRPr="00281FC4" w:rsidR="00B97300" w:rsidP="00281FC4" w:rsidRDefault="00B97300" w14:paraId="16472700" w14:textId="5440DDC3">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ClasseN</w:t>
            </w:r>
            <w:proofErr w:type="spellEnd"/>
            <w:r w:rsidRPr="00281FC4">
              <w:rPr>
                <w:rFonts w:asciiTheme="minorHAnsi" w:hAnsiTheme="minorHAnsi"/>
                <w:b/>
                <w:sz w:val="20"/>
              </w:rPr>
              <w:t>&gt;</w:t>
            </w:r>
          </w:p>
        </w:tc>
      </w:tr>
      <w:tr w:rsidRPr="00FB7757" w:rsidR="00B97300" w:rsidTr="00281FC4" w14:paraId="5FB717BA" w14:textId="77777777">
        <w:tc>
          <w:tcPr>
            <w:tcW w:w="1607" w:type="dxa"/>
            <w:tcBorders>
              <w:top w:val="single" w:color="auto" w:sz="4" w:space="0"/>
            </w:tcBorders>
            <w:shd w:val="clear" w:color="auto" w:fill="D0CECE" w:themeFill="background2" w:themeFillShade="E6"/>
            <w:vAlign w:val="center"/>
          </w:tcPr>
          <w:p w:rsidRPr="00281FC4" w:rsidR="00B97300" w:rsidP="00281FC4" w:rsidRDefault="00B97300" w14:paraId="721BC74A" w14:textId="588FCC91">
            <w:pPr>
              <w:ind w:right="-20"/>
              <w:jc w:val="center"/>
              <w:rPr>
                <w:rFonts w:asciiTheme="minorHAnsi" w:hAnsiTheme="minorHAnsi"/>
                <w:b/>
                <w:sz w:val="20"/>
              </w:rPr>
            </w:pPr>
            <w:r w:rsidRPr="00281FC4">
              <w:rPr>
                <w:rFonts w:asciiTheme="minorHAnsi" w:hAnsiTheme="minorHAnsi"/>
                <w:b/>
                <w:sz w:val="20"/>
              </w:rPr>
              <w:t>&lt;CU1&gt;</w:t>
            </w:r>
          </w:p>
        </w:tc>
        <w:tc>
          <w:tcPr>
            <w:tcW w:w="1573" w:type="dxa"/>
            <w:tcBorders>
              <w:top w:val="single" w:color="auto" w:sz="4" w:space="0"/>
            </w:tcBorders>
            <w:vAlign w:val="center"/>
          </w:tcPr>
          <w:p w:rsidRPr="00FB7757" w:rsidR="00B97300" w:rsidP="00281FC4" w:rsidRDefault="00B97300" w14:paraId="2EB94DC8" w14:textId="77777777">
            <w:pPr>
              <w:ind w:right="-20"/>
              <w:jc w:val="center"/>
              <w:rPr>
                <w:rFonts w:asciiTheme="minorHAnsi" w:hAnsiTheme="minorHAnsi"/>
                <w:sz w:val="20"/>
              </w:rPr>
            </w:pPr>
          </w:p>
        </w:tc>
        <w:tc>
          <w:tcPr>
            <w:tcW w:w="1574" w:type="dxa"/>
            <w:vAlign w:val="center"/>
          </w:tcPr>
          <w:p w:rsidRPr="00FB7757" w:rsidR="00B97300" w:rsidP="00281FC4" w:rsidRDefault="00B97300" w14:paraId="15E9BAB7" w14:textId="77777777">
            <w:pPr>
              <w:ind w:right="-20"/>
              <w:jc w:val="center"/>
              <w:rPr>
                <w:rFonts w:asciiTheme="minorHAnsi" w:hAnsiTheme="minorHAnsi"/>
                <w:sz w:val="20"/>
              </w:rPr>
            </w:pPr>
          </w:p>
        </w:tc>
        <w:tc>
          <w:tcPr>
            <w:tcW w:w="1767" w:type="dxa"/>
            <w:vAlign w:val="center"/>
          </w:tcPr>
          <w:p w:rsidRPr="00FB7757" w:rsidR="00B97300" w:rsidP="00281FC4" w:rsidRDefault="00B97300" w14:paraId="42ACB5C7" w14:textId="77777777">
            <w:pPr>
              <w:ind w:right="-20"/>
              <w:jc w:val="center"/>
              <w:rPr>
                <w:rFonts w:asciiTheme="minorHAnsi" w:hAnsiTheme="minorHAnsi"/>
                <w:sz w:val="20"/>
              </w:rPr>
            </w:pPr>
          </w:p>
        </w:tc>
        <w:tc>
          <w:tcPr>
            <w:tcW w:w="1559" w:type="dxa"/>
            <w:vAlign w:val="center"/>
          </w:tcPr>
          <w:p w:rsidRPr="00FB7757" w:rsidR="00B97300" w:rsidP="00281FC4" w:rsidRDefault="00B97300" w14:paraId="76C66F14" w14:textId="77777777">
            <w:pPr>
              <w:ind w:right="-20"/>
              <w:jc w:val="center"/>
              <w:rPr>
                <w:rFonts w:asciiTheme="minorHAnsi" w:hAnsiTheme="minorHAnsi"/>
                <w:sz w:val="20"/>
              </w:rPr>
            </w:pPr>
          </w:p>
        </w:tc>
        <w:tc>
          <w:tcPr>
            <w:tcW w:w="1984" w:type="dxa"/>
            <w:vAlign w:val="center"/>
          </w:tcPr>
          <w:p w:rsidRPr="00FB7757" w:rsidR="00B97300" w:rsidP="00281FC4" w:rsidRDefault="00B97300" w14:paraId="35A03FA9" w14:textId="77777777">
            <w:pPr>
              <w:ind w:right="-20"/>
              <w:jc w:val="center"/>
              <w:rPr>
                <w:rFonts w:asciiTheme="minorHAnsi" w:hAnsiTheme="minorHAnsi"/>
                <w:sz w:val="20"/>
              </w:rPr>
            </w:pPr>
          </w:p>
        </w:tc>
      </w:tr>
      <w:tr w:rsidRPr="00FB7757" w:rsidR="00B97300" w:rsidTr="00281FC4" w14:paraId="3E1692B7" w14:textId="77777777">
        <w:tc>
          <w:tcPr>
            <w:tcW w:w="1607" w:type="dxa"/>
            <w:shd w:val="clear" w:color="auto" w:fill="D0CECE" w:themeFill="background2" w:themeFillShade="E6"/>
            <w:vAlign w:val="center"/>
          </w:tcPr>
          <w:p w:rsidRPr="00281FC4" w:rsidR="00B97300" w:rsidP="00281FC4" w:rsidRDefault="00B97300" w14:paraId="0E16128A" w14:textId="02A98169">
            <w:pPr>
              <w:ind w:right="-20"/>
              <w:jc w:val="center"/>
              <w:rPr>
                <w:rFonts w:asciiTheme="minorHAnsi" w:hAnsiTheme="minorHAnsi"/>
                <w:b/>
                <w:sz w:val="20"/>
              </w:rPr>
            </w:pPr>
            <w:r w:rsidRPr="00281FC4">
              <w:rPr>
                <w:rFonts w:asciiTheme="minorHAnsi" w:hAnsiTheme="minorHAnsi"/>
                <w:b/>
                <w:sz w:val="20"/>
              </w:rPr>
              <w:t>&lt;CU2&gt;</w:t>
            </w:r>
          </w:p>
        </w:tc>
        <w:tc>
          <w:tcPr>
            <w:tcW w:w="1573" w:type="dxa"/>
            <w:vAlign w:val="center"/>
          </w:tcPr>
          <w:p w:rsidRPr="00FB7757" w:rsidR="00B97300" w:rsidP="00281FC4" w:rsidRDefault="00B97300" w14:paraId="7FD1F50C" w14:textId="77777777">
            <w:pPr>
              <w:ind w:right="-20"/>
              <w:jc w:val="center"/>
              <w:rPr>
                <w:rFonts w:asciiTheme="minorHAnsi" w:hAnsiTheme="minorHAnsi"/>
                <w:sz w:val="20"/>
              </w:rPr>
            </w:pPr>
          </w:p>
        </w:tc>
        <w:tc>
          <w:tcPr>
            <w:tcW w:w="1574" w:type="dxa"/>
            <w:vAlign w:val="center"/>
          </w:tcPr>
          <w:p w:rsidRPr="00FB7757" w:rsidR="00B97300" w:rsidP="00281FC4" w:rsidRDefault="00B97300" w14:paraId="34B2C10D" w14:textId="77777777">
            <w:pPr>
              <w:ind w:right="-20"/>
              <w:jc w:val="center"/>
              <w:rPr>
                <w:rFonts w:asciiTheme="minorHAnsi" w:hAnsiTheme="minorHAnsi"/>
                <w:sz w:val="20"/>
              </w:rPr>
            </w:pPr>
          </w:p>
        </w:tc>
        <w:tc>
          <w:tcPr>
            <w:tcW w:w="1767" w:type="dxa"/>
            <w:vAlign w:val="center"/>
          </w:tcPr>
          <w:p w:rsidRPr="00FB7757" w:rsidR="00B97300" w:rsidP="00281FC4" w:rsidRDefault="00B97300" w14:paraId="48A4D495" w14:textId="77777777">
            <w:pPr>
              <w:ind w:right="-20"/>
              <w:jc w:val="center"/>
              <w:rPr>
                <w:rFonts w:asciiTheme="minorHAnsi" w:hAnsiTheme="minorHAnsi"/>
                <w:sz w:val="20"/>
              </w:rPr>
            </w:pPr>
          </w:p>
        </w:tc>
        <w:tc>
          <w:tcPr>
            <w:tcW w:w="1559" w:type="dxa"/>
            <w:vAlign w:val="center"/>
          </w:tcPr>
          <w:p w:rsidRPr="00FB7757" w:rsidR="00B97300" w:rsidP="00281FC4" w:rsidRDefault="00B97300" w14:paraId="767C2F31" w14:textId="77777777">
            <w:pPr>
              <w:ind w:right="-20"/>
              <w:jc w:val="center"/>
              <w:rPr>
                <w:rFonts w:asciiTheme="minorHAnsi" w:hAnsiTheme="minorHAnsi"/>
                <w:sz w:val="20"/>
              </w:rPr>
            </w:pPr>
          </w:p>
        </w:tc>
        <w:tc>
          <w:tcPr>
            <w:tcW w:w="1984" w:type="dxa"/>
            <w:vAlign w:val="center"/>
          </w:tcPr>
          <w:p w:rsidRPr="00FB7757" w:rsidR="00B97300" w:rsidP="00281FC4" w:rsidRDefault="00B97300" w14:paraId="152B6D8E" w14:textId="77777777">
            <w:pPr>
              <w:ind w:right="-20"/>
              <w:jc w:val="center"/>
              <w:rPr>
                <w:rFonts w:asciiTheme="minorHAnsi" w:hAnsiTheme="minorHAnsi"/>
                <w:sz w:val="20"/>
              </w:rPr>
            </w:pPr>
          </w:p>
        </w:tc>
      </w:tr>
      <w:tr w:rsidRPr="00FB7757" w:rsidR="00B97300" w:rsidTr="00281FC4" w14:paraId="2EE82839" w14:textId="77777777">
        <w:tc>
          <w:tcPr>
            <w:tcW w:w="1607" w:type="dxa"/>
            <w:shd w:val="clear" w:color="auto" w:fill="D0CECE" w:themeFill="background2" w:themeFillShade="E6"/>
            <w:vAlign w:val="center"/>
          </w:tcPr>
          <w:p w:rsidRPr="00281FC4" w:rsidR="00B97300" w:rsidP="00281FC4" w:rsidRDefault="00B97300" w14:paraId="03073DD1" w14:textId="24DC3D3E">
            <w:pPr>
              <w:ind w:right="-20"/>
              <w:jc w:val="center"/>
              <w:rPr>
                <w:rFonts w:asciiTheme="minorHAnsi" w:hAnsiTheme="minorHAnsi"/>
                <w:b/>
                <w:sz w:val="20"/>
              </w:rPr>
            </w:pPr>
            <w:r w:rsidRPr="00281FC4">
              <w:rPr>
                <w:rFonts w:asciiTheme="minorHAnsi" w:hAnsiTheme="minorHAnsi"/>
                <w:b/>
                <w:sz w:val="20"/>
              </w:rPr>
              <w:t>&lt;CU3&gt;</w:t>
            </w:r>
          </w:p>
        </w:tc>
        <w:tc>
          <w:tcPr>
            <w:tcW w:w="1573" w:type="dxa"/>
            <w:vAlign w:val="center"/>
          </w:tcPr>
          <w:p w:rsidRPr="00FB7757" w:rsidR="00B97300" w:rsidP="00281FC4" w:rsidRDefault="00B97300" w14:paraId="47DB2B67" w14:textId="77777777">
            <w:pPr>
              <w:ind w:right="-20"/>
              <w:jc w:val="center"/>
              <w:rPr>
                <w:rFonts w:asciiTheme="minorHAnsi" w:hAnsiTheme="minorHAnsi"/>
                <w:sz w:val="20"/>
              </w:rPr>
            </w:pPr>
          </w:p>
        </w:tc>
        <w:tc>
          <w:tcPr>
            <w:tcW w:w="1574" w:type="dxa"/>
            <w:vAlign w:val="center"/>
          </w:tcPr>
          <w:p w:rsidRPr="00FB7757" w:rsidR="00B97300" w:rsidP="00281FC4" w:rsidRDefault="00B97300" w14:paraId="3E1CFC44" w14:textId="77777777">
            <w:pPr>
              <w:ind w:right="-20"/>
              <w:jc w:val="center"/>
              <w:rPr>
                <w:rFonts w:asciiTheme="minorHAnsi" w:hAnsiTheme="minorHAnsi"/>
                <w:sz w:val="20"/>
              </w:rPr>
            </w:pPr>
          </w:p>
        </w:tc>
        <w:tc>
          <w:tcPr>
            <w:tcW w:w="1767" w:type="dxa"/>
            <w:vAlign w:val="center"/>
          </w:tcPr>
          <w:p w:rsidRPr="00FB7757" w:rsidR="00B97300" w:rsidP="00281FC4" w:rsidRDefault="00B97300" w14:paraId="7906921E" w14:textId="77777777">
            <w:pPr>
              <w:ind w:right="-20"/>
              <w:jc w:val="center"/>
              <w:rPr>
                <w:rFonts w:asciiTheme="minorHAnsi" w:hAnsiTheme="minorHAnsi"/>
                <w:sz w:val="20"/>
              </w:rPr>
            </w:pPr>
          </w:p>
        </w:tc>
        <w:tc>
          <w:tcPr>
            <w:tcW w:w="1559" w:type="dxa"/>
            <w:vAlign w:val="center"/>
          </w:tcPr>
          <w:p w:rsidRPr="00FB7757" w:rsidR="00B97300" w:rsidP="00281FC4" w:rsidRDefault="00B97300" w14:paraId="0C208BCD" w14:textId="77777777">
            <w:pPr>
              <w:ind w:right="-20"/>
              <w:jc w:val="center"/>
              <w:rPr>
                <w:rFonts w:asciiTheme="minorHAnsi" w:hAnsiTheme="minorHAnsi"/>
                <w:sz w:val="20"/>
              </w:rPr>
            </w:pPr>
          </w:p>
        </w:tc>
        <w:tc>
          <w:tcPr>
            <w:tcW w:w="1984" w:type="dxa"/>
            <w:vAlign w:val="center"/>
          </w:tcPr>
          <w:p w:rsidRPr="00FB7757" w:rsidR="00B97300" w:rsidP="00281FC4" w:rsidRDefault="00B97300" w14:paraId="579FF789" w14:textId="77777777">
            <w:pPr>
              <w:ind w:right="-20"/>
              <w:jc w:val="center"/>
              <w:rPr>
                <w:rFonts w:asciiTheme="minorHAnsi" w:hAnsiTheme="minorHAnsi"/>
                <w:sz w:val="20"/>
              </w:rPr>
            </w:pPr>
          </w:p>
        </w:tc>
      </w:tr>
      <w:tr w:rsidRPr="00FB7757" w:rsidR="00B97300" w:rsidTr="00281FC4" w14:paraId="6CD93110" w14:textId="77777777">
        <w:tc>
          <w:tcPr>
            <w:tcW w:w="1607" w:type="dxa"/>
            <w:shd w:val="clear" w:color="auto" w:fill="D0CECE" w:themeFill="background2" w:themeFillShade="E6"/>
            <w:vAlign w:val="center"/>
          </w:tcPr>
          <w:p w:rsidRPr="00281FC4" w:rsidR="00B97300" w:rsidP="00281FC4" w:rsidRDefault="00B97300" w14:paraId="1B5BEA4D" w14:textId="46A10F68">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rsidRPr="00FB7757" w:rsidR="00B97300" w:rsidP="00281FC4" w:rsidRDefault="00B97300" w14:paraId="30384C6A" w14:textId="77777777">
            <w:pPr>
              <w:ind w:right="-20"/>
              <w:jc w:val="center"/>
              <w:rPr>
                <w:rFonts w:asciiTheme="minorHAnsi" w:hAnsiTheme="minorHAnsi"/>
                <w:sz w:val="20"/>
              </w:rPr>
            </w:pPr>
          </w:p>
        </w:tc>
        <w:tc>
          <w:tcPr>
            <w:tcW w:w="1574" w:type="dxa"/>
            <w:vAlign w:val="center"/>
          </w:tcPr>
          <w:p w:rsidRPr="00FB7757" w:rsidR="00B97300" w:rsidP="00281FC4" w:rsidRDefault="00B97300" w14:paraId="7AD83A13" w14:textId="77777777">
            <w:pPr>
              <w:ind w:right="-20"/>
              <w:jc w:val="center"/>
              <w:rPr>
                <w:rFonts w:asciiTheme="minorHAnsi" w:hAnsiTheme="minorHAnsi"/>
                <w:sz w:val="20"/>
              </w:rPr>
            </w:pPr>
          </w:p>
        </w:tc>
        <w:tc>
          <w:tcPr>
            <w:tcW w:w="1767" w:type="dxa"/>
            <w:vAlign w:val="center"/>
          </w:tcPr>
          <w:p w:rsidRPr="00FB7757" w:rsidR="00B97300" w:rsidP="00281FC4" w:rsidRDefault="00B97300" w14:paraId="5438D440" w14:textId="77777777">
            <w:pPr>
              <w:ind w:right="-20"/>
              <w:jc w:val="center"/>
              <w:rPr>
                <w:rFonts w:asciiTheme="minorHAnsi" w:hAnsiTheme="minorHAnsi"/>
                <w:sz w:val="20"/>
              </w:rPr>
            </w:pPr>
          </w:p>
        </w:tc>
        <w:tc>
          <w:tcPr>
            <w:tcW w:w="1559" w:type="dxa"/>
            <w:vAlign w:val="center"/>
          </w:tcPr>
          <w:p w:rsidRPr="00FB7757" w:rsidR="00B97300" w:rsidP="00281FC4" w:rsidRDefault="00B97300" w14:paraId="23338414" w14:textId="77777777">
            <w:pPr>
              <w:ind w:right="-20"/>
              <w:jc w:val="center"/>
              <w:rPr>
                <w:rFonts w:asciiTheme="minorHAnsi" w:hAnsiTheme="minorHAnsi"/>
                <w:sz w:val="20"/>
              </w:rPr>
            </w:pPr>
          </w:p>
        </w:tc>
        <w:tc>
          <w:tcPr>
            <w:tcW w:w="1984" w:type="dxa"/>
            <w:vAlign w:val="center"/>
          </w:tcPr>
          <w:p w:rsidRPr="00FB7757" w:rsidR="00B97300" w:rsidP="00281FC4" w:rsidRDefault="00B97300" w14:paraId="0A5EAB2A" w14:textId="77777777">
            <w:pPr>
              <w:ind w:right="-20"/>
              <w:jc w:val="center"/>
              <w:rPr>
                <w:rFonts w:asciiTheme="minorHAnsi" w:hAnsiTheme="minorHAnsi"/>
                <w:sz w:val="20"/>
              </w:rPr>
            </w:pPr>
          </w:p>
        </w:tc>
      </w:tr>
      <w:tr w:rsidRPr="00FB7757" w:rsidR="00B97300" w:rsidTr="00281FC4" w14:paraId="67B8E810" w14:textId="77777777">
        <w:tc>
          <w:tcPr>
            <w:tcW w:w="1607" w:type="dxa"/>
            <w:shd w:val="clear" w:color="auto" w:fill="D0CECE" w:themeFill="background2" w:themeFillShade="E6"/>
            <w:vAlign w:val="center"/>
          </w:tcPr>
          <w:p w:rsidRPr="00281FC4" w:rsidR="00B97300" w:rsidP="00281FC4" w:rsidRDefault="00B97300" w14:paraId="633C259A" w14:textId="3CB9A592">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rsidRPr="00FB7757" w:rsidR="00B97300" w:rsidP="00281FC4" w:rsidRDefault="00B97300" w14:paraId="157B6947" w14:textId="77777777">
            <w:pPr>
              <w:ind w:right="-20"/>
              <w:jc w:val="center"/>
              <w:rPr>
                <w:rFonts w:asciiTheme="minorHAnsi" w:hAnsiTheme="minorHAnsi"/>
                <w:sz w:val="20"/>
              </w:rPr>
            </w:pPr>
          </w:p>
        </w:tc>
        <w:tc>
          <w:tcPr>
            <w:tcW w:w="1574" w:type="dxa"/>
            <w:vAlign w:val="center"/>
          </w:tcPr>
          <w:p w:rsidRPr="00FB7757" w:rsidR="00B97300" w:rsidP="00281FC4" w:rsidRDefault="00B97300" w14:paraId="3A828496" w14:textId="77777777">
            <w:pPr>
              <w:ind w:right="-20"/>
              <w:jc w:val="center"/>
              <w:rPr>
                <w:rFonts w:asciiTheme="minorHAnsi" w:hAnsiTheme="minorHAnsi"/>
                <w:sz w:val="20"/>
              </w:rPr>
            </w:pPr>
          </w:p>
        </w:tc>
        <w:tc>
          <w:tcPr>
            <w:tcW w:w="1767" w:type="dxa"/>
            <w:vAlign w:val="center"/>
          </w:tcPr>
          <w:p w:rsidRPr="00FB7757" w:rsidR="00B97300" w:rsidP="00281FC4" w:rsidRDefault="00B97300" w14:paraId="3C254662" w14:textId="77777777">
            <w:pPr>
              <w:ind w:right="-20"/>
              <w:jc w:val="center"/>
              <w:rPr>
                <w:rFonts w:asciiTheme="minorHAnsi" w:hAnsiTheme="minorHAnsi"/>
                <w:sz w:val="20"/>
              </w:rPr>
            </w:pPr>
          </w:p>
        </w:tc>
        <w:tc>
          <w:tcPr>
            <w:tcW w:w="1559" w:type="dxa"/>
            <w:vAlign w:val="center"/>
          </w:tcPr>
          <w:p w:rsidRPr="00FB7757" w:rsidR="00B97300" w:rsidP="00281FC4" w:rsidRDefault="00B97300" w14:paraId="7D09F9E9" w14:textId="77777777">
            <w:pPr>
              <w:ind w:right="-20"/>
              <w:jc w:val="center"/>
              <w:rPr>
                <w:rFonts w:asciiTheme="minorHAnsi" w:hAnsiTheme="minorHAnsi"/>
                <w:sz w:val="20"/>
              </w:rPr>
            </w:pPr>
          </w:p>
        </w:tc>
        <w:tc>
          <w:tcPr>
            <w:tcW w:w="1984" w:type="dxa"/>
            <w:vAlign w:val="center"/>
          </w:tcPr>
          <w:p w:rsidRPr="00FB7757" w:rsidR="00B97300" w:rsidP="00281FC4" w:rsidRDefault="00B97300" w14:paraId="02C55775" w14:textId="77777777">
            <w:pPr>
              <w:ind w:right="-20"/>
              <w:jc w:val="center"/>
              <w:rPr>
                <w:rFonts w:asciiTheme="minorHAnsi" w:hAnsiTheme="minorHAnsi"/>
                <w:sz w:val="20"/>
              </w:rPr>
            </w:pPr>
          </w:p>
        </w:tc>
      </w:tr>
      <w:tr w:rsidRPr="00FB7757" w:rsidR="00B97300" w:rsidTr="00281FC4" w14:paraId="438983BE" w14:textId="77777777">
        <w:tc>
          <w:tcPr>
            <w:tcW w:w="1607" w:type="dxa"/>
            <w:shd w:val="clear" w:color="auto" w:fill="D0CECE" w:themeFill="background2" w:themeFillShade="E6"/>
            <w:vAlign w:val="center"/>
          </w:tcPr>
          <w:p w:rsidRPr="00281FC4" w:rsidR="00B97300" w:rsidP="00281FC4" w:rsidRDefault="00B97300" w14:paraId="3BAB8F5F" w14:textId="73218942">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rsidRPr="00FB7757" w:rsidR="00B97300" w:rsidP="00281FC4" w:rsidRDefault="00B97300" w14:paraId="3FA80D06" w14:textId="77777777">
            <w:pPr>
              <w:ind w:right="-20"/>
              <w:jc w:val="center"/>
              <w:rPr>
                <w:rFonts w:asciiTheme="minorHAnsi" w:hAnsiTheme="minorHAnsi"/>
                <w:sz w:val="20"/>
              </w:rPr>
            </w:pPr>
          </w:p>
        </w:tc>
        <w:tc>
          <w:tcPr>
            <w:tcW w:w="1574" w:type="dxa"/>
            <w:vAlign w:val="center"/>
          </w:tcPr>
          <w:p w:rsidRPr="00FB7757" w:rsidR="00B97300" w:rsidP="00281FC4" w:rsidRDefault="00B97300" w14:paraId="2D086D08" w14:textId="77777777">
            <w:pPr>
              <w:ind w:right="-20"/>
              <w:jc w:val="center"/>
              <w:rPr>
                <w:rFonts w:asciiTheme="minorHAnsi" w:hAnsiTheme="minorHAnsi"/>
                <w:sz w:val="20"/>
              </w:rPr>
            </w:pPr>
          </w:p>
        </w:tc>
        <w:tc>
          <w:tcPr>
            <w:tcW w:w="1767" w:type="dxa"/>
            <w:vAlign w:val="center"/>
          </w:tcPr>
          <w:p w:rsidRPr="00FB7757" w:rsidR="00B97300" w:rsidP="00281FC4" w:rsidRDefault="00B97300" w14:paraId="374B9B2E" w14:textId="77777777">
            <w:pPr>
              <w:ind w:right="-20"/>
              <w:jc w:val="center"/>
              <w:rPr>
                <w:rFonts w:asciiTheme="minorHAnsi" w:hAnsiTheme="minorHAnsi"/>
                <w:sz w:val="20"/>
              </w:rPr>
            </w:pPr>
          </w:p>
        </w:tc>
        <w:tc>
          <w:tcPr>
            <w:tcW w:w="1559" w:type="dxa"/>
            <w:vAlign w:val="center"/>
          </w:tcPr>
          <w:p w:rsidRPr="00FB7757" w:rsidR="00B97300" w:rsidP="00281FC4" w:rsidRDefault="00B97300" w14:paraId="6A8D144B" w14:textId="77777777">
            <w:pPr>
              <w:ind w:right="-20"/>
              <w:jc w:val="center"/>
              <w:rPr>
                <w:rFonts w:asciiTheme="minorHAnsi" w:hAnsiTheme="minorHAnsi"/>
                <w:sz w:val="20"/>
              </w:rPr>
            </w:pPr>
          </w:p>
        </w:tc>
        <w:tc>
          <w:tcPr>
            <w:tcW w:w="1984" w:type="dxa"/>
            <w:vAlign w:val="center"/>
          </w:tcPr>
          <w:p w:rsidRPr="00FB7757" w:rsidR="00B97300" w:rsidP="00281FC4" w:rsidRDefault="00B97300" w14:paraId="41506041" w14:textId="77777777">
            <w:pPr>
              <w:ind w:right="-20"/>
              <w:jc w:val="center"/>
              <w:rPr>
                <w:rFonts w:asciiTheme="minorHAnsi" w:hAnsiTheme="minorHAnsi"/>
                <w:sz w:val="20"/>
              </w:rPr>
            </w:pPr>
          </w:p>
        </w:tc>
      </w:tr>
      <w:tr w:rsidRPr="00FB7757" w:rsidR="00B97300" w:rsidTr="00281FC4" w14:paraId="341E8D50" w14:textId="77777777">
        <w:tc>
          <w:tcPr>
            <w:tcW w:w="1607" w:type="dxa"/>
            <w:shd w:val="clear" w:color="auto" w:fill="D0CECE" w:themeFill="background2" w:themeFillShade="E6"/>
            <w:vAlign w:val="center"/>
          </w:tcPr>
          <w:p w:rsidRPr="00281FC4" w:rsidR="00B97300" w:rsidP="00281FC4" w:rsidRDefault="00B97300" w14:paraId="0D8FD99B" w14:textId="3288CB91">
            <w:pPr>
              <w:ind w:right="-20"/>
              <w:jc w:val="center"/>
              <w:rPr>
                <w:rFonts w:asciiTheme="minorHAnsi" w:hAnsiTheme="minorHAnsi"/>
                <w:b/>
                <w:sz w:val="20"/>
              </w:rPr>
            </w:pPr>
            <w:r w:rsidRPr="00281FC4">
              <w:rPr>
                <w:rFonts w:asciiTheme="minorHAnsi" w:hAnsiTheme="minorHAnsi"/>
                <w:b/>
                <w:sz w:val="20"/>
              </w:rPr>
              <w:t>&lt;CUN&gt;</w:t>
            </w:r>
          </w:p>
        </w:tc>
        <w:tc>
          <w:tcPr>
            <w:tcW w:w="1573" w:type="dxa"/>
            <w:vAlign w:val="center"/>
          </w:tcPr>
          <w:p w:rsidRPr="00FB7757" w:rsidR="00B97300" w:rsidP="00281FC4" w:rsidRDefault="00B97300" w14:paraId="629BD105" w14:textId="77777777">
            <w:pPr>
              <w:ind w:right="-20"/>
              <w:jc w:val="center"/>
              <w:rPr>
                <w:rFonts w:asciiTheme="minorHAnsi" w:hAnsiTheme="minorHAnsi"/>
                <w:sz w:val="20"/>
              </w:rPr>
            </w:pPr>
          </w:p>
        </w:tc>
        <w:tc>
          <w:tcPr>
            <w:tcW w:w="1574" w:type="dxa"/>
            <w:vAlign w:val="center"/>
          </w:tcPr>
          <w:p w:rsidRPr="00FB7757" w:rsidR="00B97300" w:rsidP="00281FC4" w:rsidRDefault="00B97300" w14:paraId="0EAE921F" w14:textId="77777777">
            <w:pPr>
              <w:ind w:right="-20"/>
              <w:jc w:val="center"/>
              <w:rPr>
                <w:rFonts w:asciiTheme="minorHAnsi" w:hAnsiTheme="minorHAnsi"/>
                <w:sz w:val="20"/>
              </w:rPr>
            </w:pPr>
          </w:p>
        </w:tc>
        <w:tc>
          <w:tcPr>
            <w:tcW w:w="1767" w:type="dxa"/>
            <w:vAlign w:val="center"/>
          </w:tcPr>
          <w:p w:rsidRPr="00FB7757" w:rsidR="00B97300" w:rsidP="00281FC4" w:rsidRDefault="00B97300" w14:paraId="5A2878EA" w14:textId="77777777">
            <w:pPr>
              <w:ind w:right="-20"/>
              <w:jc w:val="center"/>
              <w:rPr>
                <w:rFonts w:asciiTheme="minorHAnsi" w:hAnsiTheme="minorHAnsi"/>
                <w:sz w:val="20"/>
              </w:rPr>
            </w:pPr>
          </w:p>
        </w:tc>
        <w:tc>
          <w:tcPr>
            <w:tcW w:w="1559" w:type="dxa"/>
            <w:vAlign w:val="center"/>
          </w:tcPr>
          <w:p w:rsidRPr="00FB7757" w:rsidR="00B97300" w:rsidP="00281FC4" w:rsidRDefault="00B97300" w14:paraId="5DB3980D" w14:textId="77777777">
            <w:pPr>
              <w:ind w:right="-20"/>
              <w:jc w:val="center"/>
              <w:rPr>
                <w:rFonts w:asciiTheme="minorHAnsi" w:hAnsiTheme="minorHAnsi"/>
                <w:sz w:val="20"/>
              </w:rPr>
            </w:pPr>
          </w:p>
        </w:tc>
        <w:tc>
          <w:tcPr>
            <w:tcW w:w="1984" w:type="dxa"/>
            <w:vAlign w:val="center"/>
          </w:tcPr>
          <w:p w:rsidRPr="00FB7757" w:rsidR="00B97300" w:rsidP="00281FC4" w:rsidRDefault="00B97300" w14:paraId="4DDD0BE7" w14:textId="77777777">
            <w:pPr>
              <w:ind w:right="-20"/>
              <w:jc w:val="center"/>
              <w:rPr>
                <w:rFonts w:asciiTheme="minorHAnsi" w:hAnsiTheme="minorHAnsi"/>
                <w:sz w:val="20"/>
              </w:rPr>
            </w:pPr>
          </w:p>
        </w:tc>
      </w:tr>
    </w:tbl>
    <w:p w:rsidR="00B97300" w:rsidP="00B97300" w:rsidRDefault="00B97300" w14:paraId="250DB635" w14:textId="77777777">
      <w:pPr>
        <w:pStyle w:val="Legenda"/>
        <w:keepNext/>
        <w:spacing w:before="0" w:after="0"/>
        <w:rPr>
          <w:b/>
          <w:i w:val="0"/>
        </w:rPr>
      </w:pPr>
    </w:p>
    <w:p w:rsidR="00B97300" w:rsidP="00B97300" w:rsidRDefault="00B97300" w14:paraId="2AC29B5F" w14:textId="658F4408">
      <w:pPr>
        <w:pStyle w:val="Legenda"/>
        <w:keepNext/>
        <w:spacing w:before="0" w:after="0"/>
        <w:rPr>
          <w:i w:val="0"/>
        </w:rPr>
      </w:pPr>
      <w:r w:rsidRPr="003A2D40">
        <w:rPr>
          <w:b/>
          <w:i w:val="0"/>
        </w:rPr>
        <w:t xml:space="preserve">Tabela </w:t>
      </w:r>
      <w:r>
        <w:rPr>
          <w:b/>
          <w:i w:val="0"/>
        </w:rPr>
        <w:t>5</w:t>
      </w:r>
      <w:r w:rsidRPr="003A2D40">
        <w:rPr>
          <w:b/>
          <w:i w:val="0"/>
        </w:rPr>
        <w:t xml:space="preserve"> </w:t>
      </w:r>
      <w:r>
        <w:rPr>
          <w:b/>
          <w:i w:val="0"/>
        </w:rPr>
        <w:t>-</w:t>
      </w:r>
      <w:r w:rsidRPr="003A2D40">
        <w:rPr>
          <w:i w:val="0"/>
        </w:rPr>
        <w:t xml:space="preserve"> </w:t>
      </w:r>
      <w:r>
        <w:rPr>
          <w:i w:val="0"/>
        </w:rPr>
        <w:t xml:space="preserve">Rastreabilidade: </w:t>
      </w:r>
      <w:r w:rsidRPr="00B97300">
        <w:rPr>
          <w:i w:val="0"/>
        </w:rPr>
        <w:t>Casos de Uso em Classes</w:t>
      </w:r>
      <w:r w:rsidRPr="003A2D40">
        <w:rPr>
          <w:i w:val="0"/>
        </w:rPr>
        <w:t>.</w:t>
      </w:r>
    </w:p>
    <w:p w:rsidR="00FB7757" w:rsidP="00B97300" w:rsidRDefault="00FB7757" w14:paraId="61EE9E77" w14:textId="77777777"/>
    <w:p w:rsidR="00E70A2C" w:rsidP="00B97300" w:rsidRDefault="00544264" w14:paraId="3F3AE361" w14:textId="461BE24D">
      <w:pPr>
        <w:ind w:firstLine="709"/>
        <w:rPr>
          <w:rFonts w:asciiTheme="minorHAnsi" w:hAnsiTheme="minorHAnsi"/>
          <w:b/>
        </w:rPr>
      </w:pPr>
      <w:r w:rsidRPr="00544264">
        <w:rPr>
          <w:rFonts w:asciiTheme="minorHAnsi" w:hAnsiTheme="minorHAnsi"/>
          <w:b/>
        </w:rPr>
        <w:t>9.1.3.</w:t>
      </w:r>
      <w:r w:rsidRPr="00544264">
        <w:rPr>
          <w:rFonts w:asciiTheme="minorHAnsi" w:hAnsiTheme="minorHAnsi"/>
          <w:b/>
        </w:rPr>
        <w:tab/>
      </w:r>
      <w:r w:rsidRPr="00544264" w:rsidR="00E70A2C">
        <w:rPr>
          <w:rFonts w:asciiTheme="minorHAnsi" w:hAnsiTheme="minorHAnsi"/>
          <w:b/>
        </w:rPr>
        <w:t>Classes em Pacotes</w:t>
      </w:r>
    </w:p>
    <w:p w:rsidR="00B97300" w:rsidP="00B97300" w:rsidRDefault="00B97300" w14:paraId="0544B57D" w14:textId="77777777">
      <w:pPr>
        <w:ind w:firstLine="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Pr="00FB7757" w:rsidR="00B97300" w:rsidTr="00281FC4" w14:paraId="6B8D3244" w14:textId="77777777">
        <w:tc>
          <w:tcPr>
            <w:tcW w:w="1607" w:type="dxa"/>
            <w:tcBorders>
              <w:top w:val="nil"/>
              <w:left w:val="nil"/>
              <w:bottom w:val="single" w:color="auto" w:sz="4" w:space="0"/>
              <w:right w:val="single" w:color="auto" w:sz="4" w:space="0"/>
            </w:tcBorders>
            <w:shd w:val="clear" w:color="auto" w:fill="FFFFFF" w:themeFill="background1"/>
            <w:vAlign w:val="center"/>
          </w:tcPr>
          <w:p w:rsidRPr="00281FC4" w:rsidR="00B97300" w:rsidP="00281FC4" w:rsidRDefault="00B97300" w14:paraId="4F0E15FA" w14:textId="77777777">
            <w:pPr>
              <w:ind w:right="-20"/>
              <w:jc w:val="center"/>
              <w:rPr>
                <w:rFonts w:asciiTheme="minorHAnsi" w:hAnsiTheme="minorHAnsi"/>
                <w:b/>
                <w:sz w:val="20"/>
              </w:rPr>
            </w:pPr>
          </w:p>
        </w:tc>
        <w:tc>
          <w:tcPr>
            <w:tcW w:w="1573" w:type="dxa"/>
            <w:tcBorders>
              <w:left w:val="single" w:color="auto" w:sz="4" w:space="0"/>
            </w:tcBorders>
            <w:shd w:val="clear" w:color="auto" w:fill="767171" w:themeFill="background2" w:themeFillShade="80"/>
            <w:vAlign w:val="center"/>
          </w:tcPr>
          <w:p w:rsidRPr="00281FC4" w:rsidR="00B97300" w:rsidP="00281FC4" w:rsidRDefault="00B97300" w14:paraId="6A6E067D" w14:textId="367AEA67">
            <w:pPr>
              <w:ind w:right="-20"/>
              <w:jc w:val="center"/>
              <w:rPr>
                <w:rFonts w:asciiTheme="minorHAnsi" w:hAnsiTheme="minorHAnsi"/>
                <w:b/>
                <w:sz w:val="20"/>
              </w:rPr>
            </w:pPr>
            <w:r w:rsidRPr="00281FC4">
              <w:rPr>
                <w:rFonts w:asciiTheme="minorHAnsi" w:hAnsiTheme="minorHAnsi"/>
                <w:b/>
                <w:sz w:val="20"/>
              </w:rPr>
              <w:t>&lt;Pacote1&gt;</w:t>
            </w:r>
          </w:p>
        </w:tc>
        <w:tc>
          <w:tcPr>
            <w:tcW w:w="1574" w:type="dxa"/>
            <w:shd w:val="clear" w:color="auto" w:fill="767171" w:themeFill="background2" w:themeFillShade="80"/>
            <w:vAlign w:val="center"/>
          </w:tcPr>
          <w:p w:rsidRPr="00281FC4" w:rsidR="00B97300" w:rsidP="00281FC4" w:rsidRDefault="00B97300" w14:paraId="19FBCE1E" w14:textId="3EAE403B">
            <w:pPr>
              <w:ind w:right="-20"/>
              <w:jc w:val="center"/>
              <w:rPr>
                <w:rFonts w:asciiTheme="minorHAnsi" w:hAnsiTheme="minorHAnsi"/>
                <w:b/>
                <w:sz w:val="20"/>
              </w:rPr>
            </w:pPr>
            <w:r w:rsidRPr="00281FC4">
              <w:rPr>
                <w:rFonts w:asciiTheme="minorHAnsi" w:hAnsiTheme="minorHAnsi"/>
                <w:b/>
                <w:sz w:val="20"/>
              </w:rPr>
              <w:t>&lt;Pacote2&gt;</w:t>
            </w:r>
          </w:p>
        </w:tc>
        <w:tc>
          <w:tcPr>
            <w:tcW w:w="1767" w:type="dxa"/>
            <w:shd w:val="clear" w:color="auto" w:fill="767171" w:themeFill="background2" w:themeFillShade="80"/>
            <w:vAlign w:val="center"/>
          </w:tcPr>
          <w:p w:rsidRPr="00281FC4" w:rsidR="00B97300" w:rsidP="00281FC4" w:rsidRDefault="00B97300" w14:paraId="6C1F0D2B" w14:textId="4765AF8F">
            <w:pPr>
              <w:ind w:right="-20"/>
              <w:jc w:val="center"/>
              <w:rPr>
                <w:rFonts w:asciiTheme="minorHAnsi" w:hAnsiTheme="minorHAnsi"/>
                <w:b/>
                <w:sz w:val="20"/>
              </w:rPr>
            </w:pPr>
            <w:r w:rsidRPr="00281FC4">
              <w:rPr>
                <w:rFonts w:asciiTheme="minorHAnsi" w:hAnsiTheme="minorHAnsi"/>
                <w:b/>
                <w:sz w:val="20"/>
              </w:rPr>
              <w:t>&lt;Pacote3&gt;</w:t>
            </w:r>
          </w:p>
        </w:tc>
        <w:tc>
          <w:tcPr>
            <w:tcW w:w="1559" w:type="dxa"/>
            <w:shd w:val="clear" w:color="auto" w:fill="767171" w:themeFill="background2" w:themeFillShade="80"/>
            <w:vAlign w:val="center"/>
          </w:tcPr>
          <w:p w:rsidRPr="00281FC4" w:rsidR="00B97300" w:rsidP="00281FC4" w:rsidRDefault="00B97300" w14:paraId="7E491444" w14:textId="77777777">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rsidRPr="00281FC4" w:rsidR="00B97300" w:rsidP="00281FC4" w:rsidRDefault="00B97300" w14:paraId="549B7966" w14:textId="54600DA3">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PacoteN</w:t>
            </w:r>
            <w:proofErr w:type="spellEnd"/>
            <w:r w:rsidRPr="00281FC4">
              <w:rPr>
                <w:rFonts w:asciiTheme="minorHAnsi" w:hAnsiTheme="minorHAnsi"/>
                <w:b/>
                <w:sz w:val="20"/>
              </w:rPr>
              <w:t>&gt;</w:t>
            </w:r>
          </w:p>
        </w:tc>
      </w:tr>
      <w:tr w:rsidRPr="00FB7757" w:rsidR="00B97300" w:rsidTr="00281FC4" w14:paraId="1CBD18F1" w14:textId="77777777">
        <w:tc>
          <w:tcPr>
            <w:tcW w:w="1607" w:type="dxa"/>
            <w:tcBorders>
              <w:top w:val="single" w:color="auto" w:sz="4" w:space="0"/>
            </w:tcBorders>
            <w:shd w:val="clear" w:color="auto" w:fill="D0CECE" w:themeFill="background2" w:themeFillShade="E6"/>
            <w:vAlign w:val="center"/>
          </w:tcPr>
          <w:p w:rsidRPr="00281FC4" w:rsidR="00B97300" w:rsidP="00281FC4" w:rsidRDefault="00B97300" w14:paraId="22CE5058" w14:textId="3D4E7656">
            <w:pPr>
              <w:ind w:right="-20"/>
              <w:jc w:val="center"/>
              <w:rPr>
                <w:rFonts w:asciiTheme="minorHAnsi" w:hAnsiTheme="minorHAnsi"/>
                <w:b/>
                <w:sz w:val="20"/>
              </w:rPr>
            </w:pPr>
            <w:r w:rsidRPr="00281FC4">
              <w:rPr>
                <w:rFonts w:asciiTheme="minorHAnsi" w:hAnsiTheme="minorHAnsi"/>
                <w:b/>
                <w:sz w:val="20"/>
              </w:rPr>
              <w:t>&lt;Classe1&gt;</w:t>
            </w:r>
          </w:p>
        </w:tc>
        <w:tc>
          <w:tcPr>
            <w:tcW w:w="1573" w:type="dxa"/>
            <w:vAlign w:val="center"/>
          </w:tcPr>
          <w:p w:rsidRPr="00FB7757" w:rsidR="00B97300" w:rsidP="00281FC4" w:rsidRDefault="00B97300" w14:paraId="5FECFA56" w14:textId="77777777">
            <w:pPr>
              <w:ind w:right="-20"/>
              <w:jc w:val="center"/>
              <w:rPr>
                <w:rFonts w:asciiTheme="minorHAnsi" w:hAnsiTheme="minorHAnsi"/>
                <w:sz w:val="20"/>
              </w:rPr>
            </w:pPr>
          </w:p>
        </w:tc>
        <w:tc>
          <w:tcPr>
            <w:tcW w:w="1574" w:type="dxa"/>
            <w:vAlign w:val="center"/>
          </w:tcPr>
          <w:p w:rsidRPr="00FB7757" w:rsidR="00B97300" w:rsidP="00281FC4" w:rsidRDefault="00B97300" w14:paraId="214CA231" w14:textId="77777777">
            <w:pPr>
              <w:ind w:right="-20"/>
              <w:jc w:val="center"/>
              <w:rPr>
                <w:rFonts w:asciiTheme="minorHAnsi" w:hAnsiTheme="minorHAnsi"/>
                <w:sz w:val="20"/>
              </w:rPr>
            </w:pPr>
          </w:p>
        </w:tc>
        <w:tc>
          <w:tcPr>
            <w:tcW w:w="1767" w:type="dxa"/>
            <w:vAlign w:val="center"/>
          </w:tcPr>
          <w:p w:rsidRPr="00FB7757" w:rsidR="00B97300" w:rsidP="00281FC4" w:rsidRDefault="00B97300" w14:paraId="13F6E953" w14:textId="77777777">
            <w:pPr>
              <w:ind w:right="-20"/>
              <w:jc w:val="center"/>
              <w:rPr>
                <w:rFonts w:asciiTheme="minorHAnsi" w:hAnsiTheme="minorHAnsi"/>
                <w:sz w:val="20"/>
              </w:rPr>
            </w:pPr>
          </w:p>
        </w:tc>
        <w:tc>
          <w:tcPr>
            <w:tcW w:w="1559" w:type="dxa"/>
            <w:vAlign w:val="center"/>
          </w:tcPr>
          <w:p w:rsidRPr="00FB7757" w:rsidR="00B97300" w:rsidP="00281FC4" w:rsidRDefault="00B97300" w14:paraId="0261DF7C" w14:textId="77777777">
            <w:pPr>
              <w:ind w:right="-20"/>
              <w:jc w:val="center"/>
              <w:rPr>
                <w:rFonts w:asciiTheme="minorHAnsi" w:hAnsiTheme="minorHAnsi"/>
                <w:sz w:val="20"/>
              </w:rPr>
            </w:pPr>
          </w:p>
        </w:tc>
        <w:tc>
          <w:tcPr>
            <w:tcW w:w="1984" w:type="dxa"/>
            <w:vAlign w:val="center"/>
          </w:tcPr>
          <w:p w:rsidRPr="00FB7757" w:rsidR="00B97300" w:rsidP="00281FC4" w:rsidRDefault="00B97300" w14:paraId="7FC752B6" w14:textId="77777777">
            <w:pPr>
              <w:ind w:right="-20"/>
              <w:jc w:val="center"/>
              <w:rPr>
                <w:rFonts w:asciiTheme="minorHAnsi" w:hAnsiTheme="minorHAnsi"/>
                <w:sz w:val="20"/>
              </w:rPr>
            </w:pPr>
          </w:p>
        </w:tc>
      </w:tr>
      <w:tr w:rsidRPr="00FB7757" w:rsidR="00B97300" w:rsidTr="00281FC4" w14:paraId="25808FBC" w14:textId="77777777">
        <w:tc>
          <w:tcPr>
            <w:tcW w:w="1607" w:type="dxa"/>
            <w:shd w:val="clear" w:color="auto" w:fill="D0CECE" w:themeFill="background2" w:themeFillShade="E6"/>
            <w:vAlign w:val="center"/>
          </w:tcPr>
          <w:p w:rsidRPr="00281FC4" w:rsidR="00B97300" w:rsidP="00281FC4" w:rsidRDefault="00B97300" w14:paraId="1D7293AB" w14:textId="5E221275">
            <w:pPr>
              <w:ind w:right="-20"/>
              <w:jc w:val="center"/>
              <w:rPr>
                <w:rFonts w:asciiTheme="minorHAnsi" w:hAnsiTheme="minorHAnsi"/>
                <w:b/>
                <w:sz w:val="20"/>
              </w:rPr>
            </w:pPr>
            <w:r w:rsidRPr="00281FC4">
              <w:rPr>
                <w:rFonts w:asciiTheme="minorHAnsi" w:hAnsiTheme="minorHAnsi"/>
                <w:b/>
                <w:sz w:val="20"/>
              </w:rPr>
              <w:t>&lt;Classe2&gt;</w:t>
            </w:r>
          </w:p>
        </w:tc>
        <w:tc>
          <w:tcPr>
            <w:tcW w:w="1573" w:type="dxa"/>
            <w:vAlign w:val="center"/>
          </w:tcPr>
          <w:p w:rsidRPr="00FB7757" w:rsidR="00B97300" w:rsidP="00281FC4" w:rsidRDefault="00B97300" w14:paraId="4F97D0DA" w14:textId="77777777">
            <w:pPr>
              <w:ind w:right="-20"/>
              <w:jc w:val="center"/>
              <w:rPr>
                <w:rFonts w:asciiTheme="minorHAnsi" w:hAnsiTheme="minorHAnsi"/>
                <w:sz w:val="20"/>
              </w:rPr>
            </w:pPr>
          </w:p>
        </w:tc>
        <w:tc>
          <w:tcPr>
            <w:tcW w:w="1574" w:type="dxa"/>
            <w:vAlign w:val="center"/>
          </w:tcPr>
          <w:p w:rsidRPr="00FB7757" w:rsidR="00B97300" w:rsidP="00281FC4" w:rsidRDefault="00B97300" w14:paraId="0E340AD9" w14:textId="77777777">
            <w:pPr>
              <w:ind w:right="-20"/>
              <w:jc w:val="center"/>
              <w:rPr>
                <w:rFonts w:asciiTheme="minorHAnsi" w:hAnsiTheme="minorHAnsi"/>
                <w:sz w:val="20"/>
              </w:rPr>
            </w:pPr>
          </w:p>
        </w:tc>
        <w:tc>
          <w:tcPr>
            <w:tcW w:w="1767" w:type="dxa"/>
            <w:vAlign w:val="center"/>
          </w:tcPr>
          <w:p w:rsidRPr="00FB7757" w:rsidR="00B97300" w:rsidP="00281FC4" w:rsidRDefault="00B97300" w14:paraId="7D90DD87" w14:textId="77777777">
            <w:pPr>
              <w:ind w:right="-20"/>
              <w:jc w:val="center"/>
              <w:rPr>
                <w:rFonts w:asciiTheme="minorHAnsi" w:hAnsiTheme="minorHAnsi"/>
                <w:sz w:val="20"/>
              </w:rPr>
            </w:pPr>
          </w:p>
        </w:tc>
        <w:tc>
          <w:tcPr>
            <w:tcW w:w="1559" w:type="dxa"/>
            <w:vAlign w:val="center"/>
          </w:tcPr>
          <w:p w:rsidRPr="00FB7757" w:rsidR="00B97300" w:rsidP="00281FC4" w:rsidRDefault="00B97300" w14:paraId="398F74D0" w14:textId="77777777">
            <w:pPr>
              <w:ind w:right="-20"/>
              <w:jc w:val="center"/>
              <w:rPr>
                <w:rFonts w:asciiTheme="minorHAnsi" w:hAnsiTheme="minorHAnsi"/>
                <w:sz w:val="20"/>
              </w:rPr>
            </w:pPr>
          </w:p>
        </w:tc>
        <w:tc>
          <w:tcPr>
            <w:tcW w:w="1984" w:type="dxa"/>
            <w:vAlign w:val="center"/>
          </w:tcPr>
          <w:p w:rsidRPr="00FB7757" w:rsidR="00B97300" w:rsidP="00281FC4" w:rsidRDefault="00B97300" w14:paraId="4F811146" w14:textId="77777777">
            <w:pPr>
              <w:ind w:right="-20"/>
              <w:jc w:val="center"/>
              <w:rPr>
                <w:rFonts w:asciiTheme="minorHAnsi" w:hAnsiTheme="minorHAnsi"/>
                <w:sz w:val="20"/>
              </w:rPr>
            </w:pPr>
          </w:p>
        </w:tc>
      </w:tr>
      <w:tr w:rsidRPr="00FB7757" w:rsidR="00B97300" w:rsidTr="00281FC4" w14:paraId="222AAB4E" w14:textId="77777777">
        <w:tc>
          <w:tcPr>
            <w:tcW w:w="1607" w:type="dxa"/>
            <w:shd w:val="clear" w:color="auto" w:fill="D0CECE" w:themeFill="background2" w:themeFillShade="E6"/>
            <w:vAlign w:val="center"/>
          </w:tcPr>
          <w:p w:rsidRPr="00281FC4" w:rsidR="00B97300" w:rsidP="00281FC4" w:rsidRDefault="00B97300" w14:paraId="5016E8F3" w14:textId="763837F3">
            <w:pPr>
              <w:ind w:right="-20"/>
              <w:jc w:val="center"/>
              <w:rPr>
                <w:rFonts w:asciiTheme="minorHAnsi" w:hAnsiTheme="minorHAnsi"/>
                <w:b/>
                <w:sz w:val="20"/>
              </w:rPr>
            </w:pPr>
            <w:r w:rsidRPr="00281FC4">
              <w:rPr>
                <w:rFonts w:asciiTheme="minorHAnsi" w:hAnsiTheme="minorHAnsi"/>
                <w:b/>
                <w:sz w:val="20"/>
              </w:rPr>
              <w:t>&lt;Classe3&gt;</w:t>
            </w:r>
          </w:p>
        </w:tc>
        <w:tc>
          <w:tcPr>
            <w:tcW w:w="1573" w:type="dxa"/>
            <w:vAlign w:val="center"/>
          </w:tcPr>
          <w:p w:rsidRPr="00FB7757" w:rsidR="00B97300" w:rsidP="00281FC4" w:rsidRDefault="00B97300" w14:paraId="19F3A153" w14:textId="77777777">
            <w:pPr>
              <w:ind w:right="-20"/>
              <w:jc w:val="center"/>
              <w:rPr>
                <w:rFonts w:asciiTheme="minorHAnsi" w:hAnsiTheme="minorHAnsi"/>
                <w:sz w:val="20"/>
              </w:rPr>
            </w:pPr>
          </w:p>
        </w:tc>
        <w:tc>
          <w:tcPr>
            <w:tcW w:w="1574" w:type="dxa"/>
            <w:vAlign w:val="center"/>
          </w:tcPr>
          <w:p w:rsidRPr="00FB7757" w:rsidR="00B97300" w:rsidP="00281FC4" w:rsidRDefault="00B97300" w14:paraId="3280A7F9" w14:textId="77777777">
            <w:pPr>
              <w:ind w:right="-20"/>
              <w:jc w:val="center"/>
              <w:rPr>
                <w:rFonts w:asciiTheme="minorHAnsi" w:hAnsiTheme="minorHAnsi"/>
                <w:sz w:val="20"/>
              </w:rPr>
            </w:pPr>
          </w:p>
        </w:tc>
        <w:tc>
          <w:tcPr>
            <w:tcW w:w="1767" w:type="dxa"/>
            <w:vAlign w:val="center"/>
          </w:tcPr>
          <w:p w:rsidRPr="00FB7757" w:rsidR="00B97300" w:rsidP="00281FC4" w:rsidRDefault="00B97300" w14:paraId="0CB8C57D" w14:textId="77777777">
            <w:pPr>
              <w:ind w:right="-20"/>
              <w:jc w:val="center"/>
              <w:rPr>
                <w:rFonts w:asciiTheme="minorHAnsi" w:hAnsiTheme="minorHAnsi"/>
                <w:sz w:val="20"/>
              </w:rPr>
            </w:pPr>
          </w:p>
        </w:tc>
        <w:tc>
          <w:tcPr>
            <w:tcW w:w="1559" w:type="dxa"/>
            <w:vAlign w:val="center"/>
          </w:tcPr>
          <w:p w:rsidRPr="00FB7757" w:rsidR="00B97300" w:rsidP="00281FC4" w:rsidRDefault="00B97300" w14:paraId="277D1192" w14:textId="77777777">
            <w:pPr>
              <w:ind w:right="-20"/>
              <w:jc w:val="center"/>
              <w:rPr>
                <w:rFonts w:asciiTheme="minorHAnsi" w:hAnsiTheme="minorHAnsi"/>
                <w:sz w:val="20"/>
              </w:rPr>
            </w:pPr>
          </w:p>
        </w:tc>
        <w:tc>
          <w:tcPr>
            <w:tcW w:w="1984" w:type="dxa"/>
            <w:vAlign w:val="center"/>
          </w:tcPr>
          <w:p w:rsidRPr="00FB7757" w:rsidR="00B97300" w:rsidP="00281FC4" w:rsidRDefault="00B97300" w14:paraId="0417DA9F" w14:textId="77777777">
            <w:pPr>
              <w:ind w:right="-20"/>
              <w:jc w:val="center"/>
              <w:rPr>
                <w:rFonts w:asciiTheme="minorHAnsi" w:hAnsiTheme="minorHAnsi"/>
                <w:sz w:val="20"/>
              </w:rPr>
            </w:pPr>
          </w:p>
        </w:tc>
      </w:tr>
      <w:tr w:rsidRPr="00FB7757" w:rsidR="00B97300" w:rsidTr="00281FC4" w14:paraId="37502F1E" w14:textId="77777777">
        <w:tc>
          <w:tcPr>
            <w:tcW w:w="1607" w:type="dxa"/>
            <w:shd w:val="clear" w:color="auto" w:fill="D0CECE" w:themeFill="background2" w:themeFillShade="E6"/>
            <w:vAlign w:val="center"/>
          </w:tcPr>
          <w:p w:rsidRPr="00281FC4" w:rsidR="00B97300" w:rsidP="00281FC4" w:rsidRDefault="00B97300" w14:paraId="59FA82E3" w14:textId="294E6251">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rsidRPr="00FB7757" w:rsidR="00B97300" w:rsidP="00281FC4" w:rsidRDefault="00B97300" w14:paraId="7A7C171A" w14:textId="77777777">
            <w:pPr>
              <w:ind w:right="-20"/>
              <w:jc w:val="center"/>
              <w:rPr>
                <w:rFonts w:asciiTheme="minorHAnsi" w:hAnsiTheme="minorHAnsi"/>
                <w:sz w:val="20"/>
              </w:rPr>
            </w:pPr>
          </w:p>
        </w:tc>
        <w:tc>
          <w:tcPr>
            <w:tcW w:w="1574" w:type="dxa"/>
            <w:vAlign w:val="center"/>
          </w:tcPr>
          <w:p w:rsidRPr="00FB7757" w:rsidR="00B97300" w:rsidP="00281FC4" w:rsidRDefault="00B97300" w14:paraId="058F3C15" w14:textId="77777777">
            <w:pPr>
              <w:ind w:right="-20"/>
              <w:jc w:val="center"/>
              <w:rPr>
                <w:rFonts w:asciiTheme="minorHAnsi" w:hAnsiTheme="minorHAnsi"/>
                <w:sz w:val="20"/>
              </w:rPr>
            </w:pPr>
          </w:p>
        </w:tc>
        <w:tc>
          <w:tcPr>
            <w:tcW w:w="1767" w:type="dxa"/>
            <w:vAlign w:val="center"/>
          </w:tcPr>
          <w:p w:rsidRPr="00FB7757" w:rsidR="00B97300" w:rsidP="00281FC4" w:rsidRDefault="00B97300" w14:paraId="63009A03" w14:textId="77777777">
            <w:pPr>
              <w:ind w:right="-20"/>
              <w:jc w:val="center"/>
              <w:rPr>
                <w:rFonts w:asciiTheme="minorHAnsi" w:hAnsiTheme="minorHAnsi"/>
                <w:sz w:val="20"/>
              </w:rPr>
            </w:pPr>
          </w:p>
        </w:tc>
        <w:tc>
          <w:tcPr>
            <w:tcW w:w="1559" w:type="dxa"/>
            <w:vAlign w:val="center"/>
          </w:tcPr>
          <w:p w:rsidRPr="00FB7757" w:rsidR="00B97300" w:rsidP="00281FC4" w:rsidRDefault="00B97300" w14:paraId="2921619F" w14:textId="77777777">
            <w:pPr>
              <w:ind w:right="-20"/>
              <w:jc w:val="center"/>
              <w:rPr>
                <w:rFonts w:asciiTheme="minorHAnsi" w:hAnsiTheme="minorHAnsi"/>
                <w:sz w:val="20"/>
              </w:rPr>
            </w:pPr>
          </w:p>
        </w:tc>
        <w:tc>
          <w:tcPr>
            <w:tcW w:w="1984" w:type="dxa"/>
            <w:vAlign w:val="center"/>
          </w:tcPr>
          <w:p w:rsidRPr="00FB7757" w:rsidR="00B97300" w:rsidP="00281FC4" w:rsidRDefault="00B97300" w14:paraId="00AAE642" w14:textId="77777777">
            <w:pPr>
              <w:ind w:right="-20"/>
              <w:jc w:val="center"/>
              <w:rPr>
                <w:rFonts w:asciiTheme="minorHAnsi" w:hAnsiTheme="minorHAnsi"/>
                <w:sz w:val="20"/>
              </w:rPr>
            </w:pPr>
          </w:p>
        </w:tc>
      </w:tr>
      <w:tr w:rsidRPr="00FB7757" w:rsidR="00B97300" w:rsidTr="00281FC4" w14:paraId="0888A3FD" w14:textId="77777777">
        <w:tc>
          <w:tcPr>
            <w:tcW w:w="1607" w:type="dxa"/>
            <w:shd w:val="clear" w:color="auto" w:fill="D0CECE" w:themeFill="background2" w:themeFillShade="E6"/>
            <w:vAlign w:val="center"/>
          </w:tcPr>
          <w:p w:rsidRPr="00281FC4" w:rsidR="00B97300" w:rsidP="00281FC4" w:rsidRDefault="00B97300" w14:paraId="1A2C7422" w14:textId="12534C40">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rsidRPr="00FB7757" w:rsidR="00B97300" w:rsidP="00281FC4" w:rsidRDefault="00B97300" w14:paraId="36700050" w14:textId="77777777">
            <w:pPr>
              <w:ind w:right="-20"/>
              <w:jc w:val="center"/>
              <w:rPr>
                <w:rFonts w:asciiTheme="minorHAnsi" w:hAnsiTheme="minorHAnsi"/>
                <w:sz w:val="20"/>
              </w:rPr>
            </w:pPr>
          </w:p>
        </w:tc>
        <w:tc>
          <w:tcPr>
            <w:tcW w:w="1574" w:type="dxa"/>
            <w:vAlign w:val="center"/>
          </w:tcPr>
          <w:p w:rsidRPr="00FB7757" w:rsidR="00B97300" w:rsidP="00281FC4" w:rsidRDefault="00B97300" w14:paraId="01C8CD3D" w14:textId="77777777">
            <w:pPr>
              <w:ind w:right="-20"/>
              <w:jc w:val="center"/>
              <w:rPr>
                <w:rFonts w:asciiTheme="minorHAnsi" w:hAnsiTheme="minorHAnsi"/>
                <w:sz w:val="20"/>
              </w:rPr>
            </w:pPr>
          </w:p>
        </w:tc>
        <w:tc>
          <w:tcPr>
            <w:tcW w:w="1767" w:type="dxa"/>
            <w:vAlign w:val="center"/>
          </w:tcPr>
          <w:p w:rsidRPr="00FB7757" w:rsidR="00B97300" w:rsidP="00281FC4" w:rsidRDefault="00B97300" w14:paraId="0F765E47" w14:textId="77777777">
            <w:pPr>
              <w:ind w:right="-20"/>
              <w:jc w:val="center"/>
              <w:rPr>
                <w:rFonts w:asciiTheme="minorHAnsi" w:hAnsiTheme="minorHAnsi"/>
                <w:sz w:val="20"/>
              </w:rPr>
            </w:pPr>
          </w:p>
        </w:tc>
        <w:tc>
          <w:tcPr>
            <w:tcW w:w="1559" w:type="dxa"/>
            <w:vAlign w:val="center"/>
          </w:tcPr>
          <w:p w:rsidRPr="00FB7757" w:rsidR="00B97300" w:rsidP="00281FC4" w:rsidRDefault="00B97300" w14:paraId="4B0B775A" w14:textId="77777777">
            <w:pPr>
              <w:ind w:right="-20"/>
              <w:jc w:val="center"/>
              <w:rPr>
                <w:rFonts w:asciiTheme="minorHAnsi" w:hAnsiTheme="minorHAnsi"/>
                <w:sz w:val="20"/>
              </w:rPr>
            </w:pPr>
          </w:p>
        </w:tc>
        <w:tc>
          <w:tcPr>
            <w:tcW w:w="1984" w:type="dxa"/>
            <w:vAlign w:val="center"/>
          </w:tcPr>
          <w:p w:rsidRPr="00FB7757" w:rsidR="00B97300" w:rsidP="00281FC4" w:rsidRDefault="00B97300" w14:paraId="11EE92F6" w14:textId="77777777">
            <w:pPr>
              <w:ind w:right="-20"/>
              <w:jc w:val="center"/>
              <w:rPr>
                <w:rFonts w:asciiTheme="minorHAnsi" w:hAnsiTheme="minorHAnsi"/>
                <w:sz w:val="20"/>
              </w:rPr>
            </w:pPr>
          </w:p>
        </w:tc>
      </w:tr>
      <w:tr w:rsidRPr="00FB7757" w:rsidR="00B97300" w:rsidTr="00281FC4" w14:paraId="0506C91E" w14:textId="77777777">
        <w:tc>
          <w:tcPr>
            <w:tcW w:w="1607" w:type="dxa"/>
            <w:shd w:val="clear" w:color="auto" w:fill="D0CECE" w:themeFill="background2" w:themeFillShade="E6"/>
            <w:vAlign w:val="center"/>
          </w:tcPr>
          <w:p w:rsidRPr="00281FC4" w:rsidR="00B97300" w:rsidP="00281FC4" w:rsidRDefault="00B97300" w14:paraId="7D07D25C" w14:textId="59B7489C">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rsidRPr="00FB7757" w:rsidR="00B97300" w:rsidP="00281FC4" w:rsidRDefault="00B97300" w14:paraId="301E0F21" w14:textId="77777777">
            <w:pPr>
              <w:ind w:right="-20"/>
              <w:jc w:val="center"/>
              <w:rPr>
                <w:rFonts w:asciiTheme="minorHAnsi" w:hAnsiTheme="minorHAnsi"/>
                <w:sz w:val="20"/>
              </w:rPr>
            </w:pPr>
          </w:p>
        </w:tc>
        <w:tc>
          <w:tcPr>
            <w:tcW w:w="1574" w:type="dxa"/>
            <w:vAlign w:val="center"/>
          </w:tcPr>
          <w:p w:rsidRPr="00FB7757" w:rsidR="00B97300" w:rsidP="00281FC4" w:rsidRDefault="00B97300" w14:paraId="0C373AA3" w14:textId="77777777">
            <w:pPr>
              <w:ind w:right="-20"/>
              <w:jc w:val="center"/>
              <w:rPr>
                <w:rFonts w:asciiTheme="minorHAnsi" w:hAnsiTheme="minorHAnsi"/>
                <w:sz w:val="20"/>
              </w:rPr>
            </w:pPr>
          </w:p>
        </w:tc>
        <w:tc>
          <w:tcPr>
            <w:tcW w:w="1767" w:type="dxa"/>
            <w:vAlign w:val="center"/>
          </w:tcPr>
          <w:p w:rsidRPr="00FB7757" w:rsidR="00B97300" w:rsidP="00281FC4" w:rsidRDefault="00B97300" w14:paraId="3DD123EE" w14:textId="77777777">
            <w:pPr>
              <w:ind w:right="-20"/>
              <w:jc w:val="center"/>
              <w:rPr>
                <w:rFonts w:asciiTheme="minorHAnsi" w:hAnsiTheme="minorHAnsi"/>
                <w:sz w:val="20"/>
              </w:rPr>
            </w:pPr>
          </w:p>
        </w:tc>
        <w:tc>
          <w:tcPr>
            <w:tcW w:w="1559" w:type="dxa"/>
            <w:vAlign w:val="center"/>
          </w:tcPr>
          <w:p w:rsidRPr="00FB7757" w:rsidR="00B97300" w:rsidP="00281FC4" w:rsidRDefault="00B97300" w14:paraId="1B5C3B74" w14:textId="77777777">
            <w:pPr>
              <w:ind w:right="-20"/>
              <w:jc w:val="center"/>
              <w:rPr>
                <w:rFonts w:asciiTheme="minorHAnsi" w:hAnsiTheme="minorHAnsi"/>
                <w:sz w:val="20"/>
              </w:rPr>
            </w:pPr>
          </w:p>
        </w:tc>
        <w:tc>
          <w:tcPr>
            <w:tcW w:w="1984" w:type="dxa"/>
            <w:vAlign w:val="center"/>
          </w:tcPr>
          <w:p w:rsidRPr="00FB7757" w:rsidR="00B97300" w:rsidP="00281FC4" w:rsidRDefault="00B97300" w14:paraId="3C618A63" w14:textId="77777777">
            <w:pPr>
              <w:ind w:right="-20"/>
              <w:jc w:val="center"/>
              <w:rPr>
                <w:rFonts w:asciiTheme="minorHAnsi" w:hAnsiTheme="minorHAnsi"/>
                <w:sz w:val="20"/>
              </w:rPr>
            </w:pPr>
          </w:p>
        </w:tc>
      </w:tr>
      <w:tr w:rsidRPr="00FB7757" w:rsidR="00B97300" w:rsidTr="00281FC4" w14:paraId="46C47198" w14:textId="77777777">
        <w:tc>
          <w:tcPr>
            <w:tcW w:w="1607" w:type="dxa"/>
            <w:shd w:val="clear" w:color="auto" w:fill="D0CECE" w:themeFill="background2" w:themeFillShade="E6"/>
            <w:vAlign w:val="center"/>
          </w:tcPr>
          <w:p w:rsidRPr="00281FC4" w:rsidR="00B97300" w:rsidP="00281FC4" w:rsidRDefault="00B97300" w14:paraId="705E2C82" w14:textId="50D20B70">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ClasseN</w:t>
            </w:r>
            <w:proofErr w:type="spellEnd"/>
            <w:r w:rsidRPr="00281FC4">
              <w:rPr>
                <w:rFonts w:asciiTheme="minorHAnsi" w:hAnsiTheme="minorHAnsi"/>
                <w:b/>
                <w:sz w:val="20"/>
              </w:rPr>
              <w:t>&gt;</w:t>
            </w:r>
          </w:p>
        </w:tc>
        <w:tc>
          <w:tcPr>
            <w:tcW w:w="1573" w:type="dxa"/>
            <w:vAlign w:val="center"/>
          </w:tcPr>
          <w:p w:rsidRPr="00FB7757" w:rsidR="00B97300" w:rsidP="00281FC4" w:rsidRDefault="00B97300" w14:paraId="67DE624C" w14:textId="77777777">
            <w:pPr>
              <w:ind w:right="-20"/>
              <w:jc w:val="center"/>
              <w:rPr>
                <w:rFonts w:asciiTheme="minorHAnsi" w:hAnsiTheme="minorHAnsi"/>
                <w:sz w:val="20"/>
              </w:rPr>
            </w:pPr>
          </w:p>
        </w:tc>
        <w:tc>
          <w:tcPr>
            <w:tcW w:w="1574" w:type="dxa"/>
            <w:vAlign w:val="center"/>
          </w:tcPr>
          <w:p w:rsidRPr="00FB7757" w:rsidR="00B97300" w:rsidP="00281FC4" w:rsidRDefault="00B97300" w14:paraId="596DED2D" w14:textId="77777777">
            <w:pPr>
              <w:ind w:right="-20"/>
              <w:jc w:val="center"/>
              <w:rPr>
                <w:rFonts w:asciiTheme="minorHAnsi" w:hAnsiTheme="minorHAnsi"/>
                <w:sz w:val="20"/>
              </w:rPr>
            </w:pPr>
          </w:p>
        </w:tc>
        <w:tc>
          <w:tcPr>
            <w:tcW w:w="1767" w:type="dxa"/>
            <w:vAlign w:val="center"/>
          </w:tcPr>
          <w:p w:rsidRPr="00FB7757" w:rsidR="00B97300" w:rsidP="00281FC4" w:rsidRDefault="00B97300" w14:paraId="6930C2F1" w14:textId="77777777">
            <w:pPr>
              <w:ind w:right="-20"/>
              <w:jc w:val="center"/>
              <w:rPr>
                <w:rFonts w:asciiTheme="minorHAnsi" w:hAnsiTheme="minorHAnsi"/>
                <w:sz w:val="20"/>
              </w:rPr>
            </w:pPr>
          </w:p>
        </w:tc>
        <w:tc>
          <w:tcPr>
            <w:tcW w:w="1559" w:type="dxa"/>
            <w:vAlign w:val="center"/>
          </w:tcPr>
          <w:p w:rsidRPr="00FB7757" w:rsidR="00B97300" w:rsidP="00281FC4" w:rsidRDefault="00B97300" w14:paraId="0EB39176" w14:textId="77777777">
            <w:pPr>
              <w:ind w:right="-20"/>
              <w:jc w:val="center"/>
              <w:rPr>
                <w:rFonts w:asciiTheme="minorHAnsi" w:hAnsiTheme="minorHAnsi"/>
                <w:sz w:val="20"/>
              </w:rPr>
            </w:pPr>
          </w:p>
        </w:tc>
        <w:tc>
          <w:tcPr>
            <w:tcW w:w="1984" w:type="dxa"/>
            <w:vAlign w:val="center"/>
          </w:tcPr>
          <w:p w:rsidRPr="00FB7757" w:rsidR="00B97300" w:rsidP="00281FC4" w:rsidRDefault="00B97300" w14:paraId="19E023A7" w14:textId="77777777">
            <w:pPr>
              <w:ind w:right="-20"/>
              <w:jc w:val="center"/>
              <w:rPr>
                <w:rFonts w:asciiTheme="minorHAnsi" w:hAnsiTheme="minorHAnsi"/>
                <w:sz w:val="20"/>
              </w:rPr>
            </w:pPr>
          </w:p>
        </w:tc>
      </w:tr>
    </w:tbl>
    <w:p w:rsidR="00B97300" w:rsidP="00B97300" w:rsidRDefault="00B97300" w14:paraId="0EE7A910" w14:textId="77777777">
      <w:pPr>
        <w:pStyle w:val="Legenda"/>
        <w:keepNext/>
        <w:spacing w:before="0" w:after="0"/>
        <w:rPr>
          <w:b/>
          <w:i w:val="0"/>
        </w:rPr>
      </w:pPr>
    </w:p>
    <w:p w:rsidRPr="0042144B" w:rsidR="00A03491" w:rsidP="0042144B" w:rsidRDefault="00B97300" w14:paraId="064ECF48" w14:textId="4B383C1C">
      <w:pPr>
        <w:pStyle w:val="Legenda"/>
        <w:keepNext/>
        <w:spacing w:before="0" w:after="0"/>
        <w:rPr>
          <w:i w:val="0"/>
        </w:rPr>
      </w:pPr>
      <w:r w:rsidRPr="003A2D40">
        <w:rPr>
          <w:b/>
          <w:i w:val="0"/>
        </w:rPr>
        <w:t xml:space="preserve">Tabela </w:t>
      </w:r>
      <w:r>
        <w:rPr>
          <w:b/>
          <w:i w:val="0"/>
        </w:rPr>
        <w:t>6</w:t>
      </w:r>
      <w:r w:rsidRPr="003A2D40">
        <w:rPr>
          <w:b/>
          <w:i w:val="0"/>
        </w:rPr>
        <w:t xml:space="preserve"> </w:t>
      </w:r>
      <w:r>
        <w:rPr>
          <w:b/>
          <w:i w:val="0"/>
        </w:rPr>
        <w:t>-</w:t>
      </w:r>
      <w:r w:rsidRPr="003A2D40">
        <w:rPr>
          <w:i w:val="0"/>
        </w:rPr>
        <w:t xml:space="preserve"> </w:t>
      </w:r>
      <w:r>
        <w:rPr>
          <w:i w:val="0"/>
        </w:rPr>
        <w:t xml:space="preserve">Rastreabilidade: </w:t>
      </w:r>
      <w:r w:rsidRPr="00B97300">
        <w:rPr>
          <w:i w:val="0"/>
        </w:rPr>
        <w:t>Classes em Pacotes</w:t>
      </w:r>
      <w:r w:rsidRPr="003A2D40">
        <w:rPr>
          <w:i w:val="0"/>
        </w:rPr>
        <w:t>.</w:t>
      </w:r>
    </w:p>
    <w:p w:rsidR="00A03491" w:rsidP="00A03491" w:rsidRDefault="00A03491" w14:paraId="05870AA7" w14:textId="77777777">
      <w:pPr>
        <w:rPr>
          <w:rFonts w:ascii="Arial" w:hAnsi="Arial" w:eastAsia="Arial" w:cs="Arial"/>
          <w:sz w:val="28"/>
        </w:rPr>
      </w:pPr>
      <w:r>
        <w:br w:type="page"/>
      </w:r>
    </w:p>
    <w:p w:rsidR="004958EA" w:rsidP="004958EA" w:rsidRDefault="004958EA" w14:paraId="4F17CCD6" w14:textId="1872C1F1">
      <w:pPr>
        <w:pStyle w:val="Ttulo2"/>
      </w:pPr>
      <w:bookmarkStart w:name="_Toc462218678" w:id="61"/>
      <w:r>
        <w:lastRenderedPageBreak/>
        <w:t>Métricas</w:t>
      </w:r>
      <w:bookmarkEnd w:id="61"/>
    </w:p>
    <w:p w:rsidR="00FB7757" w:rsidP="007E77E1" w:rsidRDefault="00C91793" w14:paraId="21D81DB4" w14:textId="0B504879">
      <w:pPr>
        <w:pStyle w:val="Legenda"/>
        <w:ind w:firstLine="708"/>
        <w:jc w:val="left"/>
        <w:rPr>
          <w:i w:val="0"/>
        </w:rPr>
      </w:pPr>
      <w:r>
        <w:rPr>
          <w:i w:val="0"/>
        </w:rPr>
        <w:t xml:space="preserve">Ao longo do projeto são coletadas três medidas, sendo duas estimativas e uma real. As estimativas são de Ponto de Função (PF) e Ad Hoc. A medida Ad hoc considera </w:t>
      </w:r>
      <w:r w:rsidR="00A03491">
        <w:rPr>
          <w:i w:val="0"/>
        </w:rPr>
        <w:t xml:space="preserve">a percepção </w:t>
      </w:r>
      <w:r>
        <w:rPr>
          <w:i w:val="0"/>
        </w:rPr>
        <w:t>da equipe de quantas horas serão consumidas para o projeto, do início ao término, incluindo as horas de todo o time. Incluir as horas dedicadas ao projeto durante as aulas de laboratório, durante as reuniões do time e nos trabalhos individuais.</w:t>
      </w:r>
      <w:r w:rsidR="00A03491">
        <w:rPr>
          <w:i w:val="0"/>
        </w:rPr>
        <w:t xml:space="preserve"> Os valores de fechamento devem ser os valores de PF e Ad hoc da 3ª medida e o valor real conforme o total coletado na tabela de valores reais semanais.</w:t>
      </w:r>
    </w:p>
    <w:p w:rsidR="004958EA" w:rsidP="004958EA" w:rsidRDefault="004958EA" w14:paraId="7B4186E4" w14:textId="77777777">
      <w:pPr>
        <w:pStyle w:val="Legenda"/>
        <w:jc w:val="left"/>
        <w:rPr>
          <w:i w:val="0"/>
        </w:rPr>
      </w:pPr>
    </w:p>
    <w:tbl>
      <w:tblPr>
        <w:tblStyle w:val="Tabelacomgrade"/>
        <w:tblW w:w="0" w:type="auto"/>
        <w:jc w:val="center"/>
        <w:tblLook w:val="04A0" w:firstRow="1" w:lastRow="0" w:firstColumn="1" w:lastColumn="0" w:noHBand="0" w:noVBand="1"/>
      </w:tblPr>
      <w:tblGrid>
        <w:gridCol w:w="1562"/>
        <w:gridCol w:w="1563"/>
        <w:gridCol w:w="1563"/>
        <w:gridCol w:w="1563"/>
        <w:gridCol w:w="1563"/>
      </w:tblGrid>
      <w:tr w:rsidR="00C91793" w:rsidTr="14961B0C" w14:paraId="60AFE68A" w14:textId="77777777">
        <w:trPr>
          <w:jc w:val="center"/>
        </w:trPr>
        <w:tc>
          <w:tcPr>
            <w:tcW w:w="1562" w:type="dxa"/>
            <w:tcBorders>
              <w:top w:val="nil"/>
              <w:left w:val="nil"/>
              <w:bottom w:val="single" w:color="auto" w:sz="4" w:space="0"/>
              <w:right w:val="single" w:color="auto" w:sz="4" w:space="0"/>
            </w:tcBorders>
          </w:tcPr>
          <w:p w:rsidR="00C91793" w:rsidP="004958EA" w:rsidRDefault="00C91793" w14:paraId="43D9DD10" w14:textId="77777777">
            <w:pPr>
              <w:pStyle w:val="Legenda"/>
              <w:jc w:val="left"/>
              <w:rPr>
                <w:i w:val="0"/>
              </w:rPr>
            </w:pPr>
          </w:p>
        </w:tc>
        <w:tc>
          <w:tcPr>
            <w:tcW w:w="1563" w:type="dxa"/>
            <w:tcBorders>
              <w:left w:val="single" w:color="auto" w:sz="4" w:space="0"/>
            </w:tcBorders>
            <w:shd w:val="clear" w:color="auto" w:fill="595959" w:themeFill="text1" w:themeFillTint="A6"/>
            <w:vAlign w:val="center"/>
          </w:tcPr>
          <w:p w:rsidRPr="00134634" w:rsidR="00C91793" w:rsidP="00134634" w:rsidRDefault="00C91793" w14:paraId="180283DC" w14:textId="63C4D12C">
            <w:pPr>
              <w:pStyle w:val="Legenda"/>
              <w:rPr>
                <w:b/>
                <w:i w:val="0"/>
              </w:rPr>
            </w:pPr>
            <w:r w:rsidRPr="00134634">
              <w:rPr>
                <w:b/>
                <w:i w:val="0"/>
              </w:rPr>
              <w:t>1ª medida</w:t>
            </w:r>
          </w:p>
        </w:tc>
        <w:tc>
          <w:tcPr>
            <w:tcW w:w="1563" w:type="dxa"/>
            <w:shd w:val="clear" w:color="auto" w:fill="595959" w:themeFill="text1" w:themeFillTint="A6"/>
            <w:vAlign w:val="center"/>
          </w:tcPr>
          <w:p w:rsidRPr="00134634" w:rsidR="00C91793" w:rsidP="00134634" w:rsidRDefault="00C91793" w14:paraId="3389489E" w14:textId="6422EB4E">
            <w:pPr>
              <w:pStyle w:val="Legenda"/>
              <w:rPr>
                <w:b/>
                <w:i w:val="0"/>
              </w:rPr>
            </w:pPr>
            <w:r w:rsidRPr="00134634">
              <w:rPr>
                <w:b/>
                <w:i w:val="0"/>
              </w:rPr>
              <w:t>2ª medida</w:t>
            </w:r>
          </w:p>
        </w:tc>
        <w:tc>
          <w:tcPr>
            <w:tcW w:w="1563" w:type="dxa"/>
            <w:shd w:val="clear" w:color="auto" w:fill="595959" w:themeFill="text1" w:themeFillTint="A6"/>
            <w:vAlign w:val="center"/>
          </w:tcPr>
          <w:p w:rsidRPr="00134634" w:rsidR="00C91793" w:rsidP="00134634" w:rsidRDefault="00C91793" w14:paraId="34B3A9FE" w14:textId="6462538F">
            <w:pPr>
              <w:pStyle w:val="Legenda"/>
              <w:rPr>
                <w:b/>
                <w:i w:val="0"/>
              </w:rPr>
            </w:pPr>
            <w:r w:rsidRPr="00134634">
              <w:rPr>
                <w:b/>
                <w:i w:val="0"/>
              </w:rPr>
              <w:t>3ª medida</w:t>
            </w:r>
          </w:p>
        </w:tc>
        <w:tc>
          <w:tcPr>
            <w:tcW w:w="1563" w:type="dxa"/>
            <w:shd w:val="clear" w:color="auto" w:fill="595959" w:themeFill="text1" w:themeFillTint="A6"/>
            <w:vAlign w:val="center"/>
          </w:tcPr>
          <w:p w:rsidRPr="00134634" w:rsidR="00C91793" w:rsidP="00134634" w:rsidRDefault="00C91793" w14:paraId="6B8D51E2" w14:textId="2B2C9394">
            <w:pPr>
              <w:pStyle w:val="Legenda"/>
              <w:rPr>
                <w:b/>
                <w:i w:val="0"/>
              </w:rPr>
            </w:pPr>
            <w:r w:rsidRPr="00134634">
              <w:rPr>
                <w:b/>
                <w:i w:val="0"/>
              </w:rPr>
              <w:t>Fechamento</w:t>
            </w:r>
          </w:p>
        </w:tc>
      </w:tr>
      <w:tr w:rsidR="00C91793" w:rsidTr="14961B0C" w14:paraId="52E066C1" w14:textId="77777777">
        <w:trPr>
          <w:jc w:val="center"/>
        </w:trPr>
        <w:tc>
          <w:tcPr>
            <w:tcW w:w="1562" w:type="dxa"/>
            <w:tcBorders>
              <w:top w:val="single" w:color="auto" w:sz="4" w:space="0"/>
              <w:bottom w:val="single" w:color="auto" w:sz="4" w:space="0"/>
            </w:tcBorders>
            <w:shd w:val="clear" w:color="auto" w:fill="D0CECE"/>
            <w:vAlign w:val="center"/>
          </w:tcPr>
          <w:p w:rsidRPr="00134634" w:rsidR="00C91793" w:rsidP="00134634" w:rsidRDefault="00C91793" w14:paraId="572C1AEA" w14:textId="14BF1F3B">
            <w:pPr>
              <w:pStyle w:val="Legenda"/>
              <w:rPr>
                <w:b/>
                <w:i w:val="0"/>
              </w:rPr>
            </w:pPr>
            <w:r w:rsidRPr="00134634">
              <w:rPr>
                <w:b/>
                <w:i w:val="0"/>
              </w:rPr>
              <w:t>PF</w:t>
            </w:r>
          </w:p>
        </w:tc>
        <w:tc>
          <w:tcPr>
            <w:tcW w:w="1563" w:type="dxa"/>
            <w:tcBorders>
              <w:bottom w:val="single" w:color="auto" w:sz="4" w:space="0"/>
            </w:tcBorders>
            <w:vAlign w:val="center"/>
          </w:tcPr>
          <w:p w:rsidR="00C91793" w:rsidP="14961B0C" w:rsidRDefault="14961B0C" w14:paraId="52117A98" w14:textId="12E7AFEF">
            <w:pPr>
              <w:pStyle w:val="Legenda"/>
              <w:rPr>
                <w:i w:val="0"/>
                <w:iCs w:val="0"/>
              </w:rPr>
            </w:pPr>
            <w:r w:rsidRPr="14961B0C">
              <w:rPr>
                <w:i w:val="0"/>
                <w:iCs w:val="0"/>
              </w:rPr>
              <w:t>271</w:t>
            </w:r>
          </w:p>
        </w:tc>
        <w:tc>
          <w:tcPr>
            <w:tcW w:w="1563" w:type="dxa"/>
            <w:tcBorders>
              <w:bottom w:val="single" w:color="auto" w:sz="4" w:space="0"/>
            </w:tcBorders>
            <w:vAlign w:val="center"/>
          </w:tcPr>
          <w:p w:rsidR="00C91793" w:rsidP="00940DED" w:rsidRDefault="00C91793" w14:paraId="0398EF2A" w14:textId="77777777">
            <w:pPr>
              <w:pStyle w:val="Legenda"/>
              <w:rPr>
                <w:i w:val="0"/>
              </w:rPr>
            </w:pPr>
          </w:p>
        </w:tc>
        <w:tc>
          <w:tcPr>
            <w:tcW w:w="1563" w:type="dxa"/>
            <w:tcBorders>
              <w:bottom w:val="single" w:color="auto" w:sz="4" w:space="0"/>
            </w:tcBorders>
            <w:vAlign w:val="center"/>
          </w:tcPr>
          <w:p w:rsidR="00C91793" w:rsidP="00940DED" w:rsidRDefault="00C91793" w14:paraId="1D1BDED9" w14:textId="77777777">
            <w:pPr>
              <w:pStyle w:val="Legenda"/>
              <w:rPr>
                <w:i w:val="0"/>
              </w:rPr>
            </w:pPr>
          </w:p>
        </w:tc>
        <w:tc>
          <w:tcPr>
            <w:tcW w:w="1563" w:type="dxa"/>
            <w:tcBorders>
              <w:bottom w:val="single" w:color="auto" w:sz="4" w:space="0"/>
            </w:tcBorders>
            <w:vAlign w:val="center"/>
          </w:tcPr>
          <w:p w:rsidR="00C91793" w:rsidP="00940DED" w:rsidRDefault="00C91793" w14:paraId="5140F456" w14:textId="77777777">
            <w:pPr>
              <w:pStyle w:val="Legenda"/>
              <w:rPr>
                <w:i w:val="0"/>
              </w:rPr>
            </w:pPr>
          </w:p>
        </w:tc>
      </w:tr>
      <w:tr w:rsidR="00C91793" w:rsidTr="14961B0C" w14:paraId="33D8C51F" w14:textId="77777777">
        <w:trPr>
          <w:jc w:val="center"/>
        </w:trPr>
        <w:tc>
          <w:tcPr>
            <w:tcW w:w="1562" w:type="dxa"/>
            <w:tcBorders>
              <w:bottom w:val="single" w:color="auto" w:sz="4" w:space="0"/>
            </w:tcBorders>
            <w:shd w:val="clear" w:color="auto" w:fill="D0CECE"/>
            <w:vAlign w:val="center"/>
          </w:tcPr>
          <w:p w:rsidRPr="00134634" w:rsidR="00C91793" w:rsidP="00134634" w:rsidRDefault="00C91793" w14:paraId="05D2ECAF" w14:textId="031DCED0">
            <w:pPr>
              <w:pStyle w:val="Legenda"/>
              <w:rPr>
                <w:b/>
                <w:i w:val="0"/>
              </w:rPr>
            </w:pPr>
            <w:r w:rsidRPr="00134634">
              <w:rPr>
                <w:b/>
                <w:i w:val="0"/>
              </w:rPr>
              <w:t>Ad hoc</w:t>
            </w:r>
          </w:p>
        </w:tc>
        <w:tc>
          <w:tcPr>
            <w:tcW w:w="1563" w:type="dxa"/>
            <w:tcBorders>
              <w:bottom w:val="single" w:color="auto" w:sz="4" w:space="0"/>
            </w:tcBorders>
            <w:vAlign w:val="center"/>
          </w:tcPr>
          <w:p w:rsidR="00C91793" w:rsidP="14961B0C" w:rsidRDefault="14961B0C" w14:paraId="07CE9EA4" w14:textId="1463FB6B">
            <w:pPr>
              <w:pStyle w:val="Legenda"/>
              <w:rPr>
                <w:i w:val="0"/>
                <w:iCs w:val="0"/>
              </w:rPr>
            </w:pPr>
            <w:r w:rsidRPr="14961B0C">
              <w:rPr>
                <w:i w:val="0"/>
                <w:iCs w:val="0"/>
              </w:rPr>
              <w:t>264</w:t>
            </w:r>
          </w:p>
        </w:tc>
        <w:tc>
          <w:tcPr>
            <w:tcW w:w="1563" w:type="dxa"/>
            <w:tcBorders>
              <w:bottom w:val="single" w:color="auto" w:sz="4" w:space="0"/>
            </w:tcBorders>
            <w:vAlign w:val="center"/>
          </w:tcPr>
          <w:p w:rsidR="00C91793" w:rsidP="00940DED" w:rsidRDefault="00C91793" w14:paraId="1CA89B60" w14:textId="77777777">
            <w:pPr>
              <w:pStyle w:val="Legenda"/>
              <w:rPr>
                <w:i w:val="0"/>
              </w:rPr>
            </w:pPr>
          </w:p>
        </w:tc>
        <w:tc>
          <w:tcPr>
            <w:tcW w:w="1563" w:type="dxa"/>
            <w:tcBorders>
              <w:bottom w:val="single" w:color="auto" w:sz="4" w:space="0"/>
            </w:tcBorders>
            <w:vAlign w:val="center"/>
          </w:tcPr>
          <w:p w:rsidR="00C91793" w:rsidP="00940DED" w:rsidRDefault="00C91793" w14:paraId="0B5D6248" w14:textId="77777777">
            <w:pPr>
              <w:pStyle w:val="Legenda"/>
              <w:rPr>
                <w:i w:val="0"/>
              </w:rPr>
            </w:pPr>
          </w:p>
        </w:tc>
        <w:tc>
          <w:tcPr>
            <w:tcW w:w="1563" w:type="dxa"/>
            <w:tcBorders>
              <w:bottom w:val="single" w:color="auto" w:sz="4" w:space="0"/>
            </w:tcBorders>
            <w:vAlign w:val="center"/>
          </w:tcPr>
          <w:p w:rsidR="00C91793" w:rsidP="00940DED" w:rsidRDefault="00C91793" w14:paraId="189024AC" w14:textId="77777777">
            <w:pPr>
              <w:pStyle w:val="Legenda"/>
              <w:rPr>
                <w:i w:val="0"/>
              </w:rPr>
            </w:pPr>
          </w:p>
        </w:tc>
      </w:tr>
      <w:tr w:rsidR="00C91793" w:rsidTr="14961B0C" w14:paraId="6E2ECEC4" w14:textId="77777777">
        <w:trPr>
          <w:jc w:val="center"/>
        </w:trPr>
        <w:tc>
          <w:tcPr>
            <w:tcW w:w="1562" w:type="dxa"/>
            <w:tcBorders>
              <w:top w:val="single" w:color="auto" w:sz="4" w:space="0"/>
              <w:right w:val="single" w:color="auto" w:sz="4" w:space="0"/>
            </w:tcBorders>
            <w:shd w:val="clear" w:color="auto" w:fill="D0CECE"/>
            <w:vAlign w:val="center"/>
          </w:tcPr>
          <w:p w:rsidRPr="00134634" w:rsidR="00C91793" w:rsidP="00134634" w:rsidRDefault="00C91793" w14:paraId="1E0F0A09" w14:textId="2993B3C4">
            <w:pPr>
              <w:pStyle w:val="Legenda"/>
              <w:rPr>
                <w:b/>
                <w:i w:val="0"/>
              </w:rPr>
            </w:pPr>
            <w:r w:rsidRPr="00134634">
              <w:rPr>
                <w:b/>
                <w:i w:val="0"/>
              </w:rPr>
              <w:t>Real</w:t>
            </w:r>
          </w:p>
        </w:tc>
        <w:tc>
          <w:tcPr>
            <w:tcW w:w="1563" w:type="dxa"/>
            <w:tcBorders>
              <w:top w:val="single" w:color="auto" w:sz="4" w:space="0"/>
              <w:left w:val="single" w:color="auto" w:sz="4" w:space="0"/>
              <w:bottom w:val="nil"/>
              <w:right w:val="nil"/>
            </w:tcBorders>
            <w:shd w:val="clear" w:color="auto" w:fill="FFFFFF" w:themeFill="background1"/>
            <w:vAlign w:val="center"/>
          </w:tcPr>
          <w:p w:rsidRPr="004958EA" w:rsidR="00C91793" w:rsidP="00940DED" w:rsidRDefault="00C91793" w14:paraId="4200B198" w14:textId="77777777">
            <w:pPr>
              <w:pStyle w:val="Legenda"/>
              <w:rPr>
                <w:i w:val="0"/>
                <w:highlight w:val="lightGray"/>
              </w:rPr>
            </w:pPr>
          </w:p>
        </w:tc>
        <w:tc>
          <w:tcPr>
            <w:tcW w:w="1563" w:type="dxa"/>
            <w:tcBorders>
              <w:top w:val="single" w:color="auto" w:sz="4" w:space="0"/>
              <w:left w:val="nil"/>
              <w:bottom w:val="nil"/>
              <w:right w:val="nil"/>
            </w:tcBorders>
            <w:shd w:val="clear" w:color="auto" w:fill="FFFFFF" w:themeFill="background1"/>
            <w:vAlign w:val="center"/>
          </w:tcPr>
          <w:p w:rsidRPr="004958EA" w:rsidR="00C91793" w:rsidP="00940DED" w:rsidRDefault="00C91793" w14:paraId="2FA9E225" w14:textId="77777777">
            <w:pPr>
              <w:pStyle w:val="Legenda"/>
              <w:rPr>
                <w:i w:val="0"/>
                <w:highlight w:val="lightGray"/>
              </w:rPr>
            </w:pPr>
          </w:p>
        </w:tc>
        <w:tc>
          <w:tcPr>
            <w:tcW w:w="1563" w:type="dxa"/>
            <w:tcBorders>
              <w:top w:val="single" w:color="auto" w:sz="4" w:space="0"/>
              <w:left w:val="nil"/>
              <w:bottom w:val="nil"/>
              <w:right w:val="single" w:color="auto" w:sz="4" w:space="0"/>
            </w:tcBorders>
            <w:shd w:val="clear" w:color="auto" w:fill="FFFFFF" w:themeFill="background1"/>
            <w:vAlign w:val="center"/>
          </w:tcPr>
          <w:p w:rsidRPr="004958EA" w:rsidR="00C91793" w:rsidP="00940DED" w:rsidRDefault="00C91793" w14:paraId="23557BB0" w14:textId="77777777">
            <w:pPr>
              <w:pStyle w:val="Legenda"/>
              <w:rPr>
                <w:i w:val="0"/>
                <w:highlight w:val="lightGray"/>
              </w:rPr>
            </w:pPr>
          </w:p>
        </w:tc>
        <w:tc>
          <w:tcPr>
            <w:tcW w:w="1563" w:type="dxa"/>
            <w:tcBorders>
              <w:top w:val="single" w:color="auto" w:sz="4" w:space="0"/>
              <w:left w:val="single" w:color="auto" w:sz="4" w:space="0"/>
            </w:tcBorders>
            <w:vAlign w:val="center"/>
          </w:tcPr>
          <w:p w:rsidR="00C91793" w:rsidP="00940DED" w:rsidRDefault="00C91793" w14:paraId="2176C50A" w14:textId="77777777">
            <w:pPr>
              <w:pStyle w:val="Legenda"/>
              <w:rPr>
                <w:i w:val="0"/>
              </w:rPr>
            </w:pPr>
          </w:p>
        </w:tc>
      </w:tr>
    </w:tbl>
    <w:p w:rsidR="004958EA" w:rsidP="00B32C11" w:rsidRDefault="00B32C11" w14:paraId="084C7499" w14:textId="0CFE7C93">
      <w:pPr>
        <w:pStyle w:val="Legenda"/>
        <w:rPr>
          <w:i w:val="0"/>
        </w:rPr>
      </w:pPr>
      <w:r w:rsidRPr="003A2D40">
        <w:rPr>
          <w:b/>
          <w:i w:val="0"/>
        </w:rPr>
        <w:t xml:space="preserve">Tabela </w:t>
      </w:r>
      <w:r>
        <w:rPr>
          <w:b/>
          <w:i w:val="0"/>
        </w:rPr>
        <w:t>7</w:t>
      </w:r>
      <w:r w:rsidRPr="003A2D40">
        <w:rPr>
          <w:b/>
          <w:i w:val="0"/>
        </w:rPr>
        <w:t xml:space="preserve"> </w:t>
      </w:r>
      <w:r>
        <w:rPr>
          <w:b/>
          <w:i w:val="0"/>
        </w:rPr>
        <w:t>-</w:t>
      </w:r>
      <w:r w:rsidRPr="003A2D40">
        <w:rPr>
          <w:i w:val="0"/>
        </w:rPr>
        <w:t xml:space="preserve"> </w:t>
      </w:r>
      <w:r>
        <w:rPr>
          <w:i w:val="0"/>
        </w:rPr>
        <w:t>Métricas</w:t>
      </w:r>
      <w:r w:rsidRPr="003A2D40">
        <w:rPr>
          <w:i w:val="0"/>
        </w:rPr>
        <w:t>.</w:t>
      </w:r>
    </w:p>
    <w:p w:rsidR="00B32C11" w:rsidP="004958EA" w:rsidRDefault="00B32C11" w14:paraId="3C34CA17" w14:textId="77777777">
      <w:pPr>
        <w:pStyle w:val="Legenda"/>
        <w:jc w:val="left"/>
        <w:rPr>
          <w:i w:val="0"/>
        </w:rPr>
      </w:pPr>
    </w:p>
    <w:p w:rsidR="00C91793" w:rsidP="004958EA" w:rsidRDefault="00C91793" w14:paraId="71D479E7" w14:textId="715A6718">
      <w:pPr>
        <w:pStyle w:val="Legenda"/>
        <w:jc w:val="left"/>
        <w:rPr>
          <w:i w:val="0"/>
        </w:rPr>
      </w:pPr>
      <w:r>
        <w:rPr>
          <w:i w:val="0"/>
        </w:rPr>
        <w:t>Lançamento semanal das horas reais consumidas com o projeto.</w:t>
      </w:r>
    </w:p>
    <w:p w:rsidR="00C91793" w:rsidP="004958EA" w:rsidRDefault="00C91793" w14:paraId="0B9BC17C" w14:textId="77777777">
      <w:pPr>
        <w:pStyle w:val="Legenda"/>
        <w:jc w:val="left"/>
        <w:rPr>
          <w:i w:val="0"/>
        </w:rPr>
      </w:pPr>
    </w:p>
    <w:tbl>
      <w:tblPr>
        <w:tblStyle w:val="Tabelacomgrade"/>
        <w:tblW w:w="10865" w:type="dxa"/>
        <w:tblLook w:val="04A0" w:firstRow="1" w:lastRow="0" w:firstColumn="1" w:lastColumn="0" w:noHBand="0" w:noVBand="1"/>
      </w:tblPr>
      <w:tblGrid>
        <w:gridCol w:w="2352"/>
        <w:gridCol w:w="457"/>
        <w:gridCol w:w="457"/>
        <w:gridCol w:w="457"/>
        <w:gridCol w:w="469"/>
        <w:gridCol w:w="456"/>
        <w:gridCol w:w="456"/>
        <w:gridCol w:w="456"/>
        <w:gridCol w:w="456"/>
        <w:gridCol w:w="456"/>
        <w:gridCol w:w="590"/>
        <w:gridCol w:w="590"/>
        <w:gridCol w:w="590"/>
        <w:gridCol w:w="590"/>
        <w:gridCol w:w="590"/>
        <w:gridCol w:w="590"/>
        <w:gridCol w:w="853"/>
      </w:tblGrid>
      <w:tr w:rsidR="00C91793" w:rsidTr="14961B0C" w14:paraId="747458F2" w14:textId="7243EF69">
        <w:trPr>
          <w:trHeight w:val="508"/>
        </w:trPr>
        <w:tc>
          <w:tcPr>
            <w:tcW w:w="0" w:type="auto"/>
            <w:shd w:val="clear" w:color="auto" w:fill="595959" w:themeFill="text1" w:themeFillTint="A6"/>
            <w:vAlign w:val="center"/>
          </w:tcPr>
          <w:p w:rsidRPr="00940DED" w:rsidR="00C91793" w:rsidP="00940DED" w:rsidRDefault="00C91793" w14:paraId="0194EC61" w14:textId="20CB3E81">
            <w:pPr>
              <w:pStyle w:val="Legenda"/>
              <w:rPr>
                <w:b/>
                <w:i w:val="0"/>
              </w:rPr>
            </w:pPr>
            <w:r w:rsidRPr="00940DED">
              <w:rPr>
                <w:b/>
                <w:i w:val="0"/>
              </w:rPr>
              <w:t>Semana</w:t>
            </w:r>
          </w:p>
        </w:tc>
        <w:tc>
          <w:tcPr>
            <w:tcW w:w="0" w:type="auto"/>
            <w:vAlign w:val="center"/>
          </w:tcPr>
          <w:p w:rsidRPr="00940DED" w:rsidR="00C91793" w:rsidP="00940DED" w:rsidRDefault="00C91793" w14:paraId="493CF50B" w14:textId="6B3A6A31">
            <w:pPr>
              <w:pStyle w:val="Legenda"/>
              <w:rPr>
                <w:b/>
                <w:i w:val="0"/>
              </w:rPr>
            </w:pPr>
            <w:r w:rsidRPr="00940DED">
              <w:rPr>
                <w:b/>
                <w:i w:val="0"/>
              </w:rPr>
              <w:t>1ª</w:t>
            </w:r>
          </w:p>
        </w:tc>
        <w:tc>
          <w:tcPr>
            <w:tcW w:w="0" w:type="auto"/>
            <w:vAlign w:val="center"/>
          </w:tcPr>
          <w:p w:rsidRPr="00940DED" w:rsidR="00C91793" w:rsidP="00940DED" w:rsidRDefault="00C91793" w14:paraId="42917C7E" w14:textId="3B08C626">
            <w:pPr>
              <w:pStyle w:val="Legenda"/>
              <w:rPr>
                <w:b/>
                <w:i w:val="0"/>
              </w:rPr>
            </w:pPr>
            <w:r w:rsidRPr="00940DED">
              <w:rPr>
                <w:b/>
                <w:i w:val="0"/>
              </w:rPr>
              <w:t>2ª</w:t>
            </w:r>
          </w:p>
        </w:tc>
        <w:tc>
          <w:tcPr>
            <w:tcW w:w="0" w:type="auto"/>
            <w:vAlign w:val="center"/>
          </w:tcPr>
          <w:p w:rsidRPr="00940DED" w:rsidR="00C91793" w:rsidP="00940DED" w:rsidRDefault="00C91793" w14:paraId="6261B661" w14:textId="5AA66C74">
            <w:pPr>
              <w:pStyle w:val="Legenda"/>
              <w:rPr>
                <w:b/>
                <w:i w:val="0"/>
              </w:rPr>
            </w:pPr>
            <w:r w:rsidRPr="00940DED">
              <w:rPr>
                <w:b/>
                <w:i w:val="0"/>
              </w:rPr>
              <w:t>3ª</w:t>
            </w:r>
          </w:p>
        </w:tc>
        <w:tc>
          <w:tcPr>
            <w:tcW w:w="0" w:type="auto"/>
            <w:vAlign w:val="center"/>
          </w:tcPr>
          <w:p w:rsidRPr="00940DED" w:rsidR="00C91793" w:rsidP="00940DED" w:rsidRDefault="00C91793" w14:paraId="599E8173" w14:textId="3D9B9760">
            <w:pPr>
              <w:pStyle w:val="Legenda"/>
              <w:rPr>
                <w:b/>
                <w:i w:val="0"/>
              </w:rPr>
            </w:pPr>
            <w:r w:rsidRPr="00940DED">
              <w:rPr>
                <w:b/>
                <w:i w:val="0"/>
              </w:rPr>
              <w:t>4ª</w:t>
            </w:r>
          </w:p>
        </w:tc>
        <w:tc>
          <w:tcPr>
            <w:tcW w:w="0" w:type="auto"/>
            <w:vAlign w:val="center"/>
          </w:tcPr>
          <w:p w:rsidRPr="00940DED" w:rsidR="00C91793" w:rsidP="00940DED" w:rsidRDefault="00C91793" w14:paraId="30D90D4B" w14:textId="150B13AC">
            <w:pPr>
              <w:pStyle w:val="Legenda"/>
              <w:rPr>
                <w:b/>
                <w:i w:val="0"/>
              </w:rPr>
            </w:pPr>
            <w:r w:rsidRPr="00940DED">
              <w:rPr>
                <w:b/>
                <w:i w:val="0"/>
              </w:rPr>
              <w:t>5ª</w:t>
            </w:r>
          </w:p>
        </w:tc>
        <w:tc>
          <w:tcPr>
            <w:tcW w:w="0" w:type="auto"/>
            <w:vAlign w:val="center"/>
          </w:tcPr>
          <w:p w:rsidRPr="00940DED" w:rsidR="00C91793" w:rsidP="00940DED" w:rsidRDefault="00C91793" w14:paraId="11DFBB09" w14:textId="64FE6022">
            <w:pPr>
              <w:pStyle w:val="Legenda"/>
              <w:rPr>
                <w:b/>
                <w:i w:val="0"/>
              </w:rPr>
            </w:pPr>
            <w:r w:rsidRPr="00940DED">
              <w:rPr>
                <w:b/>
                <w:i w:val="0"/>
              </w:rPr>
              <w:t>6ª</w:t>
            </w:r>
          </w:p>
        </w:tc>
        <w:tc>
          <w:tcPr>
            <w:tcW w:w="0" w:type="auto"/>
            <w:vAlign w:val="center"/>
          </w:tcPr>
          <w:p w:rsidRPr="00940DED" w:rsidR="00C91793" w:rsidP="00940DED" w:rsidRDefault="00C91793" w14:paraId="4F16F201" w14:textId="0DBAF077">
            <w:pPr>
              <w:pStyle w:val="Legenda"/>
              <w:rPr>
                <w:b/>
                <w:i w:val="0"/>
              </w:rPr>
            </w:pPr>
            <w:r w:rsidRPr="00940DED">
              <w:rPr>
                <w:b/>
                <w:i w:val="0"/>
              </w:rPr>
              <w:t>7ª</w:t>
            </w:r>
          </w:p>
        </w:tc>
        <w:tc>
          <w:tcPr>
            <w:tcW w:w="0" w:type="auto"/>
            <w:vAlign w:val="center"/>
          </w:tcPr>
          <w:p w:rsidRPr="00940DED" w:rsidR="00C91793" w:rsidP="00940DED" w:rsidRDefault="00C91793" w14:paraId="3E4EF0DF" w14:textId="57A7BF39">
            <w:pPr>
              <w:pStyle w:val="Legenda"/>
              <w:rPr>
                <w:b/>
                <w:i w:val="0"/>
              </w:rPr>
            </w:pPr>
            <w:r w:rsidRPr="00940DED">
              <w:rPr>
                <w:b/>
                <w:i w:val="0"/>
              </w:rPr>
              <w:t>8ª</w:t>
            </w:r>
          </w:p>
        </w:tc>
        <w:tc>
          <w:tcPr>
            <w:tcW w:w="0" w:type="auto"/>
            <w:vAlign w:val="center"/>
          </w:tcPr>
          <w:p w:rsidRPr="00940DED" w:rsidR="00C91793" w:rsidP="00940DED" w:rsidRDefault="00C91793" w14:paraId="757B730D" w14:textId="595FDE2C">
            <w:pPr>
              <w:pStyle w:val="Legenda"/>
              <w:rPr>
                <w:b/>
                <w:i w:val="0"/>
              </w:rPr>
            </w:pPr>
            <w:r w:rsidRPr="00940DED">
              <w:rPr>
                <w:b/>
                <w:i w:val="0"/>
              </w:rPr>
              <w:t>9ª</w:t>
            </w:r>
          </w:p>
        </w:tc>
        <w:tc>
          <w:tcPr>
            <w:tcW w:w="0" w:type="auto"/>
            <w:vAlign w:val="center"/>
          </w:tcPr>
          <w:p w:rsidRPr="00940DED" w:rsidR="00C91793" w:rsidP="00940DED" w:rsidRDefault="00C91793" w14:paraId="1BF9A3F9" w14:textId="4DDB3079">
            <w:pPr>
              <w:pStyle w:val="Legenda"/>
              <w:rPr>
                <w:b/>
                <w:i w:val="0"/>
              </w:rPr>
            </w:pPr>
            <w:r w:rsidRPr="00940DED">
              <w:rPr>
                <w:b/>
                <w:i w:val="0"/>
              </w:rPr>
              <w:t>10ª</w:t>
            </w:r>
          </w:p>
        </w:tc>
        <w:tc>
          <w:tcPr>
            <w:tcW w:w="0" w:type="auto"/>
            <w:vAlign w:val="center"/>
          </w:tcPr>
          <w:p w:rsidRPr="00940DED" w:rsidR="00C91793" w:rsidP="00940DED" w:rsidRDefault="00C91793" w14:paraId="531450D0" w14:textId="6CDF80C6">
            <w:pPr>
              <w:pStyle w:val="Legenda"/>
              <w:rPr>
                <w:b/>
                <w:i w:val="0"/>
              </w:rPr>
            </w:pPr>
            <w:r w:rsidRPr="00940DED">
              <w:rPr>
                <w:b/>
                <w:i w:val="0"/>
              </w:rPr>
              <w:t>11ª</w:t>
            </w:r>
          </w:p>
        </w:tc>
        <w:tc>
          <w:tcPr>
            <w:tcW w:w="0" w:type="auto"/>
            <w:vAlign w:val="center"/>
          </w:tcPr>
          <w:p w:rsidRPr="00940DED" w:rsidR="00C91793" w:rsidP="00940DED" w:rsidRDefault="00C91793" w14:paraId="4D6D0EBB" w14:textId="555C1E92">
            <w:pPr>
              <w:pStyle w:val="Legenda"/>
              <w:rPr>
                <w:b/>
                <w:i w:val="0"/>
              </w:rPr>
            </w:pPr>
            <w:r w:rsidRPr="00940DED">
              <w:rPr>
                <w:b/>
                <w:i w:val="0"/>
              </w:rPr>
              <w:t>12ª</w:t>
            </w:r>
          </w:p>
        </w:tc>
        <w:tc>
          <w:tcPr>
            <w:tcW w:w="0" w:type="auto"/>
            <w:vAlign w:val="center"/>
          </w:tcPr>
          <w:p w:rsidRPr="00940DED" w:rsidR="00C91793" w:rsidP="00940DED" w:rsidRDefault="00C91793" w14:paraId="6BDB0D99" w14:textId="4A0D9D95">
            <w:pPr>
              <w:pStyle w:val="Legenda"/>
              <w:rPr>
                <w:b/>
                <w:i w:val="0"/>
              </w:rPr>
            </w:pPr>
            <w:r w:rsidRPr="00940DED">
              <w:rPr>
                <w:b/>
                <w:i w:val="0"/>
              </w:rPr>
              <w:t>13ª</w:t>
            </w:r>
          </w:p>
        </w:tc>
        <w:tc>
          <w:tcPr>
            <w:tcW w:w="0" w:type="auto"/>
            <w:vAlign w:val="center"/>
          </w:tcPr>
          <w:p w:rsidRPr="00940DED" w:rsidR="00C91793" w:rsidP="00940DED" w:rsidRDefault="00C91793" w14:paraId="4DA5957A" w14:textId="07632F1B">
            <w:pPr>
              <w:pStyle w:val="Legenda"/>
              <w:rPr>
                <w:b/>
                <w:i w:val="0"/>
              </w:rPr>
            </w:pPr>
            <w:r w:rsidRPr="00940DED">
              <w:rPr>
                <w:b/>
                <w:i w:val="0"/>
              </w:rPr>
              <w:t>14ª</w:t>
            </w:r>
          </w:p>
        </w:tc>
        <w:tc>
          <w:tcPr>
            <w:tcW w:w="0" w:type="auto"/>
            <w:vAlign w:val="center"/>
          </w:tcPr>
          <w:p w:rsidRPr="00940DED" w:rsidR="00C91793" w:rsidP="00940DED" w:rsidRDefault="00C91793" w14:paraId="64643C90" w14:textId="0312C759">
            <w:pPr>
              <w:pStyle w:val="Legenda"/>
              <w:rPr>
                <w:b/>
                <w:i w:val="0"/>
              </w:rPr>
            </w:pPr>
            <w:r w:rsidRPr="00940DED">
              <w:rPr>
                <w:b/>
                <w:i w:val="0"/>
              </w:rPr>
              <w:t>15ª</w:t>
            </w:r>
          </w:p>
        </w:tc>
        <w:tc>
          <w:tcPr>
            <w:tcW w:w="0" w:type="auto"/>
            <w:vAlign w:val="center"/>
          </w:tcPr>
          <w:p w:rsidRPr="00940DED" w:rsidR="00C91793" w:rsidP="00940DED" w:rsidRDefault="00C91793" w14:paraId="33449292" w14:textId="6407A3F5">
            <w:pPr>
              <w:pStyle w:val="Legenda"/>
              <w:rPr>
                <w:b/>
                <w:i w:val="0"/>
              </w:rPr>
            </w:pPr>
            <w:r w:rsidRPr="00940DED">
              <w:rPr>
                <w:b/>
                <w:i w:val="0"/>
              </w:rPr>
              <w:t>Total</w:t>
            </w:r>
          </w:p>
        </w:tc>
      </w:tr>
      <w:tr w:rsidR="00C91793" w:rsidTr="14961B0C" w14:paraId="3677EB72" w14:textId="68B7B597">
        <w:trPr>
          <w:trHeight w:val="508"/>
        </w:trPr>
        <w:tc>
          <w:tcPr>
            <w:tcW w:w="0" w:type="auto"/>
            <w:shd w:val="clear" w:color="auto" w:fill="595959" w:themeFill="text1" w:themeFillTint="A6"/>
            <w:vAlign w:val="center"/>
          </w:tcPr>
          <w:p w:rsidRPr="00940DED" w:rsidR="00C91793" w:rsidP="00940DED" w:rsidRDefault="00C91793" w14:paraId="2E8526B0" w14:textId="56B0B956">
            <w:pPr>
              <w:pStyle w:val="Legenda"/>
              <w:rPr>
                <w:b/>
                <w:i w:val="0"/>
              </w:rPr>
            </w:pPr>
            <w:r w:rsidRPr="00940DED">
              <w:rPr>
                <w:b/>
                <w:i w:val="0"/>
              </w:rPr>
              <w:t>Horas consumidas</w:t>
            </w:r>
          </w:p>
        </w:tc>
        <w:tc>
          <w:tcPr>
            <w:tcW w:w="0" w:type="auto"/>
            <w:vAlign w:val="center"/>
          </w:tcPr>
          <w:p w:rsidRPr="00C91793" w:rsidR="00C91793" w:rsidP="14961B0C" w:rsidRDefault="14961B0C" w14:paraId="452A01A2" w14:textId="292A4721">
            <w:pPr>
              <w:pStyle w:val="Legenda"/>
              <w:rPr>
                <w:rFonts w:asciiTheme="minorHAnsi" w:hAnsiTheme="minorHAnsi"/>
                <w:i w:val="0"/>
                <w:iCs w:val="0"/>
                <w:sz w:val="20"/>
                <w:szCs w:val="20"/>
              </w:rPr>
            </w:pPr>
            <w:r w:rsidRPr="14961B0C">
              <w:rPr>
                <w:rFonts w:asciiTheme="minorHAnsi" w:hAnsiTheme="minorHAnsi"/>
                <w:i w:val="0"/>
                <w:iCs w:val="0"/>
                <w:sz w:val="20"/>
                <w:szCs w:val="20"/>
              </w:rPr>
              <w:t>0</w:t>
            </w:r>
          </w:p>
        </w:tc>
        <w:tc>
          <w:tcPr>
            <w:tcW w:w="0" w:type="auto"/>
            <w:vAlign w:val="center"/>
          </w:tcPr>
          <w:p w:rsidRPr="00C91793" w:rsidR="00C91793" w:rsidP="14961B0C" w:rsidRDefault="14961B0C" w14:paraId="778D7991" w14:textId="337D61D6">
            <w:pPr>
              <w:pStyle w:val="Legenda"/>
              <w:rPr>
                <w:rFonts w:asciiTheme="minorHAnsi" w:hAnsiTheme="minorHAnsi"/>
                <w:i w:val="0"/>
                <w:iCs w:val="0"/>
                <w:sz w:val="20"/>
                <w:szCs w:val="20"/>
              </w:rPr>
            </w:pPr>
            <w:r w:rsidRPr="14961B0C">
              <w:rPr>
                <w:rFonts w:asciiTheme="minorHAnsi" w:hAnsiTheme="minorHAnsi"/>
                <w:i w:val="0"/>
                <w:iCs w:val="0"/>
                <w:sz w:val="20"/>
                <w:szCs w:val="20"/>
              </w:rPr>
              <w:t>0</w:t>
            </w:r>
          </w:p>
        </w:tc>
        <w:tc>
          <w:tcPr>
            <w:tcW w:w="0" w:type="auto"/>
            <w:vAlign w:val="center"/>
          </w:tcPr>
          <w:p w:rsidRPr="00C91793" w:rsidR="00C91793" w:rsidP="14961B0C" w:rsidRDefault="14961B0C" w14:paraId="097DA817" w14:textId="0E503A79">
            <w:pPr>
              <w:pStyle w:val="Legenda"/>
              <w:rPr>
                <w:rFonts w:asciiTheme="minorHAnsi" w:hAnsiTheme="minorHAnsi"/>
                <w:i w:val="0"/>
                <w:iCs w:val="0"/>
                <w:sz w:val="20"/>
                <w:szCs w:val="20"/>
              </w:rPr>
            </w:pPr>
            <w:r w:rsidRPr="14961B0C">
              <w:rPr>
                <w:rFonts w:asciiTheme="minorHAnsi" w:hAnsiTheme="minorHAnsi"/>
                <w:i w:val="0"/>
                <w:iCs w:val="0"/>
                <w:sz w:val="20"/>
                <w:szCs w:val="20"/>
              </w:rPr>
              <w:t>6</w:t>
            </w:r>
          </w:p>
        </w:tc>
        <w:tc>
          <w:tcPr>
            <w:tcW w:w="0" w:type="auto"/>
            <w:vAlign w:val="center"/>
          </w:tcPr>
          <w:p w:rsidRPr="00C91793" w:rsidR="00C91793" w:rsidP="14961B0C" w:rsidRDefault="14961B0C" w14:paraId="34A629F0" w14:textId="1E4D869B">
            <w:pPr>
              <w:pStyle w:val="Legenda"/>
              <w:rPr>
                <w:rFonts w:asciiTheme="minorHAnsi" w:hAnsiTheme="minorHAnsi"/>
                <w:i w:val="0"/>
                <w:iCs w:val="0"/>
                <w:sz w:val="20"/>
                <w:szCs w:val="20"/>
              </w:rPr>
            </w:pPr>
            <w:r w:rsidRPr="14961B0C">
              <w:rPr>
                <w:rFonts w:asciiTheme="minorHAnsi" w:hAnsiTheme="minorHAnsi"/>
                <w:i w:val="0"/>
                <w:iCs w:val="0"/>
                <w:sz w:val="20"/>
                <w:szCs w:val="20"/>
              </w:rPr>
              <w:t>10</w:t>
            </w:r>
          </w:p>
        </w:tc>
        <w:tc>
          <w:tcPr>
            <w:tcW w:w="0" w:type="auto"/>
            <w:vAlign w:val="center"/>
          </w:tcPr>
          <w:p w:rsidRPr="00C91793" w:rsidR="00C91793" w:rsidP="00940DED" w:rsidRDefault="00B456AA" w14:paraId="65A39CC6" w14:textId="0483EA4C">
            <w:pPr>
              <w:pStyle w:val="Legenda"/>
              <w:rPr>
                <w:rFonts w:asciiTheme="minorHAnsi" w:hAnsiTheme="minorHAnsi"/>
                <w:i w:val="0"/>
                <w:sz w:val="20"/>
                <w:szCs w:val="20"/>
              </w:rPr>
            </w:pPr>
            <w:r>
              <w:rPr>
                <w:rFonts w:asciiTheme="minorHAnsi" w:hAnsiTheme="minorHAnsi"/>
                <w:i w:val="0"/>
                <w:sz w:val="20"/>
                <w:szCs w:val="20"/>
              </w:rPr>
              <w:t>6</w:t>
            </w:r>
          </w:p>
        </w:tc>
        <w:tc>
          <w:tcPr>
            <w:tcW w:w="0" w:type="auto"/>
            <w:vAlign w:val="center"/>
          </w:tcPr>
          <w:p w:rsidRPr="00C91793" w:rsidR="00C91793" w:rsidP="00940DED" w:rsidRDefault="00B456AA" w14:paraId="50C247CC" w14:textId="53C01809">
            <w:pPr>
              <w:pStyle w:val="Legenda"/>
              <w:rPr>
                <w:rFonts w:asciiTheme="minorHAnsi" w:hAnsiTheme="minorHAnsi"/>
                <w:i w:val="0"/>
                <w:sz w:val="20"/>
                <w:szCs w:val="20"/>
              </w:rPr>
            </w:pPr>
            <w:r>
              <w:rPr>
                <w:rFonts w:asciiTheme="minorHAnsi" w:hAnsiTheme="minorHAnsi"/>
                <w:i w:val="0"/>
                <w:sz w:val="20"/>
                <w:szCs w:val="20"/>
              </w:rPr>
              <w:t>0</w:t>
            </w:r>
          </w:p>
        </w:tc>
        <w:tc>
          <w:tcPr>
            <w:tcW w:w="0" w:type="auto"/>
            <w:vAlign w:val="center"/>
          </w:tcPr>
          <w:p w:rsidRPr="00C91793" w:rsidR="00C91793" w:rsidP="00940DED" w:rsidRDefault="00B456AA" w14:paraId="48493E37" w14:textId="0B66F47A">
            <w:pPr>
              <w:pStyle w:val="Legenda"/>
              <w:rPr>
                <w:rFonts w:asciiTheme="minorHAnsi" w:hAnsiTheme="minorHAnsi"/>
                <w:i w:val="0"/>
                <w:sz w:val="20"/>
                <w:szCs w:val="20"/>
              </w:rPr>
            </w:pPr>
            <w:r>
              <w:rPr>
                <w:rFonts w:asciiTheme="minorHAnsi" w:hAnsiTheme="minorHAnsi"/>
                <w:i w:val="0"/>
                <w:sz w:val="20"/>
                <w:szCs w:val="20"/>
              </w:rPr>
              <w:t>8</w:t>
            </w:r>
          </w:p>
        </w:tc>
        <w:tc>
          <w:tcPr>
            <w:tcW w:w="0" w:type="auto"/>
            <w:vAlign w:val="center"/>
          </w:tcPr>
          <w:p w:rsidRPr="00C91793" w:rsidR="00C91793" w:rsidP="00940DED" w:rsidRDefault="00C91793" w14:paraId="3CE4AD68" w14:textId="77777777">
            <w:pPr>
              <w:pStyle w:val="Legenda"/>
              <w:rPr>
                <w:rFonts w:asciiTheme="minorHAnsi" w:hAnsiTheme="minorHAnsi"/>
                <w:i w:val="0"/>
                <w:sz w:val="20"/>
                <w:szCs w:val="20"/>
              </w:rPr>
            </w:pPr>
          </w:p>
        </w:tc>
        <w:tc>
          <w:tcPr>
            <w:tcW w:w="0" w:type="auto"/>
            <w:vAlign w:val="center"/>
          </w:tcPr>
          <w:p w:rsidRPr="00C91793" w:rsidR="00C91793" w:rsidP="00940DED" w:rsidRDefault="00C91793" w14:paraId="2BDD3810" w14:textId="77777777">
            <w:pPr>
              <w:pStyle w:val="Legenda"/>
              <w:rPr>
                <w:rFonts w:asciiTheme="minorHAnsi" w:hAnsiTheme="minorHAnsi"/>
                <w:i w:val="0"/>
                <w:sz w:val="20"/>
                <w:szCs w:val="20"/>
              </w:rPr>
            </w:pPr>
          </w:p>
        </w:tc>
        <w:tc>
          <w:tcPr>
            <w:tcW w:w="0" w:type="auto"/>
            <w:vAlign w:val="center"/>
          </w:tcPr>
          <w:p w:rsidRPr="00C91793" w:rsidR="00C91793" w:rsidP="00940DED" w:rsidRDefault="00C91793" w14:paraId="60BC8A03" w14:textId="77777777">
            <w:pPr>
              <w:pStyle w:val="Legenda"/>
              <w:rPr>
                <w:rFonts w:asciiTheme="minorHAnsi" w:hAnsiTheme="minorHAnsi"/>
                <w:i w:val="0"/>
                <w:sz w:val="20"/>
                <w:szCs w:val="20"/>
              </w:rPr>
            </w:pPr>
          </w:p>
        </w:tc>
        <w:tc>
          <w:tcPr>
            <w:tcW w:w="0" w:type="auto"/>
            <w:vAlign w:val="center"/>
          </w:tcPr>
          <w:p w:rsidRPr="00C91793" w:rsidR="00C91793" w:rsidP="00940DED" w:rsidRDefault="00C91793" w14:paraId="3C078AE1" w14:textId="77777777">
            <w:pPr>
              <w:pStyle w:val="Legenda"/>
              <w:rPr>
                <w:rFonts w:asciiTheme="minorHAnsi" w:hAnsiTheme="minorHAnsi"/>
                <w:i w:val="0"/>
                <w:sz w:val="20"/>
                <w:szCs w:val="20"/>
              </w:rPr>
            </w:pPr>
          </w:p>
        </w:tc>
        <w:tc>
          <w:tcPr>
            <w:tcW w:w="0" w:type="auto"/>
            <w:vAlign w:val="center"/>
          </w:tcPr>
          <w:p w:rsidRPr="00C91793" w:rsidR="00C91793" w:rsidP="00940DED" w:rsidRDefault="00C91793" w14:paraId="0867A1E6" w14:textId="77777777">
            <w:pPr>
              <w:pStyle w:val="Legenda"/>
              <w:rPr>
                <w:rFonts w:asciiTheme="minorHAnsi" w:hAnsiTheme="minorHAnsi"/>
                <w:i w:val="0"/>
                <w:sz w:val="20"/>
                <w:szCs w:val="20"/>
              </w:rPr>
            </w:pPr>
          </w:p>
        </w:tc>
        <w:tc>
          <w:tcPr>
            <w:tcW w:w="0" w:type="auto"/>
            <w:vAlign w:val="center"/>
          </w:tcPr>
          <w:p w:rsidRPr="00C91793" w:rsidR="00C91793" w:rsidP="00940DED" w:rsidRDefault="00C91793" w14:paraId="0ABAA4F6" w14:textId="77777777">
            <w:pPr>
              <w:pStyle w:val="Legenda"/>
              <w:rPr>
                <w:rFonts w:asciiTheme="minorHAnsi" w:hAnsiTheme="minorHAnsi"/>
                <w:i w:val="0"/>
                <w:sz w:val="20"/>
                <w:szCs w:val="20"/>
              </w:rPr>
            </w:pPr>
          </w:p>
        </w:tc>
        <w:tc>
          <w:tcPr>
            <w:tcW w:w="0" w:type="auto"/>
            <w:vAlign w:val="center"/>
          </w:tcPr>
          <w:p w:rsidRPr="00C91793" w:rsidR="00C91793" w:rsidP="00940DED" w:rsidRDefault="00C91793" w14:paraId="355731E2" w14:textId="77777777">
            <w:pPr>
              <w:pStyle w:val="Legenda"/>
              <w:rPr>
                <w:rFonts w:asciiTheme="minorHAnsi" w:hAnsiTheme="minorHAnsi"/>
                <w:i w:val="0"/>
                <w:sz w:val="20"/>
                <w:szCs w:val="20"/>
              </w:rPr>
            </w:pPr>
          </w:p>
        </w:tc>
        <w:tc>
          <w:tcPr>
            <w:tcW w:w="0" w:type="auto"/>
            <w:vAlign w:val="center"/>
          </w:tcPr>
          <w:p w:rsidRPr="00C91793" w:rsidR="00C91793" w:rsidP="00940DED" w:rsidRDefault="00C91793" w14:paraId="6D216DA3" w14:textId="77777777">
            <w:pPr>
              <w:pStyle w:val="Legenda"/>
              <w:rPr>
                <w:rFonts w:asciiTheme="minorHAnsi" w:hAnsiTheme="minorHAnsi"/>
                <w:i w:val="0"/>
                <w:sz w:val="20"/>
                <w:szCs w:val="20"/>
              </w:rPr>
            </w:pPr>
          </w:p>
        </w:tc>
        <w:tc>
          <w:tcPr>
            <w:tcW w:w="0" w:type="auto"/>
            <w:vAlign w:val="center"/>
          </w:tcPr>
          <w:p w:rsidRPr="00C91793" w:rsidR="00C91793" w:rsidP="00940DED" w:rsidRDefault="00C91793" w14:paraId="6ABE57CA" w14:textId="77777777">
            <w:pPr>
              <w:pStyle w:val="Legenda"/>
              <w:rPr>
                <w:rFonts w:asciiTheme="minorHAnsi" w:hAnsiTheme="minorHAnsi"/>
                <w:i w:val="0"/>
                <w:sz w:val="20"/>
                <w:szCs w:val="20"/>
              </w:rPr>
            </w:pPr>
          </w:p>
        </w:tc>
      </w:tr>
    </w:tbl>
    <w:p w:rsidR="00B32C11" w:rsidP="00B32C11" w:rsidRDefault="14961B0C" w14:paraId="1C079660" w14:textId="7159685B">
      <w:pPr>
        <w:pStyle w:val="Legenda"/>
        <w:rPr>
          <w:i w:val="0"/>
        </w:rPr>
      </w:pPr>
      <w:r w:rsidRPr="14961B0C">
        <w:rPr>
          <w:b/>
          <w:bCs/>
          <w:i w:val="0"/>
          <w:iCs w:val="0"/>
        </w:rPr>
        <w:t>Tabela 8 -</w:t>
      </w:r>
      <w:r w:rsidRPr="14961B0C">
        <w:rPr>
          <w:i w:val="0"/>
          <w:iCs w:val="0"/>
        </w:rPr>
        <w:t xml:space="preserve"> Lançamento das Horas.</w:t>
      </w:r>
    </w:p>
    <w:p w:rsidR="14961B0C" w:rsidP="14961B0C" w:rsidRDefault="14961B0C" w14:paraId="13CB6A04" w14:textId="60D17BEF">
      <w:pPr>
        <w:pStyle w:val="Legenda"/>
        <w:rPr>
          <w:i w:val="0"/>
          <w:iCs w:val="0"/>
        </w:rPr>
      </w:pPr>
    </w:p>
    <w:p w:rsidR="14961B0C" w:rsidP="14961B0C" w:rsidRDefault="14961B0C" w14:paraId="22B4A49D" w14:textId="734F9104">
      <w:pPr>
        <w:pStyle w:val="Legenda"/>
        <w:rPr>
          <w:i w:val="0"/>
          <w:iCs w:val="0"/>
        </w:rPr>
      </w:pPr>
    </w:p>
    <w:p w:rsidR="14961B0C" w:rsidP="14961B0C" w:rsidRDefault="14961B0C" w14:paraId="0633CED5" w14:textId="619A19A4">
      <w:pPr>
        <w:pStyle w:val="Legenda"/>
      </w:pPr>
      <w:r>
        <w:rPr>
          <w:noProof/>
          <w:lang w:eastAsia="pt-BR"/>
        </w:rPr>
        <w:drawing>
          <wp:inline distT="0" distB="0" distL="0" distR="0" wp14:anchorId="057ABB49" wp14:editId="5D73EB4E">
            <wp:extent cx="6239774" cy="2066925"/>
            <wp:effectExtent l="0" t="0" r="0" b="0"/>
            <wp:docPr id="17945092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6239774" cy="2066925"/>
                    </a:xfrm>
                    <a:prstGeom prst="rect">
                      <a:avLst/>
                    </a:prstGeom>
                  </pic:spPr>
                </pic:pic>
              </a:graphicData>
            </a:graphic>
          </wp:inline>
        </w:drawing>
      </w:r>
    </w:p>
    <w:p w:rsidR="14961B0C" w:rsidP="14961B0C" w:rsidRDefault="14961B0C" w14:paraId="69EDCAF5" w14:textId="67109FB5">
      <w:pPr>
        <w:pStyle w:val="Legenda"/>
        <w:rPr>
          <w:i w:val="0"/>
          <w:iCs w:val="0"/>
        </w:rPr>
      </w:pPr>
      <w:r w:rsidRPr="14961B0C">
        <w:rPr>
          <w:i w:val="0"/>
          <w:iCs w:val="0"/>
        </w:rPr>
        <w:t xml:space="preserve">Figura 4 - Representação dos Pontos de Função dos </w:t>
      </w:r>
      <w:proofErr w:type="spellStart"/>
      <w:r w:rsidRPr="14961B0C">
        <w:rPr>
          <w:i w:val="0"/>
          <w:iCs w:val="0"/>
        </w:rPr>
        <w:t>CRUDs</w:t>
      </w:r>
      <w:proofErr w:type="spellEnd"/>
    </w:p>
    <w:p w:rsidR="00C91793" w:rsidP="00A03491" w:rsidRDefault="00C91793" w14:paraId="32A340BA" w14:textId="5A38A76B">
      <w:pPr>
        <w:pStyle w:val="Legenda"/>
        <w:jc w:val="left"/>
        <w:rPr>
          <w:i w:val="0"/>
        </w:rPr>
      </w:pPr>
    </w:p>
    <w:p w:rsidR="007E77E1" w:rsidP="007E77E1" w:rsidRDefault="007E77E1" w14:paraId="3DC8B195" w14:textId="49FD392C">
      <w:pPr>
        <w:pStyle w:val="Ttulo2"/>
      </w:pPr>
      <w:bookmarkStart w:name="_Toc462218679" w:id="62"/>
      <w:r>
        <w:lastRenderedPageBreak/>
        <w:t>Testes</w:t>
      </w:r>
      <w:bookmarkEnd w:id="62"/>
    </w:p>
    <w:p w:rsidR="007E77E1" w:rsidP="007E77E1" w:rsidRDefault="00857502" w14:paraId="1287354A" w14:textId="647EE6B2">
      <w:pPr>
        <w:pStyle w:val="Legenda"/>
        <w:ind w:firstLine="708"/>
        <w:jc w:val="left"/>
        <w:rPr>
          <w:i w:val="0"/>
        </w:rPr>
      </w:pPr>
      <w:r w:rsidRPr="00857502">
        <w:rPr>
          <w:i w:val="0"/>
        </w:rPr>
        <w:t>Ao longo da disciplina de EC206 são elaborados e aplicados vários casos de testes para o projeto em desenvolvimento. Estes casos de testes e seus respectivos resultados deverão ser adicionados nesta seção.</w:t>
      </w:r>
    </w:p>
    <w:p w:rsidR="007E77E1" w:rsidP="007E77E1" w:rsidRDefault="007E77E1" w14:paraId="352DE257" w14:textId="12AE9B2A">
      <w:pPr>
        <w:pStyle w:val="Ttulo2"/>
      </w:pPr>
      <w:bookmarkStart w:name="_Toc462218680" w:id="63"/>
      <w:r>
        <w:t>Desi</w:t>
      </w:r>
      <w:r w:rsidRPr="007E77E1">
        <w:t>g</w:t>
      </w:r>
      <w:r>
        <w:t>n</w:t>
      </w:r>
      <w:r w:rsidRPr="007E77E1">
        <w:t xml:space="preserve"> Patterns</w:t>
      </w:r>
      <w:bookmarkEnd w:id="63"/>
    </w:p>
    <w:p w:rsidR="007E77E1" w:rsidP="007E77E1" w:rsidRDefault="007E77E1" w14:paraId="54F51DD8" w14:textId="0AAED0E6">
      <w:pPr>
        <w:pStyle w:val="Legenda"/>
        <w:ind w:firstLine="708"/>
        <w:jc w:val="left"/>
        <w:rPr>
          <w:i w:val="0"/>
        </w:rPr>
      </w:pPr>
      <w:r>
        <w:rPr>
          <w:i w:val="0"/>
        </w:rPr>
        <w:t>Na codificação do sistema, tem que ter pelo menos um padrão de projeto inserido, adicionar ao documento o padrão escolhido e explicar como foi aplicado ao projeto.</w:t>
      </w:r>
    </w:p>
    <w:p w:rsidRPr="007E77E1" w:rsidR="007E77E1" w:rsidP="007E77E1" w:rsidRDefault="007E77E1" w14:paraId="61FEFE11" w14:textId="77777777">
      <w:pPr>
        <w:ind w:left="708"/>
      </w:pPr>
    </w:p>
    <w:p w:rsidRPr="007E77E1" w:rsidR="007E77E1" w:rsidP="007E77E1" w:rsidRDefault="007E77E1" w14:paraId="2577D54C" w14:textId="77777777">
      <w:pPr>
        <w:pStyle w:val="Legenda"/>
        <w:ind w:firstLine="708"/>
        <w:jc w:val="left"/>
        <w:rPr>
          <w:i w:val="0"/>
        </w:rPr>
      </w:pPr>
    </w:p>
    <w:p w:rsidR="006C18BB" w:rsidP="00A03491" w:rsidRDefault="006C18BB" w14:paraId="367E577B" w14:textId="77777777">
      <w:pPr>
        <w:pStyle w:val="Legenda"/>
        <w:jc w:val="left"/>
        <w:rPr>
          <w:i w:val="0"/>
        </w:rPr>
      </w:pPr>
    </w:p>
    <w:p w:rsidR="006C18BB" w:rsidP="00A03491" w:rsidRDefault="006C18BB" w14:paraId="4A8ECC8E" w14:textId="5159DCE1">
      <w:pPr>
        <w:pStyle w:val="Legenda"/>
        <w:jc w:val="left"/>
        <w:rPr>
          <w:i w:val="0"/>
        </w:rPr>
      </w:pPr>
    </w:p>
    <w:p w:rsidR="006C18BB" w:rsidP="006C18BB" w:rsidRDefault="006C18BB" w14:paraId="6B92F4BC" w14:textId="33FEE4D0">
      <w:pPr>
        <w:pStyle w:val="Ttulo1"/>
      </w:pPr>
      <w:bookmarkStart w:name="_Toc455670046" w:id="64"/>
      <w:bookmarkStart w:name="_Toc462218681" w:id="65"/>
      <w:r>
        <w:lastRenderedPageBreak/>
        <w:t>Anexos</w:t>
      </w:r>
      <w:bookmarkEnd w:id="64"/>
      <w:bookmarkEnd w:id="65"/>
    </w:p>
    <w:p w:rsidR="006C18BB" w:rsidP="006C18BB" w:rsidRDefault="006C18BB" w14:paraId="7FC3D24B" w14:textId="77777777">
      <w:pPr>
        <w:pStyle w:val="Ttulo2"/>
      </w:pPr>
      <w:bookmarkStart w:name="_Toc455670047" w:id="66"/>
      <w:bookmarkStart w:name="_Toc462218682" w:id="67"/>
      <w:r w:rsidRPr="00D91FEF">
        <w:t>Storyboarding</w:t>
      </w:r>
      <w:bookmarkEnd w:id="66"/>
      <w:bookmarkEnd w:id="67"/>
    </w:p>
    <w:p w:rsidR="006C18BB" w:rsidP="006C18BB" w:rsidRDefault="006C18BB" w14:paraId="16678D25" w14:textId="77777777"/>
    <w:p w:rsidRPr="00224B9D" w:rsidR="006C18BB" w:rsidP="006C18BB" w:rsidRDefault="006C18BB" w14:paraId="1D9E8EB3" w14:textId="77777777">
      <w:pPr>
        <w:jc w:val="center"/>
      </w:pPr>
      <w:r>
        <w:rPr>
          <w:noProof/>
          <w:lang w:eastAsia="pt-BR"/>
        </w:rPr>
        <w:drawing>
          <wp:inline distT="0" distB="0" distL="0" distR="0" wp14:anchorId="2DEA08ED" wp14:editId="06653827">
            <wp:extent cx="4407535" cy="3121660"/>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7535" cy="3121660"/>
                    </a:xfrm>
                    <a:prstGeom prst="rect">
                      <a:avLst/>
                    </a:prstGeom>
                    <a:noFill/>
                  </pic:spPr>
                </pic:pic>
              </a:graphicData>
            </a:graphic>
          </wp:inline>
        </w:drawing>
      </w:r>
    </w:p>
    <w:p w:rsidRPr="00E3544C" w:rsidR="006C18BB" w:rsidP="006C18BB" w:rsidRDefault="006C18BB" w14:paraId="66D51CBA" w14:textId="0AD4080A">
      <w:pPr>
        <w:pStyle w:val="Legenda"/>
        <w:rPr>
          <w:i w:val="0"/>
        </w:rPr>
      </w:pPr>
      <w:bookmarkStart w:name="_Toc455670283" w:id="68"/>
      <w:bookmarkStart w:name="_Toc459887116" w:id="69"/>
      <w:bookmarkStart w:name="_Toc489463046" w:id="70"/>
      <w:r w:rsidRPr="14961B0C">
        <w:rPr>
          <w:b/>
          <w:bCs/>
          <w:i w:val="0"/>
          <w:iCs w:val="0"/>
        </w:rPr>
        <w:t xml:space="preserve">Figura </w:t>
      </w:r>
      <w:r w:rsidRPr="14961B0C" w:rsidR="00AD6438">
        <w:fldChar w:fldCharType="begin"/>
      </w:r>
      <w:r w:rsidRPr="00E3544C" w:rsidR="00AD6438">
        <w:rPr>
          <w:b/>
          <w:i w:val="0"/>
        </w:rPr>
        <w:instrText xml:space="preserve"> SEQ Figura \* ARABIC </w:instrText>
      </w:r>
      <w:r w:rsidRPr="14961B0C" w:rsidR="00AD6438">
        <w:rPr>
          <w:b/>
          <w:i w:val="0"/>
        </w:rPr>
        <w:fldChar w:fldCharType="separate"/>
      </w:r>
      <w:r w:rsidRPr="14961B0C" w:rsidR="00804D41">
        <w:rPr>
          <w:b/>
          <w:bCs/>
          <w:i w:val="0"/>
          <w:iCs w:val="0"/>
          <w:noProof/>
        </w:rPr>
        <w:t>9</w:t>
      </w:r>
      <w:r w:rsidRPr="14961B0C" w:rsidR="00AD6438">
        <w:fldChar w:fldCharType="end"/>
      </w:r>
      <w:r w:rsidRPr="14961B0C">
        <w:rPr>
          <w:b/>
          <w:bCs/>
          <w:i w:val="0"/>
          <w:iCs w:val="0"/>
        </w:rPr>
        <w:t xml:space="preserve"> -</w:t>
      </w:r>
      <w:r w:rsidRPr="14961B0C">
        <w:rPr>
          <w:i w:val="0"/>
          <w:iCs w:val="0"/>
        </w:rPr>
        <w:t xml:space="preserve"> Telas do Software</w:t>
      </w:r>
      <w:bookmarkEnd w:id="68"/>
      <w:r w:rsidRPr="14961B0C" w:rsidR="00E3544C">
        <w:rPr>
          <w:i w:val="0"/>
          <w:iCs w:val="0"/>
        </w:rPr>
        <w:t>.</w:t>
      </w:r>
      <w:bookmarkEnd w:id="69"/>
      <w:bookmarkEnd w:id="70"/>
    </w:p>
    <w:p w:rsidR="14961B0C" w:rsidP="14961B0C" w:rsidRDefault="14961B0C" w14:paraId="5B83FCE1" w14:textId="389DFFDE">
      <w:pPr>
        <w:pStyle w:val="Legenda"/>
        <w:rPr>
          <w:i w:val="0"/>
          <w:iCs w:val="0"/>
        </w:rPr>
      </w:pPr>
    </w:p>
    <w:p w:rsidR="14961B0C" w:rsidP="14961B0C" w:rsidRDefault="14961B0C" w14:paraId="01A5D4EF" w14:textId="71D75172">
      <w:pPr>
        <w:pStyle w:val="Legenda"/>
        <w:rPr>
          <w:i w:val="0"/>
          <w:iCs w:val="0"/>
        </w:rPr>
      </w:pPr>
    </w:p>
    <w:p w:rsidR="14961B0C" w:rsidP="14961B0C" w:rsidRDefault="14961B0C" w14:paraId="35D69F86" w14:textId="136FF3CF">
      <w:pPr>
        <w:pStyle w:val="Legenda"/>
        <w:rPr>
          <w:i w:val="0"/>
          <w:iCs w:val="0"/>
        </w:rPr>
      </w:pPr>
    </w:p>
    <w:p w:rsidR="14961B0C" w:rsidP="14961B0C" w:rsidRDefault="14961B0C" w14:paraId="1A1D35D2" w14:textId="5946076F">
      <w:pPr>
        <w:pStyle w:val="Legenda"/>
        <w:rPr>
          <w:i w:val="0"/>
          <w:iCs w:val="0"/>
        </w:rPr>
      </w:pPr>
    </w:p>
    <w:p w:rsidR="14961B0C" w:rsidP="14961B0C" w:rsidRDefault="14961B0C" w14:paraId="772856FC" w14:textId="7FB280F0">
      <w:pPr>
        <w:pStyle w:val="Legenda"/>
        <w:rPr>
          <w:i w:val="0"/>
          <w:iCs w:val="0"/>
        </w:rPr>
      </w:pPr>
    </w:p>
    <w:p w:rsidR="14961B0C" w:rsidP="14961B0C" w:rsidRDefault="14961B0C" w14:paraId="1360AC45" w14:textId="0A8E2822">
      <w:pPr>
        <w:pStyle w:val="Legenda"/>
        <w:rPr>
          <w:i w:val="0"/>
          <w:iCs w:val="0"/>
        </w:rPr>
      </w:pPr>
    </w:p>
    <w:p w:rsidR="14961B0C" w:rsidP="14961B0C" w:rsidRDefault="14961B0C" w14:paraId="5B064C6D" w14:textId="0D44B0D7">
      <w:pPr>
        <w:pStyle w:val="Legenda"/>
        <w:rPr>
          <w:i w:val="0"/>
          <w:iCs w:val="0"/>
        </w:rPr>
      </w:pPr>
    </w:p>
    <w:p w:rsidR="14961B0C" w:rsidP="14961B0C" w:rsidRDefault="14961B0C" w14:paraId="761AD513" w14:textId="27E357F7">
      <w:pPr>
        <w:pStyle w:val="Legenda"/>
        <w:rPr>
          <w:i w:val="0"/>
          <w:iCs w:val="0"/>
        </w:rPr>
      </w:pPr>
    </w:p>
    <w:p w:rsidR="00803625" w:rsidP="14961B0C" w:rsidRDefault="00803625" w14:paraId="596BD166" w14:textId="77777777">
      <w:pPr>
        <w:pStyle w:val="Legenda"/>
        <w:rPr>
          <w:i w:val="0"/>
          <w:iCs w:val="0"/>
        </w:rPr>
      </w:pPr>
    </w:p>
    <w:p w:rsidR="00803625" w:rsidP="14961B0C" w:rsidRDefault="00803625" w14:paraId="184D0B53" w14:textId="77777777">
      <w:pPr>
        <w:pStyle w:val="Legenda"/>
        <w:rPr>
          <w:i w:val="0"/>
          <w:iCs w:val="0"/>
        </w:rPr>
      </w:pPr>
    </w:p>
    <w:p w:rsidR="00803625" w:rsidP="14961B0C" w:rsidRDefault="00803625" w14:paraId="5EB83DC0" w14:textId="77777777">
      <w:pPr>
        <w:pStyle w:val="Legenda"/>
        <w:rPr>
          <w:i w:val="0"/>
          <w:iCs w:val="0"/>
        </w:rPr>
      </w:pPr>
    </w:p>
    <w:p w:rsidR="00803625" w:rsidP="14961B0C" w:rsidRDefault="00803625" w14:paraId="5D25DD58" w14:textId="77777777">
      <w:pPr>
        <w:pStyle w:val="Legenda"/>
        <w:rPr>
          <w:i w:val="0"/>
          <w:iCs w:val="0"/>
        </w:rPr>
      </w:pPr>
    </w:p>
    <w:p w:rsidR="00803625" w:rsidP="14961B0C" w:rsidRDefault="00803625" w14:paraId="10A956B5" w14:textId="77777777">
      <w:pPr>
        <w:pStyle w:val="Legenda"/>
        <w:rPr>
          <w:i w:val="0"/>
          <w:iCs w:val="0"/>
        </w:rPr>
      </w:pPr>
    </w:p>
    <w:p w:rsidR="006C18BB" w:rsidP="006C18BB" w:rsidRDefault="006C18BB" w14:paraId="18BBF226" w14:textId="77777777">
      <w:pPr>
        <w:pStyle w:val="Legenda"/>
      </w:pPr>
    </w:p>
    <w:p w:rsidR="006C18BB" w:rsidP="006C18BB" w:rsidRDefault="006C18BB" w14:paraId="7D4568D4" w14:textId="2CC18536">
      <w:pPr>
        <w:pStyle w:val="Ttulo2"/>
      </w:pPr>
      <w:bookmarkStart w:name="_Toc455670048" w:id="71"/>
      <w:bookmarkStart w:name="_Toc462218683" w:id="72"/>
      <w:r w:rsidRPr="00D91FEF">
        <w:lastRenderedPageBreak/>
        <w:t xml:space="preserve">Estrutura </w:t>
      </w:r>
      <w:r>
        <w:t>A</w:t>
      </w:r>
      <w:r w:rsidRPr="00D91FEF">
        <w:t xml:space="preserve">nalítica do </w:t>
      </w:r>
      <w:r>
        <w:t>P</w:t>
      </w:r>
      <w:r w:rsidRPr="00D91FEF">
        <w:t xml:space="preserve">rojeto </w:t>
      </w:r>
      <w:r>
        <w:t>- EAP</w:t>
      </w:r>
      <w:bookmarkEnd w:id="71"/>
      <w:bookmarkEnd w:id="72"/>
    </w:p>
    <w:p w:rsidRPr="00532C62" w:rsidR="006C18BB" w:rsidP="006C18BB" w:rsidRDefault="006C18BB" w14:paraId="6AD382BA" w14:textId="77777777"/>
    <w:p w:rsidR="006C18BB" w:rsidP="006C18BB" w:rsidRDefault="006C18BB" w14:paraId="4F4B0132" w14:textId="6C130AB2">
      <w:pPr>
        <w:jc w:val="center"/>
      </w:pPr>
      <w:r>
        <w:rPr>
          <w:noProof/>
          <w:lang w:eastAsia="pt-BR"/>
        </w:rPr>
        <w:drawing>
          <wp:inline distT="0" distB="0" distL="0" distR="0" wp14:anchorId="20B3E0EF" wp14:editId="7D6BA9E4">
            <wp:extent cx="4939910" cy="7433094"/>
            <wp:effectExtent l="0" t="0" r="0" b="0"/>
            <wp:docPr id="19438256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39910" cy="7433094"/>
                    </a:xfrm>
                    <a:prstGeom prst="rect">
                      <a:avLst/>
                    </a:prstGeom>
                  </pic:spPr>
                </pic:pic>
              </a:graphicData>
            </a:graphic>
          </wp:inline>
        </w:drawing>
      </w:r>
    </w:p>
    <w:p w:rsidRPr="00E3544C" w:rsidR="006C18BB" w:rsidP="006C18BB" w:rsidRDefault="14961B0C" w14:paraId="0B79BD19" w14:textId="362A1D26">
      <w:pPr>
        <w:jc w:val="center"/>
      </w:pPr>
      <w:bookmarkStart w:name="_Toc455670284" w:id="73"/>
      <w:r w:rsidRPr="14961B0C">
        <w:rPr>
          <w:b/>
          <w:bCs/>
        </w:rPr>
        <w:t xml:space="preserve">Figura 14 - </w:t>
      </w:r>
      <w:r>
        <w:t>EAP.</w:t>
      </w:r>
      <w:bookmarkEnd w:id="73"/>
    </w:p>
    <w:p w:rsidR="14961B0C" w:rsidP="14961B0C" w:rsidRDefault="14961B0C" w14:paraId="77C27924" w14:textId="4A9D5608">
      <w:pPr>
        <w:jc w:val="center"/>
      </w:pPr>
    </w:p>
    <w:p w:rsidR="006C18BB" w:rsidP="00803625" w:rsidRDefault="006C18BB" w14:paraId="58582B11" w14:textId="77777777"/>
    <w:p w:rsidR="006C18BB" w:rsidP="006C18BB" w:rsidRDefault="006C18BB" w14:paraId="497913DA" w14:textId="77777777">
      <w:pPr>
        <w:pStyle w:val="Ttulo2"/>
      </w:pPr>
      <w:bookmarkStart w:name="_Toc455670049" w:id="74"/>
      <w:bookmarkStart w:name="_Toc462218684" w:id="75"/>
      <w:r>
        <w:lastRenderedPageBreak/>
        <w:t>Cronograma de Atividades</w:t>
      </w:r>
      <w:bookmarkEnd w:id="74"/>
      <w:bookmarkEnd w:id="75"/>
    </w:p>
    <w:p w:rsidRPr="00532C62" w:rsidR="006C18BB" w:rsidP="006C18BB" w:rsidRDefault="006C18BB" w14:paraId="44FB6285" w14:textId="77777777"/>
    <w:p w:rsidR="006C18BB" w:rsidP="14961B0C" w:rsidRDefault="006C18BB" w14:paraId="7AFF575D" w14:textId="265C92BB">
      <w:pPr>
        <w:jc w:val="center"/>
      </w:pPr>
      <w:r>
        <w:rPr>
          <w:noProof/>
          <w:lang w:eastAsia="pt-BR"/>
        </w:rPr>
        <w:drawing>
          <wp:inline distT="0" distB="0" distL="0" distR="0" wp14:anchorId="37A7C476" wp14:editId="49E8A05E">
            <wp:extent cx="5934516" cy="3733800"/>
            <wp:effectExtent l="0" t="0" r="0" b="0"/>
            <wp:docPr id="1789326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934516" cy="3733800"/>
                    </a:xfrm>
                    <a:prstGeom prst="rect">
                      <a:avLst/>
                    </a:prstGeom>
                  </pic:spPr>
                </pic:pic>
              </a:graphicData>
            </a:graphic>
          </wp:inline>
        </w:drawing>
      </w:r>
      <w:r w:rsidR="14961B0C">
        <w:t xml:space="preserve"> </w:t>
      </w:r>
    </w:p>
    <w:p w:rsidR="006C18BB" w:rsidP="006C18BB" w:rsidRDefault="006C18BB" w14:paraId="30C77CD4" w14:textId="77777777">
      <w:pPr>
        <w:jc w:val="center"/>
      </w:pPr>
    </w:p>
    <w:p w:rsidRPr="00E3544C" w:rsidR="006C18BB" w:rsidP="006C18BB" w:rsidRDefault="006C18BB" w14:paraId="700C962C" w14:textId="198C6AB6">
      <w:pPr>
        <w:jc w:val="center"/>
      </w:pPr>
      <w:bookmarkStart w:name="_Toc455670285" w:id="76"/>
      <w:r w:rsidRPr="00E3544C">
        <w:rPr>
          <w:b/>
        </w:rPr>
        <w:t xml:space="preserve">Figura </w:t>
      </w:r>
      <w:r w:rsidRPr="00E3544C" w:rsidR="00E3544C">
        <w:rPr>
          <w:b/>
        </w:rPr>
        <w:t>15</w:t>
      </w:r>
      <w:r w:rsidRPr="00E3544C">
        <w:rPr>
          <w:b/>
        </w:rPr>
        <w:t xml:space="preserve"> </w:t>
      </w:r>
      <w:r w:rsidRPr="00E3544C" w:rsidR="00E3544C">
        <w:rPr>
          <w:b/>
        </w:rPr>
        <w:t>-</w:t>
      </w:r>
      <w:r w:rsidRPr="00E3544C">
        <w:t xml:space="preserve"> Cronograma</w:t>
      </w:r>
      <w:bookmarkEnd w:id="76"/>
      <w:r w:rsidRPr="00E3544C" w:rsidR="00E3544C">
        <w:t>.</w:t>
      </w:r>
    </w:p>
    <w:p w:rsidR="00250BA3" w:rsidP="00250BA3" w:rsidRDefault="00250BA3" w14:paraId="2675821B" w14:textId="1584DEA4">
      <w:pPr>
        <w:pStyle w:val="Ttulo1"/>
      </w:pPr>
      <w:bookmarkStart w:name="_Toc462218685" w:id="77"/>
      <w:r>
        <w:lastRenderedPageBreak/>
        <w:t>Bibliografias de Texto</w:t>
      </w:r>
      <w:bookmarkEnd w:id="77"/>
    </w:p>
    <w:p w:rsidR="211E43C1" w:rsidP="211E43C1" w:rsidRDefault="211E43C1" w14:paraId="5F9F5B57" w14:textId="45D589DD">
      <w:r>
        <w:t xml:space="preserve">[1] </w:t>
      </w:r>
      <w:r w:rsidRPr="211E43C1">
        <w:t xml:space="preserve">Significados. </w:t>
      </w:r>
      <w:r w:rsidRPr="211E43C1">
        <w:rPr>
          <w:b/>
          <w:bCs/>
        </w:rPr>
        <w:t xml:space="preserve">Significado de À </w:t>
      </w:r>
      <w:proofErr w:type="spellStart"/>
      <w:r w:rsidRPr="211E43C1">
        <w:rPr>
          <w:b/>
          <w:bCs/>
        </w:rPr>
        <w:t>la</w:t>
      </w:r>
      <w:proofErr w:type="spellEnd"/>
      <w:r w:rsidRPr="211E43C1">
        <w:rPr>
          <w:b/>
          <w:bCs/>
        </w:rPr>
        <w:t xml:space="preserve"> carte. </w:t>
      </w:r>
      <w:r w:rsidRPr="211E43C1">
        <w:t>Disponível em &lt;</w:t>
      </w:r>
      <w:r w:rsidRPr="211E43C1">
        <w:rPr>
          <w:szCs w:val="24"/>
        </w:rPr>
        <w:t>https://www.significados.com.br/a-la-carte/&gt;</w:t>
      </w:r>
    </w:p>
    <w:p w:rsidR="00250BA3" w:rsidP="00250BA3" w:rsidRDefault="00250BA3" w14:paraId="6A358991" w14:textId="480737B8">
      <w:pPr>
        <w:pStyle w:val="Ttulo1"/>
      </w:pPr>
      <w:bookmarkStart w:name="_Toc462218686" w:id="78"/>
      <w:r>
        <w:lastRenderedPageBreak/>
        <w:t>Bibliografia de Imagens</w:t>
      </w:r>
      <w:bookmarkEnd w:id="78"/>
    </w:p>
    <w:p w:rsidRPr="00250F77" w:rsidR="00250F77" w:rsidP="00250F77" w:rsidRDefault="00250F77" w14:paraId="57F15912" w14:textId="77777777"/>
    <w:p w:rsidRPr="004958EA" w:rsidR="006C18BB" w:rsidP="00A03491" w:rsidRDefault="006C18BB" w14:paraId="50807846" w14:textId="77777777">
      <w:pPr>
        <w:pStyle w:val="Legenda"/>
        <w:jc w:val="left"/>
        <w:rPr>
          <w:i w:val="0"/>
        </w:rPr>
      </w:pPr>
    </w:p>
    <w:sectPr w:rsidRPr="004958EA" w:rsidR="006C18BB" w:rsidSect="009E0462">
      <w:type w:val="continuous"/>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523A" w:rsidRDefault="00E3523A" w14:paraId="6C835545" w14:textId="77777777">
      <w:r>
        <w:separator/>
      </w:r>
    </w:p>
  </w:endnote>
  <w:endnote w:type="continuationSeparator" w:id="0">
    <w:p w:rsidR="00E3523A" w:rsidRDefault="00E3523A" w14:paraId="79C589F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Symbol">
    <w:altName w:val="Courier New"/>
    <w:panose1 w:val="05010000000000000000"/>
    <w:charset w:val="00"/>
    <w:family w:val="auto"/>
    <w:pitch w:val="variable"/>
    <w:sig w:usb0="00000003" w:usb1="1001ECEA"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DejaVu Sans">
    <w:altName w:val="Arial"/>
    <w:panose1 w:val="020B0603030804020204"/>
    <w:charset w:val="00"/>
    <w:family w:val="swiss"/>
    <w:pitch w:val="variable"/>
    <w:sig w:usb0="E7002EFF" w:usb1="D200FDFF" w:usb2="0A246029" w:usb3="00000000" w:csb0="000001FF" w:csb1="00000000"/>
  </w:font>
  <w:font w:name="Mangal">
    <w:panose1 w:val="02040503050203030202"/>
    <w:charset w:val="00"/>
    <w:family w:val="roman"/>
    <w:pitch w:val="variable"/>
    <w:sig w:usb0="00008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B45" w:rsidRDefault="00B35B45" w14:paraId="10F06CA6" w14:textId="77777777">
    <w:pPr>
      <w:pStyle w:val="Rodap"/>
      <w:tabs>
        <w:tab w:val="clear" w:pos="8280"/>
        <w:tab w:val="right" w:pos="8640"/>
      </w:tabs>
      <w:jc w:val="center"/>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p w:rsidR="00B35B45" w:rsidRDefault="00B35B45" w14:paraId="10F06CA7" w14:textId="77777777">
    <w:pPr>
      <w:pStyle w:val="Rodap"/>
      <w:pBdr>
        <w:top w:val="none" w:color="auto" w:sz="0" w:space="0"/>
      </w:pBdr>
    </w:pPr>
  </w:p>
  <w:p w:rsidR="00B35B45" w:rsidRDefault="00B35B45" w14:paraId="10F06CA8" w14:textId="7777777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B45" w:rsidP="00240BB3" w:rsidRDefault="00B35B45" w14:paraId="74101A8A" w14:textId="77777777">
    <w:pPr>
      <w:pStyle w:val="Rodap"/>
      <w:jc w:val="center"/>
      <w:rPr>
        <w:b/>
        <w:sz w:val="20"/>
      </w:rPr>
    </w:pPr>
  </w:p>
  <w:p w:rsidR="00B35B45" w:rsidP="00240BB3" w:rsidRDefault="00B35B45" w14:paraId="33A275F8" w14:textId="5C278B19">
    <w:pPr>
      <w:pStyle w:val="Rodap"/>
      <w:jc w:val="center"/>
      <w:rPr>
        <w:b/>
        <w:sz w:val="20"/>
      </w:rPr>
    </w:pPr>
    <w:r>
      <w:rPr>
        <w:b/>
        <w:sz w:val="20"/>
      </w:rPr>
      <w:t>INATEL</w:t>
    </w:r>
  </w:p>
  <w:p w:rsidR="00B35B45" w:rsidP="00240BB3" w:rsidRDefault="00B35B45" w14:paraId="05F06D79" w14:textId="77777777">
    <w:pPr>
      <w:pStyle w:val="Rodap"/>
      <w:jc w:val="center"/>
      <w:rPr>
        <w:b/>
        <w:sz w:val="20"/>
      </w:rPr>
    </w:pPr>
    <w:r>
      <w:rPr>
        <w:b/>
        <w:sz w:val="20"/>
      </w:rPr>
      <w:t>Av. João de Camargo, 510 - 37540-000</w:t>
    </w:r>
  </w:p>
  <w:p w:rsidRPr="009E0462" w:rsidR="00B35B45" w:rsidP="00240BB3" w:rsidRDefault="00B35B45" w14:paraId="10F06CAD" w14:textId="6CFC6F65">
    <w:pPr>
      <w:pStyle w:val="Rodap"/>
      <w:jc w:val="center"/>
      <w:rPr>
        <w:b/>
        <w:sz w:val="22"/>
      </w:rPr>
    </w:pPr>
    <w:r>
      <w:rPr>
        <w:b/>
        <w:sz w:val="20"/>
      </w:rPr>
      <w:t>Santa Rita do Sapucaí - MG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B45" w:rsidRDefault="00B35B45" w14:paraId="10F06CB1" w14:textId="77777777"/>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B45" w:rsidRDefault="00B35B45" w14:paraId="10F06CB2" w14:textId="4CAAD235">
    <w:pPr>
      <w:pStyle w:val="Rodap"/>
      <w:tabs>
        <w:tab w:val="clear" w:pos="8280"/>
        <w:tab w:val="right" w:pos="8640"/>
      </w:tabs>
      <w:jc w:val="center"/>
    </w:pPr>
    <w:r>
      <w:t xml:space="preserve">Página </w:t>
    </w:r>
    <w:r>
      <w:rPr>
        <w:rStyle w:val="Nmerodepgina"/>
      </w:rPr>
      <w:fldChar w:fldCharType="begin"/>
    </w:r>
    <w:r>
      <w:rPr>
        <w:rStyle w:val="Nmerodepgina"/>
      </w:rPr>
      <w:instrText xml:space="preserve"> PAGE </w:instrText>
    </w:r>
    <w:r>
      <w:rPr>
        <w:rStyle w:val="Nmerodepgina"/>
      </w:rPr>
      <w:fldChar w:fldCharType="separate"/>
    </w:r>
    <w:r w:rsidR="00F819C3">
      <w:rPr>
        <w:rStyle w:val="Nmerodepgina"/>
        <w:noProof/>
      </w:rPr>
      <w:t>45</w:t>
    </w:r>
    <w:r>
      <w:rPr>
        <w:rStyle w:val="Nmerodepgina"/>
      </w:rPr>
      <w:fldChar w:fldCharType="end"/>
    </w:r>
  </w:p>
  <w:p w:rsidR="00B35B45" w:rsidRDefault="00B35B45" w14:paraId="10F06CB3" w14:textId="77777777">
    <w:pPr>
      <w:pStyle w:val="Rodap"/>
      <w:pBdr>
        <w:top w:val="none" w:color="auto" w:sz="0" w:space="0"/>
      </w:pBdr>
    </w:pPr>
  </w:p>
  <w:p w:rsidR="00B35B45" w:rsidRDefault="00B35B45" w14:paraId="10F06CB4" w14:textId="77777777"/>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B45" w:rsidRDefault="00B35B45" w14:paraId="10F06CB6" w14:textId="7777777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523A" w:rsidRDefault="00E3523A" w14:paraId="5189E6E3" w14:textId="77777777">
      <w:r>
        <w:separator/>
      </w:r>
    </w:p>
  </w:footnote>
  <w:footnote w:type="continuationSeparator" w:id="0">
    <w:p w:rsidR="00E3523A" w:rsidRDefault="00E3523A" w14:paraId="5DF02077" w14:textId="777777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B45" w:rsidRDefault="00B35B45" w14:paraId="10F06CA3" w14:textId="77777777">
    <w:pPr>
      <w:pStyle w:val="Cabealho"/>
      <w:pBdr>
        <w:bottom w:val="none" w:color="auto" w:sz="0" w:space="0"/>
      </w:pBdr>
      <w:tabs>
        <w:tab w:val="clear" w:pos="3960"/>
        <w:tab w:val="left" w:pos="3969"/>
        <w:tab w:val="left" w:pos="7938"/>
      </w:tabs>
      <w:jc w:val="center"/>
    </w:pPr>
    <w:r>
      <w:t>EC206 – Engenharia de Software II</w:t>
    </w:r>
  </w:p>
  <w:p w:rsidR="00B35B45" w:rsidRDefault="00B35B45" w14:paraId="10F06CA4" w14:textId="77777777">
    <w:pPr>
      <w:pStyle w:val="Cabealho"/>
      <w:pBdr>
        <w:bottom w:val="none" w:color="auto" w:sz="0" w:space="0"/>
      </w:pBdr>
      <w:tabs>
        <w:tab w:val="clear" w:pos="3960"/>
        <w:tab w:val="left" w:pos="3969"/>
        <w:tab w:val="left" w:pos="7938"/>
      </w:tabs>
    </w:pPr>
    <w:r>
      <w:t>Documento de Software</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B45" w:rsidRDefault="00B35B45" w14:paraId="10F06CA9" w14:textId="32AE50D1">
    <w:pPr>
      <w:pStyle w:val="Cabealho"/>
      <w:jc w:val="center"/>
    </w:pPr>
    <w:r>
      <w:t>EC206 - Engenharia de Software II</w:t>
    </w:r>
  </w:p>
  <w:p w:rsidR="00B35B45" w:rsidP="00240BB3" w:rsidRDefault="00B35B45" w14:paraId="10F06CAA" w14:textId="77777777">
    <w:pPr>
      <w:pStyle w:val="Cabealho"/>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B45" w:rsidRDefault="00B35B45" w14:paraId="10F06CAE" w14:textId="7777777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B45" w:rsidP="009E0462" w:rsidRDefault="00B35B45" w14:paraId="10F06CB0" w14:textId="599C6967">
    <w:pPr>
      <w:pStyle w:val="Cabealho"/>
      <w:pBdr>
        <w:bottom w:val="none" w:color="auto" w:sz="0" w:space="0"/>
      </w:pBdr>
      <w:tabs>
        <w:tab w:val="clear" w:pos="3960"/>
        <w:tab w:val="left" w:pos="3969"/>
        <w:tab w:val="left" w:pos="7938"/>
      </w:tabs>
      <w:jc w:val="center"/>
    </w:pPr>
    <w:r>
      <w:t>EC206 - Engenharia de Software II</w:t>
    </w:r>
  </w:p>
  <w:p w:rsidR="00B35B45" w:rsidP="009E0462" w:rsidRDefault="00B35B45" w14:paraId="6D44ABF2" w14:textId="77777777">
    <w:pPr>
      <w:pStyle w:val="Cabealho"/>
      <w:pBdr>
        <w:bottom w:val="none" w:color="auto" w:sz="0" w:space="0"/>
      </w:pBdr>
      <w:tabs>
        <w:tab w:val="clear" w:pos="3960"/>
        <w:tab w:val="left" w:pos="3969"/>
        <w:tab w:val="left" w:pos="7938"/>
      </w:tabs>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B45" w:rsidRDefault="00B35B45" w14:paraId="10F06CB5" w14:textId="7777777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00000001"/>
    <w:multiLevelType w:val="multilevel"/>
    <w:tmpl w:val="00000001"/>
    <w:lvl w:ilvl="0">
      <w:start w:val="1"/>
      <w:numFmt w:val="decimal"/>
      <w:pStyle w:val="Ttulo1"/>
      <w:lvlText w:val="%1."/>
      <w:lvlJc w:val="left"/>
      <w:pPr>
        <w:tabs>
          <w:tab w:val="num" w:pos="0"/>
        </w:tabs>
        <w:ind w:left="0" w:firstLine="0"/>
      </w:pPr>
    </w:lvl>
    <w:lvl w:ilvl="1">
      <w:start w:val="1"/>
      <w:numFmt w:val="decimal"/>
      <w:pStyle w:val="Ttulo2"/>
      <w:lvlText w:val="%1.%2"/>
      <w:lvlJc w:val="left"/>
      <w:pPr>
        <w:tabs>
          <w:tab w:val="num" w:pos="720"/>
        </w:tabs>
        <w:ind w:left="0" w:firstLine="0"/>
      </w:pPr>
      <w:rPr>
        <w:b/>
        <w:i w:val="0"/>
      </w:rPr>
    </w:lvl>
    <w:lvl w:ilvl="2">
      <w:start w:val="1"/>
      <w:numFmt w:val="decimal"/>
      <w:pStyle w:val="Ttulo3"/>
      <w:lvlText w:val="%1.%2.%3"/>
      <w:lvlJc w:val="left"/>
      <w:pPr>
        <w:tabs>
          <w:tab w:val="num" w:pos="1430"/>
        </w:tabs>
        <w:ind w:left="710" w:firstLine="0"/>
      </w:pPr>
    </w:lvl>
    <w:lvl w:ilvl="3">
      <w:start w:val="1"/>
      <w:numFmt w:val="decimal"/>
      <w:pStyle w:val="Ttulo4"/>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1">
    <w:nsid w:val="00000002"/>
    <w:multiLevelType w:val="multilevel"/>
    <w:tmpl w:val="00000002"/>
    <w:name w:val="WW8Num2"/>
    <w:lvl w:ilvl="0">
      <w:start w:val="1"/>
      <w:numFmt w:val="decimal"/>
      <w:pStyle w:val="Ttulo10"/>
      <w:lvlText w:val="%1."/>
      <w:lvlJc w:val="left"/>
      <w:pPr>
        <w:tabs>
          <w:tab w:val="num" w:pos="0"/>
        </w:tabs>
        <w:ind w:left="0" w:firstLine="0"/>
      </w:pPr>
    </w:lvl>
    <w:lvl w:ilvl="1">
      <w:start w:val="1"/>
      <w:numFmt w:val="decimal"/>
      <w:lvlText w:val="%1.%2"/>
      <w:lvlJc w:val="left"/>
      <w:pPr>
        <w:tabs>
          <w:tab w:val="num" w:pos="720"/>
        </w:tabs>
        <w:ind w:left="0" w:firstLine="0"/>
      </w:pPr>
      <w:rPr>
        <w:rFonts w:ascii="Courier New" w:hAnsi="Courier New" w:cs="Courier New"/>
      </w:rPr>
    </w:lvl>
    <w:lvl w:ilvl="2">
      <w:start w:val="1"/>
      <w:numFmt w:val="decimal"/>
      <w:lvlText w:val="%1.%2.%3"/>
      <w:lvlJc w:val="left"/>
      <w:pPr>
        <w:tabs>
          <w:tab w:val="num" w:pos="720"/>
        </w:tabs>
        <w:ind w:left="0" w:firstLine="0"/>
      </w:pPr>
      <w:rPr>
        <w:rFonts w:ascii="Wingdings" w:hAnsi="Wingdings" w:cs="Wingdings"/>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rPr>
    </w:lvl>
  </w:abstractNum>
  <w:abstractNum w:abstractNumId="3">
    <w:nsid w:val="00000004"/>
    <w:multiLevelType w:val="singleLevel"/>
    <w:tmpl w:val="00000004"/>
    <w:name w:val="WW8Num4"/>
    <w:lvl w:ilvl="0">
      <w:start w:val="1"/>
      <w:numFmt w:val="decimal"/>
      <w:lvlText w:val="%1."/>
      <w:lvlJc w:val="left"/>
      <w:pPr>
        <w:tabs>
          <w:tab w:val="num" w:pos="720"/>
        </w:tabs>
        <w:ind w:left="720" w:hanging="360"/>
      </w:pPr>
    </w:lvl>
  </w:abstractNum>
  <w:abstractNum w:abstractNumId="4">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rPr>
    </w:lvl>
  </w:abstractNum>
  <w:abstractNum w:abstractNumId="5">
    <w:nsid w:val="00000006"/>
    <w:multiLevelType w:val="singleLevel"/>
    <w:tmpl w:val="00000006"/>
    <w:name w:val="WW8Num6"/>
    <w:lvl w:ilvl="0">
      <w:start w:val="1"/>
      <w:numFmt w:val="bullet"/>
      <w:lvlText w:val=""/>
      <w:lvlJc w:val="left"/>
      <w:pPr>
        <w:tabs>
          <w:tab w:val="num" w:pos="720"/>
        </w:tabs>
        <w:ind w:left="720" w:hanging="360"/>
      </w:pPr>
      <w:rPr>
        <w:rFonts w:ascii="Symbol" w:hAnsi="Symbol" w:cs="Wingdings"/>
      </w:rPr>
    </w:lvl>
  </w:abstractNum>
  <w:abstractNum w:abstractNumId="6">
    <w:nsid w:val="00000007"/>
    <w:multiLevelType w:val="multilevel"/>
    <w:tmpl w:val="00000007"/>
    <w:name w:val="WW8Num7"/>
    <w:lvl w:ilvl="0">
      <w:start w:val="1"/>
      <w:numFmt w:val="none"/>
      <w:pStyle w:val="ActionItem"/>
      <w:suff w:val="nothing"/>
      <w:lvlText w:val=""/>
      <w:lvlJc w:val="left"/>
      <w:pPr>
        <w:tabs>
          <w:tab w:val="num" w:pos="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8"/>
    <w:multiLevelType w:val="multilevel"/>
    <w:tmpl w:val="00000008"/>
    <w:name w:val="WW8Num8"/>
    <w:lvl w:ilvl="0">
      <w:start w:val="1"/>
      <w:numFmt w:val="none"/>
      <w:pStyle w:val="Deliverable"/>
      <w:suff w:val="nothing"/>
      <w:lvlText w:val=""/>
      <w:lvlJc w:val="left"/>
      <w:pPr>
        <w:tabs>
          <w:tab w:val="num" w:pos="0"/>
        </w:tabs>
        <w:ind w:left="288" w:hanging="288"/>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09"/>
    <w:multiLevelType w:val="singleLevel"/>
    <w:tmpl w:val="00000009"/>
    <w:name w:val="WW8Num9"/>
    <w:lvl w:ilvl="0">
      <w:start w:val="1"/>
      <w:numFmt w:val="decimal"/>
      <w:lvlText w:val="%1."/>
      <w:lvlJc w:val="left"/>
      <w:pPr>
        <w:tabs>
          <w:tab w:val="num" w:pos="0"/>
        </w:tabs>
        <w:ind w:left="720" w:hanging="360"/>
      </w:pPr>
    </w:lvl>
  </w:abstractNum>
  <w:abstractNum w:abstractNumId="9">
    <w:nsid w:val="11773858"/>
    <w:multiLevelType w:val="hybridMultilevel"/>
    <w:tmpl w:val="B368163E"/>
    <w:lvl w:ilvl="0" w:tplc="AD063752">
      <w:start w:val="3"/>
      <w:numFmt w:val="decimal"/>
      <w:lvlText w:val="%1"/>
      <w:lvlJc w:val="left"/>
      <w:pPr>
        <w:ind w:left="494" w:hanging="360"/>
      </w:pPr>
      <w:rPr>
        <w:rFonts w:hint="default" w:ascii="Calibri" w:hAnsi="Calibri"/>
        <w:sz w:val="24"/>
      </w:rPr>
    </w:lvl>
    <w:lvl w:ilvl="1" w:tplc="04160019" w:tentative="1">
      <w:start w:val="1"/>
      <w:numFmt w:val="lowerLetter"/>
      <w:lvlText w:val="%2."/>
      <w:lvlJc w:val="left"/>
      <w:pPr>
        <w:ind w:left="1214" w:hanging="360"/>
      </w:pPr>
    </w:lvl>
    <w:lvl w:ilvl="2" w:tplc="0416001B" w:tentative="1">
      <w:start w:val="1"/>
      <w:numFmt w:val="lowerRoman"/>
      <w:lvlText w:val="%3."/>
      <w:lvlJc w:val="right"/>
      <w:pPr>
        <w:ind w:left="1934" w:hanging="180"/>
      </w:pPr>
    </w:lvl>
    <w:lvl w:ilvl="3" w:tplc="0416000F" w:tentative="1">
      <w:start w:val="1"/>
      <w:numFmt w:val="decimal"/>
      <w:lvlText w:val="%4."/>
      <w:lvlJc w:val="left"/>
      <w:pPr>
        <w:ind w:left="2654" w:hanging="360"/>
      </w:pPr>
    </w:lvl>
    <w:lvl w:ilvl="4" w:tplc="04160019" w:tentative="1">
      <w:start w:val="1"/>
      <w:numFmt w:val="lowerLetter"/>
      <w:lvlText w:val="%5."/>
      <w:lvlJc w:val="left"/>
      <w:pPr>
        <w:ind w:left="3374" w:hanging="360"/>
      </w:pPr>
    </w:lvl>
    <w:lvl w:ilvl="5" w:tplc="0416001B" w:tentative="1">
      <w:start w:val="1"/>
      <w:numFmt w:val="lowerRoman"/>
      <w:lvlText w:val="%6."/>
      <w:lvlJc w:val="right"/>
      <w:pPr>
        <w:ind w:left="4094" w:hanging="180"/>
      </w:pPr>
    </w:lvl>
    <w:lvl w:ilvl="6" w:tplc="0416000F" w:tentative="1">
      <w:start w:val="1"/>
      <w:numFmt w:val="decimal"/>
      <w:lvlText w:val="%7."/>
      <w:lvlJc w:val="left"/>
      <w:pPr>
        <w:ind w:left="4814" w:hanging="360"/>
      </w:pPr>
    </w:lvl>
    <w:lvl w:ilvl="7" w:tplc="04160019" w:tentative="1">
      <w:start w:val="1"/>
      <w:numFmt w:val="lowerLetter"/>
      <w:lvlText w:val="%8."/>
      <w:lvlJc w:val="left"/>
      <w:pPr>
        <w:ind w:left="5534" w:hanging="360"/>
      </w:pPr>
    </w:lvl>
    <w:lvl w:ilvl="8" w:tplc="0416001B" w:tentative="1">
      <w:start w:val="1"/>
      <w:numFmt w:val="lowerRoman"/>
      <w:lvlText w:val="%9."/>
      <w:lvlJc w:val="right"/>
      <w:pPr>
        <w:ind w:left="6254" w:hanging="180"/>
      </w:pPr>
    </w:lvl>
  </w:abstractNum>
  <w:num w:numId="12">
    <w:abstractNumId w:val="11"/>
  </w:num>
  <w:num w:numId="11">
    <w:abstractNumId w:val="10"/>
  </w: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1"/>
  <w:displayBackgroundShape/>
  <w:embedSystemFonts/>
  <w:proofState w:spelling="clean" w:grammar="dirty"/>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9CE"/>
    <w:rsid w:val="00025F1F"/>
    <w:rsid w:val="000269C8"/>
    <w:rsid w:val="000423DC"/>
    <w:rsid w:val="000508DF"/>
    <w:rsid w:val="000613CF"/>
    <w:rsid w:val="00063D3F"/>
    <w:rsid w:val="00067DE2"/>
    <w:rsid w:val="000878EE"/>
    <w:rsid w:val="0009003B"/>
    <w:rsid w:val="000A4141"/>
    <w:rsid w:val="000C458F"/>
    <w:rsid w:val="000E4BCC"/>
    <w:rsid w:val="000F731B"/>
    <w:rsid w:val="001001AE"/>
    <w:rsid w:val="0010250E"/>
    <w:rsid w:val="00121B75"/>
    <w:rsid w:val="00124A1F"/>
    <w:rsid w:val="00134634"/>
    <w:rsid w:val="00140196"/>
    <w:rsid w:val="00145513"/>
    <w:rsid w:val="001519B5"/>
    <w:rsid w:val="00157D36"/>
    <w:rsid w:val="00177CEC"/>
    <w:rsid w:val="00187B83"/>
    <w:rsid w:val="00190DB0"/>
    <w:rsid w:val="00194999"/>
    <w:rsid w:val="001A44ED"/>
    <w:rsid w:val="001A4A31"/>
    <w:rsid w:val="001B2083"/>
    <w:rsid w:val="001C7401"/>
    <w:rsid w:val="001D1163"/>
    <w:rsid w:val="001D4E3E"/>
    <w:rsid w:val="001E22CD"/>
    <w:rsid w:val="00214161"/>
    <w:rsid w:val="002145E3"/>
    <w:rsid w:val="00234CDA"/>
    <w:rsid w:val="00240BB3"/>
    <w:rsid w:val="00250BA3"/>
    <w:rsid w:val="00250F77"/>
    <w:rsid w:val="00281FC4"/>
    <w:rsid w:val="002903B6"/>
    <w:rsid w:val="002A125A"/>
    <w:rsid w:val="002A6C7C"/>
    <w:rsid w:val="002D0266"/>
    <w:rsid w:val="002F6C7D"/>
    <w:rsid w:val="00307102"/>
    <w:rsid w:val="00321857"/>
    <w:rsid w:val="00323652"/>
    <w:rsid w:val="00384D6E"/>
    <w:rsid w:val="003907C7"/>
    <w:rsid w:val="00392D89"/>
    <w:rsid w:val="003A2D40"/>
    <w:rsid w:val="004060D3"/>
    <w:rsid w:val="00407C6A"/>
    <w:rsid w:val="00420A86"/>
    <w:rsid w:val="0042144B"/>
    <w:rsid w:val="0043666A"/>
    <w:rsid w:val="00466010"/>
    <w:rsid w:val="0047593D"/>
    <w:rsid w:val="004958EA"/>
    <w:rsid w:val="004D4A79"/>
    <w:rsid w:val="004D5F84"/>
    <w:rsid w:val="004F7D96"/>
    <w:rsid w:val="0053125E"/>
    <w:rsid w:val="005338BD"/>
    <w:rsid w:val="00544264"/>
    <w:rsid w:val="00554CA4"/>
    <w:rsid w:val="0058008A"/>
    <w:rsid w:val="005844CA"/>
    <w:rsid w:val="005A0CAC"/>
    <w:rsid w:val="005B256A"/>
    <w:rsid w:val="005D5B9A"/>
    <w:rsid w:val="005E194B"/>
    <w:rsid w:val="005E3169"/>
    <w:rsid w:val="005F26CD"/>
    <w:rsid w:val="00604F7A"/>
    <w:rsid w:val="00620B2C"/>
    <w:rsid w:val="006263C9"/>
    <w:rsid w:val="006301EA"/>
    <w:rsid w:val="006353C7"/>
    <w:rsid w:val="00637B6E"/>
    <w:rsid w:val="006452BE"/>
    <w:rsid w:val="00651360"/>
    <w:rsid w:val="00652D5B"/>
    <w:rsid w:val="00655FDB"/>
    <w:rsid w:val="006A0A66"/>
    <w:rsid w:val="006A74E4"/>
    <w:rsid w:val="006B55E0"/>
    <w:rsid w:val="006C18BB"/>
    <w:rsid w:val="006C40CD"/>
    <w:rsid w:val="006D0FB4"/>
    <w:rsid w:val="006E0D1E"/>
    <w:rsid w:val="006E30F1"/>
    <w:rsid w:val="006F2969"/>
    <w:rsid w:val="006F3F6E"/>
    <w:rsid w:val="006F424B"/>
    <w:rsid w:val="007464A8"/>
    <w:rsid w:val="007814E4"/>
    <w:rsid w:val="007821A6"/>
    <w:rsid w:val="007A08BF"/>
    <w:rsid w:val="007B3495"/>
    <w:rsid w:val="007C25D7"/>
    <w:rsid w:val="007D24A7"/>
    <w:rsid w:val="007E2E43"/>
    <w:rsid w:val="007E77E1"/>
    <w:rsid w:val="007F6199"/>
    <w:rsid w:val="008024FA"/>
    <w:rsid w:val="00803625"/>
    <w:rsid w:val="00803A51"/>
    <w:rsid w:val="00804D41"/>
    <w:rsid w:val="008058B7"/>
    <w:rsid w:val="008473B2"/>
    <w:rsid w:val="0085022A"/>
    <w:rsid w:val="00857502"/>
    <w:rsid w:val="00884A3A"/>
    <w:rsid w:val="008877F1"/>
    <w:rsid w:val="008A4FB1"/>
    <w:rsid w:val="008B2C55"/>
    <w:rsid w:val="008D5902"/>
    <w:rsid w:val="008E50CD"/>
    <w:rsid w:val="009010C1"/>
    <w:rsid w:val="00912C8D"/>
    <w:rsid w:val="00922279"/>
    <w:rsid w:val="009407CC"/>
    <w:rsid w:val="00940DED"/>
    <w:rsid w:val="009534B2"/>
    <w:rsid w:val="009A643D"/>
    <w:rsid w:val="009B64DB"/>
    <w:rsid w:val="009C4B07"/>
    <w:rsid w:val="009E0462"/>
    <w:rsid w:val="009F697A"/>
    <w:rsid w:val="00A03491"/>
    <w:rsid w:val="00A1479B"/>
    <w:rsid w:val="00A25AB2"/>
    <w:rsid w:val="00A34996"/>
    <w:rsid w:val="00A37F6F"/>
    <w:rsid w:val="00A41C9C"/>
    <w:rsid w:val="00A50753"/>
    <w:rsid w:val="00A60644"/>
    <w:rsid w:val="00A77ABB"/>
    <w:rsid w:val="00AB021E"/>
    <w:rsid w:val="00AC542E"/>
    <w:rsid w:val="00AD6438"/>
    <w:rsid w:val="00AD680F"/>
    <w:rsid w:val="00AF1181"/>
    <w:rsid w:val="00B165DD"/>
    <w:rsid w:val="00B32C11"/>
    <w:rsid w:val="00B35B45"/>
    <w:rsid w:val="00B4488A"/>
    <w:rsid w:val="00B456AA"/>
    <w:rsid w:val="00B51189"/>
    <w:rsid w:val="00B53F99"/>
    <w:rsid w:val="00B674EB"/>
    <w:rsid w:val="00B7599E"/>
    <w:rsid w:val="00B763DC"/>
    <w:rsid w:val="00B944E2"/>
    <w:rsid w:val="00B97300"/>
    <w:rsid w:val="00BB67EE"/>
    <w:rsid w:val="00BC6BBD"/>
    <w:rsid w:val="00BC7C8D"/>
    <w:rsid w:val="00BD6096"/>
    <w:rsid w:val="00BD69A4"/>
    <w:rsid w:val="00BE13A5"/>
    <w:rsid w:val="00C36BC8"/>
    <w:rsid w:val="00C41A0F"/>
    <w:rsid w:val="00C567FC"/>
    <w:rsid w:val="00C701B7"/>
    <w:rsid w:val="00C73086"/>
    <w:rsid w:val="00C91793"/>
    <w:rsid w:val="00CB7CB9"/>
    <w:rsid w:val="00CC6AC1"/>
    <w:rsid w:val="00CC7AB7"/>
    <w:rsid w:val="00CF1394"/>
    <w:rsid w:val="00CF1DE2"/>
    <w:rsid w:val="00D17188"/>
    <w:rsid w:val="00D22DF6"/>
    <w:rsid w:val="00D523FD"/>
    <w:rsid w:val="00D76BE9"/>
    <w:rsid w:val="00D77C62"/>
    <w:rsid w:val="00D866FE"/>
    <w:rsid w:val="00D92616"/>
    <w:rsid w:val="00DB468B"/>
    <w:rsid w:val="00DD4D68"/>
    <w:rsid w:val="00DE2401"/>
    <w:rsid w:val="00DF3F41"/>
    <w:rsid w:val="00DF56AE"/>
    <w:rsid w:val="00E3523A"/>
    <w:rsid w:val="00E3544C"/>
    <w:rsid w:val="00E5504D"/>
    <w:rsid w:val="00E70A2C"/>
    <w:rsid w:val="00E7128B"/>
    <w:rsid w:val="00E7323C"/>
    <w:rsid w:val="00E83E03"/>
    <w:rsid w:val="00E90A75"/>
    <w:rsid w:val="00E979FA"/>
    <w:rsid w:val="00EA02B8"/>
    <w:rsid w:val="00EB239D"/>
    <w:rsid w:val="00EB6646"/>
    <w:rsid w:val="00ED0D46"/>
    <w:rsid w:val="00F012BA"/>
    <w:rsid w:val="00F1232A"/>
    <w:rsid w:val="00F1311C"/>
    <w:rsid w:val="00F26381"/>
    <w:rsid w:val="00F36C75"/>
    <w:rsid w:val="00F47187"/>
    <w:rsid w:val="00F548AD"/>
    <w:rsid w:val="00F60851"/>
    <w:rsid w:val="00F67692"/>
    <w:rsid w:val="00F72BC2"/>
    <w:rsid w:val="00F819C3"/>
    <w:rsid w:val="00F849CE"/>
    <w:rsid w:val="00F850B9"/>
    <w:rsid w:val="00F850F3"/>
    <w:rsid w:val="00F90F40"/>
    <w:rsid w:val="00F93EB5"/>
    <w:rsid w:val="00FB7757"/>
    <w:rsid w:val="00FE7719"/>
    <w:rsid w:val="06642AF6"/>
    <w:rsid w:val="14961B0C"/>
    <w:rsid w:val="170968D6"/>
    <w:rsid w:val="1F16B720"/>
    <w:rsid w:val="1F80EDA1"/>
    <w:rsid w:val="211E43C1"/>
    <w:rsid w:val="3D0823F0"/>
    <w:rsid w:val="3D18D471"/>
    <w:rsid w:val="4343E12C"/>
    <w:rsid w:val="44C650DF"/>
    <w:rsid w:val="535060A1"/>
    <w:rsid w:val="5AE1E4D9"/>
    <w:rsid w:val="613066B1"/>
    <w:rsid w:val="643AC8DE"/>
    <w:rsid w:val="66676C95"/>
    <w:rsid w:val="6A6122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0F06BBC"/>
  <w15:docId w15:val="{DADE5753-9BEF-4F7C-8145-72D2787CDF4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suppressAutoHyphens/>
    </w:pPr>
    <w:rPr>
      <w:sz w:val="24"/>
      <w:lang w:eastAsia="zh-CN"/>
    </w:rPr>
  </w:style>
  <w:style w:type="paragraph" w:styleId="Ttulo1">
    <w:name w:val="heading 1"/>
    <w:basedOn w:val="DisplayText"/>
    <w:next w:val="Normal"/>
    <w:link w:val="Ttulo1Char"/>
    <w:qFormat/>
    <w:pPr>
      <w:pageBreakBefore/>
      <w:numPr>
        <w:numId w:val="1"/>
      </w:numPr>
      <w:pBdr>
        <w:bottom w:val="single" w:color="808080" w:sz="32" w:space="3"/>
      </w:pBdr>
      <w:spacing w:after="240"/>
      <w:outlineLvl w:val="0"/>
    </w:pPr>
    <w:rPr>
      <w:b/>
      <w:smallCaps/>
      <w:sz w:val="32"/>
    </w:rPr>
  </w:style>
  <w:style w:type="paragraph" w:styleId="Ttulo2">
    <w:name w:val="heading 2"/>
    <w:basedOn w:val="DisplayText"/>
    <w:next w:val="Normal"/>
    <w:qFormat/>
    <w:pPr>
      <w:keepNext/>
      <w:numPr>
        <w:ilvl w:val="1"/>
        <w:numId w:val="1"/>
      </w:numPr>
      <w:spacing w:before="240" w:after="120"/>
      <w:outlineLvl w:val="1"/>
    </w:pPr>
    <w:rPr>
      <w:b/>
      <w:sz w:val="28"/>
    </w:rPr>
  </w:style>
  <w:style w:type="paragraph" w:styleId="Ttulo3">
    <w:name w:val="heading 3"/>
    <w:basedOn w:val="DisplayText"/>
    <w:next w:val="Normal"/>
    <w:link w:val="Ttulo3Char"/>
    <w:qFormat/>
    <w:pPr>
      <w:keepNext/>
      <w:numPr>
        <w:ilvl w:val="2"/>
        <w:numId w:val="1"/>
      </w:numPr>
      <w:spacing w:before="240" w:after="120"/>
      <w:outlineLvl w:val="2"/>
    </w:pPr>
    <w:rPr>
      <w:b/>
    </w:rPr>
  </w:style>
  <w:style w:type="paragraph" w:styleId="Ttulo4">
    <w:name w:val="heading 4"/>
    <w:basedOn w:val="DisplayText"/>
    <w:next w:val="Normal"/>
    <w:qFormat/>
    <w:pPr>
      <w:keepNext/>
      <w:numPr>
        <w:ilvl w:val="3"/>
        <w:numId w:val="1"/>
      </w:numPr>
      <w:spacing w:before="120"/>
      <w:outlineLvl w:val="3"/>
    </w:pPr>
    <w:rPr>
      <w:b/>
      <w:sz w:val="22"/>
    </w:rPr>
  </w:style>
  <w:style w:type="paragraph" w:styleId="Ttulo5">
    <w:name w:val="heading 5"/>
    <w:basedOn w:val="DisplayText"/>
    <w:next w:val="Normal"/>
    <w:qFormat/>
    <w:pPr>
      <w:keepNext/>
      <w:numPr>
        <w:ilvl w:val="4"/>
        <w:numId w:val="1"/>
      </w:numPr>
      <w:spacing w:before="20"/>
      <w:outlineLvl w:val="4"/>
    </w:pPr>
    <w:rPr>
      <w:b/>
      <w:smallCaps/>
      <w:sz w:val="22"/>
    </w:rPr>
  </w:style>
  <w:style w:type="paragraph" w:styleId="Ttulo6">
    <w:name w:val="heading 6"/>
    <w:basedOn w:val="Normal"/>
    <w:next w:val="Normal"/>
    <w:qFormat/>
    <w:pPr>
      <w:numPr>
        <w:ilvl w:val="5"/>
        <w:numId w:val="1"/>
      </w:numPr>
      <w:spacing w:before="120" w:after="60"/>
      <w:outlineLvl w:val="5"/>
    </w:pPr>
    <w:rPr>
      <w:i/>
    </w:rPr>
  </w:style>
  <w:style w:type="paragraph" w:styleId="Ttulo7">
    <w:name w:val="heading 7"/>
    <w:basedOn w:val="Normal"/>
    <w:next w:val="Normal"/>
    <w:qFormat/>
    <w:pPr>
      <w:numPr>
        <w:ilvl w:val="6"/>
        <w:numId w:val="1"/>
      </w:numPr>
      <w:spacing w:before="240" w:after="60"/>
      <w:outlineLvl w:val="6"/>
    </w:pPr>
    <w:rPr>
      <w:rFonts w:ascii="Arial" w:hAnsi="Arial" w:cs="Arial"/>
    </w:rPr>
  </w:style>
  <w:style w:type="paragraph" w:styleId="Ttulo8">
    <w:name w:val="heading 8"/>
    <w:basedOn w:val="Normal"/>
    <w:next w:val="Normal"/>
    <w:qFormat/>
    <w:pPr>
      <w:numPr>
        <w:ilvl w:val="7"/>
        <w:numId w:val="1"/>
      </w:numPr>
      <w:spacing w:before="240" w:after="60"/>
      <w:outlineLvl w:val="7"/>
    </w:pPr>
    <w:rPr>
      <w:rFonts w:ascii="Arial" w:hAnsi="Arial" w:cs="Arial"/>
      <w:i/>
    </w:rPr>
  </w:style>
  <w:style w:type="paragraph" w:styleId="Ttulo9">
    <w:name w:val="heading 9"/>
    <w:basedOn w:val="Normal"/>
    <w:next w:val="Normal"/>
    <w:qFormat/>
    <w:pPr>
      <w:numPr>
        <w:ilvl w:val="8"/>
        <w:numId w:val="1"/>
      </w:numPr>
      <w:spacing w:before="240" w:after="60"/>
      <w:outlineLvl w:val="8"/>
    </w:pPr>
    <w:rPr>
      <w:rFonts w:ascii="Arial" w:hAnsi="Arial" w:cs="Arial"/>
      <w:b/>
      <w:i/>
      <w:sz w:val="18"/>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WW8Num1z1" w:customStyle="1">
    <w:name w:val="WW8Num1z1"/>
    <w:rPr>
      <w:b/>
      <w:i w:val="0"/>
    </w:rPr>
  </w:style>
  <w:style w:type="character" w:styleId="WW8Num1z2" w:customStyle="1">
    <w:name w:val="WW8Num1z2"/>
    <w:rPr>
      <w:color w:val="auto"/>
    </w:rPr>
  </w:style>
  <w:style w:type="character" w:styleId="WW8Num2z1" w:customStyle="1">
    <w:name w:val="WW8Num2z1"/>
    <w:rPr>
      <w:rFonts w:ascii="Courier New" w:hAnsi="Courier New" w:cs="Courier New"/>
    </w:rPr>
  </w:style>
  <w:style w:type="character" w:styleId="WW8Num2z2" w:customStyle="1">
    <w:name w:val="WW8Num2z2"/>
    <w:rPr>
      <w:rFonts w:ascii="Wingdings" w:hAnsi="Wingdings" w:cs="Wingdings"/>
    </w:rPr>
  </w:style>
  <w:style w:type="character" w:styleId="WW8Num3z0" w:customStyle="1">
    <w:name w:val="WW8Num3z0"/>
    <w:rPr>
      <w:rFonts w:ascii="Symbol" w:hAnsi="Symbol" w:cs="Symbol"/>
    </w:rPr>
  </w:style>
  <w:style w:type="character" w:styleId="WW8Num5z0" w:customStyle="1">
    <w:name w:val="WW8Num5z0"/>
    <w:rPr>
      <w:rFonts w:ascii="Symbol" w:hAnsi="Symbol" w:cs="Symbol"/>
    </w:rPr>
  </w:style>
  <w:style w:type="character" w:styleId="WW8Num6z0" w:customStyle="1">
    <w:name w:val="WW8Num6z0"/>
    <w:rPr>
      <w:rFonts w:ascii="Wingdings" w:hAnsi="Wingdings" w:cs="Wingdings"/>
    </w:rPr>
  </w:style>
  <w:style w:type="character" w:styleId="Fontepargpadro4" w:customStyle="1">
    <w:name w:val="Fonte parág. padrão4"/>
  </w:style>
  <w:style w:type="character" w:styleId="Absatz-Standardschriftart" w:customStyle="1">
    <w:name w:val="Absatz-Standardschriftart"/>
  </w:style>
  <w:style w:type="character" w:styleId="WW-Absatz-Standardschriftart" w:customStyle="1">
    <w:name w:val="WW-Absatz-Standardschriftart"/>
  </w:style>
  <w:style w:type="character" w:styleId="WW-Absatz-Standardschriftart1" w:customStyle="1">
    <w:name w:val="WW-Absatz-Standardschriftart1"/>
  </w:style>
  <w:style w:type="character" w:styleId="WW-Absatz-Standardschriftart11" w:customStyle="1">
    <w:name w:val="WW-Absatz-Standardschriftart11"/>
  </w:style>
  <w:style w:type="character" w:styleId="Fontepargpadro3" w:customStyle="1">
    <w:name w:val="Fonte parág. padrão3"/>
  </w:style>
  <w:style w:type="character" w:styleId="WW-Absatz-Standardschriftart111" w:customStyle="1">
    <w:name w:val="WW-Absatz-Standardschriftart111"/>
  </w:style>
  <w:style w:type="character" w:styleId="WW8Num2z0" w:customStyle="1">
    <w:name w:val="WW8Num2z0"/>
    <w:rPr>
      <w:rFonts w:ascii="Symbol" w:hAnsi="Symbol" w:cs="Symbol"/>
    </w:rPr>
  </w:style>
  <w:style w:type="character" w:styleId="WW8Num4z0" w:customStyle="1">
    <w:name w:val="WW8Num4z0"/>
    <w:rPr>
      <w:rFonts w:ascii="Symbol" w:hAnsi="Symbol" w:cs="Symbol"/>
    </w:rPr>
  </w:style>
  <w:style w:type="character" w:styleId="WW-Absatz-Standardschriftart1111" w:customStyle="1">
    <w:name w:val="WW-Absatz-Standardschriftart1111"/>
  </w:style>
  <w:style w:type="character" w:styleId="Fontepargpadro2" w:customStyle="1">
    <w:name w:val="Fonte parág. padrão2"/>
  </w:style>
  <w:style w:type="character" w:styleId="WW-Absatz-Standardschriftart11111" w:customStyle="1">
    <w:name w:val="WW-Absatz-Standardschriftart11111"/>
  </w:style>
  <w:style w:type="character" w:styleId="WW-Absatz-Standardschriftart111111" w:customStyle="1">
    <w:name w:val="WW-Absatz-Standardschriftart111111"/>
  </w:style>
  <w:style w:type="character" w:styleId="WW-Absatz-Standardschriftart1111111" w:customStyle="1">
    <w:name w:val="WW-Absatz-Standardschriftart1111111"/>
  </w:style>
  <w:style w:type="character" w:styleId="WW8Num3z1" w:customStyle="1">
    <w:name w:val="WW8Num3z1"/>
    <w:rPr>
      <w:rFonts w:ascii="Courier New" w:hAnsi="Courier New" w:cs="Courier New"/>
    </w:rPr>
  </w:style>
  <w:style w:type="character" w:styleId="WW8Num3z2" w:customStyle="1">
    <w:name w:val="WW8Num3z2"/>
    <w:rPr>
      <w:rFonts w:ascii="Wingdings" w:hAnsi="Wingdings" w:cs="Wingdings"/>
    </w:rPr>
  </w:style>
  <w:style w:type="character" w:styleId="WW8Num3z3" w:customStyle="1">
    <w:name w:val="WW8Num3z3"/>
    <w:rPr>
      <w:rFonts w:ascii="Symbol" w:hAnsi="Symbol" w:cs="Symbol"/>
    </w:rPr>
  </w:style>
  <w:style w:type="character" w:styleId="WW8Num4z1" w:customStyle="1">
    <w:name w:val="WW8Num4z1"/>
    <w:rPr>
      <w:b/>
      <w:i w:val="0"/>
    </w:rPr>
  </w:style>
  <w:style w:type="character" w:styleId="WW8Num4z2" w:customStyle="1">
    <w:name w:val="WW8Num4z2"/>
    <w:rPr>
      <w:color w:val="auto"/>
    </w:rPr>
  </w:style>
  <w:style w:type="character" w:styleId="WW8Num5z1" w:customStyle="1">
    <w:name w:val="WW8Num5z1"/>
    <w:rPr>
      <w:b/>
      <w:i w:val="0"/>
    </w:rPr>
  </w:style>
  <w:style w:type="character" w:styleId="WW8Num5z2" w:customStyle="1">
    <w:name w:val="WW8Num5z2"/>
    <w:rPr>
      <w:color w:val="auto"/>
    </w:rPr>
  </w:style>
  <w:style w:type="character" w:styleId="WW8Num6z1" w:customStyle="1">
    <w:name w:val="WW8Num6z1"/>
    <w:rPr>
      <w:rFonts w:ascii="Courier New" w:hAnsi="Courier New" w:cs="Courier New"/>
    </w:rPr>
  </w:style>
  <w:style w:type="character" w:styleId="WW8Num6z3" w:customStyle="1">
    <w:name w:val="WW8Num6z3"/>
    <w:rPr>
      <w:rFonts w:ascii="Symbol" w:hAnsi="Symbol" w:cs="Symbol"/>
    </w:rPr>
  </w:style>
  <w:style w:type="character" w:styleId="WW8Num8z1" w:customStyle="1">
    <w:name w:val="WW8Num8z1"/>
    <w:rPr>
      <w:b/>
      <w:i w:val="0"/>
    </w:rPr>
  </w:style>
  <w:style w:type="character" w:styleId="WW8Num8z2" w:customStyle="1">
    <w:name w:val="WW8Num8z2"/>
    <w:rPr>
      <w:color w:val="auto"/>
    </w:rPr>
  </w:style>
  <w:style w:type="character" w:styleId="WW8Num11z0" w:customStyle="1">
    <w:name w:val="WW8Num11z0"/>
    <w:rPr>
      <w:rFonts w:ascii="Symbol" w:hAnsi="Symbol" w:cs="Symbol"/>
    </w:rPr>
  </w:style>
  <w:style w:type="character" w:styleId="WW8Num11z1" w:customStyle="1">
    <w:name w:val="WW8Num11z1"/>
    <w:rPr>
      <w:rFonts w:ascii="Courier New" w:hAnsi="Courier New" w:cs="Courier New"/>
    </w:rPr>
  </w:style>
  <w:style w:type="character" w:styleId="WW8Num11z2" w:customStyle="1">
    <w:name w:val="WW8Num11z2"/>
    <w:rPr>
      <w:rFonts w:ascii="Wingdings" w:hAnsi="Wingdings" w:cs="Wingdings"/>
    </w:rPr>
  </w:style>
  <w:style w:type="character" w:styleId="WW8Num12z0" w:customStyle="1">
    <w:name w:val="WW8Num12z0"/>
    <w:rPr>
      <w:rFonts w:ascii="Symbol" w:hAnsi="Symbol" w:cs="Symbol"/>
    </w:rPr>
  </w:style>
  <w:style w:type="character" w:styleId="WW8Num12z1" w:customStyle="1">
    <w:name w:val="WW8Num12z1"/>
    <w:rPr>
      <w:rFonts w:ascii="Courier New" w:hAnsi="Courier New" w:cs="Courier New"/>
    </w:rPr>
  </w:style>
  <w:style w:type="character" w:styleId="WW8Num12z2" w:customStyle="1">
    <w:name w:val="WW8Num12z2"/>
    <w:rPr>
      <w:rFonts w:ascii="Wingdings" w:hAnsi="Wingdings" w:cs="Wingdings"/>
    </w:rPr>
  </w:style>
  <w:style w:type="character" w:styleId="WW8Num15z0" w:customStyle="1">
    <w:name w:val="WW8Num15z0"/>
    <w:rPr>
      <w:rFonts w:ascii="Symbol" w:hAnsi="Symbol" w:cs="Symbol"/>
    </w:rPr>
  </w:style>
  <w:style w:type="character" w:styleId="WW8Num15z1" w:customStyle="1">
    <w:name w:val="WW8Num15z1"/>
    <w:rPr>
      <w:rFonts w:ascii="Courier New" w:hAnsi="Courier New" w:cs="Courier New"/>
    </w:rPr>
  </w:style>
  <w:style w:type="character" w:styleId="WW8Num15z2" w:customStyle="1">
    <w:name w:val="WW8Num15z2"/>
    <w:rPr>
      <w:rFonts w:ascii="Wingdings" w:hAnsi="Wingdings" w:cs="Wingdings"/>
    </w:rPr>
  </w:style>
  <w:style w:type="character" w:styleId="WW8Num16z0" w:customStyle="1">
    <w:name w:val="WW8Num16z0"/>
    <w:rPr>
      <w:rFonts w:ascii="Symbol" w:hAnsi="Symbol" w:cs="Symbol"/>
    </w:rPr>
  </w:style>
  <w:style w:type="character" w:styleId="WW8Num16z1" w:customStyle="1">
    <w:name w:val="WW8Num16z1"/>
    <w:rPr>
      <w:rFonts w:ascii="Courier New" w:hAnsi="Courier New" w:cs="Courier New"/>
    </w:rPr>
  </w:style>
  <w:style w:type="character" w:styleId="WW8Num16z2" w:customStyle="1">
    <w:name w:val="WW8Num16z2"/>
    <w:rPr>
      <w:rFonts w:ascii="Wingdings" w:hAnsi="Wingdings" w:cs="Wingdings"/>
    </w:rPr>
  </w:style>
  <w:style w:type="character" w:styleId="WW8Num17z0" w:customStyle="1">
    <w:name w:val="WW8Num17z0"/>
    <w:rPr>
      <w:rFonts w:ascii="Symbol" w:hAnsi="Symbol" w:cs="Symbol"/>
    </w:rPr>
  </w:style>
  <w:style w:type="character" w:styleId="WW8Num17z1" w:customStyle="1">
    <w:name w:val="WW8Num17z1"/>
    <w:rPr>
      <w:rFonts w:ascii="Courier New" w:hAnsi="Courier New" w:cs="Courier New"/>
    </w:rPr>
  </w:style>
  <w:style w:type="character" w:styleId="WW8Num17z2" w:customStyle="1">
    <w:name w:val="WW8Num17z2"/>
    <w:rPr>
      <w:rFonts w:ascii="Wingdings" w:hAnsi="Wingdings" w:cs="Wingdings"/>
    </w:rPr>
  </w:style>
  <w:style w:type="character" w:styleId="WW8Num18z0" w:customStyle="1">
    <w:name w:val="WW8Num18z0"/>
    <w:rPr>
      <w:rFonts w:ascii="Symbol" w:hAnsi="Symbol" w:cs="Symbol"/>
    </w:rPr>
  </w:style>
  <w:style w:type="character" w:styleId="WW8Num18z1" w:customStyle="1">
    <w:name w:val="WW8Num18z1"/>
    <w:rPr>
      <w:rFonts w:ascii="Courier New" w:hAnsi="Courier New" w:cs="Courier New"/>
    </w:rPr>
  </w:style>
  <w:style w:type="character" w:styleId="WW8Num18z2" w:customStyle="1">
    <w:name w:val="WW8Num18z2"/>
    <w:rPr>
      <w:rFonts w:ascii="Wingdings" w:hAnsi="Wingdings" w:cs="Wingdings"/>
    </w:rPr>
  </w:style>
  <w:style w:type="character" w:styleId="WW8Num19z0" w:customStyle="1">
    <w:name w:val="WW8Num19z0"/>
    <w:rPr>
      <w:rFonts w:ascii="Symbol" w:hAnsi="Symbol" w:cs="Symbol"/>
    </w:rPr>
  </w:style>
  <w:style w:type="character" w:styleId="WW8Num19z1" w:customStyle="1">
    <w:name w:val="WW8Num19z1"/>
    <w:rPr>
      <w:rFonts w:ascii="Courier New" w:hAnsi="Courier New" w:cs="Courier New"/>
    </w:rPr>
  </w:style>
  <w:style w:type="character" w:styleId="WW8Num19z2" w:customStyle="1">
    <w:name w:val="WW8Num19z2"/>
    <w:rPr>
      <w:rFonts w:ascii="Wingdings" w:hAnsi="Wingdings" w:cs="Wingdings"/>
    </w:rPr>
  </w:style>
  <w:style w:type="character" w:styleId="WW8Num21z0" w:customStyle="1">
    <w:name w:val="WW8Num21z0"/>
    <w:rPr>
      <w:rFonts w:ascii="Symbol" w:hAnsi="Symbol" w:cs="Symbol"/>
    </w:rPr>
  </w:style>
  <w:style w:type="character" w:styleId="WW8Num21z1" w:customStyle="1">
    <w:name w:val="WW8Num21z1"/>
    <w:rPr>
      <w:rFonts w:ascii="Courier New" w:hAnsi="Courier New" w:cs="Courier New"/>
    </w:rPr>
  </w:style>
  <w:style w:type="character" w:styleId="WW8Num21z2" w:customStyle="1">
    <w:name w:val="WW8Num21z2"/>
    <w:rPr>
      <w:rFonts w:ascii="Wingdings" w:hAnsi="Wingdings" w:cs="Wingdings"/>
    </w:rPr>
  </w:style>
  <w:style w:type="character" w:styleId="WW8Num22z0" w:customStyle="1">
    <w:name w:val="WW8Num22z0"/>
    <w:rPr>
      <w:rFonts w:ascii="Symbol" w:hAnsi="Symbol" w:cs="Symbol"/>
    </w:rPr>
  </w:style>
  <w:style w:type="character" w:styleId="WW8NumSt18z0" w:customStyle="1">
    <w:name w:val="WW8NumSt18z0"/>
    <w:rPr>
      <w:rFonts w:ascii="Tms Rmn" w:hAnsi="Tms Rmn" w:cs="Tms Rmn"/>
      <w:sz w:val="14"/>
    </w:rPr>
  </w:style>
  <w:style w:type="character" w:styleId="Fontepargpadro1" w:customStyle="1">
    <w:name w:val="Fonte parág. padrão1"/>
  </w:style>
  <w:style w:type="character" w:styleId="HiperlinkVisitado">
    <w:name w:val="FollowedHyperlink"/>
    <w:rPr>
      <w:color w:val="800080"/>
      <w:u w:val="single"/>
    </w:rPr>
  </w:style>
  <w:style w:type="character" w:styleId="Hyperlink">
    <w:name w:val="Hyperlink"/>
    <w:rPr>
      <w:color w:val="0000FF"/>
      <w:u w:val="single"/>
    </w:rPr>
  </w:style>
  <w:style w:type="character" w:styleId="Nmerodepgina">
    <w:name w:val="page number"/>
    <w:basedOn w:val="Fontepargpadro1"/>
  </w:style>
  <w:style w:type="character" w:styleId="Caracteresdenotaderodap" w:customStyle="1">
    <w:name w:val="Caracteres de nota de rodapé"/>
    <w:rPr>
      <w:sz w:val="14"/>
      <w:vertAlign w:val="superscript"/>
    </w:rPr>
  </w:style>
  <w:style w:type="character" w:styleId="CommentChar" w:customStyle="1">
    <w:name w:val="Comment Char"/>
    <w:rPr>
      <w:i/>
      <w:color w:val="0000FF"/>
      <w:sz w:val="24"/>
      <w:lang w:val="pt-BR" w:bidi="ar-SA"/>
    </w:rPr>
  </w:style>
  <w:style w:type="character" w:styleId="Refdecomentrio1" w:customStyle="1">
    <w:name w:val="Ref. de comentário1"/>
    <w:rPr>
      <w:sz w:val="16"/>
      <w:szCs w:val="16"/>
    </w:rPr>
  </w:style>
  <w:style w:type="character" w:styleId="TextodecomentrioChar" w:customStyle="1">
    <w:name w:val="Texto de comentário Char"/>
    <w:basedOn w:val="Fontepargpadro1"/>
  </w:style>
  <w:style w:type="character" w:styleId="AssuntodocomentrioChar" w:customStyle="1">
    <w:name w:val="Assunto do comentário Char"/>
    <w:rPr>
      <w:b/>
      <w:bCs/>
    </w:rPr>
  </w:style>
  <w:style w:type="character" w:styleId="TextodebaloChar" w:customStyle="1">
    <w:name w:val="Texto de balão Char"/>
    <w:rPr>
      <w:rFonts w:ascii="Tahoma" w:hAnsi="Tahoma" w:cs="Tahoma"/>
      <w:sz w:val="16"/>
      <w:szCs w:val="16"/>
    </w:rPr>
  </w:style>
  <w:style w:type="character" w:styleId="Marcas" w:customStyle="1">
    <w:name w:val="Marcas"/>
    <w:rPr>
      <w:rFonts w:ascii="OpenSymbol" w:hAnsi="OpenSymbol" w:eastAsia="OpenSymbol" w:cs="OpenSymbol"/>
    </w:rPr>
  </w:style>
  <w:style w:type="character" w:styleId="Smbolosdenumerao" w:customStyle="1">
    <w:name w:val="Símbolos de numeração"/>
  </w:style>
  <w:style w:type="character" w:styleId="apple-converted-space" w:customStyle="1">
    <w:name w:val="apple-converted-space"/>
  </w:style>
  <w:style w:type="character" w:styleId="Vnculodendice" w:customStyle="1">
    <w:name w:val="Vínculo de índice"/>
  </w:style>
  <w:style w:type="paragraph" w:styleId="Ttulo40" w:customStyle="1">
    <w:name w:val="Título4"/>
    <w:basedOn w:val="Ttulo11"/>
    <w:next w:val="Subttulo"/>
  </w:style>
  <w:style w:type="paragraph" w:styleId="Corpodetexto">
    <w:name w:val="Body Text"/>
    <w:basedOn w:val="Normal"/>
    <w:pPr>
      <w:spacing w:after="120"/>
    </w:pPr>
  </w:style>
  <w:style w:type="paragraph" w:styleId="Lista">
    <w:name w:val="List"/>
    <w:basedOn w:val="Corpodetexto"/>
  </w:style>
  <w:style w:type="paragraph" w:styleId="Legenda">
    <w:name w:val="caption"/>
    <w:basedOn w:val="Normal"/>
    <w:qFormat/>
    <w:rsid w:val="00A60644"/>
    <w:pPr>
      <w:suppressLineNumbers/>
      <w:spacing w:before="120" w:after="120"/>
      <w:jc w:val="center"/>
    </w:pPr>
    <w:rPr>
      <w:rFonts w:cs="Mangal"/>
      <w:i/>
      <w:iCs/>
      <w:szCs w:val="24"/>
    </w:rPr>
  </w:style>
  <w:style w:type="paragraph" w:styleId="ndice" w:customStyle="1">
    <w:name w:val="Índice"/>
    <w:basedOn w:val="Normal"/>
    <w:pPr>
      <w:suppressLineNumbers/>
    </w:pPr>
  </w:style>
  <w:style w:type="paragraph" w:styleId="DisplayText" w:customStyle="1">
    <w:name w:val="_Display Text"/>
    <w:pPr>
      <w:suppressAutoHyphens/>
    </w:pPr>
    <w:rPr>
      <w:rFonts w:ascii="Arial" w:hAnsi="Arial" w:eastAsia="Arial" w:cs="Arial"/>
      <w:sz w:val="24"/>
      <w:lang w:eastAsia="zh-CN"/>
    </w:rPr>
  </w:style>
  <w:style w:type="paragraph" w:styleId="Ttulo30" w:customStyle="1">
    <w:name w:val="Título3"/>
    <w:basedOn w:val="Normal"/>
    <w:next w:val="Corpodetexto"/>
    <w:pPr>
      <w:keepNext/>
      <w:spacing w:before="240" w:after="120"/>
    </w:pPr>
    <w:rPr>
      <w:rFonts w:ascii="Liberation Sans" w:hAnsi="Liberation Sans" w:eastAsia="DejaVu Sans" w:cs="DejaVu Sans"/>
      <w:sz w:val="28"/>
      <w:szCs w:val="28"/>
    </w:rPr>
  </w:style>
  <w:style w:type="paragraph" w:styleId="Legenda3" w:customStyle="1">
    <w:name w:val="Legenda3"/>
    <w:basedOn w:val="Normal"/>
    <w:pPr>
      <w:suppressLineNumbers/>
      <w:spacing w:before="120" w:after="120"/>
    </w:pPr>
    <w:rPr>
      <w:i/>
      <w:iCs/>
      <w:szCs w:val="24"/>
    </w:rPr>
  </w:style>
  <w:style w:type="paragraph" w:styleId="Ttulo20" w:customStyle="1">
    <w:name w:val="Título2"/>
    <w:basedOn w:val="Normal"/>
    <w:next w:val="Corpodetexto"/>
    <w:pPr>
      <w:keepNext/>
      <w:spacing w:before="240" w:after="120"/>
    </w:pPr>
    <w:rPr>
      <w:rFonts w:ascii="Liberation Sans" w:hAnsi="Liberation Sans" w:eastAsia="DejaVu Sans" w:cs="DejaVu Sans"/>
      <w:sz w:val="28"/>
      <w:szCs w:val="28"/>
    </w:rPr>
  </w:style>
  <w:style w:type="paragraph" w:styleId="Legenda2" w:customStyle="1">
    <w:name w:val="Legenda2"/>
    <w:basedOn w:val="Normal"/>
    <w:pPr>
      <w:suppressLineNumbers/>
      <w:spacing w:before="120" w:after="120"/>
    </w:pPr>
    <w:rPr>
      <w:i/>
      <w:iCs/>
      <w:szCs w:val="24"/>
    </w:rPr>
  </w:style>
  <w:style w:type="paragraph" w:styleId="Ttulo11" w:customStyle="1">
    <w:name w:val="Título1"/>
    <w:basedOn w:val="Normal"/>
    <w:next w:val="Corpodetexto"/>
    <w:pPr>
      <w:keepNext/>
      <w:spacing w:before="240" w:after="120"/>
    </w:pPr>
    <w:rPr>
      <w:rFonts w:ascii="Liberation Sans" w:hAnsi="Liberation Sans" w:eastAsia="DejaVu Sans" w:cs="DejaVu Sans"/>
      <w:sz w:val="28"/>
      <w:szCs w:val="28"/>
    </w:rPr>
  </w:style>
  <w:style w:type="paragraph" w:styleId="Legenda1" w:customStyle="1">
    <w:name w:val="Legenda1"/>
    <w:basedOn w:val="Normal"/>
    <w:next w:val="Normal"/>
    <w:pPr>
      <w:spacing w:before="120" w:after="120"/>
    </w:pPr>
    <w:rPr>
      <w:b/>
    </w:rPr>
  </w:style>
  <w:style w:type="paragraph" w:styleId="Subttulo">
    <w:name w:val="Subtitle"/>
    <w:basedOn w:val="Ttulo11"/>
    <w:next w:val="Corpodetexto"/>
    <w:qFormat/>
    <w:pPr>
      <w:jc w:val="center"/>
    </w:pPr>
    <w:rPr>
      <w:i/>
      <w:iCs/>
    </w:rPr>
  </w:style>
  <w:style w:type="paragraph" w:styleId="Contents" w:customStyle="1">
    <w:name w:val="Contents"/>
    <w:basedOn w:val="Ttulo1"/>
    <w:pPr>
      <w:numPr>
        <w:numId w:val="0"/>
      </w:numPr>
    </w:pPr>
  </w:style>
  <w:style w:type="paragraph" w:styleId="Heading1-FormatOnly" w:customStyle="1">
    <w:name w:val="Heading 1 - Format Only"/>
    <w:basedOn w:val="Ttulo1"/>
    <w:pPr>
      <w:numPr>
        <w:numId w:val="0"/>
      </w:numPr>
    </w:pPr>
  </w:style>
  <w:style w:type="paragraph" w:styleId="Comment" w:customStyle="1">
    <w:name w:val="Comment"/>
    <w:basedOn w:val="Normal"/>
    <w:rPr>
      <w:i/>
      <w:color w:val="0000FF"/>
    </w:rPr>
  </w:style>
  <w:style w:type="paragraph" w:styleId="Title-Revision" w:customStyle="1">
    <w:name w:val="Title - Revision"/>
    <w:basedOn w:val="Ttulo11"/>
    <w:pPr>
      <w:spacing w:before="720" w:after="240"/>
    </w:pPr>
  </w:style>
  <w:style w:type="paragraph" w:styleId="Title-Date" w:customStyle="1">
    <w:name w:val="Title - Date"/>
    <w:basedOn w:val="Ttulo11"/>
    <w:next w:val="Title-Revision"/>
    <w:pPr>
      <w:spacing w:after="720"/>
    </w:pPr>
  </w:style>
  <w:style w:type="paragraph" w:styleId="Title-Name" w:customStyle="1">
    <w:name w:val="Title - Name"/>
    <w:basedOn w:val="Ttulo11"/>
    <w:next w:val="Title-Filename"/>
    <w:pPr>
      <w:spacing w:before="480" w:after="720"/>
    </w:pPr>
  </w:style>
  <w:style w:type="paragraph" w:styleId="Title-Filename" w:customStyle="1">
    <w:name w:val="Title - Filename"/>
    <w:basedOn w:val="Ttulo11"/>
    <w:next w:val="Title-Date"/>
    <w:pPr>
      <w:spacing w:before="480" w:after="720"/>
    </w:pPr>
  </w:style>
  <w:style w:type="paragraph" w:styleId="Table-ColHead" w:customStyle="1">
    <w:name w:val="Table - Col. Head"/>
    <w:basedOn w:val="DisplayText"/>
    <w:qFormat/>
    <w:pPr>
      <w:keepNext/>
      <w:spacing w:before="60" w:after="60"/>
    </w:pPr>
    <w:rPr>
      <w:b/>
      <w:sz w:val="18"/>
    </w:rPr>
  </w:style>
  <w:style w:type="paragraph" w:styleId="Table-Text" w:customStyle="1">
    <w:name w:val="Table - Text"/>
    <w:basedOn w:val="Normal"/>
    <w:pPr>
      <w:spacing w:before="60" w:after="60"/>
    </w:pPr>
  </w:style>
  <w:style w:type="paragraph" w:styleId="Sumrio1">
    <w:name w:val="toc 1"/>
    <w:basedOn w:val="Normal"/>
    <w:next w:val="Normal"/>
    <w:uiPriority w:val="39"/>
    <w:pPr>
      <w:tabs>
        <w:tab w:val="right" w:leader="dot" w:pos="8640"/>
      </w:tabs>
      <w:spacing w:before="240" w:after="120"/>
    </w:pPr>
    <w:rPr>
      <w:b/>
      <w:smallCaps/>
    </w:rPr>
  </w:style>
  <w:style w:type="paragraph" w:styleId="Sumrio2">
    <w:name w:val="toc 2"/>
    <w:basedOn w:val="Normal"/>
    <w:next w:val="Normal"/>
    <w:uiPriority w:val="39"/>
    <w:pPr>
      <w:tabs>
        <w:tab w:val="right" w:leader="dot" w:pos="8640"/>
      </w:tabs>
    </w:pPr>
    <w:rPr>
      <w:smallCaps/>
    </w:rPr>
  </w:style>
  <w:style w:type="paragraph" w:styleId="Sumrio3">
    <w:name w:val="toc 3"/>
    <w:basedOn w:val="Normal"/>
    <w:next w:val="Normal"/>
    <w:uiPriority w:val="39"/>
    <w:pPr>
      <w:tabs>
        <w:tab w:val="right" w:leader="dot" w:pos="8640"/>
      </w:tabs>
      <w:ind w:left="360"/>
    </w:pPr>
    <w:rPr>
      <w:i/>
    </w:rPr>
  </w:style>
  <w:style w:type="paragraph" w:styleId="Cabealho">
    <w:name w:val="header"/>
    <w:basedOn w:val="Normal"/>
    <w:pPr>
      <w:pBdr>
        <w:bottom w:val="single" w:color="000000" w:sz="4" w:space="1"/>
      </w:pBdr>
      <w:tabs>
        <w:tab w:val="center" w:pos="3960"/>
        <w:tab w:val="right" w:pos="8280"/>
      </w:tabs>
    </w:pPr>
    <w:rPr>
      <w:sz w:val="18"/>
    </w:rPr>
  </w:style>
  <w:style w:type="paragraph" w:styleId="Rodap">
    <w:name w:val="footer"/>
    <w:basedOn w:val="Normal"/>
    <w:pPr>
      <w:pBdr>
        <w:top w:val="single" w:color="000000" w:sz="4" w:space="1"/>
      </w:pBdr>
      <w:tabs>
        <w:tab w:val="center" w:pos="4320"/>
        <w:tab w:val="right" w:pos="8280"/>
      </w:tabs>
    </w:pPr>
    <w:rPr>
      <w:sz w:val="18"/>
    </w:rPr>
  </w:style>
  <w:style w:type="paragraph" w:styleId="Textoembloco1" w:customStyle="1">
    <w:name w:val="Texto em bloco1"/>
    <w:basedOn w:val="Normal"/>
    <w:pPr>
      <w:ind w:left="708" w:right="-322"/>
    </w:pPr>
  </w:style>
  <w:style w:type="paragraph" w:styleId="ndicedeilustraes1" w:customStyle="1">
    <w:name w:val="Índice de ilustrações1"/>
    <w:basedOn w:val="Normal"/>
    <w:next w:val="Normal"/>
    <w:pPr>
      <w:ind w:left="400" w:hanging="400"/>
    </w:pPr>
  </w:style>
  <w:style w:type="paragraph" w:styleId="MapadoDocumento1" w:customStyle="1">
    <w:name w:val="Mapa do Documento1"/>
    <w:basedOn w:val="Normal"/>
    <w:pPr>
      <w:shd w:val="clear" w:color="auto" w:fill="000080"/>
    </w:pPr>
    <w:rPr>
      <w:rFonts w:ascii="Tahoma" w:hAnsi="Tahoma" w:cs="Tahoma"/>
    </w:rPr>
  </w:style>
  <w:style w:type="paragraph" w:styleId="Table-Heading" w:customStyle="1">
    <w:name w:val="Table - Heading"/>
    <w:basedOn w:val="DisplayText"/>
    <w:next w:val="Normal"/>
    <w:pPr>
      <w:keepNext/>
      <w:pBdr>
        <w:bottom w:val="single" w:color="C0C0C0" w:sz="32" w:space="3"/>
      </w:pBdr>
      <w:spacing w:before="120"/>
    </w:pPr>
    <w:rPr>
      <w:b/>
      <w:sz w:val="20"/>
    </w:rPr>
  </w:style>
  <w:style w:type="paragraph" w:styleId="ActionItem" w:customStyle="1">
    <w:name w:val="Action Item"/>
    <w:basedOn w:val="Normal"/>
    <w:pPr>
      <w:numPr>
        <w:numId w:val="7"/>
      </w:numPr>
      <w:spacing w:after="120"/>
    </w:pPr>
  </w:style>
  <w:style w:type="paragraph" w:styleId="Bibliografia1" w:customStyle="1">
    <w:name w:val="Bibliografia1"/>
    <w:pPr>
      <w:suppressAutoHyphens/>
      <w:spacing w:after="120" w:line="240" w:lineRule="exact"/>
      <w:ind w:left="360" w:hanging="360"/>
    </w:pPr>
    <w:rPr>
      <w:rFonts w:eastAsia="Arial"/>
      <w:sz w:val="22"/>
      <w:lang w:val="en-US" w:eastAsia="zh-CN"/>
    </w:rPr>
  </w:style>
  <w:style w:type="paragraph" w:styleId="Comment0" w:customStyle="1">
    <w:name w:val="_Comment"/>
    <w:basedOn w:val="Normal"/>
    <w:next w:val="Normal"/>
    <w:pPr>
      <w:spacing w:after="240"/>
    </w:pPr>
    <w:rPr>
      <w:i/>
      <w:vanish/>
      <w:color w:val="808080"/>
    </w:rPr>
  </w:style>
  <w:style w:type="paragraph" w:styleId="Code" w:customStyle="1">
    <w:name w:val="Code"/>
    <w:basedOn w:val="Normal"/>
    <w:pPr>
      <w:keepNext/>
      <w:ind w:right="-1080"/>
    </w:pPr>
    <w:rPr>
      <w:rFonts w:ascii="Lucida Sans Typewriter" w:hAnsi="Lucida Sans Typewriter" w:cs="Lucida Sans Typewriter"/>
      <w:spacing w:val="-5"/>
      <w:sz w:val="18"/>
    </w:rPr>
  </w:style>
  <w:style w:type="paragraph" w:styleId="CodeTitle" w:customStyle="1">
    <w:name w:val="Code Title"/>
    <w:basedOn w:val="Code"/>
    <w:next w:val="Code"/>
    <w:pPr>
      <w:pBdr>
        <w:bottom w:val="single" w:color="808080" w:sz="32" w:space="1"/>
      </w:pBdr>
      <w:spacing w:after="60"/>
      <w:ind w:right="0"/>
    </w:pPr>
    <w:rPr>
      <w:rFonts w:ascii="Arial" w:hAnsi="Arial" w:cs="Arial"/>
      <w:b/>
      <w:sz w:val="20"/>
    </w:rPr>
  </w:style>
  <w:style w:type="paragraph" w:styleId="Table-Source" w:customStyle="1">
    <w:name w:val="Table - Source"/>
    <w:basedOn w:val="Normal"/>
    <w:next w:val="Normal"/>
    <w:pPr>
      <w:pBdr>
        <w:top w:val="single" w:color="000000" w:sz="8" w:space="1"/>
      </w:pBdr>
      <w:spacing w:after="120"/>
    </w:pPr>
    <w:rPr>
      <w:i/>
      <w:sz w:val="18"/>
    </w:rPr>
  </w:style>
  <w:style w:type="paragraph" w:styleId="Note" w:customStyle="1">
    <w:name w:val="Note"/>
    <w:basedOn w:val="Normal"/>
    <w:pPr>
      <w:pBdr>
        <w:top w:val="double" w:color="FF0000" w:sz="1" w:space="3"/>
        <w:left w:val="double" w:color="FF0000" w:sz="1" w:space="3"/>
        <w:bottom w:val="double" w:color="FF0000" w:sz="1" w:space="3"/>
        <w:right w:val="double" w:color="FF0000" w:sz="1" w:space="3"/>
      </w:pBdr>
      <w:spacing w:after="120"/>
    </w:pPr>
    <w:rPr>
      <w:vanish/>
      <w:color w:val="FF0000"/>
    </w:rPr>
  </w:style>
  <w:style w:type="paragraph" w:styleId="Deliverable" w:customStyle="1">
    <w:name w:val="Deliverable"/>
    <w:basedOn w:val="Normal"/>
    <w:pPr>
      <w:numPr>
        <w:numId w:val="8"/>
      </w:numPr>
      <w:spacing w:after="60"/>
    </w:pPr>
    <w:rPr>
      <w:sz w:val="20"/>
    </w:rPr>
  </w:style>
  <w:style w:type="paragraph" w:styleId="PullQuote" w:customStyle="1">
    <w:name w:val="Pull Quote"/>
    <w:basedOn w:val="Normal"/>
    <w:pPr>
      <w:pBdr>
        <w:top w:val="single" w:color="000000" w:sz="8" w:space="12"/>
        <w:left w:val="single" w:color="FFFFFF" w:sz="4" w:space="12"/>
        <w:bottom w:val="single" w:color="000000" w:sz="4" w:space="12"/>
        <w:right w:val="single" w:color="FFFFFF" w:sz="4" w:space="12"/>
      </w:pBdr>
      <w:shd w:val="clear" w:color="auto" w:fill="E5E5E5"/>
      <w:spacing w:before="120" w:after="240" w:line="288" w:lineRule="auto"/>
      <w:ind w:left="144" w:right="144"/>
      <w:jc w:val="center"/>
    </w:pPr>
    <w:rPr>
      <w:b/>
      <w:i/>
    </w:rPr>
  </w:style>
  <w:style w:type="paragraph" w:styleId="TableText" w:customStyle="1">
    <w:name w:val="Table Text"/>
    <w:basedOn w:val="Normal"/>
    <w:pPr>
      <w:spacing w:before="60" w:after="60" w:line="480" w:lineRule="auto"/>
    </w:pPr>
  </w:style>
  <w:style w:type="paragraph" w:styleId="InfoBlue" w:customStyle="1">
    <w:name w:val="InfoBlue"/>
    <w:basedOn w:val="Normal"/>
    <w:next w:val="Corpodetexto"/>
    <w:pPr>
      <w:widowControl w:val="0"/>
      <w:spacing w:after="120" w:line="240" w:lineRule="atLeast"/>
    </w:pPr>
    <w:rPr>
      <w:i/>
      <w:color w:val="0000FF"/>
      <w:sz w:val="20"/>
      <w:lang w:val="en-US"/>
    </w:rPr>
  </w:style>
  <w:style w:type="paragraph" w:styleId="Corpodetexto21" w:customStyle="1">
    <w:name w:val="Corpo de texto 21"/>
    <w:basedOn w:val="Normal"/>
    <w:pPr>
      <w:spacing w:before="60" w:after="60"/>
      <w:jc w:val="center"/>
    </w:pPr>
    <w:rPr>
      <w:i/>
      <w:color w:val="0000FF"/>
    </w:rPr>
  </w:style>
  <w:style w:type="paragraph" w:styleId="infoblue0" w:customStyle="1">
    <w:name w:val="infoblue"/>
    <w:basedOn w:val="Normal"/>
    <w:pPr>
      <w:spacing w:before="100" w:after="100" w:line="240" w:lineRule="atLeast"/>
    </w:pPr>
    <w:rPr>
      <w:i/>
      <w:iCs/>
      <w:color w:val="0000FF"/>
      <w:sz w:val="20"/>
    </w:rPr>
  </w:style>
  <w:style w:type="paragraph" w:styleId="Sumrio4">
    <w:name w:val="toc 4"/>
    <w:basedOn w:val="Normal"/>
    <w:next w:val="Normal"/>
    <w:uiPriority w:val="39"/>
    <w:pPr>
      <w:ind w:left="720"/>
    </w:pPr>
  </w:style>
  <w:style w:type="paragraph" w:styleId="NormalJustificado" w:customStyle="1">
    <w:name w:val="Normal + Justificado"/>
    <w:basedOn w:val="Normal"/>
    <w:rPr>
      <w:rFonts w:ascii="Arial" w:hAnsi="Arial" w:cs="Arial"/>
    </w:rPr>
  </w:style>
  <w:style w:type="paragraph" w:styleId="Textodecomentrio1" w:customStyle="1">
    <w:name w:val="Texto de comentário1"/>
    <w:basedOn w:val="Normal"/>
    <w:rPr>
      <w:sz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styleId="Contedodetabela" w:customStyle="1">
    <w:name w:val="Conteúdo de tabela"/>
    <w:basedOn w:val="Normal"/>
    <w:pPr>
      <w:suppressLineNumbers/>
    </w:pPr>
  </w:style>
  <w:style w:type="paragraph" w:styleId="Contedodatabela" w:customStyle="1">
    <w:name w:val="Conteúdo da tabela"/>
    <w:basedOn w:val="Normal"/>
    <w:pPr>
      <w:suppressLineNumbers/>
    </w:pPr>
  </w:style>
  <w:style w:type="paragraph" w:styleId="Ttulodetabela" w:customStyle="1">
    <w:name w:val="Título de tabela"/>
    <w:basedOn w:val="Contedodetabela"/>
    <w:pPr>
      <w:jc w:val="center"/>
    </w:pPr>
    <w:rPr>
      <w:b/>
      <w:bCs/>
    </w:rPr>
  </w:style>
  <w:style w:type="paragraph" w:styleId="Sumrio5">
    <w:name w:val="toc 5"/>
    <w:basedOn w:val="ndice"/>
    <w:pPr>
      <w:tabs>
        <w:tab w:val="right" w:leader="dot" w:pos="8506"/>
      </w:tabs>
      <w:ind w:left="1132"/>
    </w:pPr>
  </w:style>
  <w:style w:type="paragraph" w:styleId="Sumrio6">
    <w:name w:val="toc 6"/>
    <w:basedOn w:val="ndice"/>
    <w:pPr>
      <w:tabs>
        <w:tab w:val="right" w:leader="dot" w:pos="8223"/>
      </w:tabs>
      <w:ind w:left="1415"/>
    </w:pPr>
  </w:style>
  <w:style w:type="paragraph" w:styleId="Sumrio7">
    <w:name w:val="toc 7"/>
    <w:basedOn w:val="ndice"/>
    <w:pPr>
      <w:tabs>
        <w:tab w:val="right" w:leader="dot" w:pos="7940"/>
      </w:tabs>
      <w:ind w:left="1698"/>
    </w:pPr>
  </w:style>
  <w:style w:type="paragraph" w:styleId="Sumrio8">
    <w:name w:val="toc 8"/>
    <w:basedOn w:val="ndice"/>
    <w:pPr>
      <w:tabs>
        <w:tab w:val="right" w:leader="dot" w:pos="7657"/>
      </w:tabs>
      <w:ind w:left="1981"/>
    </w:pPr>
  </w:style>
  <w:style w:type="paragraph" w:styleId="Sumrio9">
    <w:name w:val="toc 9"/>
    <w:basedOn w:val="ndice"/>
    <w:pPr>
      <w:tabs>
        <w:tab w:val="right" w:leader="dot" w:pos="7374"/>
      </w:tabs>
      <w:ind w:left="2264"/>
    </w:pPr>
  </w:style>
  <w:style w:type="paragraph" w:styleId="Sumrio10" w:customStyle="1">
    <w:name w:val="Sumário 10"/>
    <w:basedOn w:val="ndice"/>
    <w:pPr>
      <w:tabs>
        <w:tab w:val="right" w:leader="dot" w:pos="7091"/>
      </w:tabs>
      <w:ind w:left="2547"/>
    </w:pPr>
  </w:style>
  <w:style w:type="paragraph" w:styleId="PargrafodaLista">
    <w:name w:val="List Paragraph"/>
    <w:basedOn w:val="Normal"/>
    <w:qFormat/>
    <w:pPr>
      <w:ind w:left="708"/>
    </w:pPr>
  </w:style>
  <w:style w:type="paragraph" w:styleId="Ttulo10" w:customStyle="1">
    <w:name w:val="Título 10"/>
    <w:basedOn w:val="Ttulo20"/>
    <w:next w:val="Corpodetexto"/>
    <w:pPr>
      <w:numPr>
        <w:numId w:val="2"/>
      </w:numPr>
    </w:pPr>
    <w:rPr>
      <w:b/>
      <w:bCs/>
      <w:sz w:val="21"/>
      <w:szCs w:val="21"/>
    </w:rPr>
  </w:style>
  <w:style w:type="paragraph" w:styleId="ndicedeilustraes">
    <w:name w:val="table of figures"/>
    <w:basedOn w:val="Normal"/>
    <w:next w:val="Normal"/>
    <w:uiPriority w:val="99"/>
    <w:unhideWhenUsed/>
    <w:rsid w:val="000613CF"/>
  </w:style>
  <w:style w:type="paragraph" w:styleId="Figura" w:customStyle="1">
    <w:name w:val="Figura"/>
    <w:basedOn w:val="Legenda"/>
    <w:rsid w:val="00A60644"/>
  </w:style>
  <w:style w:type="character" w:styleId="Ttulo3Char" w:customStyle="1">
    <w:name w:val="Título 3 Char"/>
    <w:basedOn w:val="Fontepargpadro"/>
    <w:link w:val="Ttulo3"/>
    <w:rsid w:val="009F697A"/>
    <w:rPr>
      <w:rFonts w:ascii="Arial" w:hAnsi="Arial" w:eastAsia="Arial" w:cs="Arial"/>
      <w:b/>
      <w:sz w:val="24"/>
      <w:lang w:eastAsia="zh-CN"/>
    </w:rPr>
  </w:style>
  <w:style w:type="table" w:styleId="Tabelacomgrade">
    <w:name w:val="Table Grid"/>
    <w:basedOn w:val="Tabelanormal"/>
    <w:uiPriority w:val="59"/>
    <w:rsid w:val="00FB7757"/>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240BB3"/>
    <w:rPr>
      <w:sz w:val="16"/>
      <w:szCs w:val="16"/>
    </w:rPr>
  </w:style>
  <w:style w:type="paragraph" w:styleId="Textodecomentrio">
    <w:name w:val="annotation text"/>
    <w:basedOn w:val="Normal"/>
    <w:link w:val="TextodecomentrioChar1"/>
    <w:uiPriority w:val="99"/>
    <w:semiHidden/>
    <w:unhideWhenUsed/>
    <w:rsid w:val="00240BB3"/>
    <w:rPr>
      <w:sz w:val="20"/>
    </w:rPr>
  </w:style>
  <w:style w:type="character" w:styleId="TextodecomentrioChar1" w:customStyle="1">
    <w:name w:val="Texto de comentário Char1"/>
    <w:basedOn w:val="Fontepargpadro"/>
    <w:link w:val="Textodecomentrio"/>
    <w:uiPriority w:val="99"/>
    <w:semiHidden/>
    <w:rsid w:val="00240BB3"/>
    <w:rPr>
      <w:lang w:eastAsia="zh-CN"/>
    </w:rPr>
  </w:style>
  <w:style w:type="table" w:styleId="TableGridLight1" w:customStyle="1">
    <w:name w:val="Table Grid Light1"/>
    <w:basedOn w:val="Tabelanormal"/>
    <w:uiPriority w:val="40"/>
    <w:rsid w:val="003A2D40"/>
    <w:tblPr>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style>
  <w:style w:type="paragraph" w:styleId="paragraph" w:customStyle="1">
    <w:name w:val="paragraph"/>
    <w:basedOn w:val="Normal"/>
    <w:rsid w:val="003A2D40"/>
    <w:pPr>
      <w:suppressAutoHyphens w:val="0"/>
      <w:spacing w:before="100" w:beforeAutospacing="1" w:after="100" w:afterAutospacing="1"/>
    </w:pPr>
    <w:rPr>
      <w:szCs w:val="24"/>
      <w:lang w:eastAsia="pt-BR"/>
    </w:rPr>
  </w:style>
  <w:style w:type="character" w:styleId="normaltextrun" w:customStyle="1">
    <w:name w:val="normaltextrun"/>
    <w:basedOn w:val="Fontepargpadro"/>
    <w:rsid w:val="003A2D40"/>
  </w:style>
  <w:style w:type="character" w:styleId="eop" w:customStyle="1">
    <w:name w:val="eop"/>
    <w:basedOn w:val="Fontepargpadro"/>
    <w:rsid w:val="003A2D40"/>
  </w:style>
  <w:style w:type="character" w:styleId="spellingerror" w:customStyle="1">
    <w:name w:val="spellingerror"/>
    <w:basedOn w:val="Fontepargpadro"/>
    <w:rsid w:val="003A2D40"/>
  </w:style>
  <w:style w:type="character" w:styleId="Ttulo1Char" w:customStyle="1">
    <w:name w:val="Título 1 Char"/>
    <w:basedOn w:val="Fontepargpadro"/>
    <w:link w:val="Ttulo1"/>
    <w:rsid w:val="00250BA3"/>
    <w:rPr>
      <w:rFonts w:ascii="Arial" w:hAnsi="Arial" w:eastAsia="Arial" w:cs="Arial"/>
      <w:b/>
      <w:smallCaps/>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header" Target="header4.xml" Id="rId13" /><Relationship Type="http://schemas.openxmlformats.org/officeDocument/2006/relationships/image" Target="media/image1.png" Id="rId18" /><Relationship Type="http://schemas.openxmlformats.org/officeDocument/2006/relationships/image" Target="media/image9.png" Id="rId26" /><Relationship Type="http://schemas.openxmlformats.org/officeDocument/2006/relationships/styles" Target="styles.xml" Id="rId3" /><Relationship Type="http://schemas.openxmlformats.org/officeDocument/2006/relationships/image" Target="media/image4.png" Id="rId21" /><Relationship Type="http://schemas.openxmlformats.org/officeDocument/2006/relationships/image" Target="media/image17.png" Id="rId34" /><Relationship Type="http://schemas.openxmlformats.org/officeDocument/2006/relationships/endnotes" Target="endnotes.xml" Id="rId7" /><Relationship Type="http://schemas.openxmlformats.org/officeDocument/2006/relationships/header" Target="header3.xml" Id="rId12" /><Relationship Type="http://schemas.openxmlformats.org/officeDocument/2006/relationships/footer" Target="footer5.xml" Id="rId17" /><Relationship Type="http://schemas.openxmlformats.org/officeDocument/2006/relationships/image" Target="media/image8.jpeg" Id="rId25" /><Relationship Type="http://schemas.openxmlformats.org/officeDocument/2006/relationships/image" Target="media/image16.jpeg" Id="rId33" /><Relationship Type="http://schemas.openxmlformats.org/officeDocument/2006/relationships/numbering" Target="numbering.xml" Id="rId2" /><Relationship Type="http://schemas.openxmlformats.org/officeDocument/2006/relationships/header" Target="header5.xml" Id="rId16" /><Relationship Type="http://schemas.openxmlformats.org/officeDocument/2006/relationships/image" Target="media/image3.png" Id="rId20" /><Relationship Type="http://schemas.openxmlformats.org/officeDocument/2006/relationships/image" Target="media/image1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image" Target="media/image7.jpeg" Id="rId24" /><Relationship Type="http://schemas.openxmlformats.org/officeDocument/2006/relationships/image" Target="media/image15.png" Id="rId32" /><Relationship Type="http://schemas.openxmlformats.org/officeDocument/2006/relationships/webSettings" Target="webSettings.xml" Id="rId5" /><Relationship Type="http://schemas.openxmlformats.org/officeDocument/2006/relationships/footer" Target="footer4.xml" Id="rId15" /><Relationship Type="http://schemas.openxmlformats.org/officeDocument/2006/relationships/image" Target="media/image6.jpeg" Id="rId23" /><Relationship Type="http://schemas.openxmlformats.org/officeDocument/2006/relationships/image" Target="media/image11.png" Id="rId28" /><Relationship Type="http://schemas.openxmlformats.org/officeDocument/2006/relationships/theme" Target="theme/theme1.xml" Id="rId36" /><Relationship Type="http://schemas.openxmlformats.org/officeDocument/2006/relationships/header" Target="header2.xml" Id="rId10" /><Relationship Type="http://schemas.openxmlformats.org/officeDocument/2006/relationships/image" Target="media/image2.png" Id="rId19" /><Relationship Type="http://schemas.openxmlformats.org/officeDocument/2006/relationships/image" Target="media/image14.png" Id="rId31"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footer" Target="footer3.xml" Id="rId14" /><Relationship Type="http://schemas.openxmlformats.org/officeDocument/2006/relationships/image" Target="media/image5.png" Id="rId22" /><Relationship Type="http://schemas.openxmlformats.org/officeDocument/2006/relationships/image" Target="media/image10.png" Id="rId27" /><Relationship Type="http://schemas.openxmlformats.org/officeDocument/2006/relationships/image" Target="media/image13.png" Id="rId30" /><Relationship Type="http://schemas.openxmlformats.org/officeDocument/2006/relationships/fontTable" Target="fontTable.xml" Id="rId35"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CC83E-0B4A-451A-B945-B6B052C7636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Documento de Sistema</dc:title>
  <dc:subject>Artefato integrante do PDSE 1.0</dc:subject>
  <dc:creator>valeska</dc:creator>
  <lastModifiedBy>Pedro Henrique Carvalho Alves</lastModifiedBy>
  <revision>32</revision>
  <lastPrinted>2017-01-30T15:49:00.0000000Z</lastPrinted>
  <dcterms:created xsi:type="dcterms:W3CDTF">2017-09-01T03:34:00.0000000Z</dcterms:created>
  <dcterms:modified xsi:type="dcterms:W3CDTF">2017-09-05T23:42:44.5162301Z</dcterms:modified>
</coreProperties>
</file>