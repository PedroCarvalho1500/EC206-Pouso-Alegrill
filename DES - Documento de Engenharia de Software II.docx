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0A3CB5D1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085412">
        <w:rPr>
          <w:rFonts w:cs="Arial"/>
        </w:rPr>
        <w:t>0.9</w:t>
      </w:r>
    </w:p>
    <w:p w14:paraId="10F06BCA" w14:textId="282DD5AE" w:rsidR="0009003B" w:rsidRDefault="00085412" w:rsidP="535060A1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14</w:t>
      </w:r>
      <w:r w:rsidR="006816E9">
        <w:rPr>
          <w:rFonts w:cs="Arial"/>
        </w:rPr>
        <w:t xml:space="preserve"> de novembro</w:t>
      </w:r>
      <w:r w:rsidR="535060A1" w:rsidRPr="535060A1">
        <w:rPr>
          <w:rFonts w:cs="Arial"/>
        </w:rPr>
        <w:t xml:space="preserve"> de 2017</w:t>
      </w:r>
    </w:p>
    <w:p w14:paraId="10F06BCB" w14:textId="44963BDA" w:rsidR="0009003B" w:rsidRPr="00240BB3" w:rsidRDefault="535060A1" w:rsidP="535060A1">
      <w:pPr>
        <w:pStyle w:val="Title-Name"/>
        <w:spacing w:before="240" w:after="240"/>
        <w:jc w:val="center"/>
        <w:rPr>
          <w:rFonts w:cs="Arial"/>
          <w:b/>
          <w:bCs/>
        </w:rPr>
      </w:pPr>
      <w:r w:rsidRPr="535060A1">
        <w:rPr>
          <w:rFonts w:cs="Arial"/>
          <w:b/>
          <w:bCs/>
        </w:rPr>
        <w:t xml:space="preserve">Projeto Pouso </w:t>
      </w:r>
      <w:proofErr w:type="spellStart"/>
      <w:r w:rsidRPr="535060A1">
        <w:rPr>
          <w:rFonts w:cs="Arial"/>
          <w:b/>
          <w:bCs/>
        </w:rPr>
        <w:t>Alegrill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ED353B2" w14:textId="123DB61E" w:rsidR="007C25D7" w:rsidRPr="007C25D7" w:rsidRDefault="535060A1" w:rsidP="535060A1">
      <w:pPr>
        <w:pStyle w:val="Title-Name"/>
        <w:spacing w:before="0" w:after="0"/>
        <w:jc w:val="center"/>
        <w:rPr>
          <w:rFonts w:cs="Arial"/>
          <w:b/>
          <w:bCs/>
        </w:rPr>
      </w:pPr>
      <w:r w:rsidRPr="535060A1">
        <w:rPr>
          <w:rFonts w:cs="Arial"/>
          <w:b/>
          <w:bCs/>
        </w:rPr>
        <w:t>Luiz Felipe Pereira Lima</w:t>
      </w:r>
    </w:p>
    <w:p w14:paraId="10F06BCF" w14:textId="7B8EC10C" w:rsidR="0009003B" w:rsidRDefault="535060A1" w:rsidP="535060A1">
      <w:pPr>
        <w:pStyle w:val="Title-Name"/>
        <w:spacing w:before="0" w:after="0"/>
        <w:jc w:val="center"/>
        <w:rPr>
          <w:rFonts w:cs="Arial"/>
        </w:rPr>
      </w:pPr>
      <w:r w:rsidRPr="535060A1">
        <w:rPr>
          <w:rFonts w:cs="Arial"/>
        </w:rPr>
        <w:t>Pedro Henrique Carvalho</w:t>
      </w:r>
    </w:p>
    <w:p w14:paraId="2C3E9C59" w14:textId="1AB84E38" w:rsidR="007C25D7" w:rsidRDefault="535060A1" w:rsidP="535060A1">
      <w:pPr>
        <w:pStyle w:val="Title-Name"/>
        <w:spacing w:before="0" w:after="0"/>
        <w:jc w:val="center"/>
        <w:rPr>
          <w:rFonts w:cs="Arial"/>
        </w:rPr>
      </w:pPr>
      <w:r w:rsidRPr="535060A1">
        <w:rPr>
          <w:rFonts w:cs="Arial"/>
        </w:rPr>
        <w:t>Karla Pereira do Carmo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53347040" w14:textId="77777777" w:rsidR="00124A1F" w:rsidRDefault="00124A1F" w:rsidP="00124A1F">
      <w:pPr>
        <w:pStyle w:val="Title-Date"/>
      </w:pPr>
    </w:p>
    <w:p w14:paraId="63025374" w14:textId="77777777" w:rsidR="00E42614" w:rsidRPr="00E42614" w:rsidRDefault="00E42614" w:rsidP="00E42614">
      <w:pPr>
        <w:pStyle w:val="Title-Revision"/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3F263EC3" w:rsidR="0009003B" w:rsidRDefault="007821A6" w:rsidP="535060A1">
      <w:pPr>
        <w:pStyle w:val="Title-Filename"/>
        <w:spacing w:before="240" w:after="240"/>
        <w:jc w:val="center"/>
        <w:rPr>
          <w:rFonts w:cs="Arial"/>
        </w:rPr>
      </w:pPr>
      <w:r w:rsidRPr="535060A1">
        <w:fldChar w:fldCharType="begin"/>
      </w:r>
      <w:r>
        <w:rPr>
          <w:rFonts w:cs="Arial"/>
        </w:rPr>
        <w:instrText xml:space="preserve"> FILENAME   \* MERGEFORMAT </w:instrText>
      </w:r>
      <w:r w:rsidRPr="535060A1">
        <w:rPr>
          <w:rFonts w:cs="Arial"/>
        </w:rPr>
        <w:fldChar w:fldCharType="separate"/>
      </w:r>
      <w:r w:rsidR="00085412">
        <w:rPr>
          <w:rFonts w:cs="Arial"/>
          <w:noProof/>
        </w:rPr>
        <w:t>EC206</w:t>
      </w:r>
      <w:r w:rsidR="000F731B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085412">
        <w:rPr>
          <w:rFonts w:cs="Arial"/>
          <w:noProof/>
        </w:rPr>
        <w:t xml:space="preserve"> II</w:t>
      </w:r>
      <w:r w:rsidR="00922279">
        <w:rPr>
          <w:rFonts w:cs="Arial"/>
          <w:noProof/>
        </w:rPr>
        <w:t>.docx</w:t>
      </w:r>
      <w:r w:rsidRPr="535060A1"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98046456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6A6122DE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6A6122D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49CD98" w14:textId="4094DADC" w:rsidR="00E7128B" w:rsidRPr="00E7128B" w:rsidRDefault="535060A1" w:rsidP="535060A1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38F34310" w14:textId="77777777" w:rsidR="0042144B" w:rsidRDefault="535060A1" w:rsidP="00240BB3">
            <w:pPr>
              <w:snapToGrid w:val="0"/>
              <w:jc w:val="center"/>
            </w:pPr>
            <w:r>
              <w:t>Karla Pereira</w:t>
            </w:r>
          </w:p>
          <w:p w14:paraId="6760809F" w14:textId="77777777" w:rsidR="00B723E6" w:rsidRDefault="00B723E6" w:rsidP="00B723E6">
            <w:pPr>
              <w:snapToGrid w:val="0"/>
              <w:jc w:val="center"/>
            </w:pPr>
            <w:r>
              <w:t>Pedro Henrique</w:t>
            </w:r>
          </w:p>
          <w:p w14:paraId="2EDD4A8C" w14:textId="0384283B" w:rsidR="00B723E6" w:rsidRDefault="00B723E6" w:rsidP="00240BB3">
            <w:pPr>
              <w:snapToGrid w:val="0"/>
              <w:jc w:val="center"/>
            </w:pP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4909548" w:rsidR="00240BB3" w:rsidRDefault="535060A1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5D6974D3" w:rsidR="00240BB3" w:rsidRDefault="00CC7AB7" w:rsidP="00AD6438">
            <w:pPr>
              <w:snapToGrid w:val="0"/>
              <w:jc w:val="center"/>
            </w:pPr>
            <w:r>
              <w:t>08</w:t>
            </w:r>
            <w:r w:rsidR="535060A1"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539B953F" w:rsidR="00240BB3" w:rsidRPr="00302529" w:rsidRDefault="002A125A" w:rsidP="002A125A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22FD7743" w:rsidR="00240BB3" w:rsidRDefault="00CC7AB7" w:rsidP="00AD6438">
            <w:pPr>
              <w:snapToGrid w:val="0"/>
              <w:jc w:val="center"/>
            </w:pPr>
            <w:r>
              <w:t>09/08/2017</w:t>
            </w:r>
          </w:p>
        </w:tc>
      </w:tr>
      <w:tr w:rsidR="00CC7AB7" w14:paraId="6F93DD8D" w14:textId="77777777" w:rsidTr="6A6122D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389CB282" w14:textId="41452AFF" w:rsidR="00CC7AB7" w:rsidRDefault="00CC7AB7" w:rsidP="00CC7AB7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A2A06A" w14:textId="77777777" w:rsidR="00CC7AB7" w:rsidRPr="00E7128B" w:rsidRDefault="00CC7AB7" w:rsidP="00CC7AB7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7C333C5C" w14:textId="77777777" w:rsidR="00CC7AB7" w:rsidRDefault="00CC7AB7" w:rsidP="00CC7AB7">
            <w:pPr>
              <w:snapToGrid w:val="0"/>
              <w:jc w:val="center"/>
            </w:pPr>
            <w:r>
              <w:t>Karla Pereira</w:t>
            </w:r>
          </w:p>
          <w:p w14:paraId="664114F8" w14:textId="06C38954" w:rsid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15445BC4" w:rsidR="00CC7AB7" w:rsidRDefault="00CC7AB7" w:rsidP="00CC7AB7">
            <w:pPr>
              <w:snapToGrid w:val="0"/>
              <w:jc w:val="center"/>
            </w:pPr>
            <w:r>
              <w:t>Estimativas,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2C6CB21E" w:rsidR="00CC7AB7" w:rsidRDefault="00CC7AB7" w:rsidP="00CC7AB7">
            <w:pPr>
              <w:snapToGrid w:val="0"/>
              <w:jc w:val="center"/>
            </w:pPr>
            <w:r>
              <w:t>21/08/2017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06B4925" w:rsidR="00CC7AB7" w:rsidRPr="00302529" w:rsidRDefault="00CC7AB7" w:rsidP="00CC7AB7">
            <w:pPr>
              <w:snapToGrid w:val="0"/>
              <w:jc w:val="center"/>
              <w:rPr>
                <w:b/>
                <w:bCs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2A22A582" w:rsidR="00CC7AB7" w:rsidRDefault="00CC7AB7" w:rsidP="00CC7AB7">
            <w:pPr>
              <w:snapToGrid w:val="0"/>
              <w:jc w:val="center"/>
            </w:pPr>
            <w:r>
              <w:t>23/08/2017</w:t>
            </w:r>
          </w:p>
        </w:tc>
      </w:tr>
      <w:tr w:rsidR="00CC7AB7" w14:paraId="31C6ADD0" w14:textId="77777777" w:rsidTr="00B6276B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450917A4" w14:textId="21E763E5" w:rsidR="00CC7AB7" w:rsidRDefault="00CC7AB7" w:rsidP="00CC7AB7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1988BCD" w14:textId="77777777" w:rsidR="00CC7AB7" w:rsidRPr="00E7128B" w:rsidRDefault="00CC7AB7" w:rsidP="00CC7AB7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3B56CAAF" w14:textId="77777777" w:rsidR="00CC7AB7" w:rsidRDefault="00CC7AB7" w:rsidP="00CC7AB7">
            <w:pPr>
              <w:snapToGrid w:val="0"/>
              <w:jc w:val="center"/>
            </w:pPr>
            <w:r>
              <w:t>Karla Pereira</w:t>
            </w:r>
          </w:p>
          <w:p w14:paraId="08DCD4A2" w14:textId="48C1CBD4" w:rsid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2EC76198" w:rsidR="00CC7AB7" w:rsidRPr="004E19FF" w:rsidRDefault="00CC7AB7" w:rsidP="00CC7AB7">
            <w:pPr>
              <w:snapToGrid w:val="0"/>
              <w:jc w:val="center"/>
            </w:pPr>
            <w:r>
              <w:t>Diagrama de Casos de Uso e Fluxos de Evento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6BEE0C87" w:rsidR="00CC7AB7" w:rsidRDefault="00B6276B" w:rsidP="00CC7AB7">
            <w:pPr>
              <w:snapToGrid w:val="0"/>
              <w:jc w:val="center"/>
            </w:pPr>
            <w:r>
              <w:t>05/09</w:t>
            </w:r>
            <w:r w:rsidR="6A6122DE">
              <w:t>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0EE200C3" w:rsidR="00CC7AB7" w:rsidRPr="00302529" w:rsidRDefault="00CC7AB7" w:rsidP="00CC7AB7">
            <w:pPr>
              <w:snapToGrid w:val="0"/>
              <w:jc w:val="center"/>
              <w:rPr>
                <w:b/>
                <w:bCs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549FE9CA" w:rsidR="00CC7AB7" w:rsidRDefault="00B6276B" w:rsidP="00CC7AB7">
            <w:pPr>
              <w:snapToGrid w:val="0"/>
              <w:jc w:val="center"/>
            </w:pPr>
            <w:r>
              <w:t>07/09/2017</w:t>
            </w:r>
          </w:p>
        </w:tc>
      </w:tr>
      <w:tr w:rsidR="00B6276B" w14:paraId="5D3B99B7" w14:textId="77777777" w:rsidTr="00482E8D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23E75A2D" w14:textId="15D8CE7D" w:rsidR="00B6276B" w:rsidRDefault="00B6276B" w:rsidP="00B6276B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92456F9" w14:textId="77777777" w:rsidR="00B6276B" w:rsidRPr="00E7128B" w:rsidRDefault="00B6276B" w:rsidP="00B6276B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2433A305" w14:textId="77777777" w:rsidR="00B6276B" w:rsidRDefault="00B6276B" w:rsidP="00B6276B">
            <w:pPr>
              <w:snapToGrid w:val="0"/>
              <w:jc w:val="center"/>
            </w:pPr>
            <w:r>
              <w:t>Karla Pereira</w:t>
            </w:r>
          </w:p>
          <w:p w14:paraId="7D7B350E" w14:textId="19B4D0FA" w:rsidR="00B723E6" w:rsidRP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AF4993" w14:textId="2CE0823F" w:rsidR="00B6276B" w:rsidRDefault="00B6276B" w:rsidP="00B6276B">
            <w:pPr>
              <w:snapToGrid w:val="0"/>
              <w:jc w:val="center"/>
            </w:pPr>
            <w:r>
              <w:t>Projeto Arquitetural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1A69765" w14:textId="3BF16508" w:rsidR="00B6276B" w:rsidRDefault="00B6276B" w:rsidP="00B6276B">
            <w:pPr>
              <w:snapToGrid w:val="0"/>
              <w:jc w:val="center"/>
            </w:pPr>
            <w:r>
              <w:t>12/09/2017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F0AD56E" w14:textId="153FFCBD" w:rsidR="00482E8D" w:rsidRDefault="00B6276B" w:rsidP="00B6276B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  <w:p w14:paraId="52CF9ECC" w14:textId="77777777" w:rsidR="00B6276B" w:rsidRPr="00482E8D" w:rsidRDefault="00B6276B" w:rsidP="00482E8D"/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DAAD1B3" w14:textId="3BFE5480" w:rsidR="00B6276B" w:rsidRDefault="00482E8D" w:rsidP="00B6276B">
            <w:pPr>
              <w:snapToGrid w:val="0"/>
              <w:jc w:val="center"/>
            </w:pPr>
            <w:r>
              <w:t>13/09/2017</w:t>
            </w:r>
          </w:p>
        </w:tc>
      </w:tr>
      <w:tr w:rsidR="00482E8D" w14:paraId="0E0BDBB0" w14:textId="77777777" w:rsidTr="00AB4B66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1ACB672F" w14:textId="77F7AD46" w:rsidR="00482E8D" w:rsidRDefault="00482E8D" w:rsidP="00482E8D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0B80291" w14:textId="77777777" w:rsidR="00482E8D" w:rsidRPr="00E7128B" w:rsidRDefault="00482E8D" w:rsidP="00482E8D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4DB56905" w14:textId="77777777" w:rsidR="00482E8D" w:rsidRDefault="00482E8D" w:rsidP="00482E8D">
            <w:pPr>
              <w:snapToGrid w:val="0"/>
              <w:jc w:val="center"/>
            </w:pPr>
            <w:r>
              <w:t>Karla Pereira</w:t>
            </w:r>
          </w:p>
          <w:p w14:paraId="084243C7" w14:textId="3BE68E88" w:rsidR="00B723E6" w:rsidRP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2EEAA1" w14:textId="79E8B601" w:rsidR="00482E8D" w:rsidRDefault="00896706" w:rsidP="00896706">
            <w:pPr>
              <w:snapToGrid w:val="0"/>
              <w:jc w:val="center"/>
            </w:pPr>
            <w:r>
              <w:t xml:space="preserve">Diagrama de Classe, Diagrama de Sequência e </w:t>
            </w:r>
            <w:proofErr w:type="spellStart"/>
            <w:r>
              <w:t>Storyboarding</w:t>
            </w:r>
            <w:proofErr w:type="spellEnd"/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FEC0B50" w14:textId="4428D072" w:rsidR="00482E8D" w:rsidRDefault="00482E8D" w:rsidP="00482E8D">
            <w:pPr>
              <w:snapToGrid w:val="0"/>
              <w:jc w:val="center"/>
            </w:pPr>
            <w:r>
              <w:t>23/09/2017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59F5DA" w14:textId="77777777" w:rsidR="00482E8D" w:rsidRDefault="00482E8D" w:rsidP="00482E8D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  <w:p w14:paraId="0D7ADA67" w14:textId="77777777" w:rsidR="00482E8D" w:rsidRDefault="00482E8D" w:rsidP="00482E8D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D1948D5" w14:textId="7508A2A6" w:rsidR="00482E8D" w:rsidRDefault="00AB4B66" w:rsidP="00482E8D">
            <w:pPr>
              <w:snapToGrid w:val="0"/>
              <w:jc w:val="center"/>
            </w:pPr>
            <w:r>
              <w:t>24/09/2017</w:t>
            </w:r>
          </w:p>
        </w:tc>
      </w:tr>
      <w:tr w:rsidR="009946E9" w14:paraId="00C1A396" w14:textId="77777777" w:rsidTr="006816E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242841C6" w14:textId="132CC589" w:rsidR="009946E9" w:rsidRDefault="009946E9" w:rsidP="00482E8D">
            <w:pPr>
              <w:jc w:val="center"/>
            </w:pPr>
            <w:r>
              <w:t>V0.6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BFDB0BD" w14:textId="77777777" w:rsidR="009946E9" w:rsidRPr="00E7128B" w:rsidRDefault="009946E9" w:rsidP="009946E9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3E720EF0" w14:textId="77777777" w:rsidR="009946E9" w:rsidRDefault="009946E9" w:rsidP="009946E9">
            <w:pPr>
              <w:snapToGrid w:val="0"/>
              <w:jc w:val="center"/>
            </w:pPr>
            <w:r>
              <w:t>Karla Pereira</w:t>
            </w:r>
          </w:p>
          <w:p w14:paraId="37700DCA" w14:textId="38B3E395" w:rsidR="009946E9" w:rsidRPr="535060A1" w:rsidRDefault="009946E9" w:rsidP="009946E9">
            <w:pPr>
              <w:snapToGrid w:val="0"/>
              <w:jc w:val="center"/>
              <w:rPr>
                <w:b/>
                <w:bCs/>
              </w:rPr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0CDD573" w14:textId="2AAC3785" w:rsidR="009946E9" w:rsidRDefault="009946E9" w:rsidP="00896706">
            <w:pPr>
              <w:snapToGrid w:val="0"/>
              <w:jc w:val="center"/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Design </w:t>
            </w:r>
            <w:proofErr w:type="spell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Patterns</w:t>
            </w:r>
            <w:proofErr w:type="spellEnd"/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382792A" w14:textId="2BDAAD21" w:rsidR="009946E9" w:rsidRDefault="009946E9" w:rsidP="00482E8D">
            <w:pPr>
              <w:snapToGrid w:val="0"/>
              <w:jc w:val="center"/>
            </w:pPr>
            <w:r>
              <w:t>03/09/2017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A3E2FD9" w14:textId="77777777" w:rsidR="009946E9" w:rsidRDefault="009946E9" w:rsidP="009946E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  <w:p w14:paraId="4F6F18AC" w14:textId="77777777" w:rsidR="009946E9" w:rsidRDefault="009946E9" w:rsidP="00AB4B66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4126535" w14:textId="0EBE43BE" w:rsidR="009946E9" w:rsidRDefault="009946E9" w:rsidP="00482E8D">
            <w:pPr>
              <w:snapToGrid w:val="0"/>
              <w:jc w:val="center"/>
            </w:pPr>
            <w:r>
              <w:t>04/09/2017</w:t>
            </w:r>
          </w:p>
        </w:tc>
      </w:tr>
      <w:tr w:rsidR="00AB4B66" w14:paraId="3E699E88" w14:textId="77777777" w:rsidTr="006816E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6010E82F" w14:textId="573E6FD7" w:rsidR="00AB4B66" w:rsidRDefault="009946E9" w:rsidP="00482E8D">
            <w:pPr>
              <w:jc w:val="center"/>
            </w:pPr>
            <w:r>
              <w:t>V0.7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9A5EA3C" w14:textId="77777777" w:rsidR="00AB4B66" w:rsidRPr="00E7128B" w:rsidRDefault="00AB4B66" w:rsidP="00AB4B66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16F6D718" w14:textId="77777777" w:rsidR="00AB4B66" w:rsidRDefault="00AB4B66" w:rsidP="00AB4B66">
            <w:pPr>
              <w:snapToGrid w:val="0"/>
              <w:jc w:val="center"/>
            </w:pPr>
            <w:r>
              <w:t>Karla Pereira</w:t>
            </w:r>
          </w:p>
          <w:p w14:paraId="03A836BC" w14:textId="088F9DD0" w:rsidR="00B723E6" w:rsidRP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7486DBC" w14:textId="5E8CFFDF" w:rsidR="00AB4B66" w:rsidRDefault="006816E9" w:rsidP="00896706">
            <w:pPr>
              <w:snapToGrid w:val="0"/>
              <w:jc w:val="center"/>
            </w:pPr>
            <w:r>
              <w:t xml:space="preserve">Planilha de </w:t>
            </w:r>
            <w:r w:rsidR="00AB4B66">
              <w:t>Testes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0A6C247" w14:textId="08238D0A" w:rsidR="00AB4B66" w:rsidRDefault="00AB4B66" w:rsidP="00482E8D">
            <w:pPr>
              <w:snapToGrid w:val="0"/>
              <w:jc w:val="center"/>
            </w:pPr>
            <w:r>
              <w:t>13/10/2017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877F6BB" w14:textId="21ABA24E" w:rsidR="00AB4B66" w:rsidRDefault="00AB4B66" w:rsidP="00AB4B66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D415514" w14:textId="6240F1BD" w:rsidR="00AB4B66" w:rsidRDefault="006816E9" w:rsidP="00482E8D">
            <w:pPr>
              <w:snapToGrid w:val="0"/>
              <w:jc w:val="center"/>
            </w:pPr>
            <w:r>
              <w:t>14/10/2017</w:t>
            </w:r>
          </w:p>
        </w:tc>
      </w:tr>
      <w:tr w:rsidR="006816E9" w14:paraId="17197156" w14:textId="77777777" w:rsidTr="00085412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6B1712DA" w14:textId="13A57E59" w:rsidR="006816E9" w:rsidRDefault="006816E9" w:rsidP="006816E9">
            <w:pPr>
              <w:jc w:val="center"/>
            </w:pPr>
            <w:r>
              <w:t>V0</w:t>
            </w:r>
            <w:r w:rsidR="009946E9">
              <w:t>.8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F6BCFA4" w14:textId="77777777" w:rsidR="006816E9" w:rsidRPr="00E7128B" w:rsidRDefault="006816E9" w:rsidP="006816E9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060985BF" w14:textId="77777777" w:rsidR="006816E9" w:rsidRDefault="006816E9" w:rsidP="006816E9">
            <w:pPr>
              <w:snapToGrid w:val="0"/>
              <w:jc w:val="center"/>
            </w:pPr>
            <w:r>
              <w:t>Karla Pereira</w:t>
            </w:r>
          </w:p>
          <w:p w14:paraId="6F3B316D" w14:textId="365CA895" w:rsidR="006816E9" w:rsidRPr="535060A1" w:rsidRDefault="006816E9" w:rsidP="006816E9">
            <w:pPr>
              <w:snapToGrid w:val="0"/>
              <w:jc w:val="center"/>
              <w:rPr>
                <w:b/>
                <w:bCs/>
              </w:rPr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E402BB" w14:textId="59FD1EA2" w:rsidR="006816E9" w:rsidRDefault="006816E9" w:rsidP="006816E9">
            <w:pPr>
              <w:snapToGrid w:val="0"/>
              <w:jc w:val="center"/>
            </w:pPr>
            <w:r>
              <w:t>Teste de Controle e Valor Limite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2499B92" w14:textId="1BBC3ED0" w:rsidR="006816E9" w:rsidRDefault="006816E9" w:rsidP="006816E9">
            <w:pPr>
              <w:snapToGrid w:val="0"/>
              <w:jc w:val="center"/>
            </w:pPr>
            <w:r>
              <w:t>04/11/2017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CE20F80" w14:textId="349C86F5" w:rsidR="006816E9" w:rsidRDefault="006816E9" w:rsidP="006816E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77964B6" w14:textId="4AE3D0C2" w:rsidR="006816E9" w:rsidRDefault="00085412" w:rsidP="006816E9">
            <w:pPr>
              <w:snapToGrid w:val="0"/>
              <w:jc w:val="center"/>
            </w:pPr>
            <w:r>
              <w:t>06/11/2017</w:t>
            </w:r>
          </w:p>
        </w:tc>
      </w:tr>
      <w:tr w:rsidR="00085412" w14:paraId="461C8065" w14:textId="77777777" w:rsidTr="6A6122D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178675E8" w14:textId="453E882C" w:rsidR="00085412" w:rsidRDefault="00085412" w:rsidP="00085412">
            <w:pPr>
              <w:jc w:val="center"/>
            </w:pPr>
            <w:r>
              <w:lastRenderedPageBreak/>
              <w:t>V0.9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6B2799A" w14:textId="77777777" w:rsidR="00085412" w:rsidRPr="00E7128B" w:rsidRDefault="00085412" w:rsidP="00085412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47EFDFDD" w14:textId="77777777" w:rsidR="00085412" w:rsidRDefault="00085412" w:rsidP="00085412">
            <w:pPr>
              <w:snapToGrid w:val="0"/>
              <w:jc w:val="center"/>
            </w:pPr>
            <w:r>
              <w:t>Karla Pereira</w:t>
            </w:r>
          </w:p>
          <w:p w14:paraId="1C66135C" w14:textId="586BFB33" w:rsidR="00085412" w:rsidRPr="535060A1" w:rsidRDefault="00085412" w:rsidP="00085412">
            <w:pPr>
              <w:snapToGrid w:val="0"/>
              <w:jc w:val="center"/>
              <w:rPr>
                <w:b/>
                <w:bCs/>
              </w:rPr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629C2E3" w14:textId="77777777" w:rsidR="00085412" w:rsidRDefault="00085412" w:rsidP="00085412">
            <w:pPr>
              <w:snapToGrid w:val="0"/>
              <w:jc w:val="center"/>
            </w:pPr>
            <w:r>
              <w:t>Modelo Entidade-Relacionamento</w:t>
            </w:r>
          </w:p>
          <w:p w14:paraId="3D270B31" w14:textId="77777777" w:rsidR="00085412" w:rsidRDefault="00085412" w:rsidP="00085412">
            <w:pPr>
              <w:snapToGrid w:val="0"/>
              <w:jc w:val="center"/>
            </w:pPr>
            <w:r>
              <w:t>Rastreabilidades dos Requisitos</w:t>
            </w:r>
          </w:p>
          <w:p w14:paraId="13016E3E" w14:textId="685A53F4" w:rsidR="00085412" w:rsidRDefault="00085412" w:rsidP="00085412">
            <w:pPr>
              <w:snapToGrid w:val="0"/>
              <w:jc w:val="center"/>
            </w:pPr>
            <w:r>
              <w:t>Métricas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8EEEE61" w14:textId="2E07A5FA" w:rsidR="00085412" w:rsidRDefault="00384765" w:rsidP="00085412">
            <w:pPr>
              <w:snapToGrid w:val="0"/>
              <w:jc w:val="center"/>
            </w:pPr>
            <w:r>
              <w:t>10</w:t>
            </w:r>
            <w:r w:rsidR="00085412">
              <w:t>/11/2017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13BDF5F" w14:textId="3F8776C2" w:rsidR="00085412" w:rsidRDefault="00085412" w:rsidP="00085412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0F51B13" w14:textId="1FC455F7" w:rsidR="00085412" w:rsidRDefault="00384765" w:rsidP="00085412">
            <w:pPr>
              <w:snapToGrid w:val="0"/>
              <w:jc w:val="center"/>
            </w:pPr>
            <w:r>
              <w:t>12/11/2017</w:t>
            </w:r>
          </w:p>
        </w:tc>
      </w:tr>
    </w:tbl>
    <w:p w14:paraId="10F06BD7" w14:textId="1DE5348A" w:rsidR="0009003B" w:rsidRPr="00240BB3" w:rsidRDefault="0009003B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98046457"/>
      <w:r>
        <w:lastRenderedPageBreak/>
        <w:t>Índice</w:t>
      </w:r>
      <w:bookmarkEnd w:id="1"/>
    </w:p>
    <w:p w14:paraId="5EACD094" w14:textId="77777777" w:rsidR="009720D4" w:rsidRDefault="0009003B" w:rsidP="009720D4">
      <w:pPr>
        <w:pStyle w:val="Sumrio1"/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9720D4">
        <w:rPr>
          <w:noProof/>
        </w:rPr>
        <w:t>Tabela de Revisões</w:t>
      </w:r>
      <w:r w:rsidR="009720D4">
        <w:rPr>
          <w:noProof/>
        </w:rPr>
        <w:tab/>
      </w:r>
      <w:r w:rsidR="009720D4">
        <w:rPr>
          <w:noProof/>
        </w:rPr>
        <w:fldChar w:fldCharType="begin"/>
      </w:r>
      <w:r w:rsidR="009720D4">
        <w:rPr>
          <w:noProof/>
        </w:rPr>
        <w:instrText xml:space="preserve"> PAGEREF _Toc498046456 \h </w:instrText>
      </w:r>
      <w:r w:rsidR="009720D4">
        <w:rPr>
          <w:noProof/>
        </w:rPr>
      </w:r>
      <w:r w:rsidR="009720D4">
        <w:rPr>
          <w:noProof/>
        </w:rPr>
        <w:fldChar w:fldCharType="separate"/>
      </w:r>
      <w:r w:rsidR="00E42614">
        <w:rPr>
          <w:noProof/>
        </w:rPr>
        <w:t>2</w:t>
      </w:r>
      <w:r w:rsidR="009720D4">
        <w:rPr>
          <w:noProof/>
        </w:rPr>
        <w:fldChar w:fldCharType="end"/>
      </w:r>
    </w:p>
    <w:p w14:paraId="26CAA1F2" w14:textId="77777777" w:rsidR="009720D4" w:rsidRDefault="009720D4" w:rsidP="009720D4">
      <w:pPr>
        <w:pStyle w:val="Sumrio1"/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_Toc498046457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</w:t>
      </w:r>
      <w:r>
        <w:rPr>
          <w:noProof/>
        </w:rPr>
        <w:fldChar w:fldCharType="end"/>
      </w:r>
    </w:p>
    <w:p w14:paraId="46B39522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_Toc498046458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6</w:t>
      </w:r>
      <w:r>
        <w:rPr>
          <w:noProof/>
        </w:rPr>
        <w:fldChar w:fldCharType="end"/>
      </w:r>
    </w:p>
    <w:p w14:paraId="726D197B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_Toc498046459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</w:t>
      </w:r>
      <w:r>
        <w:rPr>
          <w:noProof/>
        </w:rPr>
        <w:fldChar w:fldCharType="end"/>
      </w:r>
    </w:p>
    <w:p w14:paraId="5E77859C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9</w:t>
      </w:r>
      <w:r>
        <w:rPr>
          <w:noProof/>
        </w:rPr>
        <w:fldChar w:fldCharType="end"/>
      </w:r>
    </w:p>
    <w:p w14:paraId="2A4D8A50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693415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9</w:t>
      </w:r>
      <w:r>
        <w:rPr>
          <w:noProof/>
        </w:rPr>
        <w:fldChar w:fldCharType="end"/>
      </w:r>
    </w:p>
    <w:p w14:paraId="7BBFF454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10</w:t>
      </w:r>
      <w:r>
        <w:rPr>
          <w:noProof/>
        </w:rPr>
        <w:fldChar w:fldCharType="end"/>
      </w:r>
    </w:p>
    <w:p w14:paraId="0E0D2F7B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10</w:t>
      </w:r>
      <w:r>
        <w:rPr>
          <w:noProof/>
        </w:rPr>
        <w:fldChar w:fldCharType="end"/>
      </w:r>
    </w:p>
    <w:p w14:paraId="2AE349FE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693415">
        <w:rPr>
          <w:noProof/>
          <w:color w:val="000000" w:themeColor="text1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10</w:t>
      </w:r>
      <w:r>
        <w:rPr>
          <w:noProof/>
        </w:rPr>
        <w:fldChar w:fldCharType="end"/>
      </w:r>
    </w:p>
    <w:p w14:paraId="6C9A539D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12</w:t>
      </w:r>
      <w:r>
        <w:rPr>
          <w:noProof/>
        </w:rPr>
        <w:fldChar w:fldCharType="end"/>
      </w:r>
    </w:p>
    <w:p w14:paraId="77868CAB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14:paraId="7FCF65D7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14:paraId="5282F4B2" w14:textId="77777777" w:rsidR="009720D4" w:rsidRDefault="009720D4" w:rsidP="009720D4">
      <w:pPr>
        <w:pStyle w:val="Sumrio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 Req.1 - Efetuar o cadastro dos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14:paraId="04F239CB" w14:textId="77777777" w:rsidR="009720D4" w:rsidRDefault="009720D4" w:rsidP="009720D4">
      <w:pPr>
        <w:pStyle w:val="Sumrio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 Req.2 - Efetuar login dos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14:paraId="5B9FCE27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20</w:t>
      </w:r>
      <w:r>
        <w:rPr>
          <w:noProof/>
        </w:rPr>
        <w:fldChar w:fldCharType="end"/>
      </w:r>
    </w:p>
    <w:p w14:paraId="1CB48ADB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20</w:t>
      </w:r>
      <w:r>
        <w:rPr>
          <w:noProof/>
        </w:rPr>
        <w:fldChar w:fldCharType="end"/>
      </w:r>
    </w:p>
    <w:p w14:paraId="553FC17C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21</w:t>
      </w:r>
      <w:r>
        <w:rPr>
          <w:noProof/>
        </w:rPr>
        <w:fldChar w:fldCharType="end"/>
      </w:r>
    </w:p>
    <w:p w14:paraId="09EE884B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22</w:t>
      </w:r>
      <w:r>
        <w:rPr>
          <w:noProof/>
        </w:rPr>
        <w:fldChar w:fldCharType="end"/>
      </w:r>
    </w:p>
    <w:p w14:paraId="1EEF5B59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22</w:t>
      </w:r>
      <w:r>
        <w:rPr>
          <w:noProof/>
        </w:rPr>
        <w:fldChar w:fldCharType="end"/>
      </w:r>
    </w:p>
    <w:p w14:paraId="5F901E5A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36E9454D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2E147650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Linguagem Java na programação do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620B9EA5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 – Idioma padronizada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72D219FF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 – 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013C47B9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Req.5 - Prazo de entrega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00982FE5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Req.6 - 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697213B2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Req.7 - Layout 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586A7F25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Req.8 -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089C9A1E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Req.9 - Disponibilidade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7AD1250C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47</w:t>
      </w:r>
      <w:r>
        <w:rPr>
          <w:noProof/>
        </w:rPr>
        <w:fldChar w:fldCharType="end"/>
      </w:r>
    </w:p>
    <w:p w14:paraId="44872762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Contexto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47</w:t>
      </w:r>
      <w:r>
        <w:rPr>
          <w:noProof/>
        </w:rPr>
        <w:fldChar w:fldCharType="end"/>
      </w:r>
    </w:p>
    <w:p w14:paraId="0FFEB558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Relacionamentos UML para Arquétipos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48</w:t>
      </w:r>
      <w:r>
        <w:rPr>
          <w:noProof/>
        </w:rPr>
        <w:fldChar w:fldCharType="end"/>
      </w:r>
    </w:p>
    <w:p w14:paraId="397FA32C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49</w:t>
      </w:r>
      <w:r>
        <w:rPr>
          <w:noProof/>
        </w:rPr>
        <w:fldChar w:fldCharType="end"/>
      </w:r>
    </w:p>
    <w:p w14:paraId="70A39D48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Instanciação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50</w:t>
      </w:r>
      <w:r>
        <w:rPr>
          <w:noProof/>
        </w:rPr>
        <w:fldChar w:fldCharType="end"/>
      </w:r>
    </w:p>
    <w:p w14:paraId="4FD5CC3D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51</w:t>
      </w:r>
      <w:r>
        <w:rPr>
          <w:noProof/>
        </w:rPr>
        <w:fldChar w:fldCharType="end"/>
      </w:r>
    </w:p>
    <w:p w14:paraId="58092E61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51</w:t>
      </w:r>
      <w:r>
        <w:rPr>
          <w:noProof/>
        </w:rPr>
        <w:fldChar w:fldCharType="end"/>
      </w:r>
    </w:p>
    <w:p w14:paraId="7345207E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52</w:t>
      </w:r>
      <w:r>
        <w:rPr>
          <w:noProof/>
        </w:rPr>
        <w:fldChar w:fldCharType="end"/>
      </w:r>
    </w:p>
    <w:p w14:paraId="3DFC7922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52</w:t>
      </w:r>
      <w:r>
        <w:rPr>
          <w:noProof/>
        </w:rPr>
        <w:fldChar w:fldCharType="end"/>
      </w:r>
    </w:p>
    <w:p w14:paraId="19BFF4D5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53</w:t>
      </w:r>
      <w:r>
        <w:rPr>
          <w:noProof/>
        </w:rPr>
        <w:fldChar w:fldCharType="end"/>
      </w:r>
    </w:p>
    <w:p w14:paraId="74203CEF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Qualidade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57</w:t>
      </w:r>
      <w:r>
        <w:rPr>
          <w:noProof/>
        </w:rPr>
        <w:fldChar w:fldCharType="end"/>
      </w:r>
    </w:p>
    <w:p w14:paraId="13CE8773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Rastreabilidade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57</w:t>
      </w:r>
      <w:r>
        <w:rPr>
          <w:noProof/>
        </w:rPr>
        <w:fldChar w:fldCharType="end"/>
      </w:r>
    </w:p>
    <w:p w14:paraId="752F0C88" w14:textId="77777777" w:rsidR="009720D4" w:rsidRP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9.2</w:t>
      </w:r>
      <w:r w:rsidRPr="009720D4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Métricas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_Toc498046497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60</w:t>
      </w:r>
      <w:r>
        <w:rPr>
          <w:noProof/>
        </w:rPr>
        <w:fldChar w:fldCharType="end"/>
      </w:r>
    </w:p>
    <w:p w14:paraId="2900C1BB" w14:textId="77777777" w:rsidR="009720D4" w:rsidRPr="009720D4" w:rsidRDefault="009720D4" w:rsidP="009720D4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9.3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_Toc498046498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61</w:t>
      </w:r>
      <w:r>
        <w:rPr>
          <w:noProof/>
        </w:rPr>
        <w:fldChar w:fldCharType="end"/>
      </w:r>
    </w:p>
    <w:p w14:paraId="1D14F462" w14:textId="77777777" w:rsidR="009720D4" w:rsidRP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9.4</w:t>
      </w:r>
      <w:r w:rsidRPr="009720D4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Design Patterns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_Toc498046499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62</w:t>
      </w:r>
      <w:r>
        <w:rPr>
          <w:noProof/>
        </w:rPr>
        <w:fldChar w:fldCharType="end"/>
      </w:r>
    </w:p>
    <w:p w14:paraId="47F01816" w14:textId="77777777" w:rsidR="009720D4" w:rsidRP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10.</w:t>
      </w:r>
      <w:r w:rsidRPr="009720D4"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Anexos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_Toc498046500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63</w:t>
      </w:r>
      <w:r>
        <w:rPr>
          <w:noProof/>
        </w:rPr>
        <w:fldChar w:fldCharType="end"/>
      </w:r>
    </w:p>
    <w:p w14:paraId="60D8DE94" w14:textId="77777777" w:rsidR="009720D4" w:rsidRP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lastRenderedPageBreak/>
        <w:t>10.1</w:t>
      </w:r>
      <w:r w:rsidRPr="009720D4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Storyboarding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_Toc498046501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63</w:t>
      </w:r>
      <w:r>
        <w:rPr>
          <w:noProof/>
        </w:rPr>
        <w:fldChar w:fldCharType="end"/>
      </w:r>
    </w:p>
    <w:p w14:paraId="7ADFC4C1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69</w:t>
      </w:r>
      <w:r>
        <w:rPr>
          <w:noProof/>
        </w:rPr>
        <w:fldChar w:fldCharType="end"/>
      </w:r>
    </w:p>
    <w:p w14:paraId="758C1D04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70</w:t>
      </w:r>
      <w:r>
        <w:rPr>
          <w:noProof/>
        </w:rPr>
        <w:fldChar w:fldCharType="end"/>
      </w:r>
    </w:p>
    <w:p w14:paraId="1B421ADE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71</w:t>
      </w:r>
      <w:r>
        <w:rPr>
          <w:noProof/>
        </w:rPr>
        <w:fldChar w:fldCharType="end"/>
      </w:r>
    </w:p>
    <w:p w14:paraId="520D663A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72</w:t>
      </w:r>
      <w:r>
        <w:rPr>
          <w:noProof/>
        </w:rPr>
        <w:fldChar w:fldCharType="end"/>
      </w:r>
    </w:p>
    <w:p w14:paraId="10F06C05" w14:textId="5453A54E" w:rsidR="0009003B" w:rsidRDefault="0009003B" w:rsidP="009720D4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8046458"/>
      <w:r>
        <w:lastRenderedPageBreak/>
        <w:t>Lista de Figuras</w:t>
      </w:r>
      <w:bookmarkEnd w:id="2"/>
    </w:p>
    <w:p w14:paraId="0F54EAC8" w14:textId="03094CA1" w:rsidR="002A125A" w:rsidRDefault="0042144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2A125A" w:rsidRPr="00BC10F6">
        <w:rPr>
          <w:b/>
          <w:noProof/>
        </w:rPr>
        <w:t xml:space="preserve">Figura 1 - </w:t>
      </w:r>
      <w:r w:rsidR="00B21C0B" w:rsidRPr="535060A1">
        <w:t>Logotipo do restaurante Pouso Alegrill.</w:t>
      </w:r>
      <w:r w:rsidR="002A125A">
        <w:rPr>
          <w:noProof/>
        </w:rPr>
        <w:tab/>
      </w:r>
      <w:r w:rsidR="00B21C0B">
        <w:rPr>
          <w:noProof/>
        </w:rPr>
        <w:t>9</w:t>
      </w:r>
    </w:p>
    <w:p w14:paraId="47BFB433" w14:textId="42B154BF" w:rsidR="002A125A" w:rsidRDefault="002A125A">
      <w:pPr>
        <w:pStyle w:val="ndicedeilustraes"/>
        <w:tabs>
          <w:tab w:val="right" w:leader="dot" w:pos="10790"/>
        </w:tabs>
        <w:rPr>
          <w:noProof/>
        </w:rPr>
      </w:pPr>
      <w:r w:rsidRPr="00B21C0B">
        <w:rPr>
          <w:b/>
          <w:noProof/>
        </w:rPr>
        <w:t>Figura 2 -</w:t>
      </w:r>
      <w:r w:rsidR="00F617AE" w:rsidRPr="00B21C0B">
        <w:rPr>
          <w:noProof/>
        </w:rPr>
        <w:t xml:space="preserve"> </w:t>
      </w:r>
      <w:r w:rsidR="00B21C0B" w:rsidRPr="00B21C0B">
        <w:rPr>
          <w:iCs/>
        </w:rPr>
        <w:t>Desenho do Escopo do Projeto.</w:t>
      </w:r>
      <w:r w:rsidRPr="00B21C0B">
        <w:rPr>
          <w:noProof/>
        </w:rPr>
        <w:tab/>
      </w:r>
      <w:r w:rsidR="00B21C0B" w:rsidRPr="00B21C0B">
        <w:rPr>
          <w:noProof/>
        </w:rPr>
        <w:t>10</w:t>
      </w:r>
    </w:p>
    <w:p w14:paraId="43E604D9" w14:textId="2694C003" w:rsidR="00B21C0B" w:rsidRPr="00B21C0B" w:rsidRDefault="00B21C0B" w:rsidP="00B21C0B">
      <w:pPr>
        <w:rPr>
          <w:rFonts w:eastAsiaTheme="minorEastAsia"/>
        </w:rPr>
      </w:pPr>
      <w:r w:rsidRPr="00B21C0B">
        <w:rPr>
          <w:rFonts w:eastAsiaTheme="minorEastAsia"/>
          <w:b/>
        </w:rPr>
        <w:t xml:space="preserve">Figura 3 </w:t>
      </w:r>
      <w:r>
        <w:rPr>
          <w:rFonts w:eastAsiaTheme="minorEastAsia"/>
        </w:rPr>
        <w:t xml:space="preserve">- </w:t>
      </w:r>
      <w:r w:rsidRPr="00B21C0B">
        <w:rPr>
          <w:iCs/>
        </w:rPr>
        <w:t>Diagrama do Pouso Alegrill......</w:t>
      </w:r>
      <w:r>
        <w:rPr>
          <w:iCs/>
        </w:rPr>
        <w:t>.</w:t>
      </w:r>
      <w:r w:rsidRPr="00B21C0B">
        <w:rPr>
          <w:iCs/>
        </w:rPr>
        <w:t>.....</w:t>
      </w:r>
      <w:r>
        <w:rPr>
          <w:iCs/>
        </w:rPr>
        <w:t>.........</w:t>
      </w:r>
      <w:r w:rsidRPr="00B21C0B">
        <w:rPr>
          <w:iCs/>
        </w:rPr>
        <w:t>............................................................................................12</w:t>
      </w:r>
    </w:p>
    <w:p w14:paraId="2070F58D" w14:textId="5614FA77" w:rsidR="002A125A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4</w:t>
      </w:r>
      <w:r w:rsidR="002A125A" w:rsidRPr="00BC10F6">
        <w:rPr>
          <w:b/>
          <w:noProof/>
        </w:rPr>
        <w:t xml:space="preserve"> -</w:t>
      </w:r>
      <w:r w:rsidR="00F617AE">
        <w:rPr>
          <w:noProof/>
        </w:rPr>
        <w:t xml:space="preserve"> Fluxograma do PousoAlegrill</w:t>
      </w:r>
      <w:r w:rsidR="002A125A" w:rsidRPr="00BC10F6">
        <w:rPr>
          <w:noProof/>
        </w:rPr>
        <w:t>.</w:t>
      </w:r>
      <w:r w:rsidR="002A125A">
        <w:rPr>
          <w:noProof/>
        </w:rPr>
        <w:tab/>
      </w:r>
      <w:r>
        <w:rPr>
          <w:noProof/>
        </w:rPr>
        <w:t>13</w:t>
      </w:r>
    </w:p>
    <w:p w14:paraId="2888E0B7" w14:textId="1C7E5E1C" w:rsidR="002A125A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5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Diagrama de casos de uso.</w:t>
      </w:r>
      <w:r w:rsidR="002A125A">
        <w:rPr>
          <w:noProof/>
        </w:rPr>
        <w:tab/>
      </w:r>
      <w:r>
        <w:rPr>
          <w:noProof/>
        </w:rPr>
        <w:t>19</w:t>
      </w:r>
    </w:p>
    <w:p w14:paraId="262192B1" w14:textId="0B7DBB4E" w:rsidR="002A125A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6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</w:t>
      </w:r>
      <w:r w:rsidRPr="00B21C0B">
        <w:t>Diagrama de Contexto Arquitetural</w:t>
      </w:r>
      <w:r w:rsidRPr="00E3544C">
        <w:rPr>
          <w:i/>
        </w:rPr>
        <w:t>.</w:t>
      </w:r>
      <w:r w:rsidR="002A125A">
        <w:rPr>
          <w:noProof/>
        </w:rPr>
        <w:tab/>
      </w:r>
      <w:r>
        <w:rPr>
          <w:noProof/>
        </w:rPr>
        <w:t>46</w:t>
      </w:r>
    </w:p>
    <w:p w14:paraId="71054B57" w14:textId="076F7DE8" w:rsidR="002A125A" w:rsidRPr="00B21C0B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u w:val="single"/>
          <w:lang w:eastAsia="pt-BR"/>
        </w:rPr>
      </w:pPr>
      <w:r>
        <w:rPr>
          <w:b/>
          <w:noProof/>
        </w:rPr>
        <w:t>Figura 7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</w:t>
      </w:r>
      <w:r w:rsidRPr="00B21C0B">
        <w:t>Relacionamentos UML para Arquétipos.</w:t>
      </w:r>
      <w:r w:rsidR="002A125A">
        <w:rPr>
          <w:noProof/>
        </w:rPr>
        <w:tab/>
      </w:r>
      <w:r>
        <w:rPr>
          <w:noProof/>
        </w:rPr>
        <w:t>47</w:t>
      </w:r>
    </w:p>
    <w:p w14:paraId="73284DE6" w14:textId="5BB1A81B" w:rsidR="002A125A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8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</w:t>
      </w:r>
      <w:r w:rsidRPr="00B21C0B">
        <w:t>Diagrama de Pacotes.</w:t>
      </w:r>
      <w:r w:rsidR="002A125A">
        <w:rPr>
          <w:noProof/>
        </w:rPr>
        <w:tab/>
      </w:r>
      <w:r>
        <w:rPr>
          <w:noProof/>
        </w:rPr>
        <w:t>48</w:t>
      </w:r>
    </w:p>
    <w:p w14:paraId="6C417626" w14:textId="3EA567BD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</w:t>
      </w:r>
      <w:r w:rsidR="00B21C0B">
        <w:rPr>
          <w:b/>
          <w:noProof/>
        </w:rPr>
        <w:t>a 9</w:t>
      </w:r>
      <w:r w:rsidRPr="00BC10F6">
        <w:rPr>
          <w:b/>
          <w:noProof/>
        </w:rPr>
        <w:t xml:space="preserve"> -</w:t>
      </w:r>
      <w:r w:rsidR="00B21C0B" w:rsidRPr="00B21C0B">
        <w:rPr>
          <w:i/>
        </w:rPr>
        <w:t xml:space="preserve"> </w:t>
      </w:r>
      <w:r w:rsidR="00B21C0B" w:rsidRPr="00B21C0B">
        <w:t>Instanciação dos Componentes.</w:t>
      </w:r>
      <w:r>
        <w:rPr>
          <w:noProof/>
        </w:rPr>
        <w:tab/>
      </w:r>
      <w:r w:rsidR="00B21C0B">
        <w:rPr>
          <w:noProof/>
        </w:rPr>
        <w:t>49</w:t>
      </w:r>
    </w:p>
    <w:p w14:paraId="7E69E908" w14:textId="77777777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10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</w:t>
      </w:r>
      <w:r w:rsidRPr="00B21C0B">
        <w:t>Modelo Entidade-Relacionamento.</w:t>
      </w:r>
      <w:r w:rsidR="002A125A">
        <w:rPr>
          <w:noProof/>
        </w:rPr>
        <w:tab/>
      </w:r>
      <w:r>
        <w:rPr>
          <w:noProof/>
        </w:rPr>
        <w:t>50</w:t>
      </w:r>
    </w:p>
    <w:p w14:paraId="771B3678" w14:textId="6DF46B29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11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 w:rsidRPr="00520FFA">
        <w:t>Diagrama de Classes</w:t>
      </w:r>
      <w:r w:rsidR="00520FFA" w:rsidRPr="00E3544C">
        <w:rPr>
          <w:i/>
        </w:rPr>
        <w:t>.</w:t>
      </w:r>
      <w:r w:rsidR="00520FFA">
        <w:rPr>
          <w:noProof/>
        </w:rPr>
        <w:tab/>
        <w:t>51</w:t>
      </w:r>
    </w:p>
    <w:p w14:paraId="6A05A0D6" w14:textId="50C36039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12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 w:rsidRPr="00520FFA">
        <w:t>Diagrama de Sequência.</w:t>
      </w:r>
      <w:r w:rsidR="00520FFA">
        <w:rPr>
          <w:noProof/>
        </w:rPr>
        <w:tab/>
        <w:t>55</w:t>
      </w:r>
    </w:p>
    <w:p w14:paraId="6FD7ABA3" w14:textId="1201D3E4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13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 w:rsidRPr="00520FFA">
        <w:rPr>
          <w:iCs/>
        </w:rPr>
        <w:t>Representação dos Pontos de Função dos CRUDs</w:t>
      </w:r>
      <w:r w:rsidR="00520FFA">
        <w:rPr>
          <w:noProof/>
        </w:rPr>
        <w:tab/>
        <w:t>59</w:t>
      </w:r>
    </w:p>
    <w:p w14:paraId="3FE07989" w14:textId="3C4AF222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14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 w:rsidRPr="00520FFA">
        <w:rPr>
          <w:iCs/>
        </w:rPr>
        <w:t>Telas do Software</w:t>
      </w:r>
      <w:r w:rsidR="00520FFA" w:rsidRPr="14961B0C">
        <w:rPr>
          <w:i/>
          <w:iCs/>
        </w:rPr>
        <w:t>.</w:t>
      </w:r>
      <w:r w:rsidR="00520FFA">
        <w:rPr>
          <w:noProof/>
        </w:rPr>
        <w:tab/>
        <w:t>67</w:t>
      </w:r>
    </w:p>
    <w:p w14:paraId="21A35736" w14:textId="4CADD611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15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>
        <w:t>EAP.</w:t>
      </w:r>
      <w:r w:rsidRPr="00B21C0B">
        <w:t>.</w:t>
      </w:r>
      <w:r w:rsidR="00520FFA">
        <w:rPr>
          <w:noProof/>
        </w:rPr>
        <w:tab/>
        <w:t>68</w:t>
      </w:r>
    </w:p>
    <w:p w14:paraId="12556F50" w14:textId="6E718ADD" w:rsidR="00B21C0B" w:rsidRPr="00520FFA" w:rsidRDefault="00520FFA" w:rsidP="00B21C0B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Figura 16</w:t>
      </w:r>
      <w:r w:rsidR="00B21C0B" w:rsidRPr="00BC10F6">
        <w:rPr>
          <w:b/>
          <w:noProof/>
        </w:rPr>
        <w:t xml:space="preserve"> -</w:t>
      </w:r>
      <w:r w:rsidR="00B21C0B" w:rsidRPr="00BC10F6">
        <w:rPr>
          <w:noProof/>
        </w:rPr>
        <w:t xml:space="preserve"> </w:t>
      </w:r>
      <w:r w:rsidRPr="00E3544C">
        <w:t>Cronograma.</w:t>
      </w:r>
      <w:r>
        <w:rPr>
          <w:noProof/>
        </w:rPr>
        <w:tab/>
        <w:t>69</w:t>
      </w:r>
    </w:p>
    <w:p w14:paraId="74F82CB2" w14:textId="77777777" w:rsidR="00B21C0B" w:rsidRPr="00B21C0B" w:rsidRDefault="00B21C0B" w:rsidP="00B21C0B">
      <w:pPr>
        <w:rPr>
          <w:rFonts w:eastAsiaTheme="minorEastAsia"/>
        </w:rPr>
      </w:pPr>
    </w:p>
    <w:p w14:paraId="10F06C12" w14:textId="42A8470B" w:rsidR="0009003B" w:rsidRDefault="0042144B" w:rsidP="0042144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8046459"/>
      <w:r>
        <w:lastRenderedPageBreak/>
        <w:t>Lista de Tabelas</w:t>
      </w:r>
      <w:bookmarkEnd w:id="3"/>
    </w:p>
    <w:p w14:paraId="7E7A3926" w14:textId="19854DAC" w:rsidR="00C567FC" w:rsidRDefault="0009003B" w:rsidP="00C567F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C567FC" w:rsidRPr="002A490B">
        <w:rPr>
          <w:b/>
          <w:noProof/>
        </w:rPr>
        <w:t>Tabela 01 -</w:t>
      </w:r>
      <w:r w:rsidR="00C567FC" w:rsidRPr="002A490B">
        <w:rPr>
          <w:noProof/>
        </w:rPr>
        <w:t xml:space="preserve"> Requisito Req.1.</w:t>
      </w:r>
      <w:r w:rsidR="00C567FC">
        <w:rPr>
          <w:noProof/>
        </w:rPr>
        <w:tab/>
      </w:r>
      <w:r w:rsidR="00520FFA">
        <w:rPr>
          <w:noProof/>
        </w:rPr>
        <w:t>12</w:t>
      </w:r>
    </w:p>
    <w:p w14:paraId="31EF5420" w14:textId="2D8DA977" w:rsidR="00C567FC" w:rsidRDefault="00C567FC" w:rsidP="00C567FC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02 -</w:t>
      </w:r>
      <w:r w:rsidRPr="002A490B">
        <w:rPr>
          <w:noProof/>
        </w:rPr>
        <w:t xml:space="preserve"> Requisito Req.2.</w:t>
      </w:r>
      <w:r>
        <w:rPr>
          <w:noProof/>
        </w:rPr>
        <w:tab/>
      </w:r>
      <w:r w:rsidR="00E42614">
        <w:rPr>
          <w:noProof/>
        </w:rPr>
        <w:t>12</w:t>
      </w:r>
    </w:p>
    <w:p w14:paraId="26531E07" w14:textId="72A9B9A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03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Req.3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12</w:t>
      </w:r>
    </w:p>
    <w:p w14:paraId="5DB3B66D" w14:textId="0CCA64B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04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Req.4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12</w:t>
      </w:r>
    </w:p>
    <w:p w14:paraId="526A632A" w14:textId="19592CF4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05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Req.5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566B2DDB" w14:textId="5F742F34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06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Req.6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68CAFE1A" w14:textId="4D7EC080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07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Req.7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4E831997" w14:textId="62E6C6A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08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Req.8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16799026" w14:textId="4600F807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09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Req.9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509BB08F" w14:textId="4C49C5D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10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Req.10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7FD144F9" w14:textId="7008D5CA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11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Req.11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1A4FFB4C" w14:textId="7477938E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12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Req.12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09684963" w14:textId="3DC512D1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</w:t>
      </w:r>
      <w:r w:rsidR="00E42614">
        <w:rPr>
          <w:noProof/>
        </w:rPr>
        <w:t>13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00D405FA" w14:textId="54DBF27E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14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Req.14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60F60556" w14:textId="19359B2F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15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Req.15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593792F4" w14:textId="3FC1DD1F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16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Req.16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440D705C" w14:textId="6B44CE35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17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Req.17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529C4B78" w14:textId="374E18B7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18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Req.18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51081076" w14:textId="41ECC168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19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Req.19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3D6C5EDA" w14:textId="13F563BD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0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017F9ED3" w14:textId="6AF29E4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1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17FCBF06" w14:textId="561AC1F0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2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14:paraId="56390FC3" w14:textId="64BF781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3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14:paraId="661E9539" w14:textId="73619660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4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14:paraId="3E4FAB16" w14:textId="0FB3093A" w:rsidR="00520FFA" w:rsidRDefault="00520FFA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5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14:paraId="13C04383" w14:textId="6B9806EF" w:rsidR="00520FFA" w:rsidRPr="00E42614" w:rsidRDefault="00520FFA" w:rsidP="00E42614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26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E42614" w:rsidRPr="003A2D40">
        <w:t>Fluxo de evento principal &lt; Login do Administrador &gt;.</w:t>
      </w:r>
      <w:r>
        <w:rPr>
          <w:noProof/>
        </w:rPr>
        <w:tab/>
      </w:r>
      <w:r w:rsidR="00E42614">
        <w:rPr>
          <w:noProof/>
        </w:rPr>
        <w:t>19</w:t>
      </w:r>
    </w:p>
    <w:p w14:paraId="1D31A1B1" w14:textId="084C2424" w:rsidR="00520FFA" w:rsidRPr="00E10F5A" w:rsidRDefault="00520FFA" w:rsidP="00E42614">
      <w:pPr>
        <w:pStyle w:val="Legenda"/>
        <w:keepNext/>
        <w:spacing w:before="0" w:after="0"/>
        <w:rPr>
          <w:i w:val="0"/>
        </w:rPr>
      </w:pPr>
      <w:r w:rsidRPr="00E10F5A">
        <w:rPr>
          <w:b/>
          <w:i w:val="0"/>
          <w:noProof/>
        </w:rPr>
        <w:t>Tabela 27 -</w:t>
      </w:r>
      <w:r w:rsidR="00E42614" w:rsidRPr="00E10F5A">
        <w:rPr>
          <w:i w:val="0"/>
          <w:noProof/>
        </w:rPr>
        <w:t xml:space="preserve"> </w:t>
      </w:r>
      <w:r w:rsidR="00E42614" w:rsidRPr="00E10F5A">
        <w:rPr>
          <w:i w:val="0"/>
        </w:rPr>
        <w:t>Fluxo de evento &lt; Consultar Bebidas &gt;.............................................................................................</w:t>
      </w:r>
      <w:r w:rsidR="00E42614" w:rsidRPr="00E10F5A">
        <w:rPr>
          <w:i w:val="0"/>
          <w:noProof/>
        </w:rPr>
        <w:t>20</w:t>
      </w:r>
    </w:p>
    <w:p w14:paraId="385AAD56" w14:textId="676E61AA" w:rsidR="00520FFA" w:rsidRPr="00E42614" w:rsidRDefault="00520FFA" w:rsidP="00E42614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28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E42614">
        <w:t>Fluxo de evento</w:t>
      </w:r>
      <w:r w:rsidR="00E42614" w:rsidRPr="003A2D40">
        <w:t xml:space="preserve"> &lt; </w:t>
      </w:r>
      <w:r w:rsidR="00E42614">
        <w:t>Inserir Bebidas</w:t>
      </w:r>
      <w:r w:rsidR="00E42614" w:rsidRPr="003A2D40">
        <w:t xml:space="preserve"> </w:t>
      </w:r>
      <w:r w:rsidR="00E10F5A" w:rsidRPr="003A2D40">
        <w:t>&gt;.</w:t>
      </w:r>
      <w:r>
        <w:rPr>
          <w:noProof/>
        </w:rPr>
        <w:tab/>
      </w:r>
      <w:r w:rsidR="00E42614">
        <w:rPr>
          <w:noProof/>
        </w:rPr>
        <w:t>21</w:t>
      </w:r>
    </w:p>
    <w:p w14:paraId="30EE794D" w14:textId="0AA9B275" w:rsidR="00520FFA" w:rsidRPr="00E10F5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 w:rsidRPr="00E10F5A">
        <w:rPr>
          <w:b/>
          <w:noProof/>
        </w:rPr>
        <w:t>Tabela 29 -</w:t>
      </w:r>
      <w:r w:rsidRPr="00E10F5A">
        <w:rPr>
          <w:noProof/>
        </w:rPr>
        <w:t xml:space="preserve"> </w:t>
      </w:r>
      <w:r w:rsidR="00E10F5A" w:rsidRPr="00E10F5A">
        <w:t>Fluxo de evento &lt; Editar Bebidas &gt;.</w:t>
      </w:r>
      <w:r w:rsidRPr="00E10F5A">
        <w:rPr>
          <w:noProof/>
        </w:rPr>
        <w:tab/>
      </w:r>
      <w:r w:rsidR="00E10F5A" w:rsidRPr="00E10F5A">
        <w:rPr>
          <w:noProof/>
        </w:rPr>
        <w:t>22</w:t>
      </w:r>
    </w:p>
    <w:p w14:paraId="2DEBA3D4" w14:textId="354282F5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 </w:t>
      </w:r>
      <w:r w:rsidR="003B64AA">
        <w:t>Remover Bebidas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26</w:t>
      </w:r>
    </w:p>
    <w:p w14:paraId="2C3901F9" w14:textId="4C4F02A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 </w:t>
      </w:r>
      <w:r w:rsidR="003B64AA">
        <w:t>Consultar Comidas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26</w:t>
      </w:r>
    </w:p>
    <w:p w14:paraId="71C0A844" w14:textId="0FC489C0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 </w:t>
      </w:r>
      <w:r w:rsidR="003B64AA">
        <w:t>Inserir Comidas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27</w:t>
      </w:r>
    </w:p>
    <w:p w14:paraId="1CA97587" w14:textId="51F00FFC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 xml:space="preserve">Tabela 33 </w:t>
      </w:r>
      <w:r w:rsidRPr="002A490B">
        <w:rPr>
          <w:b/>
          <w:noProof/>
        </w:rPr>
        <w:t>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 </w:t>
      </w:r>
      <w:r w:rsidR="003B64AA">
        <w:t>Editar Comidas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28</w:t>
      </w:r>
    </w:p>
    <w:p w14:paraId="48C99566" w14:textId="15B1CE21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Remover Comidas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29</w:t>
      </w:r>
    </w:p>
    <w:p w14:paraId="4AB8702E" w14:textId="65C78DD6" w:rsidR="00520FFA" w:rsidRPr="003B64AA" w:rsidRDefault="00520FFA" w:rsidP="00520FFA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35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Consultar Mesas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30</w:t>
      </w:r>
    </w:p>
    <w:p w14:paraId="06CBCE7B" w14:textId="4C022188" w:rsidR="00520FFA" w:rsidRPr="003B64AA" w:rsidRDefault="00520FFA" w:rsidP="00520FFA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36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Inserir Mesas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30</w:t>
      </w:r>
    </w:p>
    <w:p w14:paraId="11F39079" w14:textId="3A09DE0A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37</w:t>
      </w:r>
      <w:r w:rsidRPr="002A490B">
        <w:rPr>
          <w:b/>
          <w:noProof/>
        </w:rPr>
        <w:t xml:space="preserve"> -</w:t>
      </w:r>
      <w:r w:rsidR="003B64AA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Editar Mesas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31</w:t>
      </w:r>
    </w:p>
    <w:p w14:paraId="05A00F06" w14:textId="220F9A7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Excluir Mesas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32</w:t>
      </w:r>
    </w:p>
    <w:p w14:paraId="2E8AAEA9" w14:textId="0DF8EB62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39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</w:t>
      </w:r>
      <w:r w:rsidR="003B64AA">
        <w:rPr>
          <w:rStyle w:val="spellingerror"/>
        </w:rPr>
        <w:t>Consultar</w:t>
      </w:r>
      <w:r w:rsidR="003B64AA" w:rsidRPr="00D92616">
        <w:rPr>
          <w:rStyle w:val="spellingerror"/>
        </w:rPr>
        <w:t xml:space="preserve"> Usuários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33</w:t>
      </w:r>
    </w:p>
    <w:p w14:paraId="382AAF4C" w14:textId="3E761CC8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</w:t>
      </w:r>
      <w:r w:rsidR="003B64AA">
        <w:rPr>
          <w:rStyle w:val="spellingerror"/>
        </w:rPr>
        <w:t>Inserir</w:t>
      </w:r>
      <w:r w:rsidR="003B64AA" w:rsidRPr="00D92616">
        <w:rPr>
          <w:rStyle w:val="spellingerror"/>
        </w:rPr>
        <w:t xml:space="preserve"> Usuários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33</w:t>
      </w:r>
    </w:p>
    <w:p w14:paraId="247742C1" w14:textId="4565452A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 w:rsidRPr="00F90F40">
        <w:t xml:space="preserve">Fluxo de evento &lt; </w:t>
      </w:r>
      <w:r w:rsidR="003B64AA">
        <w:rPr>
          <w:rStyle w:val="spellingerror"/>
        </w:rPr>
        <w:t>Editar</w:t>
      </w:r>
      <w:r w:rsidR="003B64AA" w:rsidRPr="00F90F40">
        <w:rPr>
          <w:rStyle w:val="spellingerror"/>
        </w:rPr>
        <w:t xml:space="preserve"> Usuários</w:t>
      </w:r>
      <w:r w:rsidR="003B64AA" w:rsidRPr="00F90F40">
        <w:t xml:space="preserve"> &gt;.</w:t>
      </w:r>
      <w:r>
        <w:rPr>
          <w:noProof/>
        </w:rPr>
        <w:tab/>
      </w:r>
      <w:r w:rsidR="003B64AA">
        <w:rPr>
          <w:noProof/>
        </w:rPr>
        <w:t>34</w:t>
      </w:r>
    </w:p>
    <w:p w14:paraId="7F456B04" w14:textId="01174FDE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 w:rsidRPr="00F90F40">
        <w:t xml:space="preserve">Fluxo de evento &lt; </w:t>
      </w:r>
      <w:r w:rsidR="003B64AA">
        <w:rPr>
          <w:rStyle w:val="spellingerror"/>
        </w:rPr>
        <w:t>Excluir</w:t>
      </w:r>
      <w:r w:rsidR="003B64AA" w:rsidRPr="00F90F40">
        <w:rPr>
          <w:rStyle w:val="spellingerror"/>
        </w:rPr>
        <w:t xml:space="preserve"> Usuários</w:t>
      </w:r>
      <w:r w:rsidR="003B64AA" w:rsidRPr="00F90F40">
        <w:t xml:space="preserve"> &gt;.</w:t>
      </w:r>
      <w:r>
        <w:rPr>
          <w:noProof/>
        </w:rPr>
        <w:tab/>
      </w:r>
      <w:r w:rsidR="003B64AA">
        <w:rPr>
          <w:noProof/>
        </w:rPr>
        <w:t>35</w:t>
      </w:r>
    </w:p>
    <w:p w14:paraId="1CE57D7E" w14:textId="43888354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 w:rsidRPr="00F90F40">
        <w:t xml:space="preserve">Fluxo de evento &lt; </w:t>
      </w:r>
      <w:r w:rsidR="003B64AA">
        <w:rPr>
          <w:rStyle w:val="spellingerror"/>
        </w:rPr>
        <w:t>Excluir</w:t>
      </w:r>
      <w:r w:rsidR="003B64AA" w:rsidRPr="00F90F40">
        <w:rPr>
          <w:rStyle w:val="spellingerror"/>
        </w:rPr>
        <w:t xml:space="preserve"> Usuários</w:t>
      </w:r>
      <w:r w:rsidR="003B64AA" w:rsidRPr="00F90F40">
        <w:t xml:space="preserve"> &gt;.</w:t>
      </w:r>
      <w:r>
        <w:rPr>
          <w:noProof/>
        </w:rPr>
        <w:tab/>
      </w:r>
      <w:r w:rsidR="003B64AA">
        <w:rPr>
          <w:noProof/>
        </w:rPr>
        <w:t>35</w:t>
      </w:r>
    </w:p>
    <w:p w14:paraId="62CEA050" w14:textId="01115CC6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44</w:t>
      </w:r>
      <w:r w:rsidRPr="002A490B">
        <w:rPr>
          <w:b/>
          <w:noProof/>
        </w:rPr>
        <w:t xml:space="preserve"> -</w:t>
      </w:r>
      <w:r w:rsidR="003B64AA">
        <w:rPr>
          <w:noProof/>
        </w:rPr>
        <w:t xml:space="preserve"> </w:t>
      </w:r>
      <w:r w:rsidR="003B64AA" w:rsidRPr="00F90F40">
        <w:t xml:space="preserve">Fluxo de evento &lt; </w:t>
      </w:r>
      <w:r w:rsidR="003B64AA">
        <w:t>Inserir Financeiro</w:t>
      </w:r>
      <w:r w:rsidR="003B64AA" w:rsidRPr="00F90F40">
        <w:t xml:space="preserve"> &gt;.</w:t>
      </w:r>
      <w:r>
        <w:rPr>
          <w:noProof/>
        </w:rPr>
        <w:tab/>
      </w:r>
      <w:r w:rsidR="003B64AA">
        <w:rPr>
          <w:noProof/>
        </w:rPr>
        <w:t>36</w:t>
      </w:r>
    </w:p>
    <w:p w14:paraId="508AE950" w14:textId="77777777" w:rsidR="00520FFA" w:rsidRDefault="00520FFA" w:rsidP="00520FFA"/>
    <w:p w14:paraId="5C138145" w14:textId="15799A6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lastRenderedPageBreak/>
        <w:t>Tabela 45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t>Editar Financeiro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37</w:t>
      </w:r>
    </w:p>
    <w:p w14:paraId="59B89F81" w14:textId="56E9BC1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t>Excluir Financeiro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38</w:t>
      </w:r>
    </w:p>
    <w:p w14:paraId="36580E63" w14:textId="2952CD3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47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 w:rsidRPr="00E3770A">
        <w:rPr>
          <w:rStyle w:val="spellingerror"/>
        </w:rPr>
        <w:t xml:space="preserve">Login </w:t>
      </w:r>
      <w:r w:rsidR="005E4463" w:rsidRPr="00E3770A">
        <w:rPr>
          <w:rStyle w:val="normaltextrun"/>
        </w:rPr>
        <w:t xml:space="preserve">do </w:t>
      </w:r>
      <w:r w:rsidR="005E4463" w:rsidRPr="006452BE">
        <w:t>Atendente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38</w:t>
      </w:r>
    </w:p>
    <w:p w14:paraId="53D1B095" w14:textId="7D0016C1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t>Consultar Pedidos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39</w:t>
      </w:r>
    </w:p>
    <w:p w14:paraId="7F3CF142" w14:textId="2F989A9D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49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t>Inserir Pedidos &gt;.</w:t>
      </w:r>
      <w:r>
        <w:rPr>
          <w:noProof/>
        </w:rPr>
        <w:tab/>
      </w:r>
      <w:r w:rsidR="005E4463">
        <w:rPr>
          <w:noProof/>
        </w:rPr>
        <w:t>40</w:t>
      </w:r>
    </w:p>
    <w:p w14:paraId="475EC22D" w14:textId="520CB2C6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 w:rsidRPr="00E3770A">
        <w:rPr>
          <w:rStyle w:val="spellingerror"/>
        </w:rPr>
        <w:t xml:space="preserve">Login </w:t>
      </w:r>
      <w:r w:rsidR="005E4463">
        <w:rPr>
          <w:rStyle w:val="normaltextrun"/>
        </w:rPr>
        <w:t>da</w:t>
      </w:r>
      <w:r w:rsidR="005E4463" w:rsidRPr="00E3770A">
        <w:rPr>
          <w:rStyle w:val="normaltextrun"/>
        </w:rPr>
        <w:t xml:space="preserve"> </w:t>
      </w:r>
      <w:r w:rsidR="005E4463" w:rsidRPr="00BD6096">
        <w:t>Cozinha</w:t>
      </w:r>
      <w:r w:rsidR="005E4463">
        <w:t xml:space="preserve"> &gt;.</w:t>
      </w:r>
      <w:r>
        <w:rPr>
          <w:noProof/>
        </w:rPr>
        <w:tab/>
      </w:r>
      <w:r w:rsidR="005E4463">
        <w:rPr>
          <w:noProof/>
        </w:rPr>
        <w:t>41</w:t>
      </w:r>
    </w:p>
    <w:p w14:paraId="048B698C" w14:textId="13747811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Consultar</w:t>
      </w:r>
      <w:r w:rsidR="005E4463" w:rsidRPr="00E3770A">
        <w:rPr>
          <w:rStyle w:val="normaltextrun"/>
        </w:rPr>
        <w:t xml:space="preserve"> </w:t>
      </w:r>
      <w:r w:rsidR="005E4463" w:rsidRPr="00BD6096">
        <w:t>Cozinha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41</w:t>
      </w:r>
    </w:p>
    <w:p w14:paraId="366B9B3C" w14:textId="39CFDC2B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Remover</w:t>
      </w:r>
      <w:r w:rsidR="005E4463" w:rsidRPr="00E3770A">
        <w:rPr>
          <w:rStyle w:val="normaltextrun"/>
        </w:rPr>
        <w:t xml:space="preserve"> </w:t>
      </w:r>
      <w:r w:rsidR="005E4463" w:rsidRPr="00BD6096">
        <w:t>Cozinha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42</w:t>
      </w:r>
    </w:p>
    <w:p w14:paraId="6735FE86" w14:textId="46BDA03A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53</w:t>
      </w:r>
      <w:r w:rsidRPr="002A490B">
        <w:rPr>
          <w:b/>
          <w:noProof/>
        </w:rPr>
        <w:t xml:space="preserve"> -</w:t>
      </w:r>
      <w:r w:rsidR="005E4463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Login Bar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43</w:t>
      </w:r>
    </w:p>
    <w:p w14:paraId="75F663C8" w14:textId="62AF0B1E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Consultar Bar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44</w:t>
      </w:r>
    </w:p>
    <w:p w14:paraId="23755E1E" w14:textId="26C6C156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Remover Bar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55</w:t>
      </w:r>
    </w:p>
    <w:p w14:paraId="6B0B62CA" w14:textId="125E17A2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>
        <w:t xml:space="preserve">Rastreabilidade: </w:t>
      </w:r>
      <w:r w:rsidR="005E4463" w:rsidRPr="00544264">
        <w:t>Requisitos Funcionais em Casos de Uso</w:t>
      </w:r>
      <w:r w:rsidR="005E4463" w:rsidRPr="003A2D40">
        <w:t>.</w:t>
      </w:r>
      <w:r>
        <w:rPr>
          <w:noProof/>
        </w:rPr>
        <w:tab/>
      </w:r>
      <w:r w:rsidR="005E4463">
        <w:rPr>
          <w:noProof/>
        </w:rPr>
        <w:t>57</w:t>
      </w:r>
    </w:p>
    <w:p w14:paraId="5D9DFEFE" w14:textId="2B536B6C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57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>
        <w:t xml:space="preserve">Rastreabilidade: </w:t>
      </w:r>
      <w:r w:rsidR="005E4463" w:rsidRPr="00B97300">
        <w:t>Casos de Uso em Classes</w:t>
      </w:r>
      <w:r w:rsidR="005E4463" w:rsidRPr="003A2D40">
        <w:t>.</w:t>
      </w:r>
      <w:r>
        <w:rPr>
          <w:noProof/>
        </w:rPr>
        <w:tab/>
      </w:r>
      <w:r w:rsidR="005E4463">
        <w:rPr>
          <w:noProof/>
        </w:rPr>
        <w:t>58</w:t>
      </w:r>
    </w:p>
    <w:p w14:paraId="2CB48975" w14:textId="7D13E9C0" w:rsidR="00E42614" w:rsidRPr="00E10F5A" w:rsidRDefault="00E42614" w:rsidP="00E10F5A">
      <w:pPr>
        <w:pStyle w:val="Legenda"/>
        <w:keepNext/>
        <w:spacing w:before="0" w:after="0"/>
        <w:rPr>
          <w:i w:val="0"/>
        </w:rPr>
      </w:pPr>
      <w:r w:rsidRPr="00E10F5A">
        <w:rPr>
          <w:b/>
          <w:i w:val="0"/>
          <w:noProof/>
        </w:rPr>
        <w:t>Tabela 58 -</w:t>
      </w:r>
      <w:r w:rsidRPr="00E10F5A">
        <w:rPr>
          <w:i w:val="0"/>
          <w:noProof/>
        </w:rPr>
        <w:t xml:space="preserve"> </w:t>
      </w:r>
      <w:r w:rsidR="00E10F5A" w:rsidRPr="00E10F5A">
        <w:rPr>
          <w:i w:val="0"/>
        </w:rPr>
        <w:t>Rastreabilidade: Classes em Pacotes.................................................................................................</w:t>
      </w:r>
      <w:r w:rsidR="00E10F5A" w:rsidRPr="00E10F5A">
        <w:rPr>
          <w:i w:val="0"/>
          <w:noProof/>
        </w:rPr>
        <w:t>59</w:t>
      </w:r>
    </w:p>
    <w:p w14:paraId="735C4BF7" w14:textId="6459850E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59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E10F5A" w:rsidRPr="00E10F5A">
        <w:t>Métricas.</w:t>
      </w:r>
      <w:r>
        <w:rPr>
          <w:noProof/>
        </w:rPr>
        <w:tab/>
      </w:r>
      <w:r w:rsidR="00E10F5A">
        <w:rPr>
          <w:noProof/>
        </w:rPr>
        <w:t>60</w:t>
      </w:r>
    </w:p>
    <w:p w14:paraId="24ADDF6E" w14:textId="79DB0876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60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E42614">
        <w:rPr>
          <w:iCs/>
        </w:rPr>
        <w:t>Lançamento das Horas.</w:t>
      </w:r>
      <w:r>
        <w:rPr>
          <w:noProof/>
        </w:rPr>
        <w:tab/>
        <w:t>60</w:t>
      </w:r>
    </w:p>
    <w:p w14:paraId="10F06C18" w14:textId="77777777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Pr="00E10F5A" w:rsidRDefault="0009003B">
      <w:pPr>
        <w:pStyle w:val="Legenda1"/>
        <w:tabs>
          <w:tab w:val="right" w:leader="dot" w:pos="9394"/>
        </w:tabs>
        <w:rPr>
          <w:rFonts w:ascii="Arial" w:hAnsi="Arial" w:cs="Arial"/>
          <w:u w:val="single"/>
        </w:rPr>
      </w:pPr>
    </w:p>
    <w:p w14:paraId="10F06C1A" w14:textId="77777777" w:rsidR="0009003B" w:rsidRDefault="0009003B">
      <w:pPr>
        <w:pStyle w:val="Ttulo1"/>
      </w:pPr>
      <w:bookmarkStart w:id="4" w:name="_Toc498046460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498046461"/>
      <w:r>
        <w:t>Definições, Acrônimos e Abreviaturas</w:t>
      </w:r>
      <w:bookmarkEnd w:id="5"/>
    </w:p>
    <w:p w14:paraId="38E84959" w14:textId="26FEA5F2" w:rsidR="005F26CD" w:rsidRPr="005F26CD" w:rsidRDefault="005F26CD" w:rsidP="211E43C1">
      <w:pPr>
        <w:pStyle w:val="Comment"/>
        <w:jc w:val="both"/>
        <w:rPr>
          <w:rFonts w:ascii="Arial" w:eastAsia="Arial" w:hAnsi="Arial" w:cs="Arial"/>
          <w:i w:val="0"/>
          <w:color w:val="333333"/>
          <w:szCs w:val="24"/>
        </w:rPr>
      </w:pPr>
      <w:bookmarkStart w:id="6" w:name="_Ref208915676"/>
      <w:r w:rsidRPr="211E43C1">
        <w:rPr>
          <w:rFonts w:ascii="Arial" w:hAnsi="Arial" w:cs="Arial"/>
          <w:b/>
          <w:bCs/>
          <w:i w:val="0"/>
          <w:color w:val="000000"/>
        </w:rPr>
        <w:t>À La Carte –</w:t>
      </w:r>
      <w:proofErr w:type="gramStart"/>
      <w:r w:rsidRPr="211E43C1">
        <w:rPr>
          <w:rFonts w:ascii="Arial" w:hAnsi="Arial" w:cs="Arial"/>
          <w:b/>
          <w:bCs/>
          <w:i w:val="0"/>
          <w:color w:val="000000"/>
        </w:rPr>
        <w:t xml:space="preserve"> </w:t>
      </w:r>
      <w:r w:rsidR="211E43C1" w:rsidRPr="211E43C1">
        <w:rPr>
          <w:rFonts w:ascii="Open Sans" w:eastAsia="Open Sans" w:hAnsi="Open Sans" w:cs="Open Sans"/>
          <w:color w:val="auto"/>
          <w:szCs w:val="24"/>
        </w:rPr>
        <w:t xml:space="preserve"> </w:t>
      </w:r>
      <w:proofErr w:type="gramEnd"/>
      <w:r w:rsidR="211E43C1" w:rsidRPr="211E43C1">
        <w:rPr>
          <w:rFonts w:ascii="Arial" w:eastAsia="Arial" w:hAnsi="Arial" w:cs="Arial"/>
          <w:i w:val="0"/>
          <w:color w:val="auto"/>
          <w:szCs w:val="24"/>
        </w:rPr>
        <w:t xml:space="preserve">é uma expressão típica do francês que significa "como está no cardápio" ou "como listado no cardápio" [1]. </w:t>
      </w:r>
    </w:p>
    <w:p w14:paraId="16D65CAC" w14:textId="7DA84F7D" w:rsidR="005F26CD" w:rsidRPr="005F26CD" w:rsidRDefault="005F26CD" w:rsidP="535060A1">
      <w:pPr>
        <w:pStyle w:val="Comment"/>
        <w:jc w:val="both"/>
        <w:rPr>
          <w:rFonts w:ascii="Arial" w:hAnsi="Arial" w:cs="Arial"/>
          <w:i w:val="0"/>
          <w:color w:val="000000" w:themeColor="text1"/>
        </w:rPr>
      </w:pPr>
      <w:r w:rsidRPr="535060A1">
        <w:rPr>
          <w:rFonts w:ascii="Arial" w:hAnsi="Arial" w:cs="Arial"/>
          <w:b/>
          <w:bCs/>
          <w:i w:val="0"/>
          <w:color w:val="000000"/>
        </w:rPr>
        <w:t>Feedback</w:t>
      </w:r>
      <w:r w:rsidRPr="535060A1">
        <w:rPr>
          <w:rFonts w:ascii="Arial" w:hAnsi="Arial" w:cs="Arial"/>
          <w:i w:val="0"/>
          <w:color w:val="000000"/>
        </w:rPr>
        <w:t xml:space="preserve"> </w:t>
      </w:r>
      <w:r w:rsidR="535060A1" w:rsidRPr="535060A1">
        <w:rPr>
          <w:rFonts w:ascii="Arial" w:hAnsi="Arial" w:cs="Arial"/>
          <w:b/>
          <w:bCs/>
          <w:i w:val="0"/>
          <w:color w:val="000000" w:themeColor="text1"/>
        </w:rPr>
        <w:t xml:space="preserve">– </w:t>
      </w:r>
      <w:r w:rsidRPr="535060A1">
        <w:rPr>
          <w:rFonts w:ascii="Arial" w:hAnsi="Arial" w:cs="Arial"/>
          <w:i w:val="0"/>
          <w:color w:val="000000"/>
        </w:rPr>
        <w:t>Reação ou retorno de alguma ação, efeito retroativo.</w:t>
      </w:r>
    </w:p>
    <w:bookmarkEnd w:id="6"/>
    <w:p w14:paraId="6C2B3F39" w14:textId="77777777" w:rsidR="613066B1" w:rsidRDefault="613066B1" w:rsidP="613066B1">
      <w:pPr>
        <w:pStyle w:val="Comment"/>
        <w:jc w:val="both"/>
        <w:rPr>
          <w:rFonts w:ascii="Arial" w:hAnsi="Arial" w:cs="Arial"/>
          <w:i w:val="0"/>
          <w:color w:val="000000" w:themeColor="text1"/>
        </w:rPr>
      </w:pPr>
    </w:p>
    <w:p w14:paraId="10F06C21" w14:textId="77777777" w:rsidR="0009003B" w:rsidRDefault="0009003B">
      <w:pPr>
        <w:pStyle w:val="Ttulo1"/>
      </w:pPr>
      <w:bookmarkStart w:id="7" w:name="_Toc498046462"/>
      <w:r>
        <w:lastRenderedPageBreak/>
        <w:t>Visão geral</w:t>
      </w:r>
      <w:bookmarkEnd w:id="7"/>
    </w:p>
    <w:p w14:paraId="10F06C22" w14:textId="77777777" w:rsidR="0009003B" w:rsidRDefault="0009003B">
      <w:pPr>
        <w:pStyle w:val="Ttulo2"/>
      </w:pPr>
      <w:bookmarkStart w:id="8" w:name="_Toc498046463"/>
      <w:r>
        <w:t>Introdução</w:t>
      </w:r>
      <w:bookmarkEnd w:id="8"/>
    </w:p>
    <w:p w14:paraId="3F419FE9" w14:textId="071E8C7B" w:rsidR="008877F1" w:rsidRDefault="613066B1">
      <w:pPr>
        <w:ind w:firstLine="708"/>
        <w:jc w:val="both"/>
      </w:pPr>
      <w:r>
        <w:t xml:space="preserve">O restaurante Pouso </w:t>
      </w:r>
      <w:proofErr w:type="spellStart"/>
      <w:r>
        <w:t>Alegrill</w:t>
      </w:r>
      <w:proofErr w:type="spellEnd"/>
      <w:r>
        <w:t xml:space="preserve"> é uma opção tradicional de alimentação e lazer na zona rural de Pouso Alegre – MG. Seu serviço consiste de pratos feitos durante a semana e pratos à </w:t>
      </w:r>
      <w:proofErr w:type="spellStart"/>
      <w:r>
        <w:t>la</w:t>
      </w:r>
      <w:proofErr w:type="spellEnd"/>
      <w:r>
        <w:t xml:space="preserve"> carte aos finais de semana. Desde julho de 2017 também tem servido churrasco por peso também aos finais de semana, o que fez com que o movimento aumentasse muito. Assim o método manual de anotação de pedidos começou a ser ineficiente, com atendentes esquecendo de tomar notas e cozinha preparando pratos fora da ordem pedida.</w:t>
      </w:r>
    </w:p>
    <w:p w14:paraId="6C0D9E1E" w14:textId="1AA045BF" w:rsidR="008877F1" w:rsidRDefault="3D18D471" w:rsidP="613066B1">
      <w:pPr>
        <w:ind w:firstLine="708"/>
        <w:jc w:val="both"/>
      </w:pPr>
      <w:r>
        <w:t>Os donos precisam de uma solução de software rápida e confiável que aumente o controle sobre o atendimento e preparo de pratos e bebidas, gerenciando a fila de pedidos feitos tomados nas mesas.</w:t>
      </w:r>
    </w:p>
    <w:p w14:paraId="0B2BC275" w14:textId="67582C85" w:rsidR="3D18D471" w:rsidRDefault="3D18D471" w:rsidP="3D18D471">
      <w:pPr>
        <w:ind w:firstLine="708"/>
        <w:jc w:val="both"/>
      </w:pPr>
      <w:r>
        <w:t>A figura 1 a seguir apresenta o logotipo do estabelecimento:</w:t>
      </w:r>
    </w:p>
    <w:p w14:paraId="571FC122" w14:textId="486CFA62" w:rsidR="008877F1" w:rsidRDefault="3D18D471" w:rsidP="3D18D471">
      <w:pPr>
        <w:ind w:left="3540"/>
      </w:pPr>
      <w:r>
        <w:t xml:space="preserve">    </w:t>
      </w:r>
      <w:r w:rsidR="008877F1">
        <w:rPr>
          <w:noProof/>
          <w:lang w:eastAsia="pt-BR"/>
        </w:rPr>
        <w:drawing>
          <wp:inline distT="0" distB="0" distL="0" distR="0" wp14:anchorId="02AE5546" wp14:editId="7A4417AB">
            <wp:extent cx="1905000" cy="1905000"/>
            <wp:effectExtent l="0" t="0" r="0" b="0"/>
            <wp:docPr id="10250374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4A2F" w14:textId="72A703CC" w:rsidR="535060A1" w:rsidRDefault="535060A1" w:rsidP="00B21C0B">
      <w:pPr>
        <w:jc w:val="center"/>
      </w:pPr>
      <w:r w:rsidRPr="535060A1">
        <w:rPr>
          <w:b/>
          <w:bCs/>
        </w:rPr>
        <w:t xml:space="preserve">Figura </w:t>
      </w:r>
      <w:r w:rsidRPr="535060A1">
        <w:rPr>
          <w:b/>
          <w:bCs/>
          <w:noProof/>
        </w:rPr>
        <w:t>1</w:t>
      </w:r>
      <w:r w:rsidRPr="535060A1">
        <w:rPr>
          <w:b/>
          <w:bCs/>
        </w:rPr>
        <w:t xml:space="preserve"> – </w:t>
      </w:r>
      <w:r w:rsidRPr="535060A1">
        <w:t xml:space="preserve">Logotipo do restaurante Pouso </w:t>
      </w:r>
      <w:proofErr w:type="spellStart"/>
      <w:r w:rsidRPr="535060A1">
        <w:t>Alegrill</w:t>
      </w:r>
      <w:proofErr w:type="spellEnd"/>
      <w:r w:rsidRPr="535060A1">
        <w:t>.</w:t>
      </w:r>
    </w:p>
    <w:p w14:paraId="0C499F5A" w14:textId="77777777" w:rsidR="00B21C0B" w:rsidRDefault="00B21C0B" w:rsidP="00B21C0B">
      <w:pPr>
        <w:jc w:val="center"/>
      </w:pPr>
    </w:p>
    <w:p w14:paraId="50876055" w14:textId="0D647C57" w:rsidR="0009003B" w:rsidRDefault="0009003B" w:rsidP="66676C95">
      <w:pPr>
        <w:pStyle w:val="Ttulo2"/>
        <w:rPr>
          <w:color w:val="000000" w:themeColor="text1"/>
        </w:rPr>
      </w:pPr>
      <w:bookmarkStart w:id="9" w:name="_Toc498046464"/>
      <w:r>
        <w:t>Escopo</w:t>
      </w:r>
      <w:bookmarkEnd w:id="9"/>
    </w:p>
    <w:p w14:paraId="1E232842" w14:textId="46C27EE8" w:rsidR="0009003B" w:rsidRDefault="66676C95" w:rsidP="66676C95">
      <w:pPr>
        <w:ind w:firstLine="709"/>
        <w:jc w:val="both"/>
        <w:rPr>
          <w:color w:val="000000" w:themeColor="text1"/>
        </w:rPr>
      </w:pPr>
      <w:r w:rsidRPr="66676C95">
        <w:rPr>
          <w:szCs w:val="24"/>
        </w:rPr>
        <w:t xml:space="preserve">O projeto consiste em desenvolver um programa em Java que controle o processo de atendimento do restaurante Pouso </w:t>
      </w:r>
      <w:proofErr w:type="spellStart"/>
      <w:r w:rsidRPr="66676C95">
        <w:rPr>
          <w:szCs w:val="24"/>
        </w:rPr>
        <w:t>Alegrill</w:t>
      </w:r>
      <w:proofErr w:type="spellEnd"/>
      <w:r w:rsidRPr="66676C95">
        <w:rPr>
          <w:szCs w:val="24"/>
        </w:rPr>
        <w:t xml:space="preserve">, possibilitando a criação de novos </w:t>
      </w:r>
      <w:r w:rsidR="00A1479B" w:rsidRPr="66676C95">
        <w:rPr>
          <w:szCs w:val="24"/>
        </w:rPr>
        <w:t>pratos,</w:t>
      </w:r>
      <w:r w:rsidRPr="66676C95">
        <w:rPr>
          <w:szCs w:val="24"/>
        </w:rPr>
        <w:t xml:space="preserve"> edição dos pratos existentes e remoção pelo dono do restaurante (administrador</w:t>
      </w:r>
      <w:r w:rsidR="00A1479B" w:rsidRPr="66676C95">
        <w:rPr>
          <w:szCs w:val="24"/>
        </w:rPr>
        <w:t>),</w:t>
      </w:r>
      <w:r w:rsidRPr="66676C95">
        <w:rPr>
          <w:szCs w:val="24"/>
        </w:rPr>
        <w:t xml:space="preserve"> seleção e listagem dos pratos para uma determinada mesa, feita pelo garçom, cadastro dos </w:t>
      </w:r>
      <w:r w:rsidR="00A1479B" w:rsidRPr="66676C95">
        <w:rPr>
          <w:szCs w:val="24"/>
        </w:rPr>
        <w:t>pedidos,</w:t>
      </w:r>
      <w:r w:rsidRPr="66676C95">
        <w:rPr>
          <w:szCs w:val="24"/>
        </w:rPr>
        <w:t xml:space="preserve"> listagem e remoção dos pedidos, além do controle de </w:t>
      </w:r>
      <w:r w:rsidR="00A1479B" w:rsidRPr="66676C95">
        <w:rPr>
          <w:szCs w:val="24"/>
        </w:rPr>
        <w:t>filas,</w:t>
      </w:r>
      <w:r w:rsidRPr="66676C95">
        <w:rPr>
          <w:szCs w:val="24"/>
        </w:rPr>
        <w:t xml:space="preserve"> feita pelo gerente.</w:t>
      </w:r>
    </w:p>
    <w:p w14:paraId="75231221" w14:textId="53E79D57" w:rsidR="0009003B" w:rsidRDefault="66676C95" w:rsidP="66676C95">
      <w:pPr>
        <w:ind w:firstLine="708"/>
        <w:jc w:val="both"/>
        <w:rPr>
          <w:color w:val="000000" w:themeColor="text1"/>
        </w:rPr>
      </w:pPr>
      <w:r w:rsidRPr="66676C95">
        <w:rPr>
          <w:szCs w:val="24"/>
        </w:rPr>
        <w:t xml:space="preserve">Na função de criação de novos pratos, o gerente terá que preencher as seguintes características dos pratos: nome, descrição, unidade e preço. Os pratos serão armazenados no banco de dados, possibilitando a listagem dos pratos cadastrados, edição ou remoção dos mesmos, feitas pelo gerente (administrador). Para a seleção dos pratos, o garçom deve listar os pratos existentes e escolher o que foi pedido pelo cliente de uma determinada mesa.  </w:t>
      </w:r>
    </w:p>
    <w:p w14:paraId="5B8D18A0" w14:textId="3639586A" w:rsidR="535060A1" w:rsidRDefault="44C650DF" w:rsidP="44C650DF">
      <w:pPr>
        <w:ind w:firstLine="709"/>
        <w:jc w:val="both"/>
      </w:pPr>
      <w:r w:rsidRPr="44C650DF">
        <w:rPr>
          <w:b/>
          <w:bCs/>
          <w:color w:val="000000" w:themeColor="text1"/>
        </w:rPr>
        <w:t>CRUD Funcionários:</w:t>
      </w:r>
      <w:r w:rsidRPr="44C650DF">
        <w:rPr>
          <w:color w:val="000000" w:themeColor="text1"/>
        </w:rPr>
        <w:t xml:space="preserve"> Será dividido em quatro categorias: administrativo, atendimento, cozinha e bar. O administrativo será responsável em fazer a criação dos pratos e bebidas do cardápio e a criação das categorias dos mesmos. O atendimento será responsável em adicionar os pratos e bebidas do cardápio para a mesa específica, tendo uma listagem dos produtos através das categorias. O pedido ao ser finalizado entrará na fila da cozinha e do bar, onde ganhará </w:t>
      </w:r>
      <w:r w:rsidRPr="44C650DF">
        <w:rPr>
          <w:i/>
          <w:iCs/>
          <w:color w:val="000000" w:themeColor="text1"/>
        </w:rPr>
        <w:t>feedback</w:t>
      </w:r>
      <w:r w:rsidRPr="44C650DF">
        <w:rPr>
          <w:color w:val="000000" w:themeColor="text1"/>
        </w:rPr>
        <w:t xml:space="preserve"> de positivo para o garçom levar o pedido pronto até a mesa, apenas o administrativo poderá excluir um item do pedido. A cozinha poderá administrar a fila dos pedidos, esta fila será exibida em modo de chegada e quando o prato estiver pronto o responsável pelo prato poderá sinalizar com um </w:t>
      </w:r>
      <w:r w:rsidRPr="44C650DF">
        <w:rPr>
          <w:i/>
          <w:iCs/>
          <w:color w:val="000000" w:themeColor="text1"/>
        </w:rPr>
        <w:t>feedback</w:t>
      </w:r>
      <w:r w:rsidRPr="44C650DF">
        <w:rPr>
          <w:color w:val="000000" w:themeColor="text1"/>
        </w:rPr>
        <w:t xml:space="preserve">, fazendo com que o pedido saia da fila. O bar seguirá o mesmo padrão da cozinha, porém receberá apenas pedidos de bebidas. </w:t>
      </w:r>
    </w:p>
    <w:p w14:paraId="606E0FAE" w14:textId="33ED6F83" w:rsidR="535060A1" w:rsidRDefault="44C650DF" w:rsidP="44C650DF">
      <w:pPr>
        <w:ind w:firstLine="709"/>
        <w:jc w:val="both"/>
      </w:pPr>
      <w:r w:rsidRPr="44C650DF">
        <w:rPr>
          <w:b/>
          <w:bCs/>
          <w:color w:val="000000" w:themeColor="text1"/>
        </w:rPr>
        <w:t>CRUD Mesa:</w:t>
      </w:r>
      <w:r w:rsidRPr="44C650DF">
        <w:rPr>
          <w:color w:val="000000" w:themeColor="text1"/>
        </w:rPr>
        <w:t xml:space="preserve"> Ao adicionar a mesa ela terá um número único e nela conterá itens do pedido adicionado pelo garçom.</w:t>
      </w:r>
    </w:p>
    <w:p w14:paraId="1417780E" w14:textId="10CB5CB0" w:rsidR="535060A1" w:rsidRDefault="44C650DF" w:rsidP="44C650DF">
      <w:pPr>
        <w:ind w:firstLine="709"/>
        <w:jc w:val="both"/>
      </w:pPr>
      <w:r w:rsidRPr="44C650DF">
        <w:rPr>
          <w:b/>
          <w:bCs/>
          <w:color w:val="000000" w:themeColor="text1"/>
        </w:rPr>
        <w:lastRenderedPageBreak/>
        <w:t>CRUD Comida:</w:t>
      </w:r>
      <w:r w:rsidRPr="44C650DF">
        <w:rPr>
          <w:color w:val="000000" w:themeColor="text1"/>
        </w:rPr>
        <w:t xml:space="preserve"> As comidas serão classificadas em categorias, contendo o nome, descrição da comida e valor.</w:t>
      </w:r>
    </w:p>
    <w:p w14:paraId="60D4EB0D" w14:textId="23297A03" w:rsidR="535060A1" w:rsidRDefault="44C650DF" w:rsidP="44C650DF">
      <w:pPr>
        <w:ind w:firstLine="709"/>
        <w:jc w:val="both"/>
      </w:pPr>
      <w:r w:rsidRPr="44C650DF">
        <w:rPr>
          <w:b/>
          <w:bCs/>
          <w:color w:val="000000" w:themeColor="text1"/>
        </w:rPr>
        <w:t>CRUD Bebida:</w:t>
      </w:r>
      <w:r w:rsidRPr="44C650DF">
        <w:rPr>
          <w:color w:val="000000" w:themeColor="text1"/>
        </w:rPr>
        <w:t xml:space="preserve"> As bebidas serão classificadas em categorias, contendo o nome, descrição da bebida e valor.</w:t>
      </w:r>
    </w:p>
    <w:p w14:paraId="0A953FB1" w14:textId="5F528D4B" w:rsidR="66676C95" w:rsidRDefault="66676C95" w:rsidP="66676C95">
      <w:pPr>
        <w:pStyle w:val="Comment"/>
        <w:ind w:firstLine="709"/>
        <w:jc w:val="both"/>
        <w:rPr>
          <w:i w:val="0"/>
          <w:color w:val="000000" w:themeColor="text1"/>
        </w:rPr>
      </w:pPr>
      <w:r w:rsidRPr="66676C95">
        <w:rPr>
          <w:b/>
          <w:bCs/>
          <w:i w:val="0"/>
          <w:color w:val="000000" w:themeColor="text1"/>
        </w:rPr>
        <w:t>CRUD Financeiro:</w:t>
      </w:r>
      <w:r w:rsidRPr="66676C95">
        <w:rPr>
          <w:i w:val="0"/>
          <w:color w:val="000000" w:themeColor="text1"/>
        </w:rPr>
        <w:t xml:space="preserve"> Será responsável por finalizar os pedidos de todas as mesas e assim criará um histórico do dia com o valor de todas as mesas com os pedidos feitos com seus respectivos valores.</w:t>
      </w:r>
    </w:p>
    <w:p w14:paraId="2E8B51C4" w14:textId="77777777" w:rsidR="00A1479B" w:rsidRDefault="00A1479B" w:rsidP="66676C95">
      <w:pPr>
        <w:pStyle w:val="Comment"/>
        <w:ind w:firstLine="709"/>
        <w:jc w:val="both"/>
      </w:pPr>
    </w:p>
    <w:p w14:paraId="3038A439" w14:textId="33877BFA" w:rsidR="170968D6" w:rsidRDefault="170968D6" w:rsidP="170968D6">
      <w:pPr>
        <w:pStyle w:val="Comment"/>
        <w:ind w:firstLine="709"/>
        <w:rPr>
          <w:i w:val="0"/>
          <w:color w:val="000000" w:themeColor="text1"/>
        </w:rPr>
      </w:pPr>
    </w:p>
    <w:p w14:paraId="2B04545C" w14:textId="081688FA" w:rsidR="1F16B720" w:rsidRDefault="1F16B720" w:rsidP="1F16B720">
      <w:pPr>
        <w:pStyle w:val="Comment"/>
        <w:jc w:val="center"/>
      </w:pPr>
      <w:r>
        <w:rPr>
          <w:noProof/>
          <w:lang w:eastAsia="pt-BR"/>
        </w:rPr>
        <w:drawing>
          <wp:inline distT="0" distB="0" distL="0" distR="0" wp14:anchorId="36A0677E" wp14:editId="2E18E236">
            <wp:extent cx="5961041" cy="6076952"/>
            <wp:effectExtent l="0" t="0" r="0" b="0"/>
            <wp:docPr id="5215823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041" cy="60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1629" w14:textId="712747F6" w:rsidR="0009003B" w:rsidRPr="00194999" w:rsidRDefault="00A60644" w:rsidP="44C650DF">
      <w:pPr>
        <w:pStyle w:val="Legenda"/>
        <w:rPr>
          <w:i w:val="0"/>
          <w:iCs w:val="0"/>
        </w:rPr>
      </w:pPr>
      <w:bookmarkStart w:id="10" w:name="_Toc459887108"/>
      <w:bookmarkStart w:id="11" w:name="_Toc489463038"/>
      <w:r w:rsidRPr="44C650DF">
        <w:rPr>
          <w:b/>
          <w:bCs/>
          <w:i w:val="0"/>
          <w:iCs w:val="0"/>
        </w:rPr>
        <w:t xml:space="preserve">Figura </w:t>
      </w:r>
      <w:r w:rsidR="00443916">
        <w:rPr>
          <w:b/>
          <w:bCs/>
          <w:i w:val="0"/>
          <w:iCs w:val="0"/>
        </w:rPr>
        <w:t>2</w:t>
      </w:r>
      <w:r w:rsidR="000613CF" w:rsidRPr="44C650DF">
        <w:rPr>
          <w:b/>
          <w:bCs/>
          <w:i w:val="0"/>
          <w:iCs w:val="0"/>
        </w:rPr>
        <w:t xml:space="preserve"> – </w:t>
      </w:r>
      <w:r w:rsidR="000613CF" w:rsidRPr="44C650DF">
        <w:rPr>
          <w:i w:val="0"/>
          <w:iCs w:val="0"/>
        </w:rPr>
        <w:t>Desenho do Escopo do Projeto</w:t>
      </w:r>
      <w:bookmarkEnd w:id="10"/>
      <w:r w:rsidR="00C567FC" w:rsidRPr="44C650DF">
        <w:rPr>
          <w:i w:val="0"/>
          <w:iCs w:val="0"/>
        </w:rPr>
        <w:t>.</w:t>
      </w:r>
    </w:p>
    <w:bookmarkEnd w:id="11"/>
    <w:p w14:paraId="40C508D2" w14:textId="77777777" w:rsidR="643AC8DE" w:rsidRDefault="643AC8DE" w:rsidP="643AC8DE">
      <w:pPr>
        <w:pStyle w:val="Legenda"/>
        <w:rPr>
          <w:i w:val="0"/>
          <w:iCs w:val="0"/>
        </w:rPr>
      </w:pPr>
    </w:p>
    <w:p w14:paraId="1DB7665F" w14:textId="77777777" w:rsidR="0009003B" w:rsidRDefault="0009003B" w:rsidP="643AC8DE">
      <w:pPr>
        <w:pStyle w:val="Ttulo2"/>
      </w:pPr>
      <w:bookmarkStart w:id="12" w:name="_Toc498046465"/>
      <w:r>
        <w:lastRenderedPageBreak/>
        <w:t>Descrição de funcionamento</w:t>
      </w:r>
      <w:bookmarkEnd w:id="12"/>
    </w:p>
    <w:p w14:paraId="31CC8A9F" w14:textId="77777777" w:rsidR="00A1479B" w:rsidRPr="00A1479B" w:rsidRDefault="00A1479B" w:rsidP="00A1479B"/>
    <w:p w14:paraId="5F6058CE" w14:textId="12D91F6E" w:rsidR="535060A1" w:rsidRDefault="211E43C1" w:rsidP="211E43C1">
      <w:pPr>
        <w:pStyle w:val="Comment"/>
        <w:ind w:firstLine="708"/>
        <w:jc w:val="both"/>
        <w:rPr>
          <w:i w:val="0"/>
          <w:color w:val="000000" w:themeColor="text1"/>
        </w:rPr>
      </w:pPr>
      <w:r w:rsidRPr="211E43C1">
        <w:rPr>
          <w:i w:val="0"/>
          <w:color w:val="000000" w:themeColor="text1"/>
        </w:rPr>
        <w:t xml:space="preserve">O software inicializa na tela de </w:t>
      </w:r>
      <w:proofErr w:type="spellStart"/>
      <w:r w:rsidRPr="211E43C1">
        <w:rPr>
          <w:i w:val="0"/>
          <w:color w:val="000000" w:themeColor="text1"/>
        </w:rPr>
        <w:t>login</w:t>
      </w:r>
      <w:proofErr w:type="spellEnd"/>
      <w:r w:rsidRPr="211E43C1">
        <w:rPr>
          <w:i w:val="0"/>
          <w:color w:val="000000" w:themeColor="text1"/>
        </w:rPr>
        <w:t xml:space="preserve">, onde qualquer usuário pode entrar com suas credenciais para validação de acesso. Caso não haja registro do cadastro no Banco de Dados ocorrerá um aviso, então é possível tentar novamente ou criar uma nova conta inserindo seu nome, e-mail e senha. Novas contas só exercerão alguma função depois de serem designadas pelo administrador. Quando as informações de </w:t>
      </w:r>
      <w:proofErr w:type="spellStart"/>
      <w:r w:rsidRPr="211E43C1">
        <w:rPr>
          <w:i w:val="0"/>
          <w:color w:val="000000" w:themeColor="text1"/>
        </w:rPr>
        <w:t>login</w:t>
      </w:r>
      <w:proofErr w:type="spellEnd"/>
      <w:r w:rsidRPr="211E43C1">
        <w:rPr>
          <w:i w:val="0"/>
          <w:color w:val="000000" w:themeColor="text1"/>
        </w:rPr>
        <w:t xml:space="preserve"> corresponderem a um registro, o usuário será levado diretamente para a tela de sua função.</w:t>
      </w:r>
    </w:p>
    <w:p w14:paraId="2B15A112" w14:textId="2C762815" w:rsidR="535060A1" w:rsidRDefault="44C650DF" w:rsidP="44C650DF">
      <w:pPr>
        <w:pStyle w:val="Comment"/>
        <w:ind w:firstLine="708"/>
        <w:jc w:val="both"/>
        <w:rPr>
          <w:i w:val="0"/>
          <w:color w:val="000000" w:themeColor="text1"/>
        </w:rPr>
      </w:pPr>
      <w:r w:rsidRPr="44C650DF">
        <w:rPr>
          <w:i w:val="0"/>
          <w:color w:val="000000" w:themeColor="text1"/>
        </w:rPr>
        <w:t>A tela do administrador do sistema apresenta a visualização das filas de pedidos (comida e bebida) e das mesas ocupadas no momento, assim como botões para o gerenciamento de funções dos usuários e itens do cardápio. É de sua responsabilidade remover itens de uma mesa, caso haja um engano no pedido.</w:t>
      </w:r>
    </w:p>
    <w:p w14:paraId="2A3A2DB8" w14:textId="5B22EB12" w:rsidR="535060A1" w:rsidRDefault="44C650DF" w:rsidP="44C650DF">
      <w:pPr>
        <w:pStyle w:val="Comment"/>
        <w:ind w:firstLine="708"/>
        <w:jc w:val="both"/>
        <w:rPr>
          <w:i w:val="0"/>
          <w:color w:val="000000" w:themeColor="text1"/>
        </w:rPr>
      </w:pPr>
      <w:r w:rsidRPr="44C650DF">
        <w:rPr>
          <w:i w:val="0"/>
          <w:color w:val="000000" w:themeColor="text1"/>
        </w:rPr>
        <w:t>Para os usuários com função de atendimento, sua tela permite abrir uma nova conta, determinada pelo número da mesa, e adicionar itens à medida que são pedidos pelos clientes. Para tomar um pedido, o atendente deve selecionar uma mesa ocupada, navegar pelas categorias disponíveis no cardápio, determinar a quantidade dos itens e adicioná-los à uma lista temporária (pedido atual). Ao confirmar com os clientes os itens selecionados e suas quantidades, deve apertar um botão para confirmar o pedido, o que faz com que a lista criada seja adicionada à conta da mesa no Banco de Dados, e que os itens contidos sejam direcionados para as funções responsáveis pelo preparo (Cozinha e Bar), que notifica o atendente quando ficam prontos.</w:t>
      </w:r>
    </w:p>
    <w:p w14:paraId="7E354279" w14:textId="2259D601" w:rsidR="535060A1" w:rsidRDefault="44C650DF" w:rsidP="44C650DF">
      <w:pPr>
        <w:pStyle w:val="Comment"/>
        <w:ind w:firstLine="708"/>
        <w:jc w:val="both"/>
        <w:rPr>
          <w:i w:val="0"/>
          <w:color w:val="000000" w:themeColor="text1"/>
        </w:rPr>
      </w:pPr>
      <w:r w:rsidRPr="44C650DF">
        <w:rPr>
          <w:i w:val="0"/>
          <w:color w:val="000000" w:themeColor="text1"/>
        </w:rPr>
        <w:t>As telas disponíveis para usuários do Bar e da Cozinha são essencialmente a mesma. Consiste de uma tabela com os itens que devem ser preparados, ordenados em função da hora em que foram pedidos, os números das mesas a que pertencem, e botões "Pronto", que devem ser clicados quando cada item estiver pronto.</w:t>
      </w:r>
    </w:p>
    <w:p w14:paraId="206F8B86" w14:textId="6CB0FE48" w:rsidR="535060A1" w:rsidRDefault="211E43C1" w:rsidP="44C650DF">
      <w:pPr>
        <w:pStyle w:val="Comment"/>
        <w:ind w:firstLine="708"/>
        <w:jc w:val="both"/>
        <w:rPr>
          <w:i w:val="0"/>
          <w:color w:val="000000" w:themeColor="text1"/>
        </w:rPr>
      </w:pPr>
      <w:r w:rsidRPr="211E43C1">
        <w:rPr>
          <w:i w:val="0"/>
          <w:color w:val="000000" w:themeColor="text1"/>
        </w:rPr>
        <w:t>Todas informações serão mantidas em um Banco de Dados, do qual serão recuperadas e gravadas segundo as ações tomadas pelos usuários.</w:t>
      </w:r>
    </w:p>
    <w:p w14:paraId="63523883" w14:textId="34E6831B" w:rsidR="211E43C1" w:rsidRDefault="211E43C1" w:rsidP="211E43C1">
      <w:pPr>
        <w:pStyle w:val="Comment"/>
        <w:ind w:firstLine="708"/>
        <w:jc w:val="both"/>
        <w:rPr>
          <w:i w:val="0"/>
          <w:color w:val="000000" w:themeColor="text1"/>
        </w:rPr>
      </w:pPr>
    </w:p>
    <w:p w14:paraId="0554B91C" w14:textId="552479AB" w:rsidR="5AE1E4D9" w:rsidRDefault="5AE1E4D9" w:rsidP="5AE1E4D9">
      <w:pPr>
        <w:pStyle w:val="Comment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98A45F4" wp14:editId="053BBDD6">
            <wp:extent cx="4959985" cy="8153400"/>
            <wp:effectExtent l="0" t="0" r="0" b="0"/>
            <wp:docPr id="6967535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862" cy="81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AD8D" w14:textId="2D824DEA" w:rsidR="66676C95" w:rsidRPr="00A1479B" w:rsidRDefault="00A60644" w:rsidP="00A1479B">
      <w:pPr>
        <w:pStyle w:val="Legenda"/>
        <w:rPr>
          <w:i w:val="0"/>
          <w:iCs w:val="0"/>
          <w:color w:val="000000" w:themeColor="text1"/>
        </w:rPr>
      </w:pPr>
      <w:bookmarkStart w:id="13" w:name="_Toc459887109"/>
      <w:bookmarkStart w:id="14" w:name="_Toc489463039"/>
      <w:r w:rsidRPr="66676C95">
        <w:rPr>
          <w:b/>
          <w:bCs/>
          <w:i w:val="0"/>
          <w:iCs w:val="0"/>
        </w:rPr>
        <w:t xml:space="preserve">Figura </w:t>
      </w:r>
      <w:r w:rsidR="00443916">
        <w:rPr>
          <w:b/>
          <w:bCs/>
          <w:i w:val="0"/>
          <w:iCs w:val="0"/>
        </w:rPr>
        <w:t>3</w:t>
      </w:r>
      <w:r w:rsidR="0009003B" w:rsidRPr="66676C95">
        <w:rPr>
          <w:b/>
          <w:bCs/>
          <w:i w:val="0"/>
          <w:iCs w:val="0"/>
        </w:rPr>
        <w:t xml:space="preserve"> -</w:t>
      </w:r>
      <w:r w:rsidR="0009003B" w:rsidRPr="66676C95">
        <w:rPr>
          <w:i w:val="0"/>
          <w:iCs w:val="0"/>
        </w:rPr>
        <w:t xml:space="preserve"> Diagrama do Pouso </w:t>
      </w:r>
      <w:proofErr w:type="spellStart"/>
      <w:r w:rsidR="0009003B" w:rsidRPr="66676C95">
        <w:rPr>
          <w:i w:val="0"/>
          <w:iCs w:val="0"/>
        </w:rPr>
        <w:t>Alegrill</w:t>
      </w:r>
      <w:proofErr w:type="spellEnd"/>
      <w:r w:rsidR="00194999" w:rsidRPr="66676C95">
        <w:rPr>
          <w:i w:val="0"/>
          <w:iCs w:val="0"/>
        </w:rPr>
        <w:t>.</w:t>
      </w:r>
      <w:bookmarkEnd w:id="13"/>
      <w:bookmarkEnd w:id="14"/>
    </w:p>
    <w:p w14:paraId="10F06C3A" w14:textId="022185BD"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E2CAB19" wp14:editId="2E5CE613">
            <wp:extent cx="6309136" cy="6774912"/>
            <wp:effectExtent l="0" t="0" r="0" b="0"/>
            <wp:docPr id="12711825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136" cy="677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B" w14:textId="6E91CA49" w:rsidR="0009003B" w:rsidRPr="00194999" w:rsidRDefault="00A60644" w:rsidP="643AC8DE">
      <w:pPr>
        <w:pStyle w:val="Legenda"/>
        <w:rPr>
          <w:i w:val="0"/>
          <w:iCs w:val="0"/>
        </w:rPr>
      </w:pPr>
      <w:bookmarkStart w:id="15" w:name="_Toc459887110"/>
      <w:bookmarkStart w:id="16" w:name="_Toc489463040"/>
      <w:r w:rsidRPr="14961B0C">
        <w:rPr>
          <w:b/>
          <w:bCs/>
          <w:i w:val="0"/>
          <w:iCs w:val="0"/>
        </w:rPr>
        <w:t xml:space="preserve">Figura </w:t>
      </w:r>
      <w:r w:rsidR="00443916">
        <w:rPr>
          <w:b/>
          <w:bCs/>
          <w:i w:val="0"/>
          <w:iCs w:val="0"/>
        </w:rPr>
        <w:t>4</w:t>
      </w:r>
      <w:r w:rsidR="0009003B" w:rsidRPr="14961B0C">
        <w:rPr>
          <w:b/>
          <w:bCs/>
          <w:i w:val="0"/>
          <w:iCs w:val="0"/>
        </w:rPr>
        <w:t xml:space="preserve"> -</w:t>
      </w:r>
      <w:r w:rsidR="0009003B" w:rsidRPr="14961B0C">
        <w:rPr>
          <w:i w:val="0"/>
          <w:iCs w:val="0"/>
        </w:rPr>
        <w:t xml:space="preserve"> Fluxograma do Pouso </w:t>
      </w:r>
      <w:proofErr w:type="spellStart"/>
      <w:r w:rsidR="0009003B" w:rsidRPr="14961B0C">
        <w:rPr>
          <w:i w:val="0"/>
          <w:iCs w:val="0"/>
        </w:rPr>
        <w:t>Alegrill</w:t>
      </w:r>
      <w:proofErr w:type="spellEnd"/>
      <w:r w:rsidR="00194999" w:rsidRPr="14961B0C">
        <w:rPr>
          <w:i w:val="0"/>
          <w:iCs w:val="0"/>
        </w:rPr>
        <w:t>.</w:t>
      </w:r>
      <w:bookmarkEnd w:id="15"/>
      <w:bookmarkEnd w:id="16"/>
    </w:p>
    <w:p w14:paraId="53CC4768" w14:textId="27B0AF49" w:rsidR="14961B0C" w:rsidRDefault="14961B0C" w:rsidP="14961B0C">
      <w:pPr>
        <w:pStyle w:val="Legenda"/>
        <w:rPr>
          <w:i w:val="0"/>
          <w:iCs w:val="0"/>
        </w:rPr>
      </w:pPr>
    </w:p>
    <w:p w14:paraId="379A3DE2" w14:textId="0640D7BC" w:rsidR="14961B0C" w:rsidRDefault="14961B0C" w:rsidP="14961B0C">
      <w:pPr>
        <w:pStyle w:val="Legenda"/>
        <w:rPr>
          <w:i w:val="0"/>
          <w:iCs w:val="0"/>
        </w:rPr>
      </w:pPr>
    </w:p>
    <w:p w14:paraId="10F06C3C" w14:textId="77777777" w:rsidR="0009003B" w:rsidRDefault="0009003B">
      <w:pPr>
        <w:pStyle w:val="Ttulo1"/>
      </w:pPr>
      <w:bookmarkStart w:id="17" w:name="_Toc498046466"/>
      <w:r>
        <w:lastRenderedPageBreak/>
        <w:t>Especificação de Requisitos</w:t>
      </w:r>
      <w:bookmarkEnd w:id="17"/>
    </w:p>
    <w:p w14:paraId="10F06C3D" w14:textId="28AF801D" w:rsidR="0009003B" w:rsidRDefault="6A6122DE">
      <w:pPr>
        <w:pStyle w:val="Ttulo2"/>
      </w:pPr>
      <w:bookmarkStart w:id="18" w:name="_Toc498046467"/>
      <w:r>
        <w:t>Requisitos Funcionais</w:t>
      </w:r>
      <w:bookmarkEnd w:id="18"/>
      <w:r>
        <w:t xml:space="preserve"> </w:t>
      </w:r>
    </w:p>
    <w:p w14:paraId="508A5D94" w14:textId="46E3752C" w:rsidR="6A6122DE" w:rsidRDefault="6A6122DE" w:rsidP="6A6122DE">
      <w:pPr>
        <w:pStyle w:val="Ttulo3"/>
        <w:numPr>
          <w:ilvl w:val="2"/>
          <w:numId w:val="0"/>
        </w:numPr>
        <w:ind w:left="360"/>
      </w:pPr>
      <w:r w:rsidRPr="6A6122DE">
        <w:t xml:space="preserve">     </w:t>
      </w:r>
      <w:bookmarkStart w:id="19" w:name="_Toc498046468"/>
      <w:r w:rsidRPr="6A6122DE">
        <w:t>5.1.1 Req.1 - Efetuar o cadastro dos usuários</w:t>
      </w:r>
      <w:bookmarkEnd w:id="19"/>
      <w:r w:rsidRPr="6A6122DE">
        <w:t xml:space="preserve"> 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FB173EA" w14:textId="3C7A6B53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Cada usuário deve possuir os seguintes dados no cadastro: </w:t>
            </w:r>
          </w:p>
          <w:p w14:paraId="1B25A2A8" w14:textId="4717B675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Nome; </w:t>
            </w:r>
          </w:p>
          <w:p w14:paraId="47BD64C9" w14:textId="17A7698F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E-mail; </w:t>
            </w:r>
          </w:p>
          <w:p w14:paraId="73357584" w14:textId="64898F0E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Senha; </w:t>
            </w:r>
          </w:p>
          <w:p w14:paraId="2064F4D0" w14:textId="7A3956D8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Confirmação de senha; </w:t>
            </w:r>
          </w:p>
          <w:p w14:paraId="10F06C43" w14:textId="3E7FED3E" w:rsidR="00F26381" w:rsidRPr="00620B2C" w:rsidRDefault="00F26381" w:rsidP="6A6122DE">
            <w:pPr>
              <w:snapToGrid w:val="0"/>
              <w:jc w:val="both"/>
              <w:rPr>
                <w:b/>
              </w:rPr>
            </w:pPr>
          </w:p>
        </w:tc>
      </w:tr>
      <w:tr w:rsidR="0009003B" w14:paraId="10F06C48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F06C47" w14:textId="21D6091C" w:rsidR="0009003B" w:rsidRPr="00620B2C" w:rsidRDefault="6A6122DE" w:rsidP="6A6122DE">
            <w:r w:rsidRPr="6A6122DE">
              <w:t xml:space="preserve">O cadastro será validado somente se todos os campos estiverem preenchidos corretamente, sendo o campo Senha e Confirmação de Senha obrigatoriamente iguais. </w:t>
            </w:r>
          </w:p>
        </w:tc>
      </w:tr>
      <w:tr w:rsidR="0009003B" w14:paraId="10F06C4B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F06C4A" w14:textId="6201C7C1" w:rsidR="0009003B" w:rsidRPr="00620B2C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4C" w14:textId="42BFDD19" w:rsidR="0009003B" w:rsidRPr="00194999" w:rsidRDefault="0009003B" w:rsidP="6A6122DE">
      <w:pPr>
        <w:pStyle w:val="Legenda"/>
        <w:rPr>
          <w:i w:val="0"/>
          <w:iCs w:val="0"/>
        </w:rPr>
      </w:pPr>
      <w:bookmarkStart w:id="20" w:name="_Toc459887158"/>
      <w:r w:rsidRPr="6A6122DE">
        <w:rPr>
          <w:b/>
          <w:bCs/>
          <w:i w:val="0"/>
          <w:iCs w:val="0"/>
        </w:rPr>
        <w:t>Tabela 0</w:t>
      </w:r>
      <w:r w:rsidR="00BC7C8D" w:rsidRPr="6A6122DE"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6A6122DE">
        <w:rPr>
          <w:b/>
          <w:i w:val="0"/>
        </w:rPr>
        <w:fldChar w:fldCharType="separate"/>
      </w:r>
      <w:r w:rsidR="00804D41" w:rsidRPr="6A6122DE">
        <w:rPr>
          <w:b/>
          <w:bCs/>
          <w:i w:val="0"/>
          <w:iCs w:val="0"/>
          <w:noProof/>
        </w:rPr>
        <w:t>1</w:t>
      </w:r>
      <w:r w:rsidR="00BC7C8D" w:rsidRPr="6A6122DE">
        <w:fldChar w:fldCharType="end"/>
      </w:r>
      <w:r w:rsidR="0053125E" w:rsidRPr="6A6122DE">
        <w:rPr>
          <w:b/>
          <w:bCs/>
          <w:i w:val="0"/>
          <w:iCs w:val="0"/>
        </w:rPr>
        <w:t xml:space="preserve"> -</w:t>
      </w:r>
      <w:r w:rsidR="0053125E" w:rsidRPr="6A6122DE">
        <w:rPr>
          <w:i w:val="0"/>
          <w:iCs w:val="0"/>
        </w:rPr>
        <w:t xml:space="preserve"> Requisito Req.1</w:t>
      </w:r>
      <w:r w:rsidR="00194999" w:rsidRPr="6A6122DE">
        <w:rPr>
          <w:i w:val="0"/>
          <w:iCs w:val="0"/>
        </w:rPr>
        <w:t>.</w:t>
      </w:r>
      <w:bookmarkEnd w:id="20"/>
    </w:p>
    <w:p w14:paraId="2F59CE8A" w14:textId="3CBA43A5" w:rsidR="6A6122DE" w:rsidRDefault="6A6122DE" w:rsidP="6A6122DE">
      <w:pPr>
        <w:pStyle w:val="Ttulo3"/>
        <w:numPr>
          <w:ilvl w:val="2"/>
          <w:numId w:val="0"/>
        </w:numPr>
        <w:ind w:left="360"/>
      </w:pPr>
      <w:r w:rsidRPr="6A6122DE">
        <w:t xml:space="preserve">     </w:t>
      </w:r>
      <w:bookmarkStart w:id="21" w:name="_Toc498046469"/>
      <w:r w:rsidRPr="6A6122DE">
        <w:t xml:space="preserve">5.1.2 Req.2 - Efetuar </w:t>
      </w:r>
      <w:proofErr w:type="spellStart"/>
      <w:r w:rsidRPr="6A6122DE">
        <w:t>login</w:t>
      </w:r>
      <w:proofErr w:type="spellEnd"/>
      <w:r w:rsidRPr="6A6122DE">
        <w:t xml:space="preserve"> dos usuários</w:t>
      </w:r>
      <w:bookmarkEnd w:id="21"/>
      <w:r w:rsidRPr="6A6122DE">
        <w:t xml:space="preserve"> 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BB4873B" w14:textId="3BF88154" w:rsidR="00AB021E" w:rsidRPr="00620B2C" w:rsidRDefault="6A6122DE" w:rsidP="00F850B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Os usuários devem realizar </w:t>
            </w:r>
            <w:proofErr w:type="spellStart"/>
            <w:r w:rsidRPr="6A6122DE">
              <w:rPr>
                <w:szCs w:val="24"/>
              </w:rPr>
              <w:t>login</w:t>
            </w:r>
            <w:proofErr w:type="spellEnd"/>
            <w:r w:rsidRPr="6A6122DE">
              <w:rPr>
                <w:szCs w:val="24"/>
              </w:rPr>
              <w:t xml:space="preserve"> utilizando os seguintes dados: </w:t>
            </w:r>
          </w:p>
          <w:p w14:paraId="4E364953" w14:textId="60DE616F" w:rsidR="00AB021E" w:rsidRPr="00620B2C" w:rsidRDefault="6A6122DE" w:rsidP="00F850B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E-mail; </w:t>
            </w:r>
          </w:p>
          <w:p w14:paraId="74529D4A" w14:textId="6077EBE5" w:rsidR="00AB021E" w:rsidRPr="00620B2C" w:rsidRDefault="6A6122DE" w:rsidP="00F850B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Senha. </w:t>
            </w:r>
          </w:p>
          <w:p w14:paraId="10F06C52" w14:textId="0952DC83" w:rsidR="00AB021E" w:rsidRPr="00620B2C" w:rsidRDefault="00AB021E" w:rsidP="6A6122DE">
            <w:pPr>
              <w:snapToGrid w:val="0"/>
              <w:jc w:val="both"/>
            </w:pPr>
          </w:p>
        </w:tc>
      </w:tr>
      <w:tr w:rsidR="0009003B" w14:paraId="10F06C56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F06C55" w14:textId="2D3F3FC7" w:rsidR="0009003B" w:rsidRPr="00620B2C" w:rsidRDefault="6A6122DE" w:rsidP="6A6122DE">
            <w:pPr>
              <w:snapToGrid w:val="0"/>
              <w:rPr>
                <w:b/>
              </w:rPr>
            </w:pPr>
            <w:r w:rsidRPr="6A6122DE">
              <w:t xml:space="preserve">O </w:t>
            </w:r>
            <w:proofErr w:type="spellStart"/>
            <w:r w:rsidRPr="6A6122DE">
              <w:t>login</w:t>
            </w:r>
            <w:proofErr w:type="spellEnd"/>
            <w:r w:rsidRPr="6A6122DE">
              <w:t xml:space="preserve"> valida os dados inseridos para então dar acesso ao sistema. </w:t>
            </w:r>
          </w:p>
        </w:tc>
      </w:tr>
      <w:tr w:rsidR="0009003B" w14:paraId="10F06C59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F06C58" w14:textId="6FC0A16F" w:rsidR="0009003B" w:rsidRPr="00620B2C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5A" w14:textId="08199FF5" w:rsidR="0009003B" w:rsidRPr="00194999" w:rsidRDefault="0009003B" w:rsidP="6A6122DE">
      <w:pPr>
        <w:pStyle w:val="Legenda"/>
        <w:rPr>
          <w:i w:val="0"/>
          <w:iCs w:val="0"/>
        </w:rPr>
      </w:pPr>
      <w:bookmarkStart w:id="22" w:name="_Toc459887159"/>
      <w:r w:rsidRPr="6A6122DE">
        <w:rPr>
          <w:b/>
          <w:bCs/>
          <w:i w:val="0"/>
          <w:iCs w:val="0"/>
        </w:rPr>
        <w:t>Tabela 0</w:t>
      </w:r>
      <w:r w:rsidR="00BC7C8D" w:rsidRPr="6A6122DE"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6A6122DE">
        <w:rPr>
          <w:b/>
          <w:i w:val="0"/>
        </w:rPr>
        <w:fldChar w:fldCharType="separate"/>
      </w:r>
      <w:r w:rsidR="00804D41" w:rsidRPr="6A6122DE">
        <w:rPr>
          <w:b/>
          <w:bCs/>
          <w:i w:val="0"/>
          <w:iCs w:val="0"/>
          <w:noProof/>
        </w:rPr>
        <w:t>2</w:t>
      </w:r>
      <w:r w:rsidR="00BC7C8D" w:rsidRPr="6A6122DE">
        <w:fldChar w:fldCharType="end"/>
      </w:r>
      <w:r w:rsidRPr="6A6122DE">
        <w:rPr>
          <w:b/>
          <w:bCs/>
          <w:i w:val="0"/>
          <w:iCs w:val="0"/>
        </w:rPr>
        <w:t xml:space="preserve"> -</w:t>
      </w:r>
      <w:r w:rsidRPr="6A6122DE">
        <w:rPr>
          <w:i w:val="0"/>
          <w:iCs w:val="0"/>
        </w:rPr>
        <w:t xml:space="preserve"> Requisito Req.</w:t>
      </w:r>
      <w:r w:rsidR="0053125E" w:rsidRPr="6A6122DE">
        <w:rPr>
          <w:i w:val="0"/>
          <w:iCs w:val="0"/>
        </w:rPr>
        <w:t>2</w:t>
      </w:r>
      <w:r w:rsidR="00194999" w:rsidRPr="6A6122DE">
        <w:rPr>
          <w:i w:val="0"/>
          <w:iCs w:val="0"/>
        </w:rPr>
        <w:t>.</w:t>
      </w:r>
      <w:bookmarkEnd w:id="22"/>
    </w:p>
    <w:p w14:paraId="6D0A83CA" w14:textId="2C7DBEEB" w:rsidR="6A6122DE" w:rsidRDefault="6A6122DE" w:rsidP="6A6122DE">
      <w:pPr>
        <w:pStyle w:val="Legenda"/>
        <w:rPr>
          <w:i w:val="0"/>
          <w:iCs w:val="0"/>
        </w:rPr>
      </w:pPr>
    </w:p>
    <w:p w14:paraId="131FADA5" w14:textId="6895C0E0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5.1.3 Req.3 - Privilégios de administração do sistema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14:paraId="2E8D706A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BDF1B0A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3BCAE00" w14:textId="09E5D0D8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 sistema tem um usuário único cadastrado com privilégios administrativos.</w:t>
            </w:r>
          </w:p>
        </w:tc>
      </w:tr>
      <w:tr w:rsidR="6A6122DE" w14:paraId="7E4121BB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B30F492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27DCEAC" w14:textId="750D1219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O administrador é o único com acesso ao registro financeiro e alteração dos pedidos feitos nas mesas. Também é quem designa funções aos usuários cadastrados.</w:t>
            </w:r>
          </w:p>
        </w:tc>
      </w:tr>
      <w:tr w:rsidR="6A6122DE" w14:paraId="4C3C08FD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7DAB84F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074F19C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6C945E84" w14:textId="749621A6" w:rsidR="6A6122DE" w:rsidRDefault="6A6122DE" w:rsidP="6A6122DE">
      <w:pPr>
        <w:jc w:val="center"/>
      </w:pPr>
      <w:r w:rsidRPr="6A6122DE">
        <w:rPr>
          <w:b/>
          <w:bCs/>
        </w:rPr>
        <w:t>Tabela 03 -</w:t>
      </w:r>
      <w:r w:rsidRPr="6A6122DE">
        <w:t xml:space="preserve"> Requisito Req.3.</w:t>
      </w:r>
    </w:p>
    <w:p w14:paraId="6996AC94" w14:textId="7B0D3966" w:rsidR="6A6122DE" w:rsidRDefault="6A6122DE" w:rsidP="6A6122DE">
      <w:pPr>
        <w:jc w:val="center"/>
      </w:pPr>
    </w:p>
    <w:p w14:paraId="558D3BE0" w14:textId="24CAF38B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5.1.4 Req.4 - Atendimento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14:paraId="76F330D0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F1FD0AC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699B01A" w14:textId="092DFA2F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usuários que forem atendentes terão acesso à tela de atendimento, que oferece opções de abrir novas contas, adicionar pedidos às contas abertas, e pedir fechamento de contas.</w:t>
            </w:r>
          </w:p>
        </w:tc>
      </w:tr>
      <w:tr w:rsidR="6A6122DE" w14:paraId="1E279E64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32855F3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BD2BB41" w14:textId="4C6078D8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Usuários de atendimento somente podem adicionar itens às mesas, não editá-los ou removê-los.</w:t>
            </w:r>
          </w:p>
        </w:tc>
      </w:tr>
      <w:tr w:rsidR="6A6122DE" w14:paraId="33B87C2B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11E1905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lastRenderedPageBreak/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4D2C469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6D76444C" w14:textId="45505B8B" w:rsidR="6A6122DE" w:rsidRDefault="6A6122DE" w:rsidP="6A6122DE">
      <w:pPr>
        <w:jc w:val="center"/>
      </w:pPr>
      <w:r w:rsidRPr="6A6122DE">
        <w:rPr>
          <w:b/>
          <w:bCs/>
        </w:rPr>
        <w:t>Tabela 04 -</w:t>
      </w:r>
      <w:r w:rsidRPr="6A6122DE">
        <w:t xml:space="preserve"> Requisito Req.4.</w:t>
      </w:r>
    </w:p>
    <w:p w14:paraId="7BDBB6FC" w14:textId="127AA038" w:rsidR="6A6122DE" w:rsidRDefault="6A6122DE" w:rsidP="6A6122DE">
      <w:pPr>
        <w:jc w:val="center"/>
      </w:pPr>
    </w:p>
    <w:p w14:paraId="66D8720C" w14:textId="1ABE9320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5.1.5 Req.5 - Cozinha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14:paraId="69249E3A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1645509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C6AF3BE" w14:textId="7DEA8B6E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usuários que forem da cozinha terão acesso à tela de pedidos da cozinha, que mostra a fila de pedidos de comidas para preparo, e botão em cada item para marcá-lo como pronto.</w:t>
            </w:r>
          </w:p>
        </w:tc>
      </w:tr>
      <w:tr w:rsidR="6A6122DE" w14:paraId="0E018A61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F791F60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3E24CDB" w14:textId="1939A4A9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Itens prontos saem da fila de preparos, não da conta de sua mesa.</w:t>
            </w:r>
          </w:p>
        </w:tc>
      </w:tr>
      <w:tr w:rsidR="6A6122DE" w14:paraId="2756CBDF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7F3747C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35C3204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331D6637" w14:textId="730F050A" w:rsidR="6A6122DE" w:rsidRDefault="6A6122DE" w:rsidP="6A6122DE">
      <w:pPr>
        <w:jc w:val="center"/>
      </w:pPr>
      <w:r w:rsidRPr="6A6122DE">
        <w:rPr>
          <w:b/>
          <w:bCs/>
        </w:rPr>
        <w:t>Tabela 05 -</w:t>
      </w:r>
      <w:r w:rsidRPr="6A6122DE">
        <w:t xml:space="preserve"> Requisito Req.5.</w:t>
      </w:r>
    </w:p>
    <w:p w14:paraId="37328F24" w14:textId="254A490A" w:rsidR="6A6122DE" w:rsidRDefault="6A6122DE" w:rsidP="6A6122DE">
      <w:pPr>
        <w:jc w:val="center"/>
      </w:pPr>
    </w:p>
    <w:p w14:paraId="6B091286" w14:textId="671884A2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5.1.6 Req.6 - Bar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14:paraId="1B620CD7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407402A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DD68558" w14:textId="13FCDD45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usuários que forem do bar terão acesso à tela de pedidos de bebidas, que mostra a fila de pedidos para preparo, e botão em cada item para marcá-lo como pronto.</w:t>
            </w:r>
          </w:p>
        </w:tc>
      </w:tr>
      <w:tr w:rsidR="6A6122DE" w14:paraId="16AA0949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4AEB10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824C407" w14:textId="4F702CA6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Itens prontos saem da fila de preparos, não da conta de sua mesa.</w:t>
            </w:r>
          </w:p>
        </w:tc>
      </w:tr>
      <w:tr w:rsidR="6A6122DE" w14:paraId="7153BAC2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036937B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7F5EA39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3876B397" w14:textId="300FE301" w:rsidR="6A6122DE" w:rsidRDefault="6A6122DE" w:rsidP="6A6122DE">
      <w:pPr>
        <w:jc w:val="center"/>
      </w:pPr>
      <w:r w:rsidRPr="6A6122DE">
        <w:rPr>
          <w:b/>
          <w:bCs/>
        </w:rPr>
        <w:t>Tabela 06 -</w:t>
      </w:r>
      <w:r w:rsidRPr="6A6122DE">
        <w:t xml:space="preserve"> Requisito Req.6.</w:t>
      </w:r>
    </w:p>
    <w:p w14:paraId="356060F4" w14:textId="5440BBD6" w:rsidR="6A6122DE" w:rsidRDefault="6A6122DE" w:rsidP="6A6122DE">
      <w:pPr>
        <w:jc w:val="center"/>
      </w:pPr>
    </w:p>
    <w:p w14:paraId="4A30CC1B" w14:textId="612E7221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5.1.7 Req.7 - Cadastro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14:paraId="740C428B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C7F054F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77B5073" w14:textId="6CB7729F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pratos serão cadastrados na tabela de comidas, que servirá de referência para a tomada de pedidos. Toda comida tem um nome, descrição, foto e preço.</w:t>
            </w:r>
          </w:p>
        </w:tc>
      </w:tr>
      <w:tr w:rsidR="6A6122DE" w14:paraId="58B70695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BBB3DE0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AB00356" w14:textId="5B009615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cadastrar novos pratos.</w:t>
            </w:r>
          </w:p>
        </w:tc>
      </w:tr>
      <w:tr w:rsidR="6A6122DE" w14:paraId="5EE8FFB7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A67A28D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E43287A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2C377CBE" w14:textId="792BF25B" w:rsidR="6A6122DE" w:rsidRDefault="6A6122DE" w:rsidP="6A6122DE">
      <w:pPr>
        <w:jc w:val="center"/>
      </w:pPr>
      <w:r w:rsidRPr="6A6122DE">
        <w:rPr>
          <w:b/>
          <w:bCs/>
        </w:rPr>
        <w:t>Tabela 07 -</w:t>
      </w:r>
      <w:r w:rsidRPr="6A6122DE">
        <w:t xml:space="preserve"> Requisito Req.7.</w:t>
      </w:r>
    </w:p>
    <w:p w14:paraId="6D2151DF" w14:textId="62DAE96F" w:rsidR="6A6122DE" w:rsidRDefault="6A6122DE" w:rsidP="6A6122DE">
      <w:pPr>
        <w:jc w:val="center"/>
      </w:pPr>
    </w:p>
    <w:p w14:paraId="230C067B" w14:textId="2A38AF4D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5.1.8 Req.8 - Editar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14:paraId="1DE29B18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774782A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9C601C4" w14:textId="7241FB1D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 prato do banco de dados será editado e reescrito.</w:t>
            </w:r>
          </w:p>
        </w:tc>
      </w:tr>
      <w:tr w:rsidR="6A6122DE" w14:paraId="7DEDC586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141BB1D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AB78DDB" w14:textId="42072617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editar pratos.</w:t>
            </w:r>
          </w:p>
        </w:tc>
      </w:tr>
      <w:tr w:rsidR="6A6122DE" w14:paraId="7B459C3D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851A52E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2CE04B8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6C6DDD1C" w14:textId="5B35A1BF" w:rsidR="6A6122DE" w:rsidRDefault="6A6122DE" w:rsidP="6A6122DE">
      <w:pPr>
        <w:jc w:val="center"/>
      </w:pPr>
      <w:r w:rsidRPr="6A6122DE">
        <w:rPr>
          <w:b/>
          <w:bCs/>
        </w:rPr>
        <w:t>Tabela 08 -</w:t>
      </w:r>
      <w:r w:rsidRPr="6A6122DE">
        <w:t xml:space="preserve"> Requisito Req.8.</w:t>
      </w:r>
    </w:p>
    <w:p w14:paraId="65DBD887" w14:textId="69BA2746" w:rsidR="6A6122DE" w:rsidRDefault="6A6122DE" w:rsidP="6A6122DE">
      <w:pPr>
        <w:jc w:val="center"/>
      </w:pPr>
    </w:p>
    <w:p w14:paraId="09EC9398" w14:textId="2C146F46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5.1.9 Req.9 - Excluir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14:paraId="6D0049B6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C43E03C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B540B1C" w14:textId="13635F69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 prato do banco de dados será removido.</w:t>
            </w:r>
          </w:p>
        </w:tc>
      </w:tr>
      <w:tr w:rsidR="6A6122DE" w14:paraId="099D8515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0CC3F74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A691561" w14:textId="69BEF816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remover pratos.</w:t>
            </w:r>
          </w:p>
        </w:tc>
      </w:tr>
      <w:tr w:rsidR="6A6122DE" w14:paraId="5173D658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C1BC23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AF3F547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42EAF377" w14:textId="2442FD63" w:rsidR="6A6122DE" w:rsidRDefault="6A6122DE" w:rsidP="6A6122DE">
      <w:pPr>
        <w:jc w:val="center"/>
      </w:pPr>
      <w:r w:rsidRPr="6A6122DE">
        <w:rPr>
          <w:b/>
          <w:bCs/>
        </w:rPr>
        <w:t>Tabela 09 -</w:t>
      </w:r>
      <w:r w:rsidRPr="6A6122DE">
        <w:t xml:space="preserve"> Requisito Req.9.</w:t>
      </w:r>
    </w:p>
    <w:p w14:paraId="6D26CCDC" w14:textId="49F2ACF7" w:rsidR="6A6122DE" w:rsidRDefault="6A6122DE" w:rsidP="6A6122DE">
      <w:pPr>
        <w:jc w:val="center"/>
      </w:pPr>
    </w:p>
    <w:p w14:paraId="28848655" w14:textId="1389040F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5.1.10 Req.10 - Privilégios de administração do sistema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14:paraId="597E6536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E2FA866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F04B3C1" w14:textId="3BF88154" w:rsidR="6A6122DE" w:rsidRDefault="6A6122DE" w:rsidP="6A6122DE">
            <w:pPr>
              <w:jc w:val="both"/>
            </w:pPr>
            <w:r w:rsidRPr="6A6122DE">
              <w:rPr>
                <w:szCs w:val="24"/>
              </w:rPr>
              <w:t xml:space="preserve">Os usuários devem realizar </w:t>
            </w:r>
            <w:proofErr w:type="spellStart"/>
            <w:r w:rsidRPr="6A6122DE">
              <w:rPr>
                <w:szCs w:val="24"/>
              </w:rPr>
              <w:t>login</w:t>
            </w:r>
            <w:proofErr w:type="spellEnd"/>
            <w:r w:rsidRPr="6A6122DE">
              <w:rPr>
                <w:szCs w:val="24"/>
              </w:rPr>
              <w:t xml:space="preserve"> utilizando os seguintes dados: </w:t>
            </w:r>
          </w:p>
          <w:p w14:paraId="7A6F8838" w14:textId="60DE616F" w:rsidR="6A6122DE" w:rsidRDefault="6A6122DE" w:rsidP="6A6122DE">
            <w:pPr>
              <w:jc w:val="both"/>
            </w:pPr>
            <w:r w:rsidRPr="6A6122DE">
              <w:rPr>
                <w:szCs w:val="24"/>
              </w:rPr>
              <w:t xml:space="preserve">- E-mail; </w:t>
            </w:r>
          </w:p>
          <w:p w14:paraId="77177A1D" w14:textId="6077EBE5" w:rsidR="6A6122DE" w:rsidRDefault="6A6122DE" w:rsidP="6A6122DE">
            <w:pPr>
              <w:jc w:val="both"/>
            </w:pPr>
            <w:r w:rsidRPr="6A6122DE">
              <w:rPr>
                <w:szCs w:val="24"/>
              </w:rPr>
              <w:lastRenderedPageBreak/>
              <w:t xml:space="preserve">- Senha. </w:t>
            </w:r>
          </w:p>
          <w:p w14:paraId="3214B3E8" w14:textId="0952DC83" w:rsidR="6A6122DE" w:rsidRDefault="6A6122DE" w:rsidP="6A6122DE">
            <w:pPr>
              <w:jc w:val="both"/>
            </w:pPr>
          </w:p>
        </w:tc>
      </w:tr>
      <w:tr w:rsidR="6A6122DE" w14:paraId="085C70FA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5C9131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lastRenderedPageBreak/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872CC73" w14:textId="2D3F3FC7" w:rsidR="6A6122DE" w:rsidRDefault="6A6122DE">
            <w:r w:rsidRPr="6A6122DE">
              <w:t xml:space="preserve">O </w:t>
            </w:r>
            <w:proofErr w:type="spellStart"/>
            <w:r w:rsidRPr="6A6122DE">
              <w:t>login</w:t>
            </w:r>
            <w:proofErr w:type="spellEnd"/>
            <w:r w:rsidRPr="6A6122DE">
              <w:t xml:space="preserve"> valida os dados inseridos para então dar acesso ao sistema. </w:t>
            </w:r>
          </w:p>
        </w:tc>
      </w:tr>
      <w:tr w:rsidR="6A6122DE" w14:paraId="44C193B3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74F3730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4945FD0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2CEA0F4B" w14:textId="7C64F4CF" w:rsidR="6A6122DE" w:rsidRDefault="6A6122DE" w:rsidP="6A6122DE">
      <w:pPr>
        <w:jc w:val="center"/>
      </w:pPr>
      <w:r w:rsidRPr="6A6122DE">
        <w:rPr>
          <w:b/>
          <w:bCs/>
        </w:rPr>
        <w:t>Tabela 10</w:t>
      </w:r>
      <w:r w:rsidRPr="6A6122DE">
        <w:rPr>
          <w:b/>
          <w:bCs/>
          <w:noProof/>
        </w:rPr>
        <w:t xml:space="preserve"> </w:t>
      </w:r>
      <w:r w:rsidRPr="6A6122DE">
        <w:rPr>
          <w:b/>
          <w:bCs/>
        </w:rPr>
        <w:t>-</w:t>
      </w:r>
      <w:r w:rsidRPr="6A6122DE">
        <w:t xml:space="preserve"> Requisito Req.10.</w:t>
      </w:r>
    </w:p>
    <w:p w14:paraId="3A1B8EE6" w14:textId="5C6A2D21" w:rsidR="6A6122DE" w:rsidRDefault="6A6122DE" w:rsidP="6A6122DE">
      <w:pPr>
        <w:jc w:val="center"/>
      </w:pPr>
    </w:p>
    <w:p w14:paraId="32E9A622" w14:textId="4C691691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5.1.11 Req.11 - Editar Bebidas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14:paraId="3AC15A7F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B755BEB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EA15DB9" w14:textId="793F0F9A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Uma bebida do banco de dados será editada e reescrita.</w:t>
            </w:r>
          </w:p>
        </w:tc>
      </w:tr>
      <w:tr w:rsidR="6A6122DE" w14:paraId="4D831555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9CBCE5F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8D31294" w14:textId="5429A73F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editar bebidas.</w:t>
            </w:r>
          </w:p>
        </w:tc>
      </w:tr>
      <w:tr w:rsidR="6A6122DE" w14:paraId="78049CCE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67A2E49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22B58FD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2CCC2D2C" w14:textId="6D098F78" w:rsidR="6A6122DE" w:rsidRDefault="6A6122DE" w:rsidP="6A6122DE">
      <w:pPr>
        <w:jc w:val="center"/>
      </w:pPr>
      <w:r w:rsidRPr="6A6122DE">
        <w:rPr>
          <w:b/>
          <w:bCs/>
        </w:rPr>
        <w:t>Tabela 11 -</w:t>
      </w:r>
      <w:r w:rsidRPr="6A6122DE">
        <w:t xml:space="preserve"> Requisito Req.11.</w:t>
      </w:r>
    </w:p>
    <w:p w14:paraId="2F89A1D8" w14:textId="34D50266" w:rsidR="6A6122DE" w:rsidRDefault="6A6122DE" w:rsidP="6A6122DE">
      <w:pPr>
        <w:jc w:val="center"/>
      </w:pPr>
    </w:p>
    <w:p w14:paraId="40419AEC" w14:textId="64B4A86A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5.1.12 Req.12 - Excluir Bebidas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14:paraId="3D6884E7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9CC3775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C6C0722" w14:textId="79EDF152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Uma bebida do banco de dados será removida.</w:t>
            </w:r>
          </w:p>
        </w:tc>
      </w:tr>
      <w:tr w:rsidR="6A6122DE" w14:paraId="4CD1F96F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25801E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3159B72" w14:textId="360C98CD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remover bebidas.</w:t>
            </w:r>
          </w:p>
        </w:tc>
      </w:tr>
      <w:tr w:rsidR="6A6122DE" w14:paraId="4DEAF6B9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78A6DD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2658AE9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7C9DF378" w14:textId="4355889D" w:rsidR="6A6122DE" w:rsidRDefault="6A6122DE" w:rsidP="6A6122DE">
      <w:pPr>
        <w:jc w:val="center"/>
      </w:pPr>
      <w:r w:rsidRPr="6A6122DE">
        <w:rPr>
          <w:b/>
          <w:bCs/>
        </w:rPr>
        <w:t>Tabela 1</w:t>
      </w:r>
      <w:r w:rsidRPr="6A6122DE">
        <w:rPr>
          <w:b/>
          <w:bCs/>
          <w:noProof/>
        </w:rPr>
        <w:t>2</w:t>
      </w:r>
      <w:r w:rsidRPr="6A6122DE">
        <w:rPr>
          <w:b/>
          <w:bCs/>
        </w:rPr>
        <w:t xml:space="preserve"> -</w:t>
      </w:r>
      <w:r w:rsidRPr="6A6122DE">
        <w:t xml:space="preserve"> Requisito Req.12.</w:t>
      </w:r>
    </w:p>
    <w:p w14:paraId="2D368CEA" w14:textId="30FF5976" w:rsidR="6A6122DE" w:rsidRDefault="6A6122DE" w:rsidP="6A6122DE">
      <w:pPr>
        <w:jc w:val="center"/>
      </w:pPr>
    </w:p>
    <w:p w14:paraId="4F5A1FA8" w14:textId="0B8280A3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5.1.13 Req.13 - Cadastro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14:paraId="4DA43B6D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C9BA802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A49F9FC" w14:textId="02DC901B" w:rsidR="6A6122DE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Novas mesas serão cadastradas pelos atendentes sempre que iniciarem o atendimento de uma nova mesa.</w:t>
            </w:r>
          </w:p>
        </w:tc>
      </w:tr>
      <w:tr w:rsidR="6A6122DE" w14:paraId="03F8C3BD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94C090D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7DA8C72" w14:textId="31FA28A6" w:rsidR="6A6122DE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Uma mesa contém a lista de todos os itens pedidos.</w:t>
            </w:r>
          </w:p>
        </w:tc>
      </w:tr>
      <w:tr w:rsidR="6A6122DE" w14:paraId="451221FB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682879D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62CFCE2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6FBAFE54" w14:textId="613C8457" w:rsidR="6A6122DE" w:rsidRDefault="6A6122DE" w:rsidP="6A6122DE">
      <w:pPr>
        <w:jc w:val="center"/>
      </w:pPr>
      <w:r w:rsidRPr="6A6122DE">
        <w:rPr>
          <w:b/>
          <w:bCs/>
        </w:rPr>
        <w:t>Tabela 13 -</w:t>
      </w:r>
      <w:r w:rsidRPr="6A6122DE">
        <w:t xml:space="preserve"> Requisito Req.13.</w:t>
      </w:r>
    </w:p>
    <w:p w14:paraId="44386409" w14:textId="12811D1D" w:rsidR="6A6122DE" w:rsidRDefault="6A6122DE" w:rsidP="6A6122DE">
      <w:pPr>
        <w:jc w:val="center"/>
      </w:pPr>
    </w:p>
    <w:p w14:paraId="2F616319" w14:textId="7970D8E3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5.1.14 Req.14 - Editar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14:paraId="3AA13C47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194466A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186EC65" w14:textId="5BE9C864" w:rsidR="6A6122DE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 lista de itens pedidos por uma mesa pode ser editada.</w:t>
            </w:r>
          </w:p>
        </w:tc>
      </w:tr>
      <w:tr w:rsidR="6A6122DE" w14:paraId="7DFC7D2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43A9282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3EA18AA" w14:textId="583B6E42" w:rsidR="6A6122DE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pode editar os pedidos de uma mesa.</w:t>
            </w:r>
            <w:r w:rsidRPr="1F80EDA1">
              <w:t xml:space="preserve"> </w:t>
            </w:r>
          </w:p>
        </w:tc>
      </w:tr>
      <w:tr w:rsidR="6A6122DE" w14:paraId="68A2772C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831E017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346BAEB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3D46C2C9" w14:textId="16110FAE" w:rsidR="6A6122DE" w:rsidRDefault="1F80EDA1" w:rsidP="1F80EDA1">
      <w:pPr>
        <w:jc w:val="center"/>
      </w:pPr>
      <w:r w:rsidRPr="1F80EDA1">
        <w:rPr>
          <w:b/>
          <w:bCs/>
        </w:rPr>
        <w:t>Tabela 14 -</w:t>
      </w:r>
      <w:r w:rsidRPr="1F80EDA1">
        <w:t xml:space="preserve"> Requisito Req.14.</w:t>
      </w:r>
    </w:p>
    <w:p w14:paraId="605B5682" w14:textId="036BCCCE" w:rsidR="6A6122DE" w:rsidRDefault="6A6122DE" w:rsidP="6A6122DE">
      <w:pPr>
        <w:jc w:val="center"/>
      </w:pPr>
    </w:p>
    <w:p w14:paraId="1E34AEA6" w14:textId="70062200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5.1.15 Req.15 - Excluir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6A6122DE" w14:paraId="465BA08A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06055D5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CAD2BBF" w14:textId="10371D06" w:rsidR="6A6122DE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Atendentes podem requerer o fechamento de uma mesa, para calcular sua conta.</w:t>
            </w:r>
          </w:p>
        </w:tc>
      </w:tr>
      <w:tr w:rsidR="6A6122DE" w14:paraId="5EDD94D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7432BCA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90A05FF" w14:textId="3BF73A5E" w:rsidR="6A6122DE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pode efetivamente fechar a conta</w:t>
            </w:r>
          </w:p>
        </w:tc>
      </w:tr>
      <w:tr w:rsidR="6A6122DE" w14:paraId="5F58262B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B80EDE6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D6D247C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4BAEA7AC" w14:textId="4508B37F" w:rsidR="6A6122DE" w:rsidRDefault="1F80EDA1" w:rsidP="1F80EDA1">
      <w:pPr>
        <w:jc w:val="center"/>
      </w:pPr>
      <w:r w:rsidRPr="1F80EDA1">
        <w:rPr>
          <w:b/>
          <w:bCs/>
        </w:rPr>
        <w:t>Tabela 15 -</w:t>
      </w:r>
      <w:r w:rsidRPr="1F80EDA1">
        <w:t xml:space="preserve"> Requisito Req.15.</w:t>
      </w:r>
    </w:p>
    <w:p w14:paraId="2BD46281" w14:textId="113A983B" w:rsidR="6A6122DE" w:rsidRDefault="6A6122DE" w:rsidP="1F80EDA1">
      <w:pPr>
        <w:jc w:val="center"/>
      </w:pPr>
    </w:p>
    <w:p w14:paraId="1F789575" w14:textId="77777777" w:rsidR="00443916" w:rsidRDefault="00443916" w:rsidP="1F80EDA1">
      <w:pPr>
        <w:jc w:val="center"/>
      </w:pPr>
    </w:p>
    <w:p w14:paraId="700A7302" w14:textId="77777777" w:rsidR="00443916" w:rsidRDefault="00443916" w:rsidP="1F80EDA1">
      <w:pPr>
        <w:jc w:val="center"/>
      </w:pPr>
    </w:p>
    <w:p w14:paraId="5BEAF4D5" w14:textId="77777777" w:rsidR="00443916" w:rsidRDefault="00443916" w:rsidP="1F80EDA1">
      <w:pPr>
        <w:jc w:val="center"/>
      </w:pPr>
    </w:p>
    <w:p w14:paraId="03B13533" w14:textId="156870DE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lastRenderedPageBreak/>
        <w:t>5.1.16 Req.16 - Cadastrar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14:paraId="557E5A26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0D5D7A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A6439DA" w14:textId="52081F31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Toda conta fechada de uma mesa vai para a tabela Financeiro, que serve como histórico de operações do restaurante.</w:t>
            </w:r>
          </w:p>
        </w:tc>
      </w:tr>
      <w:tr w:rsidR="1F80EDA1" w14:paraId="1D274DBC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BB02134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88C3623" w14:textId="4955E15D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tem acesso ao Financeiro.</w:t>
            </w:r>
          </w:p>
        </w:tc>
      </w:tr>
      <w:tr w:rsidR="1F80EDA1" w14:paraId="4007F6E4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24C9307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BD50189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3A1BC552" w14:textId="1721B9AA" w:rsidR="1F80EDA1" w:rsidRDefault="1F80EDA1" w:rsidP="1F80EDA1">
      <w:pPr>
        <w:jc w:val="center"/>
      </w:pPr>
      <w:r w:rsidRPr="1F80EDA1">
        <w:rPr>
          <w:b/>
          <w:bCs/>
        </w:rPr>
        <w:t>Tabela 16 -</w:t>
      </w:r>
      <w:r w:rsidRPr="1F80EDA1">
        <w:t xml:space="preserve"> Requisito Req.16.</w:t>
      </w:r>
    </w:p>
    <w:p w14:paraId="3EB97AC8" w14:textId="703D066D" w:rsidR="1F80EDA1" w:rsidRDefault="1F80EDA1" w:rsidP="1F80EDA1">
      <w:pPr>
        <w:jc w:val="center"/>
      </w:pPr>
    </w:p>
    <w:p w14:paraId="0FECB132" w14:textId="72688047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5.1.17 Req.17 - Editar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14:paraId="06DFD58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CB1BCDE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9D7ED88" w14:textId="4ABF8768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financeiro podem ser alteradas.</w:t>
            </w:r>
          </w:p>
        </w:tc>
      </w:tr>
      <w:tr w:rsidR="1F80EDA1" w14:paraId="3596CBB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6B29BF0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BB9EDBA" w14:textId="16E7311D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tem acesso ao Financeiro.</w:t>
            </w:r>
          </w:p>
        </w:tc>
      </w:tr>
      <w:tr w:rsidR="1F80EDA1" w14:paraId="6B8233B6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DF36DCB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FC06220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050A925D" w14:textId="7CE87256" w:rsidR="1F80EDA1" w:rsidRDefault="1F80EDA1" w:rsidP="1F80EDA1">
      <w:pPr>
        <w:jc w:val="center"/>
      </w:pPr>
      <w:r w:rsidRPr="1F80EDA1">
        <w:rPr>
          <w:b/>
          <w:bCs/>
        </w:rPr>
        <w:t>Tabela 17 -</w:t>
      </w:r>
      <w:r w:rsidRPr="1F80EDA1">
        <w:t xml:space="preserve"> Requisito Req.17.</w:t>
      </w:r>
    </w:p>
    <w:p w14:paraId="4F0225C5" w14:textId="7B445838" w:rsidR="1F80EDA1" w:rsidRDefault="1F80EDA1" w:rsidP="1F80EDA1">
      <w:pPr>
        <w:jc w:val="center"/>
      </w:pPr>
    </w:p>
    <w:p w14:paraId="39F4EADB" w14:textId="5E0DD3D0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5.1.18 Req.18 - Excluir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14:paraId="423060C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4A6F353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2F8162C" w14:textId="575693BE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financeiro podem ser removidas.</w:t>
            </w:r>
          </w:p>
        </w:tc>
      </w:tr>
      <w:tr w:rsidR="1F80EDA1" w14:paraId="52E2B7E6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D3B3CDA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7FA5848" w14:textId="602183AE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tem acesso ao Financeiro.</w:t>
            </w:r>
          </w:p>
        </w:tc>
      </w:tr>
      <w:tr w:rsidR="1F80EDA1" w14:paraId="726374DA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036E4B0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F698FC5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3AB643AE" w14:textId="5F0E54FF" w:rsidR="1F80EDA1" w:rsidRDefault="1F80EDA1" w:rsidP="1F80EDA1">
      <w:pPr>
        <w:jc w:val="center"/>
      </w:pPr>
      <w:r w:rsidRPr="1F80EDA1">
        <w:rPr>
          <w:b/>
          <w:bCs/>
        </w:rPr>
        <w:t>Tabela 18 -</w:t>
      </w:r>
      <w:r w:rsidRPr="1F80EDA1">
        <w:t xml:space="preserve"> Requisito Req.18.</w:t>
      </w:r>
    </w:p>
    <w:p w14:paraId="0318575C" w14:textId="3561B2DD" w:rsidR="1F80EDA1" w:rsidRDefault="1F80EDA1" w:rsidP="1F80EDA1">
      <w:pPr>
        <w:jc w:val="center"/>
      </w:pPr>
    </w:p>
    <w:p w14:paraId="7AD38ACD" w14:textId="19B999C0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5.1.19 Req.19 - Editar Usuários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14:paraId="042290D6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525F8A2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31BA69C" w14:textId="19DB767D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Os dados de cadastro dos usuários podem ser alterados.</w:t>
            </w:r>
          </w:p>
        </w:tc>
      </w:tr>
      <w:tr w:rsidR="1F80EDA1" w14:paraId="4C32803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8EF4357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C6B2EF4" w14:textId="5470C029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Cada usuário pode alterar somente seus próprios dados.</w:t>
            </w:r>
          </w:p>
        </w:tc>
      </w:tr>
      <w:tr w:rsidR="1F80EDA1" w14:paraId="258B2402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200D46B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CC46F83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5365B90A" w14:textId="56A36273" w:rsidR="1F80EDA1" w:rsidRDefault="1F80EDA1" w:rsidP="1F80EDA1">
      <w:pPr>
        <w:jc w:val="center"/>
      </w:pPr>
      <w:r w:rsidRPr="1F80EDA1">
        <w:rPr>
          <w:b/>
          <w:bCs/>
        </w:rPr>
        <w:t>Tabela 19 -</w:t>
      </w:r>
      <w:r w:rsidRPr="1F80EDA1">
        <w:t xml:space="preserve"> Requisito Req.19.</w:t>
      </w:r>
    </w:p>
    <w:p w14:paraId="4383EF49" w14:textId="28DCA0FB" w:rsidR="1F80EDA1" w:rsidRDefault="1F80EDA1" w:rsidP="1F80EDA1">
      <w:pPr>
        <w:jc w:val="center"/>
      </w:pPr>
    </w:p>
    <w:p w14:paraId="12F679C1" w14:textId="7ED07F8C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5.1.20 Req.20 - Excluir Usuários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14:paraId="7A558911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9EE7FA7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E4EE640" w14:textId="53E947DD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Os dados de cadastro dos usuários podem ser removidos.</w:t>
            </w:r>
          </w:p>
        </w:tc>
      </w:tr>
      <w:tr w:rsidR="1F80EDA1" w14:paraId="056DE04E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85F7948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D8421C4" w14:textId="56849CB0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Cada usuário pode remover seu cadastro do sistema. O administrador pode remover outros usuários.</w:t>
            </w:r>
          </w:p>
        </w:tc>
      </w:tr>
      <w:tr w:rsidR="1F80EDA1" w14:paraId="74347FE7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CA8D7B2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CE790EC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42BC5752" w14:textId="6E89ACFD" w:rsidR="1F80EDA1" w:rsidRDefault="1F80EDA1" w:rsidP="1F80EDA1">
      <w:pPr>
        <w:jc w:val="center"/>
      </w:pPr>
      <w:r w:rsidRPr="1F80EDA1">
        <w:rPr>
          <w:b/>
          <w:bCs/>
        </w:rPr>
        <w:t>Tabela 20 -</w:t>
      </w:r>
      <w:r w:rsidRPr="1F80EDA1">
        <w:t xml:space="preserve"> Requisito Req.20.</w:t>
      </w:r>
    </w:p>
    <w:p w14:paraId="45F638EE" w14:textId="36926D64" w:rsidR="1F80EDA1" w:rsidRDefault="1F80EDA1" w:rsidP="1F80EDA1">
      <w:pPr>
        <w:jc w:val="center"/>
      </w:pPr>
    </w:p>
    <w:p w14:paraId="73028D37" w14:textId="245962BE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5.1.21 Req.21 - Listar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14:paraId="16092821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9BFCD75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283B6BD" w14:textId="6DE6C7A6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Comidas são listadas sempre que um atendente inicia um novo pedido para uma mesa.</w:t>
            </w:r>
          </w:p>
        </w:tc>
      </w:tr>
      <w:tr w:rsidR="1F80EDA1" w14:paraId="4DD6EA2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E8E990C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DD24E9C" w14:textId="25AE1C6E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55C10CD4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45C6DD5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8D25792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220AB27E" w14:textId="46B0D04D" w:rsidR="1F80EDA1" w:rsidRDefault="1F80EDA1" w:rsidP="1F80EDA1">
      <w:pPr>
        <w:jc w:val="center"/>
      </w:pPr>
      <w:r w:rsidRPr="1F80EDA1">
        <w:rPr>
          <w:b/>
          <w:bCs/>
        </w:rPr>
        <w:t>Tabela 21 -</w:t>
      </w:r>
      <w:r w:rsidRPr="1F80EDA1">
        <w:t xml:space="preserve"> Requisito Req.21.</w:t>
      </w:r>
    </w:p>
    <w:p w14:paraId="01F4D22D" w14:textId="6F5885CB" w:rsidR="1F80EDA1" w:rsidRDefault="1F80EDA1" w:rsidP="1F80EDA1">
      <w:pPr>
        <w:jc w:val="center"/>
      </w:pPr>
    </w:p>
    <w:p w14:paraId="5FBF78CD" w14:textId="77777777" w:rsidR="00443916" w:rsidRDefault="00443916" w:rsidP="1F80EDA1">
      <w:pPr>
        <w:jc w:val="center"/>
      </w:pPr>
    </w:p>
    <w:p w14:paraId="094F987F" w14:textId="41196D50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lastRenderedPageBreak/>
        <w:t>5.1.22 Req.22 - Listar Bebidas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14:paraId="28911EE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B5A0EE5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1852700" w14:textId="2CBEF060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Bebidas são listadas sempre que um atendente inicia um novo pedido para uma mesa.</w:t>
            </w:r>
          </w:p>
        </w:tc>
      </w:tr>
      <w:tr w:rsidR="1F80EDA1" w14:paraId="0C97325B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FAD99D9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1A7D034" w14:textId="3331F741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4C6C070D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E4897F2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4BA3A9A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12F7A1CE" w14:textId="2DFD40B2" w:rsidR="1F80EDA1" w:rsidRDefault="1F80EDA1" w:rsidP="1F80EDA1">
      <w:pPr>
        <w:jc w:val="center"/>
      </w:pPr>
      <w:r w:rsidRPr="1F80EDA1">
        <w:rPr>
          <w:b/>
          <w:bCs/>
        </w:rPr>
        <w:t>Tabela 22 -</w:t>
      </w:r>
      <w:r w:rsidRPr="1F80EDA1">
        <w:t xml:space="preserve"> Requisito Req.22.</w:t>
      </w:r>
    </w:p>
    <w:p w14:paraId="59398368" w14:textId="33708539" w:rsidR="1F80EDA1" w:rsidRDefault="1F80EDA1" w:rsidP="1F80EDA1">
      <w:pPr>
        <w:jc w:val="center"/>
      </w:pPr>
    </w:p>
    <w:p w14:paraId="42025588" w14:textId="568F3F01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5.1.23 Req.23 - Listar Usuários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14:paraId="4B28D8C9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75CD2EE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794DCF0" w14:textId="197A3725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Usuários são listadas quando o administrador acessa a tela de usuários cadastrados.</w:t>
            </w:r>
          </w:p>
        </w:tc>
      </w:tr>
      <w:tr w:rsidR="1F80EDA1" w14:paraId="2727E923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E9E6DA6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DD6E46C" w14:textId="021CBF8E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48B77FE2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BD306B0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5201995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4D4A5E4F" w14:textId="357A79F9" w:rsidR="1F80EDA1" w:rsidRDefault="1F80EDA1" w:rsidP="1F80EDA1">
      <w:pPr>
        <w:jc w:val="center"/>
      </w:pPr>
      <w:r w:rsidRPr="1F80EDA1">
        <w:rPr>
          <w:b/>
          <w:bCs/>
        </w:rPr>
        <w:t>Tabela 23 -</w:t>
      </w:r>
      <w:r w:rsidRPr="1F80EDA1">
        <w:t xml:space="preserve"> Requisito Req.23.</w:t>
      </w:r>
    </w:p>
    <w:p w14:paraId="0FE99C42" w14:textId="672CB8BA" w:rsidR="1F80EDA1" w:rsidRDefault="1F80EDA1" w:rsidP="1F80EDA1">
      <w:pPr>
        <w:jc w:val="center"/>
      </w:pPr>
    </w:p>
    <w:p w14:paraId="072A8562" w14:textId="4BA529C8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5.1.24 Req.24 - Listar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14:paraId="2976CF55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3DEE01F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C9B5481" w14:textId="66B3248D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Financeiro são listadas quando o administrador acessa a tela de histórico de operações do restaurante.</w:t>
            </w:r>
          </w:p>
        </w:tc>
      </w:tr>
      <w:tr w:rsidR="1F80EDA1" w14:paraId="1C81CAB1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E3063DA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226AD00" w14:textId="4D7C5EC5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1704ADD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A8677D9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4D2C9D8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4896DB5D" w14:textId="32532E98" w:rsidR="1F80EDA1" w:rsidRDefault="1F80EDA1" w:rsidP="1F80EDA1">
      <w:pPr>
        <w:jc w:val="center"/>
      </w:pPr>
      <w:r w:rsidRPr="1F80EDA1">
        <w:rPr>
          <w:b/>
          <w:bCs/>
        </w:rPr>
        <w:t>Tabela 24 -</w:t>
      </w:r>
      <w:r w:rsidRPr="1F80EDA1">
        <w:t xml:space="preserve"> Requisito Req.24.</w:t>
      </w:r>
    </w:p>
    <w:p w14:paraId="6E7A8C26" w14:textId="7798446A" w:rsidR="1F80EDA1" w:rsidRDefault="1F80EDA1" w:rsidP="1F80EDA1">
      <w:pPr>
        <w:jc w:val="center"/>
      </w:pPr>
    </w:p>
    <w:p w14:paraId="684975A2" w14:textId="0A4AC4DF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5.1.25 Req.25 - Listar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3"/>
        <w:gridCol w:w="8228"/>
      </w:tblGrid>
      <w:tr w:rsidR="1F80EDA1" w14:paraId="18503C1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E7A54C3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62E89EB" w14:textId="62417D9C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Mesas são listadas sempre que um atendente inicia um novo pedido.</w:t>
            </w:r>
          </w:p>
        </w:tc>
      </w:tr>
      <w:tr w:rsidR="1F80EDA1" w14:paraId="1D6F9955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7D892DF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0A2D9CC" w14:textId="4D7C5EC5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52F8E7A0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8BEF70C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27ED6B8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4F682F10" w14:textId="14A09419" w:rsidR="1F80EDA1" w:rsidRDefault="1F80EDA1" w:rsidP="1F80EDA1">
      <w:pPr>
        <w:jc w:val="center"/>
      </w:pPr>
      <w:r w:rsidRPr="1F80EDA1">
        <w:rPr>
          <w:b/>
          <w:bCs/>
        </w:rPr>
        <w:t>Tabela 25 -</w:t>
      </w:r>
      <w:r w:rsidRPr="1F80EDA1">
        <w:t xml:space="preserve"> Requisito Req.25.</w:t>
      </w:r>
    </w:p>
    <w:p w14:paraId="2C0715EF" w14:textId="21914830" w:rsidR="1F80EDA1" w:rsidRDefault="1F80EDA1" w:rsidP="1F80EDA1">
      <w:pPr>
        <w:jc w:val="center"/>
      </w:pPr>
    </w:p>
    <w:p w14:paraId="51DF405F" w14:textId="790CE68E" w:rsidR="6A6122DE" w:rsidRDefault="6A6122DE" w:rsidP="1F80EDA1">
      <w:pPr>
        <w:jc w:val="center"/>
      </w:pPr>
    </w:p>
    <w:p w14:paraId="226CE443" w14:textId="14DA2A18" w:rsidR="1F80EDA1" w:rsidRDefault="1F80EDA1" w:rsidP="1F80EDA1">
      <w:pPr>
        <w:jc w:val="center"/>
      </w:pPr>
    </w:p>
    <w:p w14:paraId="2303CD6C" w14:textId="0AC040D7" w:rsidR="1F80EDA1" w:rsidRDefault="1F80EDA1" w:rsidP="1F80EDA1">
      <w:pPr>
        <w:jc w:val="center"/>
      </w:pPr>
    </w:p>
    <w:p w14:paraId="3734F9A1" w14:textId="5F005B81" w:rsidR="1F80EDA1" w:rsidRDefault="1F80EDA1" w:rsidP="1F80EDA1">
      <w:pPr>
        <w:jc w:val="center"/>
      </w:pPr>
    </w:p>
    <w:p w14:paraId="74EA8B8A" w14:textId="63EB755C" w:rsidR="6A6122DE" w:rsidRDefault="6A6122DE" w:rsidP="6A6122DE">
      <w:pPr>
        <w:pStyle w:val="Legenda"/>
        <w:ind w:firstLine="708"/>
        <w:jc w:val="left"/>
        <w:rPr>
          <w:i w:val="0"/>
          <w:iCs w:val="0"/>
        </w:rPr>
      </w:pPr>
    </w:p>
    <w:p w14:paraId="57E7D4AE" w14:textId="1E789919" w:rsidR="009F697A" w:rsidRDefault="6A6122DE">
      <w:pPr>
        <w:pStyle w:val="Ttulo2"/>
        <w:pageBreakBefore/>
      </w:pPr>
      <w:bookmarkStart w:id="23" w:name="_Toc498046470"/>
      <w:r>
        <w:lastRenderedPageBreak/>
        <w:t>Diagrama de Casos de Uso</w:t>
      </w:r>
      <w:bookmarkEnd w:id="23"/>
    </w:p>
    <w:p w14:paraId="7E838A95" w14:textId="062F89B2" w:rsidR="009B64DB" w:rsidRDefault="008473B2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C3C4CE3" wp14:editId="75B39A33">
            <wp:extent cx="6896100" cy="5410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05CA8B1B" w:rsidR="009B64DB" w:rsidRPr="00194999" w:rsidRDefault="009B64DB" w:rsidP="009B64DB">
      <w:pPr>
        <w:pStyle w:val="Legenda"/>
        <w:rPr>
          <w:i w:val="0"/>
        </w:rPr>
      </w:pPr>
      <w:bookmarkStart w:id="24" w:name="_Toc459887111"/>
      <w:bookmarkStart w:id="25" w:name="_Toc489463041"/>
      <w:r w:rsidRPr="00194999">
        <w:rPr>
          <w:b/>
          <w:i w:val="0"/>
        </w:rPr>
        <w:t xml:space="preserve">Figura </w:t>
      </w:r>
      <w:r w:rsidR="00443916">
        <w:rPr>
          <w:b/>
          <w:i w:val="0"/>
        </w:rPr>
        <w:t>5</w:t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4"/>
      <w:bookmarkEnd w:id="25"/>
    </w:p>
    <w:p w14:paraId="37E65C4A" w14:textId="77777777" w:rsidR="00B674EB" w:rsidRDefault="00B674EB" w:rsidP="00B674EB">
      <w:pPr>
        <w:pStyle w:val="Ttulo3"/>
      </w:pPr>
      <w:bookmarkStart w:id="26" w:name="_Toc364852096"/>
      <w:bookmarkStart w:id="27" w:name="_Toc498046471"/>
      <w:r>
        <w:t>Descrição dos Atores</w:t>
      </w:r>
      <w:bookmarkEnd w:id="26"/>
      <w:bookmarkEnd w:id="27"/>
    </w:p>
    <w:p w14:paraId="33A4923E" w14:textId="48F64871" w:rsidR="06642AF6" w:rsidRDefault="06642AF6" w:rsidP="06642AF6">
      <w:pPr>
        <w:ind w:left="708"/>
        <w:rPr>
          <w:b/>
          <w:bCs/>
        </w:rPr>
      </w:pPr>
      <w:r w:rsidRPr="06642AF6">
        <w:rPr>
          <w:b/>
          <w:bCs/>
        </w:rPr>
        <w:t>A1 – Administrador</w:t>
      </w:r>
    </w:p>
    <w:p w14:paraId="188D2AAB" w14:textId="30DF77CC" w:rsidR="00B674EB" w:rsidRPr="00A46370" w:rsidRDefault="06642AF6" w:rsidP="06642AF6">
      <w:pPr>
        <w:ind w:left="708" w:firstLine="708"/>
        <w:jc w:val="both"/>
      </w:pPr>
      <w:r>
        <w:t>O Administrador(gerente) pode realizar todas as funções do restaurante, sendo que suas funções exclusivas são a gerência de usuários, gerência das mesas e gerência financeira. Além disso, apenas o administrador é capaz de editar ou remover pratos do cardápio ou alterar a situação de outros usuários do software.</w:t>
      </w:r>
    </w:p>
    <w:p w14:paraId="2117CFEB" w14:textId="1BFB8521" w:rsidR="06642AF6" w:rsidRDefault="06642AF6" w:rsidP="06642AF6">
      <w:pPr>
        <w:ind w:left="708"/>
      </w:pPr>
      <w:r w:rsidRPr="06642AF6">
        <w:rPr>
          <w:b/>
          <w:bCs/>
        </w:rPr>
        <w:t>A2 - Atendente</w:t>
      </w:r>
    </w:p>
    <w:p w14:paraId="7AAAA5DA" w14:textId="1525AF48" w:rsidR="00B674EB" w:rsidRDefault="06642AF6" w:rsidP="06642AF6">
      <w:pPr>
        <w:ind w:left="708" w:firstLine="708"/>
        <w:jc w:val="both"/>
      </w:pPr>
      <w:r>
        <w:t>O atendente é responsável por criar mesas e pedidos dos clientes das mesas, e ele deve gerenciar quais pedidos já foram preparados para serem entregues aos clientes através do Banco de Dados.</w:t>
      </w:r>
    </w:p>
    <w:p w14:paraId="113AC814" w14:textId="45994017" w:rsidR="06642AF6" w:rsidRDefault="06642AF6" w:rsidP="06642AF6">
      <w:pPr>
        <w:ind w:left="708"/>
      </w:pPr>
      <w:r w:rsidRPr="06642AF6">
        <w:rPr>
          <w:b/>
          <w:bCs/>
        </w:rPr>
        <w:t>A3 – Cozinha</w:t>
      </w:r>
    </w:p>
    <w:p w14:paraId="565DC63E" w14:textId="61CF1152" w:rsidR="06642AF6" w:rsidRDefault="06642AF6" w:rsidP="06642AF6">
      <w:pPr>
        <w:ind w:left="708" w:firstLine="708"/>
        <w:rPr>
          <w:b/>
          <w:bCs/>
        </w:rPr>
      </w:pPr>
      <w:r>
        <w:t>É quem consulta a fila de pedidos de comidas, e remove-os da fila depois que são preparados, depois manda para o atendente entregar às mesas.</w:t>
      </w:r>
    </w:p>
    <w:p w14:paraId="7C5D5EB4" w14:textId="507DA903" w:rsidR="06642AF6" w:rsidRDefault="06642AF6" w:rsidP="06642AF6">
      <w:pPr>
        <w:ind w:left="708"/>
      </w:pPr>
      <w:r w:rsidRPr="06642AF6">
        <w:rPr>
          <w:b/>
          <w:bCs/>
        </w:rPr>
        <w:lastRenderedPageBreak/>
        <w:t>A4 – Bar</w:t>
      </w:r>
    </w:p>
    <w:p w14:paraId="1118351F" w14:textId="599C5A5B" w:rsidR="06642AF6" w:rsidRDefault="06642AF6" w:rsidP="06642AF6">
      <w:pPr>
        <w:ind w:left="708" w:firstLine="708"/>
      </w:pPr>
      <w:r>
        <w:t>É o ator que consulta a fila de pedidos de bebidas, e remove-os da fila após sua preparação, posteriormente, manda ao atendente para que os pedidos possam ser entregues.</w:t>
      </w:r>
    </w:p>
    <w:p w14:paraId="7FA9A430" w14:textId="77777777" w:rsidR="00B674EB" w:rsidRDefault="00B674EB" w:rsidP="00B674EB">
      <w:pPr>
        <w:pStyle w:val="Ttulo3"/>
      </w:pPr>
      <w:bookmarkStart w:id="28" w:name="_Toc364852097"/>
      <w:bookmarkStart w:id="29" w:name="_Toc498046472"/>
      <w:r>
        <w:t>Descrição dos Casos de Uso</w:t>
      </w:r>
      <w:bookmarkEnd w:id="28"/>
      <w:bookmarkEnd w:id="29"/>
    </w:p>
    <w:p w14:paraId="2A0CB95A" w14:textId="5A1DDD37" w:rsidR="00B674EB" w:rsidRPr="000301BB" w:rsidRDefault="06642AF6" w:rsidP="06642AF6">
      <w:pPr>
        <w:ind w:left="708"/>
        <w:rPr>
          <w:b/>
          <w:bCs/>
        </w:rPr>
      </w:pPr>
      <w:r w:rsidRPr="06642AF6">
        <w:rPr>
          <w:b/>
          <w:bCs/>
        </w:rPr>
        <w:t>CaU1 – Gerenciar Bebidas</w:t>
      </w:r>
    </w:p>
    <w:p w14:paraId="452F8B89" w14:textId="43CA63E3" w:rsidR="00B674EB" w:rsidRPr="003A2B7A" w:rsidRDefault="06642AF6" w:rsidP="06642AF6">
      <w:pPr>
        <w:ind w:left="708" w:firstLine="708"/>
        <w:jc w:val="both"/>
      </w:pPr>
      <w:r>
        <w:t>Este caso de uso tem como objetivo manipular os dados das bebidas disponíveis que foram salvas no Banco de Dados, podendo ser a criação de uma nova bebida, edição, listagem ou exclusão.</w:t>
      </w:r>
    </w:p>
    <w:p w14:paraId="634B9970" w14:textId="7F30250F" w:rsidR="06642AF6" w:rsidRDefault="06642AF6" w:rsidP="06642AF6">
      <w:pPr>
        <w:ind w:left="708"/>
      </w:pPr>
      <w:r w:rsidRPr="06642AF6">
        <w:rPr>
          <w:b/>
          <w:bCs/>
        </w:rPr>
        <w:t>CaU2 – Gerenciar Comidas</w:t>
      </w:r>
    </w:p>
    <w:p w14:paraId="2498DF71" w14:textId="5FC9D49D" w:rsidR="06642AF6" w:rsidRDefault="06642AF6" w:rsidP="06642AF6">
      <w:pPr>
        <w:ind w:left="708" w:firstLine="708"/>
        <w:jc w:val="both"/>
      </w:pPr>
      <w:r>
        <w:t>Este caso de uso segue a mesma ideia do CaU1 (gerenciar Bebidas) porém manipula os dados das comidas disponíveis no Banco de Dados do restaurante.</w:t>
      </w:r>
    </w:p>
    <w:p w14:paraId="2B8EEC08" w14:textId="293AB58B" w:rsidR="06642AF6" w:rsidRDefault="06642AF6" w:rsidP="06642AF6">
      <w:pPr>
        <w:ind w:left="708"/>
      </w:pPr>
      <w:r w:rsidRPr="06642AF6">
        <w:rPr>
          <w:b/>
          <w:bCs/>
        </w:rPr>
        <w:t>CaU3 – Gerenciar Mesas</w:t>
      </w:r>
    </w:p>
    <w:p w14:paraId="70A7E74E" w14:textId="0F4BA25A" w:rsidR="06642AF6" w:rsidRDefault="06642AF6" w:rsidP="06642AF6">
      <w:pPr>
        <w:ind w:left="708" w:firstLine="708"/>
        <w:jc w:val="both"/>
        <w:rPr>
          <w:b/>
          <w:bCs/>
        </w:rPr>
      </w:pPr>
      <w:r>
        <w:t>Este caso de uso tem o objetivo de gerenciar a situação das mesas do restaurante, manipular os dados referentes aos pedidos que já foram feitos, se a conta já foi paga, qual o novo pedido atribuído a uma determinada mesa e a remoção da mesa em caso dos clientes terem terminado de consumirem seus pedidos.</w:t>
      </w:r>
    </w:p>
    <w:p w14:paraId="14CE8A97" w14:textId="3FED4DA2" w:rsidR="06642AF6" w:rsidRDefault="06642AF6" w:rsidP="06642AF6">
      <w:pPr>
        <w:ind w:left="708"/>
        <w:jc w:val="both"/>
      </w:pPr>
      <w:r w:rsidRPr="06642AF6">
        <w:rPr>
          <w:b/>
          <w:bCs/>
        </w:rPr>
        <w:t>CaU4 – Gerenciar Usuários</w:t>
      </w:r>
    </w:p>
    <w:p w14:paraId="0D1ED08A" w14:textId="1FAB9BB8" w:rsidR="06642AF6" w:rsidRDefault="06642AF6" w:rsidP="06642AF6">
      <w:pPr>
        <w:ind w:left="708" w:firstLine="708"/>
        <w:jc w:val="both"/>
        <w:rPr>
          <w:b/>
          <w:bCs/>
        </w:rPr>
      </w:pPr>
      <w:r>
        <w:t>Este caso de uso tem o objetivo gerenciar a situação dos usuários do software do restaurante, sendo que os usuários podem ser: Administrador (Gerente), Atendente, Cozinha ou Bar.</w:t>
      </w:r>
    </w:p>
    <w:p w14:paraId="4BAD545F" w14:textId="2781B718" w:rsidR="06642AF6" w:rsidRDefault="06642AF6" w:rsidP="06642AF6">
      <w:pPr>
        <w:ind w:left="708"/>
        <w:jc w:val="both"/>
      </w:pPr>
      <w:r w:rsidRPr="06642AF6">
        <w:rPr>
          <w:b/>
          <w:bCs/>
        </w:rPr>
        <w:t xml:space="preserve">CaU5 – Gerenciar Financeiro </w:t>
      </w:r>
      <w:r>
        <w:t xml:space="preserve"> </w:t>
      </w:r>
    </w:p>
    <w:p w14:paraId="1712709D" w14:textId="7E0446A6" w:rsidR="06642AF6" w:rsidRDefault="06642AF6" w:rsidP="06642AF6">
      <w:pPr>
        <w:ind w:left="708" w:firstLine="708"/>
        <w:jc w:val="both"/>
      </w:pPr>
      <w:r>
        <w:t>Este caso de uso tem a função de manipular os dados das contas realizadas pelas mesas e de toda parte financeira do restaurante: fechamento de contas pagas, cálculo do valor de contas de uma mesa e edição ou exclusão de contas.</w:t>
      </w:r>
    </w:p>
    <w:p w14:paraId="460D45A2" w14:textId="5E9A8222" w:rsidR="06642AF6" w:rsidRDefault="06642AF6" w:rsidP="06642AF6">
      <w:pPr>
        <w:ind w:left="708"/>
        <w:jc w:val="both"/>
      </w:pPr>
      <w:r w:rsidRPr="06642AF6">
        <w:rPr>
          <w:b/>
          <w:bCs/>
        </w:rPr>
        <w:t xml:space="preserve">CaU6 – </w:t>
      </w:r>
      <w:proofErr w:type="spellStart"/>
      <w:r w:rsidRPr="06642AF6">
        <w:rPr>
          <w:b/>
          <w:bCs/>
        </w:rPr>
        <w:t>Login</w:t>
      </w:r>
      <w:proofErr w:type="spellEnd"/>
    </w:p>
    <w:p w14:paraId="66B551E3" w14:textId="04F3CFB8" w:rsidR="06642AF6" w:rsidRDefault="06642AF6" w:rsidP="06642AF6">
      <w:pPr>
        <w:ind w:left="708" w:firstLine="708"/>
        <w:jc w:val="both"/>
        <w:rPr>
          <w:b/>
          <w:bCs/>
        </w:rPr>
      </w:pPr>
      <w:r>
        <w:t xml:space="preserve">Caso de uso responsável pelo </w:t>
      </w:r>
      <w:proofErr w:type="spellStart"/>
      <w:r>
        <w:t>login</w:t>
      </w:r>
      <w:proofErr w:type="spellEnd"/>
      <w:r>
        <w:t xml:space="preserve"> de todos os usuários do sistema do restaurante Pouso </w:t>
      </w:r>
      <w:proofErr w:type="spellStart"/>
      <w:r>
        <w:t>Alegrill</w:t>
      </w:r>
      <w:proofErr w:type="spellEnd"/>
      <w:r>
        <w:t>.</w:t>
      </w:r>
    </w:p>
    <w:p w14:paraId="4AB6375B" w14:textId="204912FF" w:rsidR="06642AF6" w:rsidRDefault="06642AF6" w:rsidP="06642AF6">
      <w:pPr>
        <w:ind w:left="708"/>
        <w:jc w:val="both"/>
      </w:pPr>
      <w:r w:rsidRPr="06642AF6">
        <w:rPr>
          <w:b/>
          <w:bCs/>
        </w:rPr>
        <w:t>CaU7 – Cria Mesas e toma pedidos</w:t>
      </w:r>
    </w:p>
    <w:p w14:paraId="6C0094A7" w14:textId="6700A7DF" w:rsidR="06642AF6" w:rsidRDefault="06642AF6" w:rsidP="06642AF6">
      <w:pPr>
        <w:ind w:left="708" w:firstLine="708"/>
        <w:jc w:val="both"/>
        <w:rPr>
          <w:b/>
          <w:bCs/>
        </w:rPr>
      </w:pPr>
      <w:r>
        <w:t>Este Caso de Uso é o responsável pela criação de mesas após a chegada de clientes e inserção de novos pedidos realizados pelos clientes das mesas.</w:t>
      </w:r>
    </w:p>
    <w:p w14:paraId="78911C74" w14:textId="41A54A5E" w:rsidR="06642AF6" w:rsidRDefault="06642AF6" w:rsidP="06642AF6">
      <w:pPr>
        <w:ind w:left="708"/>
        <w:jc w:val="both"/>
      </w:pPr>
      <w:r w:rsidRPr="06642AF6">
        <w:rPr>
          <w:b/>
          <w:bCs/>
        </w:rPr>
        <w:t>CaU8 – Remove comidas de pedidos feitos pelas mesas</w:t>
      </w:r>
    </w:p>
    <w:p w14:paraId="57F302EC" w14:textId="6891ED6A" w:rsidR="06642AF6" w:rsidRDefault="06642AF6" w:rsidP="06642AF6">
      <w:pPr>
        <w:ind w:left="708" w:firstLine="708"/>
        <w:jc w:val="both"/>
        <w:rPr>
          <w:b/>
          <w:bCs/>
        </w:rPr>
      </w:pPr>
      <w:r>
        <w:t>Casos de uso responsável por remover os pedidos de comida feitos pelas mesas após terminarem de ser preparados pela cozinha.</w:t>
      </w:r>
    </w:p>
    <w:p w14:paraId="7E9312DE" w14:textId="38E56585" w:rsidR="06642AF6" w:rsidRDefault="06642AF6" w:rsidP="06642AF6">
      <w:pPr>
        <w:ind w:left="708"/>
        <w:jc w:val="both"/>
      </w:pPr>
      <w:r w:rsidRPr="06642AF6">
        <w:rPr>
          <w:b/>
          <w:bCs/>
        </w:rPr>
        <w:t>CaU9 – Remove bebidas de pedidos feitos pelas mesas</w:t>
      </w:r>
    </w:p>
    <w:p w14:paraId="321D65D8" w14:textId="6537122A" w:rsidR="06642AF6" w:rsidRDefault="06642AF6" w:rsidP="06642AF6">
      <w:pPr>
        <w:ind w:left="708" w:firstLine="708"/>
        <w:jc w:val="both"/>
        <w:rPr>
          <w:b/>
          <w:bCs/>
        </w:rPr>
      </w:pPr>
      <w:r>
        <w:t>Casos de uso responsável por remover os pedidos de bebida feitos pelas mesas após terminarem de ser preparados pelo bar.</w:t>
      </w:r>
    </w:p>
    <w:p w14:paraId="1AA4D1F9" w14:textId="50AA4DF4" w:rsidR="009F697A" w:rsidRDefault="009F697A">
      <w:pPr>
        <w:pStyle w:val="Ttulo2"/>
        <w:pageBreakBefore/>
      </w:pPr>
      <w:bookmarkStart w:id="30" w:name="_Toc498046473"/>
      <w:r>
        <w:lastRenderedPageBreak/>
        <w:t>Fluxos de Eventos de Casos de Uso</w:t>
      </w:r>
      <w:bookmarkEnd w:id="30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31" w:name="_Toc422919006"/>
      <w:bookmarkStart w:id="32" w:name="_Toc430302454"/>
      <w:bookmarkStart w:id="33" w:name="_Toc498046474"/>
      <w:proofErr w:type="spellStart"/>
      <w:r w:rsidRPr="025696AF">
        <w:t>Login</w:t>
      </w:r>
      <w:bookmarkEnd w:id="31"/>
      <w:bookmarkEnd w:id="32"/>
      <w:proofErr w:type="spellEnd"/>
      <w:r>
        <w:t xml:space="preserve"> do Administrador</w:t>
      </w:r>
      <w:bookmarkEnd w:id="33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2560853D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="00F850F3">
              <w:rPr>
                <w:rStyle w:val="spellingerror"/>
              </w:rPr>
              <w:t>Login</w:t>
            </w:r>
            <w:proofErr w:type="spellEnd"/>
            <w:r w:rsidR="00F850F3">
              <w:rPr>
                <w:rStyle w:val="spellingerror"/>
              </w:rPr>
              <w:t xml:space="preserve"> de administrador.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5CE9015C" w:rsidR="003A2D40" w:rsidRPr="00E3770A" w:rsidRDefault="00307102" w:rsidP="003A2D4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="003A2D40" w:rsidRPr="00E3770A">
              <w:rPr>
                <w:rStyle w:val="normaltextrun"/>
              </w:rPr>
              <w:t xml:space="preserve"> 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214161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214161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C8273DC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3A37FF6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214161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214161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B5516B3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A5491EB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349DBA2B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34" w:name="_Toc422919056"/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26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</w:t>
      </w:r>
      <w:proofErr w:type="spellStart"/>
      <w:r w:rsidRPr="003A2D40">
        <w:rPr>
          <w:i w:val="0"/>
        </w:rPr>
        <w:t>Login</w:t>
      </w:r>
      <w:proofErr w:type="spellEnd"/>
      <w:r w:rsidRPr="003A2D40">
        <w:rPr>
          <w:i w:val="0"/>
        </w:rPr>
        <w:t xml:space="preserve"> do Administrador &gt;</w:t>
      </w:r>
      <w:bookmarkEnd w:id="34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578C1F14" w14:textId="77777777" w:rsidR="00B4488A" w:rsidRDefault="00B4488A" w:rsidP="009B64DB">
      <w:pPr>
        <w:jc w:val="center"/>
      </w:pPr>
    </w:p>
    <w:p w14:paraId="7B4C4D01" w14:textId="77777777" w:rsidR="00B4488A" w:rsidRDefault="00B4488A" w:rsidP="009B64DB">
      <w:pPr>
        <w:jc w:val="center"/>
      </w:pPr>
    </w:p>
    <w:p w14:paraId="19C2AD1B" w14:textId="77777777" w:rsidR="00BC6BBD" w:rsidRDefault="00BC6BBD" w:rsidP="004D4A79"/>
    <w:p w14:paraId="6692BCD7" w14:textId="77777777" w:rsidR="00BC6BBD" w:rsidRDefault="00BC6BBD" w:rsidP="009B64DB">
      <w:pPr>
        <w:jc w:val="center"/>
      </w:pPr>
    </w:p>
    <w:p w14:paraId="6A3FF8A8" w14:textId="77777777" w:rsidR="00BC6BBD" w:rsidRDefault="00BC6BBD" w:rsidP="009B64DB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C6BBD" w:rsidRPr="00E3770A" w14:paraId="117DBF3F" w14:textId="77777777" w:rsidTr="005D5B9A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4725DDC" w14:textId="77777777" w:rsidR="00BC6BBD" w:rsidRPr="00E3770A" w:rsidRDefault="00BC6BBD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2877419" w14:textId="4C94BC02" w:rsidR="00BC6BBD" w:rsidRPr="00E3770A" w:rsidRDefault="00BC6BBD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Bebidas</w:t>
            </w:r>
          </w:p>
        </w:tc>
      </w:tr>
      <w:tr w:rsidR="00BC6BBD" w:rsidRPr="00E3770A" w14:paraId="15FC0280" w14:textId="77777777" w:rsidTr="005D5B9A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01E9766" w14:textId="77777777" w:rsidR="00BC6BBD" w:rsidRPr="00E3770A" w:rsidRDefault="00BC6BBD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0A2F0C8" w14:textId="5DE10A3C" w:rsidR="00BC6BBD" w:rsidRPr="00E3770A" w:rsidRDefault="004D4A79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todas as bebidas cadastradas.</w:t>
            </w:r>
          </w:p>
        </w:tc>
      </w:tr>
      <w:tr w:rsidR="00BC6BBD" w:rsidRPr="00E3770A" w14:paraId="28B98028" w14:textId="77777777" w:rsidTr="005D5B9A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FF893CE" w14:textId="77777777" w:rsidR="00BC6BBD" w:rsidRPr="00E3770A" w:rsidRDefault="00BC6BBD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E4B4596" w14:textId="024D3A28" w:rsidR="00BC6BBD" w:rsidRPr="00E3770A" w:rsidRDefault="004D4A79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C6BBD" w:rsidRPr="00E3770A" w14:paraId="050430BF" w14:textId="77777777" w:rsidTr="005D5B9A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6F765153" w14:textId="77777777" w:rsidR="00BC6BBD" w:rsidRPr="00E3770A" w:rsidRDefault="00BC6BBD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91AD258" w14:textId="77777777" w:rsidR="00BC6BBD" w:rsidRPr="00E3770A" w:rsidRDefault="00BC6BBD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4D4A79" w:rsidRPr="00E3770A" w14:paraId="0CF6B456" w14:textId="77777777" w:rsidTr="005D5B9A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481B335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EC4BF95" w14:textId="291B0D8B" w:rsidR="004D4A79" w:rsidRPr="00E3770A" w:rsidRDefault="004D4A79" w:rsidP="004D4A7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Bebidas.</w:t>
            </w:r>
          </w:p>
        </w:tc>
      </w:tr>
      <w:tr w:rsidR="004D4A79" w:rsidRPr="00E3770A" w14:paraId="10D6F7C0" w14:textId="77777777" w:rsidTr="005D5B9A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CCEBA66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1D19891" w14:textId="77777777" w:rsidR="004D4A79" w:rsidRPr="00E3770A" w:rsidRDefault="004D4A79" w:rsidP="004D4A7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4D4A79" w:rsidRPr="00E3770A" w14:paraId="29F31F2D" w14:textId="77777777" w:rsidTr="005D5B9A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1EB4B02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AA93F6D" w14:textId="28557DCB" w:rsidR="004D4A79" w:rsidRPr="00E3770A" w:rsidRDefault="004F7D96" w:rsidP="004D4A79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das bebidas.</w:t>
            </w:r>
          </w:p>
        </w:tc>
      </w:tr>
      <w:tr w:rsidR="004D4A79" w:rsidRPr="00E3770A" w14:paraId="56CEBFA4" w14:textId="77777777" w:rsidTr="005D5B9A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90350BD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F3D1EAE" w14:textId="77777777" w:rsidR="004D4A79" w:rsidRPr="00E3770A" w:rsidRDefault="004D4A79" w:rsidP="004D4A79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4D4A79" w:rsidRPr="00E3770A" w14:paraId="567EB966" w14:textId="77777777" w:rsidTr="005D5B9A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49AECE4" w14:textId="77777777" w:rsidR="004D4A79" w:rsidRPr="00E3770A" w:rsidRDefault="004D4A79" w:rsidP="004D4A79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4D4A79" w:rsidRPr="00E3770A" w14:paraId="1E333346" w14:textId="77777777" w:rsidTr="005D5B9A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69B5E56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17EF2BE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B67EE" w:rsidRPr="00E3770A" w14:paraId="54B8F9F6" w14:textId="77777777" w:rsidTr="005D5B9A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D42CC83" w14:textId="0EB1426A" w:rsidR="00BB67EE" w:rsidRPr="00E3770A" w:rsidRDefault="00BB67EE" w:rsidP="00BB67E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76AC8D63" w14:textId="46C47C02" w:rsidR="00BB67EE" w:rsidRPr="00E3770A" w:rsidRDefault="00BB67EE" w:rsidP="00BB67E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="004D4A79" w:rsidRPr="00E3770A" w14:paraId="55C0F792" w14:textId="77777777" w:rsidTr="005D5B9A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6FB6790" w14:textId="77777777" w:rsidR="004D4A79" w:rsidRPr="00E3770A" w:rsidRDefault="004D4A79" w:rsidP="004D4A79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4D4A79" w:rsidRPr="00E3770A" w14:paraId="36C423B0" w14:textId="77777777" w:rsidTr="005D5B9A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66E68A55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3555C71B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B67EE" w:rsidRPr="00E3770A" w14:paraId="5443ABC3" w14:textId="77777777" w:rsidTr="005D5B9A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D99D85A" w14:textId="17C7D81F" w:rsidR="00BB67EE" w:rsidRPr="00E3770A" w:rsidRDefault="00BB67EE" w:rsidP="00BB67E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320DBE20" w14:textId="3B475C19" w:rsidR="00BB67EE" w:rsidRPr="00E3770A" w:rsidRDefault="00BB67EE" w:rsidP="00BB67E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4D4A79" w:rsidRPr="00E3770A" w14:paraId="36E5777C" w14:textId="77777777" w:rsidTr="005D5B9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2738954" w14:textId="07178A83" w:rsidR="004D4A79" w:rsidRPr="00E3770A" w:rsidRDefault="00BB67EE" w:rsidP="00BB67E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4D4A79" w:rsidRPr="00E3770A">
              <w:rPr>
                <w:rStyle w:val="normaltextrun"/>
              </w:rPr>
              <w:t xml:space="preserve"> - </w:t>
            </w:r>
            <w:r>
              <w:rPr>
                <w:rStyle w:val="normaltextrun"/>
              </w:rPr>
              <w:t>O administrador escolhe alguma categoria de bebidas.</w:t>
            </w:r>
          </w:p>
        </w:tc>
        <w:tc>
          <w:tcPr>
            <w:tcW w:w="4999" w:type="dxa"/>
            <w:vMerge w:val="restart"/>
            <w:vAlign w:val="center"/>
          </w:tcPr>
          <w:p w14:paraId="756821CC" w14:textId="5463070E" w:rsidR="004D4A79" w:rsidRPr="00E3770A" w:rsidRDefault="00BB67EE" w:rsidP="00BB67E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4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 escolhida.</w:t>
            </w:r>
          </w:p>
        </w:tc>
      </w:tr>
      <w:tr w:rsidR="004D4A79" w:rsidRPr="00E3770A" w14:paraId="750A5192" w14:textId="77777777" w:rsidTr="005D5B9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25AAF0" w14:textId="77777777" w:rsidR="004D4A79" w:rsidRPr="00E3770A" w:rsidRDefault="004D4A79" w:rsidP="004D4A7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6C1B7953" w14:textId="77777777" w:rsidR="004D4A79" w:rsidRPr="00E3770A" w:rsidRDefault="004D4A79" w:rsidP="004D4A79">
            <w:pPr>
              <w:pStyle w:val="paragraph"/>
              <w:spacing w:before="0" w:after="0"/>
              <w:textAlignment w:val="baseline"/>
            </w:pPr>
          </w:p>
        </w:tc>
      </w:tr>
    </w:tbl>
    <w:p w14:paraId="466926D0" w14:textId="55F5EED7" w:rsidR="00BC6BBD" w:rsidRDefault="00BC6BBD" w:rsidP="00BC6BBD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27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Consultar Bebidas</w:t>
      </w:r>
      <w:r w:rsidRPr="003A2D40">
        <w:rPr>
          <w:i w:val="0"/>
        </w:rPr>
        <w:t xml:space="preserve"> &gt;.</w:t>
      </w:r>
    </w:p>
    <w:p w14:paraId="6E0B51A1" w14:textId="77777777" w:rsidR="005D5B9A" w:rsidRDefault="005D5B9A" w:rsidP="00BC6BBD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D5B9A" w:rsidRPr="00E3770A" w14:paraId="37FCFD98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461F601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D274E8C" w14:textId="38C002D3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Bebidas</w:t>
            </w:r>
          </w:p>
        </w:tc>
      </w:tr>
      <w:tr w:rsidR="005D5B9A" w:rsidRPr="00E3770A" w14:paraId="0B8F4F1C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F99748D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D19383D" w14:textId="621C3FE7" w:rsidR="005D5B9A" w:rsidRPr="00E3770A" w:rsidRDefault="005D5B9A" w:rsidP="005D5B9A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bebidas do restaurante.</w:t>
            </w:r>
          </w:p>
        </w:tc>
      </w:tr>
      <w:tr w:rsidR="005D5B9A" w:rsidRPr="00E3770A" w14:paraId="3DBD16F2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3DA9B93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48F04EF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D5B9A" w:rsidRPr="00E3770A" w14:paraId="353D6009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A261EC1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376879D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5D5B9A" w:rsidRPr="00E3770A" w14:paraId="3D2DD6F0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E9A167C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85D4506" w14:textId="4B222B6F" w:rsidR="005D5B9A" w:rsidRPr="00E3770A" w:rsidRDefault="005D5B9A" w:rsidP="00A5075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</w:t>
            </w:r>
            <w:r w:rsidR="00A50753">
              <w:rPr>
                <w:rStyle w:val="normaltextrun"/>
              </w:rPr>
              <w:t>Inserir</w:t>
            </w:r>
            <w:r>
              <w:rPr>
                <w:rStyle w:val="normaltextrun"/>
              </w:rPr>
              <w:t xml:space="preserve"> do Menu Bebidas.</w:t>
            </w:r>
          </w:p>
        </w:tc>
      </w:tr>
      <w:tr w:rsidR="005D5B9A" w:rsidRPr="00E3770A" w14:paraId="5B09F8B7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29B9446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5940829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5D5B9A" w:rsidRPr="00E3770A" w14:paraId="6E20CDEF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8976CEF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43AC83E" w14:textId="1D968514" w:rsidR="005D5B9A" w:rsidRPr="00E3770A" w:rsidRDefault="004060D3" w:rsidP="000E4BCC">
            <w:pPr>
              <w:pStyle w:val="paragraph"/>
              <w:spacing w:before="0" w:after="0"/>
              <w:textAlignment w:val="baseline"/>
            </w:pPr>
            <w:r>
              <w:t>Dados das bebidas corretos.</w:t>
            </w:r>
          </w:p>
        </w:tc>
      </w:tr>
      <w:tr w:rsidR="005D5B9A" w:rsidRPr="00E3770A" w14:paraId="2E66559F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7B893ABD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A9F5AAC" w14:textId="4EFB2F11" w:rsidR="005D5B9A" w:rsidRPr="00E3770A" w:rsidRDefault="004060D3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das bebidas errado.</w:t>
            </w:r>
          </w:p>
        </w:tc>
      </w:tr>
      <w:tr w:rsidR="005D5B9A" w:rsidRPr="00E3770A" w14:paraId="7E047824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6EF8623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DF9AA3B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5D5B9A" w:rsidRPr="00E3770A" w14:paraId="6F889FCD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0C81EDB3" w14:textId="77777777" w:rsidR="005D5B9A" w:rsidRPr="00E3770A" w:rsidRDefault="005D5B9A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D5B9A" w:rsidRPr="00E3770A" w14:paraId="50FF21AC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67676904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0534ADE0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D5B9A" w:rsidRPr="00E3770A" w14:paraId="355D1B33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6BB9F45" w14:textId="214B315D" w:rsidR="005D5B9A" w:rsidRPr="00E3770A" w:rsidRDefault="005D5B9A" w:rsidP="00A5075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clica no botão voltar de </w:t>
            </w:r>
            <w:r w:rsidR="00A50753">
              <w:rPr>
                <w:rStyle w:val="eop"/>
              </w:rPr>
              <w:t>Inserir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46DA0776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="005D5B9A" w:rsidRPr="00E3770A" w14:paraId="4402040E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4FE94B7E" w14:textId="77777777" w:rsidR="005D5B9A" w:rsidRPr="00E3770A" w:rsidRDefault="005D5B9A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D5B9A" w:rsidRPr="00E3770A" w14:paraId="40F84237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C625A6A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433595F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D5B9A" w:rsidRPr="00E3770A" w14:paraId="4F6BA50A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F11145F" w14:textId="210C6AE8" w:rsidR="005D5B9A" w:rsidRPr="00E3770A" w:rsidRDefault="005D5B9A" w:rsidP="00A5075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clica no botão </w:t>
            </w:r>
            <w:r w:rsidR="00A50753">
              <w:rPr>
                <w:rStyle w:val="normaltextrun"/>
              </w:rPr>
              <w:t>Inserir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1D473291" w14:textId="3CE1F8D1" w:rsidR="005D5B9A" w:rsidRPr="00E3770A" w:rsidRDefault="005D5B9A" w:rsidP="00A5075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</w:t>
            </w:r>
            <w:r w:rsidR="00A50753">
              <w:rPr>
                <w:rStyle w:val="normaltextrun"/>
              </w:rPr>
              <w:t>de Cadastro de Bebidas</w:t>
            </w:r>
            <w:r>
              <w:rPr>
                <w:rStyle w:val="normaltextrun"/>
              </w:rPr>
              <w:t>.</w:t>
            </w:r>
          </w:p>
        </w:tc>
      </w:tr>
      <w:tr w:rsidR="005D5B9A" w:rsidRPr="00E3770A" w14:paraId="65908F5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FA74B98" w14:textId="4A74619C" w:rsidR="005D5B9A" w:rsidRPr="00E3770A" w:rsidRDefault="00AD680F" w:rsidP="00A5075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5D5B9A" w:rsidRPr="00E3770A">
              <w:rPr>
                <w:rStyle w:val="normaltextrun"/>
              </w:rPr>
              <w:t xml:space="preserve"> </w:t>
            </w:r>
            <w:r w:rsidR="00A50753">
              <w:rPr>
                <w:rStyle w:val="normaltextrun"/>
              </w:rPr>
              <w:t>–</w:t>
            </w:r>
            <w:r w:rsidR="005D5B9A" w:rsidRPr="00E3770A">
              <w:rPr>
                <w:rStyle w:val="normaltextrun"/>
              </w:rPr>
              <w:t xml:space="preserve"> </w:t>
            </w:r>
            <w:r w:rsidR="00A50753">
              <w:rPr>
                <w:rStyle w:val="normaltextrun"/>
              </w:rPr>
              <w:t>O administrador preenche os dados da bebida.</w:t>
            </w:r>
          </w:p>
        </w:tc>
        <w:tc>
          <w:tcPr>
            <w:tcW w:w="4999" w:type="dxa"/>
            <w:vAlign w:val="center"/>
          </w:tcPr>
          <w:p w14:paraId="000BF3B1" w14:textId="68DCCD5F" w:rsidR="005D5B9A" w:rsidRPr="00E3770A" w:rsidRDefault="00AD680F" w:rsidP="00AD680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</w:t>
            </w:r>
            <w:r w:rsidR="005D5B9A">
              <w:rPr>
                <w:rStyle w:val="normaltextrun"/>
              </w:rPr>
              <w:t xml:space="preserve"> –</w:t>
            </w:r>
            <w:r w:rsidR="005D5B9A" w:rsidRPr="00E3770A">
              <w:rPr>
                <w:rStyle w:val="normaltextrun"/>
              </w:rPr>
              <w:t xml:space="preserve"> </w:t>
            </w:r>
            <w:r w:rsidR="005D5B9A">
              <w:rPr>
                <w:rStyle w:val="normaltextrun"/>
              </w:rPr>
              <w:t xml:space="preserve">O sistema </w:t>
            </w:r>
            <w:r>
              <w:rPr>
                <w:rStyle w:val="normaltextrun"/>
              </w:rPr>
              <w:t>solicita os dados da bebida.</w:t>
            </w:r>
          </w:p>
        </w:tc>
      </w:tr>
      <w:tr w:rsidR="00A50753" w:rsidRPr="00E3770A" w14:paraId="7E162FE7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C0487E7" w14:textId="7DECE436" w:rsidR="00A50753" w:rsidRPr="00E3770A" w:rsidRDefault="00A50753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54DEB016" w14:textId="32DC7D28" w:rsidR="00A50753" w:rsidRPr="00E3770A" w:rsidRDefault="00A50753" w:rsidP="00A5075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bebida estiverem corretos, bebida cadastrada.</w:t>
            </w:r>
          </w:p>
        </w:tc>
      </w:tr>
    </w:tbl>
    <w:p w14:paraId="34FD73E1" w14:textId="4E25E697" w:rsidR="005D5B9A" w:rsidRDefault="005D5B9A" w:rsidP="005D5B9A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28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Inserir Bebidas</w:t>
      </w:r>
      <w:r w:rsidRPr="003A2D40">
        <w:rPr>
          <w:i w:val="0"/>
        </w:rPr>
        <w:t xml:space="preserve"> &gt;.</w:t>
      </w:r>
    </w:p>
    <w:p w14:paraId="434771F8" w14:textId="77777777" w:rsidR="005D5B9A" w:rsidRPr="003A2D40" w:rsidRDefault="005D5B9A" w:rsidP="00BC6BBD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92D89" w:rsidRPr="00E3770A" w14:paraId="1F517672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123E0BC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715833" w14:textId="356DBDF3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Bebidas</w:t>
            </w:r>
          </w:p>
        </w:tc>
      </w:tr>
      <w:tr w:rsidR="00392D89" w:rsidRPr="00E3770A" w14:paraId="12044BA4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339A5B2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964C92" w14:textId="7B3B30E4" w:rsidR="00392D89" w:rsidRPr="00E3770A" w:rsidRDefault="00392D89" w:rsidP="00392D89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bebidas já cadastradas no banco de dados.</w:t>
            </w:r>
          </w:p>
        </w:tc>
      </w:tr>
      <w:tr w:rsidR="00392D89" w:rsidRPr="00E3770A" w14:paraId="4CDEB794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9D69ACF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8FDD4EF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392D89" w:rsidRPr="00E3770A" w14:paraId="4592BD0D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735920B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D306B56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92D89" w:rsidRPr="00E3770A" w14:paraId="76B9F31D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96B6A79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8E07A21" w14:textId="40AEE5E4" w:rsidR="00392D89" w:rsidRPr="00E3770A" w:rsidRDefault="00392D89" w:rsidP="00392D8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Bebidas.</w:t>
            </w:r>
          </w:p>
        </w:tc>
      </w:tr>
      <w:tr w:rsidR="00392D89" w:rsidRPr="00E3770A" w14:paraId="3CEEDD2A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B0A967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25FB6A6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392D89" w:rsidRPr="00E3770A" w14:paraId="5F2C59E8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2A76C73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BF84999" w14:textId="3E4CE4C8" w:rsidR="00392D89" w:rsidRPr="00E3770A" w:rsidRDefault="004060D3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das bebidas corretos.</w:t>
            </w:r>
          </w:p>
        </w:tc>
      </w:tr>
      <w:tr w:rsidR="00392D89" w:rsidRPr="00E3770A" w14:paraId="2C6B7E36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38205A1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E1EBDFD" w14:textId="1EB87162" w:rsidR="00392D89" w:rsidRPr="00E3770A" w:rsidRDefault="004060D3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das bebidas errados.</w:t>
            </w:r>
          </w:p>
        </w:tc>
      </w:tr>
      <w:tr w:rsidR="00392D89" w:rsidRPr="00E3770A" w14:paraId="43F15A98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2D5954A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6CD1026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392D89" w:rsidRPr="00E3770A" w14:paraId="703F87F4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1D2D5C6D" w14:textId="77777777" w:rsidR="00392D89" w:rsidRPr="00E3770A" w:rsidRDefault="00392D89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92D89" w:rsidRPr="00E3770A" w14:paraId="3CAF0FCF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04F8AFC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693BC64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2D89" w:rsidRPr="00E3770A" w14:paraId="5DB2BCC3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2FE5CFB" w14:textId="39A00229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Editar.</w:t>
            </w:r>
          </w:p>
        </w:tc>
        <w:tc>
          <w:tcPr>
            <w:tcW w:w="4999" w:type="dxa"/>
            <w:vAlign w:val="center"/>
            <w:hideMark/>
          </w:tcPr>
          <w:p w14:paraId="1341C86D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="00392D89" w:rsidRPr="00E3770A" w14:paraId="02F222BD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D006367" w14:textId="77777777" w:rsidR="00392D89" w:rsidRPr="00E3770A" w:rsidRDefault="00392D89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92D89" w:rsidRPr="00E3770A" w14:paraId="220EB401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E2B689B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258C1C7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2D89" w:rsidRPr="00E3770A" w14:paraId="4E01D861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91C537F" w14:textId="1D35C022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3EBC0468" w14:textId="3AD2D7A1" w:rsidR="00392D89" w:rsidRPr="00E3770A" w:rsidRDefault="00392D89" w:rsidP="00392D89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as bebidas.</w:t>
            </w:r>
          </w:p>
        </w:tc>
      </w:tr>
      <w:tr w:rsidR="00392D89" w:rsidRPr="00E3770A" w14:paraId="7760E74A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7D6EFD5" w14:textId="67129C43" w:rsidR="00392D89" w:rsidRPr="00E3770A" w:rsidRDefault="00AD680F" w:rsidP="00392D8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4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–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4BBB9C1D" w14:textId="7A66AC24" w:rsidR="00392D89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</w:t>
            </w:r>
            <w:r w:rsidR="00392D89">
              <w:rPr>
                <w:rStyle w:val="normaltextrun"/>
              </w:rPr>
              <w:t xml:space="preserve"> –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O sistema exibe as bebidas da categoria escolhida.</w:t>
            </w:r>
          </w:p>
        </w:tc>
      </w:tr>
      <w:tr w:rsidR="00392D89" w:rsidRPr="00E3770A" w14:paraId="7EE72869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B33090" w14:textId="6C8E269F" w:rsidR="00392D89" w:rsidRDefault="00AD680F" w:rsidP="00392D8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–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685ACFEA" w14:textId="44F6F1E7" w:rsidR="00392D89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categoria.</w:t>
            </w:r>
          </w:p>
        </w:tc>
      </w:tr>
      <w:tr w:rsidR="00AD680F" w:rsidRPr="00E3770A" w14:paraId="00EE226C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5F55952" w14:textId="470431D5" w:rsidR="00AD680F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bebida desejada.</w:t>
            </w:r>
          </w:p>
        </w:tc>
        <w:tc>
          <w:tcPr>
            <w:tcW w:w="4999" w:type="dxa"/>
            <w:vAlign w:val="center"/>
          </w:tcPr>
          <w:p w14:paraId="50705809" w14:textId="00970EF2" w:rsidR="00AD680F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da bebida.</w:t>
            </w:r>
          </w:p>
        </w:tc>
      </w:tr>
      <w:tr w:rsidR="00AD680F" w:rsidRPr="00E3770A" w14:paraId="7DD0102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36C071B" w14:textId="4D86CFE7" w:rsidR="00AD680F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da bebida.</w:t>
            </w:r>
          </w:p>
        </w:tc>
        <w:tc>
          <w:tcPr>
            <w:tcW w:w="4999" w:type="dxa"/>
            <w:vAlign w:val="center"/>
          </w:tcPr>
          <w:p w14:paraId="42597AFD" w14:textId="3A95D971" w:rsidR="00AD680F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bebida estiv</w:t>
            </w:r>
            <w:r w:rsidR="000423DC">
              <w:rPr>
                <w:rStyle w:val="normaltextrun"/>
              </w:rPr>
              <w:t>erem corretos, bebida alterada</w:t>
            </w:r>
            <w:r>
              <w:rPr>
                <w:rStyle w:val="normaltextrun"/>
              </w:rPr>
              <w:t>.</w:t>
            </w:r>
          </w:p>
        </w:tc>
      </w:tr>
      <w:tr w:rsidR="00392D89" w:rsidRPr="00E3770A" w14:paraId="2A68BB7A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B95EB28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216B3F51" w14:textId="22946F76" w:rsidR="00392D89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66256AAB" w14:textId="2DFDEC16" w:rsidR="00392D89" w:rsidRDefault="00392D89" w:rsidP="00392D89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29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Editar Bebidas</w:t>
      </w:r>
      <w:r w:rsidRPr="003A2D40">
        <w:rPr>
          <w:i w:val="0"/>
        </w:rPr>
        <w:t xml:space="preserve"> &gt;.</w:t>
      </w:r>
    </w:p>
    <w:p w14:paraId="4BF1DA26" w14:textId="77777777" w:rsidR="00BC6BBD" w:rsidRDefault="00BC6BBD" w:rsidP="009B64DB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AD680F" w:rsidRPr="00E3770A" w14:paraId="109199D2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ED405F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6CB4E90" w14:textId="6AFF71DF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Bebidas</w:t>
            </w:r>
          </w:p>
        </w:tc>
      </w:tr>
      <w:tr w:rsidR="00AD680F" w:rsidRPr="00E3770A" w14:paraId="42FC85CD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CC6C6E9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C9A646" w14:textId="24E712C9" w:rsidR="00AD680F" w:rsidRPr="00E3770A" w:rsidRDefault="00AD680F" w:rsidP="004F7D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o administrador </w:t>
            </w:r>
            <w:r w:rsidR="004F7D96">
              <w:rPr>
                <w:rStyle w:val="normaltextrun"/>
              </w:rPr>
              <w:t>excluir</w:t>
            </w:r>
            <w:r>
              <w:rPr>
                <w:rStyle w:val="normaltextrun"/>
              </w:rPr>
              <w:t xml:space="preserve"> bebidas já cadastradas no banco de dados.</w:t>
            </w:r>
          </w:p>
        </w:tc>
      </w:tr>
      <w:tr w:rsidR="00AD680F" w:rsidRPr="00E3770A" w14:paraId="10E5C8DD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CA5D00D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2B86F9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AD680F" w:rsidRPr="00E3770A" w14:paraId="6AE14B50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A5787EC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B064711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D680F" w:rsidRPr="00E3770A" w14:paraId="535BFB80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0132AE1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A60EC74" w14:textId="5A1A660D" w:rsidR="00AD680F" w:rsidRPr="00E3770A" w:rsidRDefault="00AD680F" w:rsidP="004F7D9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</w:t>
            </w:r>
            <w:r w:rsidR="004F7D96">
              <w:rPr>
                <w:rStyle w:val="normaltextrun"/>
              </w:rPr>
              <w:t xml:space="preserve"> Excluir</w:t>
            </w:r>
            <w:r>
              <w:rPr>
                <w:rStyle w:val="normaltextrun"/>
              </w:rPr>
              <w:t xml:space="preserve"> do Menu Bebidas.</w:t>
            </w:r>
          </w:p>
        </w:tc>
      </w:tr>
      <w:tr w:rsidR="00AD680F" w:rsidRPr="00E3770A" w14:paraId="1398E509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ACC43C8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95100CF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AD680F" w:rsidRPr="00E3770A" w14:paraId="7B807717" w14:textId="77777777" w:rsidTr="000E4BCC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B9749F5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FD24FB" w14:textId="31A257FE" w:rsidR="00AD680F" w:rsidRPr="00E3770A" w:rsidRDefault="00652D5B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bebidas atualizadas.</w:t>
            </w:r>
          </w:p>
        </w:tc>
      </w:tr>
      <w:tr w:rsidR="00AD680F" w:rsidRPr="00E3770A" w14:paraId="2770A687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CD57098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34D4C30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AD680F" w:rsidRPr="00E3770A" w14:paraId="5B002BB6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7B161C3" w14:textId="77777777" w:rsidR="00AD680F" w:rsidRPr="00E3770A" w:rsidRDefault="00AD680F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AD680F" w:rsidRPr="00E3770A" w14:paraId="00C258AD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3099D5F6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8B206FA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D680F" w:rsidRPr="00E3770A" w14:paraId="1615F191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AD08CA3" w14:textId="46AA1EF5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clica no botão voltar de </w:t>
            </w:r>
            <w:r w:rsidR="00652D5B">
              <w:rPr>
                <w:rStyle w:val="eop"/>
              </w:rPr>
              <w:t>Remover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6DB00DFF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="00AD680F" w:rsidRPr="00E3770A" w14:paraId="6BE1DAE8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2E0F9F3" w14:textId="77777777" w:rsidR="00AD680F" w:rsidRPr="00E3770A" w:rsidRDefault="00AD680F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AD680F" w:rsidRPr="00E3770A" w14:paraId="15637482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5297EB3E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9289832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D680F" w:rsidRPr="00E3770A" w14:paraId="0C0BD935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3795780" w14:textId="4DDE6749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clica no botão </w:t>
            </w:r>
            <w:r w:rsidR="00652D5B">
              <w:rPr>
                <w:rStyle w:val="normaltextrun"/>
              </w:rPr>
              <w:t>Remover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011E8CCA" w14:textId="573F6233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</w:t>
            </w:r>
            <w:r w:rsidR="00652D5B">
              <w:rPr>
                <w:rStyle w:val="normaltextrun"/>
              </w:rPr>
              <w:t xml:space="preserve"> sistema abre a tela para remover</w:t>
            </w:r>
            <w:r>
              <w:rPr>
                <w:rStyle w:val="normaltextrun"/>
              </w:rPr>
              <w:t xml:space="preserve"> as bebidas.</w:t>
            </w:r>
          </w:p>
        </w:tc>
      </w:tr>
      <w:tr w:rsidR="00AD680F" w:rsidRPr="00E3770A" w14:paraId="530BABD8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D988618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1F5D22C5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 escolhida.</w:t>
            </w:r>
          </w:p>
        </w:tc>
      </w:tr>
      <w:tr w:rsidR="00AD680F" w:rsidRPr="00E3770A" w14:paraId="7A0465EE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1CC53DD" w14:textId="77777777" w:rsidR="00AD680F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16BA0953" w14:textId="77777777" w:rsidR="00AD680F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categoria.</w:t>
            </w:r>
          </w:p>
        </w:tc>
      </w:tr>
      <w:tr w:rsidR="00AD680F" w:rsidRPr="00E3770A" w14:paraId="3A6CA3C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5C755D2" w14:textId="77777777" w:rsidR="00AD680F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bebida desejada.</w:t>
            </w:r>
          </w:p>
        </w:tc>
        <w:tc>
          <w:tcPr>
            <w:tcW w:w="4999" w:type="dxa"/>
            <w:vAlign w:val="center"/>
          </w:tcPr>
          <w:p w14:paraId="1B342498" w14:textId="65E8C51F" w:rsidR="00AD680F" w:rsidRDefault="00AD680F" w:rsidP="00652D5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</w:t>
            </w:r>
            <w:r w:rsidR="00652D5B">
              <w:rPr>
                <w:rStyle w:val="normaltextrun"/>
              </w:rPr>
              <w:t>exclui a bebida.</w:t>
            </w:r>
          </w:p>
        </w:tc>
      </w:tr>
      <w:tr w:rsidR="00AD680F" w:rsidRPr="00E3770A" w14:paraId="2F37237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6309273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306F0C49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3D5D755F" w14:textId="786E103C" w:rsidR="00AD680F" w:rsidRDefault="00AD680F" w:rsidP="00AD680F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30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Remover Bebidas</w:t>
      </w:r>
      <w:r w:rsidRPr="003A2D40">
        <w:rPr>
          <w:i w:val="0"/>
        </w:rPr>
        <w:t xml:space="preserve"> &gt;.</w:t>
      </w:r>
    </w:p>
    <w:p w14:paraId="1342B999" w14:textId="77777777" w:rsidR="00AC542E" w:rsidRDefault="00AC542E" w:rsidP="00DC25CA">
      <w:pPr>
        <w:pStyle w:val="Legenda"/>
        <w:keepNext/>
        <w:jc w:val="left"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AC542E" w:rsidRPr="00E3770A" w14:paraId="71D17F4D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A2A733A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993452D" w14:textId="291E37CA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Comidas</w:t>
            </w:r>
          </w:p>
        </w:tc>
      </w:tr>
      <w:tr w:rsidR="00AC542E" w:rsidRPr="00E3770A" w14:paraId="5A62C810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D0D9068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C699AC1" w14:textId="7BFF3B4F" w:rsidR="00AC542E" w:rsidRPr="00E3770A" w:rsidRDefault="00AC542E" w:rsidP="00AC542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todas as comida cadastradas.</w:t>
            </w:r>
          </w:p>
        </w:tc>
      </w:tr>
      <w:tr w:rsidR="00AC542E" w:rsidRPr="00E3770A" w14:paraId="0D04CEF7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AA1E183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F550DF2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AC542E" w:rsidRPr="00E3770A" w14:paraId="151EA049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0C84893D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391A2C7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C542E" w:rsidRPr="00E3770A" w14:paraId="3D9FC108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2F7CAE3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72F536A" w14:textId="6F529EAA" w:rsidR="00AC542E" w:rsidRPr="00E3770A" w:rsidRDefault="00AC542E" w:rsidP="00AC542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Comidas.</w:t>
            </w:r>
          </w:p>
        </w:tc>
      </w:tr>
      <w:tr w:rsidR="00AC542E" w:rsidRPr="00E3770A" w14:paraId="1BBDB779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4BD1A3C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5A450D4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AC542E" w:rsidRPr="00E3770A" w14:paraId="6F45C531" w14:textId="77777777" w:rsidTr="000E4BCC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8346A5B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DE1173F" w14:textId="772CCC1C" w:rsidR="00AC542E" w:rsidRPr="00E3770A" w:rsidRDefault="00AC542E" w:rsidP="00AC542E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das comidas.</w:t>
            </w:r>
          </w:p>
        </w:tc>
      </w:tr>
      <w:tr w:rsidR="00AC542E" w:rsidRPr="00E3770A" w14:paraId="13CDA729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2AAEC00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2C97F0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AC542E" w:rsidRPr="00E3770A" w14:paraId="36A9E67A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392829F" w14:textId="77777777" w:rsidR="00AC542E" w:rsidRPr="00E3770A" w:rsidRDefault="00AC542E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AC542E" w:rsidRPr="00E3770A" w14:paraId="0EE45E92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EFBB28F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08FDE26E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C542E" w:rsidRPr="00E3770A" w14:paraId="636283F7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A0CBAE3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056A8AFB" w14:textId="528C58DD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Comidas.</w:t>
            </w:r>
          </w:p>
        </w:tc>
      </w:tr>
      <w:tr w:rsidR="00AC542E" w:rsidRPr="00E3770A" w14:paraId="6767E54E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556D9131" w14:textId="77777777" w:rsidR="00AC542E" w:rsidRPr="00E3770A" w:rsidRDefault="00AC542E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AC542E" w:rsidRPr="00E3770A" w14:paraId="57D896D9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7D4DFBE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5C983FE8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C542E" w:rsidRPr="00E3770A" w14:paraId="4F47D402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B1FEE6E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030AC583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AC542E" w:rsidRPr="00E3770A" w14:paraId="62EFF95C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19D2B05" w14:textId="38AAF78E" w:rsidR="00AC542E" w:rsidRPr="00E3770A" w:rsidRDefault="00AC542E" w:rsidP="00E5504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- </w:t>
            </w:r>
            <w:r>
              <w:rPr>
                <w:rStyle w:val="normaltextrun"/>
              </w:rPr>
              <w:t xml:space="preserve">O administrador escolhe alguma categoria de </w:t>
            </w:r>
            <w:r w:rsidR="00E5504D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55882493" w14:textId="078A0D11" w:rsidR="00AC542E" w:rsidRPr="00E3770A" w:rsidRDefault="00AC542E" w:rsidP="00E5504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4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exibe as </w:t>
            </w:r>
            <w:r w:rsidR="00E5504D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 xml:space="preserve"> da categoria escolhida.</w:t>
            </w:r>
          </w:p>
        </w:tc>
      </w:tr>
      <w:tr w:rsidR="00AC542E" w:rsidRPr="00E3770A" w14:paraId="7BF4B0F6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B3E3615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0CADA08B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</w:p>
        </w:tc>
      </w:tr>
    </w:tbl>
    <w:p w14:paraId="2B0C9A62" w14:textId="75F5D356" w:rsidR="00AC542E" w:rsidRDefault="00AC542E" w:rsidP="00AC542E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31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Consultar Comidas</w:t>
      </w:r>
      <w:r w:rsidRPr="003A2D40">
        <w:rPr>
          <w:i w:val="0"/>
        </w:rPr>
        <w:t xml:space="preserve"> &gt;.</w:t>
      </w:r>
    </w:p>
    <w:p w14:paraId="72B98D10" w14:textId="77777777" w:rsidR="00443916" w:rsidRDefault="00443916" w:rsidP="00AC542E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0508DF" w:rsidRPr="00E3770A" w14:paraId="7F8E4BD1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09025C9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0658ED" w14:textId="65AB8E36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Comidas</w:t>
            </w:r>
          </w:p>
        </w:tc>
      </w:tr>
      <w:tr w:rsidR="000508DF" w:rsidRPr="00E3770A" w14:paraId="5EACFDC9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0FF9B52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8F65F26" w14:textId="7BD19C1F" w:rsidR="000508DF" w:rsidRPr="00E3770A" w:rsidRDefault="000508DF" w:rsidP="000508D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comidas do restaurante.</w:t>
            </w:r>
          </w:p>
        </w:tc>
      </w:tr>
      <w:tr w:rsidR="000508DF" w:rsidRPr="00E3770A" w14:paraId="4AEBEF33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D90DEB7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9BCCC07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0508DF" w:rsidRPr="00E3770A" w14:paraId="711BA39A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8445C61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198E1CF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508DF" w:rsidRPr="00E3770A" w14:paraId="7EFB9C24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C60503E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5F339C2" w14:textId="67B742B1" w:rsidR="000508DF" w:rsidRPr="00E3770A" w:rsidRDefault="000508DF" w:rsidP="000508D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Comidas.</w:t>
            </w:r>
          </w:p>
        </w:tc>
      </w:tr>
      <w:tr w:rsidR="000508DF" w:rsidRPr="00E3770A" w14:paraId="4552EC10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5A21B06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6F37818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0508DF" w:rsidRPr="00E3770A" w14:paraId="3A95A5DE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936F642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C9210A6" w14:textId="057CAEF2" w:rsidR="000508DF" w:rsidRPr="00E3770A" w:rsidRDefault="000508DF" w:rsidP="000508DF">
            <w:pPr>
              <w:pStyle w:val="paragraph"/>
              <w:spacing w:before="0" w:after="0"/>
              <w:textAlignment w:val="baseline"/>
            </w:pPr>
            <w:r>
              <w:t>Dados da comida corretos.</w:t>
            </w:r>
          </w:p>
        </w:tc>
      </w:tr>
      <w:tr w:rsidR="000508DF" w:rsidRPr="00E3770A" w14:paraId="1A172B3D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A090F57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89E4057" w14:textId="6D1B304F" w:rsidR="000508DF" w:rsidRPr="00E3770A" w:rsidRDefault="000508DF" w:rsidP="000508D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comida errado.</w:t>
            </w:r>
          </w:p>
        </w:tc>
      </w:tr>
      <w:tr w:rsidR="000508DF" w:rsidRPr="00E3770A" w14:paraId="524891EA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5E290A4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FD39002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0508DF" w:rsidRPr="00E3770A" w14:paraId="75D6ABD0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5129B25" w14:textId="77777777" w:rsidR="000508DF" w:rsidRPr="00E3770A" w:rsidRDefault="000508DF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0508DF" w:rsidRPr="00E3770A" w14:paraId="62E279F6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78A2E71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B2483D6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508DF" w:rsidRPr="00E3770A" w14:paraId="5C252931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56DCEAD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Inserir.</w:t>
            </w:r>
          </w:p>
        </w:tc>
        <w:tc>
          <w:tcPr>
            <w:tcW w:w="4999" w:type="dxa"/>
            <w:vAlign w:val="center"/>
            <w:hideMark/>
          </w:tcPr>
          <w:p w14:paraId="009E8371" w14:textId="1DFEEF33" w:rsidR="000508DF" w:rsidRPr="00E3770A" w:rsidRDefault="000508DF" w:rsidP="00EA02B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 xml:space="preserve">sistema volta para o menu de </w:t>
            </w:r>
            <w:r w:rsidR="00EA02B8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>.</w:t>
            </w:r>
          </w:p>
        </w:tc>
      </w:tr>
      <w:tr w:rsidR="000508DF" w:rsidRPr="00E3770A" w14:paraId="514A422B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18AA1DE9" w14:textId="77777777" w:rsidR="000508DF" w:rsidRPr="00E3770A" w:rsidRDefault="000508DF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0508DF" w:rsidRPr="00E3770A" w14:paraId="345A5068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28D95340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345B79BE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508DF" w:rsidRPr="00E3770A" w14:paraId="73380207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7CB6C38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Inserir.</w:t>
            </w:r>
          </w:p>
        </w:tc>
        <w:tc>
          <w:tcPr>
            <w:tcW w:w="4999" w:type="dxa"/>
            <w:vAlign w:val="center"/>
            <w:hideMark/>
          </w:tcPr>
          <w:p w14:paraId="220349EE" w14:textId="0EBB2D65" w:rsidR="000508DF" w:rsidRPr="00E3770A" w:rsidRDefault="000508DF" w:rsidP="00EA02B8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de Cadastro de </w:t>
            </w:r>
            <w:r w:rsidR="00EA02B8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>.</w:t>
            </w:r>
          </w:p>
        </w:tc>
      </w:tr>
      <w:tr w:rsidR="000508DF" w:rsidRPr="00E3770A" w14:paraId="64190E4E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6B2CD30" w14:textId="6C6DBBE8" w:rsidR="000508DF" w:rsidRPr="00E3770A" w:rsidRDefault="000508DF" w:rsidP="00EA02B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preenche os dados da </w:t>
            </w:r>
            <w:r w:rsidR="00EA02B8">
              <w:rPr>
                <w:rStyle w:val="normaltextrun"/>
              </w:rPr>
              <w:t>comida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</w:tcPr>
          <w:p w14:paraId="54769403" w14:textId="4E9C9CF3" w:rsidR="000508DF" w:rsidRPr="00E3770A" w:rsidRDefault="000508DF" w:rsidP="00EA02B8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</w:t>
            </w:r>
            <w:r w:rsidR="00EA02B8">
              <w:rPr>
                <w:rStyle w:val="normaltextrun"/>
              </w:rPr>
              <w:t xml:space="preserve"> da comida</w:t>
            </w:r>
            <w:r>
              <w:rPr>
                <w:rStyle w:val="normaltextrun"/>
              </w:rPr>
              <w:t>.</w:t>
            </w:r>
          </w:p>
        </w:tc>
      </w:tr>
      <w:tr w:rsidR="000508DF" w:rsidRPr="00E3770A" w14:paraId="089F8928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046B0A9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22F41392" w14:textId="7BBA44CD" w:rsidR="000508DF" w:rsidRPr="00E3770A" w:rsidRDefault="000508DF" w:rsidP="006A74E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Se os dados da </w:t>
            </w:r>
            <w:r w:rsidR="00EA02B8">
              <w:rPr>
                <w:rStyle w:val="normaltextrun"/>
              </w:rPr>
              <w:t>comida</w:t>
            </w:r>
            <w:r>
              <w:rPr>
                <w:rStyle w:val="normaltextrun"/>
              </w:rPr>
              <w:t xml:space="preserve"> estiverem corretos, </w:t>
            </w:r>
            <w:r w:rsidR="006A74E4">
              <w:rPr>
                <w:rStyle w:val="normaltextrun"/>
              </w:rPr>
              <w:t>comida</w:t>
            </w:r>
            <w:r>
              <w:rPr>
                <w:rStyle w:val="normaltextrun"/>
              </w:rPr>
              <w:t xml:space="preserve"> cadastrada.</w:t>
            </w:r>
          </w:p>
        </w:tc>
      </w:tr>
    </w:tbl>
    <w:p w14:paraId="1031E4E3" w14:textId="082EBEB1" w:rsidR="000508DF" w:rsidRPr="003A2D40" w:rsidRDefault="000508DF" w:rsidP="00EA02B8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32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Inserir Comidas</w:t>
      </w:r>
      <w:r w:rsidRPr="003A2D40">
        <w:rPr>
          <w:i w:val="0"/>
        </w:rPr>
        <w:t xml:space="preserve"> &gt;.</w:t>
      </w:r>
    </w:p>
    <w:p w14:paraId="42587123" w14:textId="77777777" w:rsidR="000508DF" w:rsidRDefault="000508DF" w:rsidP="00AC542E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063D3F" w:rsidRPr="00E3770A" w14:paraId="16D4C926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267331E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C20F144" w14:textId="4F322847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Comidas</w:t>
            </w:r>
          </w:p>
        </w:tc>
      </w:tr>
      <w:tr w:rsidR="00063D3F" w:rsidRPr="00E3770A" w14:paraId="3FE79970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C356BA0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6EDB81" w14:textId="7B4D7EBB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comidas já cadastradas no banco de dados.</w:t>
            </w:r>
          </w:p>
        </w:tc>
      </w:tr>
      <w:tr w:rsidR="00063D3F" w:rsidRPr="00E3770A" w14:paraId="30FCEDFA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2F632A8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A02301F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063D3F" w:rsidRPr="00E3770A" w14:paraId="7EDF8436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2426C0E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93845ED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63D3F" w:rsidRPr="00E3770A" w14:paraId="25F829A3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FE01A34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35A3035" w14:textId="15768697" w:rsidR="00063D3F" w:rsidRPr="00E3770A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Comidas.</w:t>
            </w:r>
          </w:p>
        </w:tc>
      </w:tr>
      <w:tr w:rsidR="00063D3F" w:rsidRPr="00E3770A" w14:paraId="568423D3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C621786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A2D4A32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063D3F" w:rsidRPr="00E3770A" w14:paraId="5EA96999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65F3051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CCD6506" w14:textId="0E86918D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da comida corretos.</w:t>
            </w:r>
          </w:p>
        </w:tc>
      </w:tr>
      <w:tr w:rsidR="00063D3F" w:rsidRPr="00E3770A" w14:paraId="2C6454A0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4450B4B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7CF07A1" w14:textId="7C429A6F" w:rsidR="00063D3F" w:rsidRPr="00E3770A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comida errados.</w:t>
            </w:r>
          </w:p>
        </w:tc>
      </w:tr>
      <w:tr w:rsidR="00063D3F" w:rsidRPr="00E3770A" w14:paraId="30C5D272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00F4D40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61362E6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063D3F" w:rsidRPr="00E3770A" w14:paraId="67C73295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30271E6E" w14:textId="77777777" w:rsidR="00063D3F" w:rsidRPr="00E3770A" w:rsidRDefault="00063D3F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063D3F" w:rsidRPr="00E3770A" w14:paraId="541605AA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FEC690D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0B86F948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63D3F" w:rsidRPr="00E3770A" w14:paraId="79671C57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BE421AC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Editar.</w:t>
            </w:r>
          </w:p>
        </w:tc>
        <w:tc>
          <w:tcPr>
            <w:tcW w:w="4999" w:type="dxa"/>
            <w:vAlign w:val="center"/>
            <w:hideMark/>
          </w:tcPr>
          <w:p w14:paraId="29ECB84D" w14:textId="7C301952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Comida.</w:t>
            </w:r>
          </w:p>
        </w:tc>
      </w:tr>
      <w:tr w:rsidR="00063D3F" w:rsidRPr="00E3770A" w14:paraId="23B55942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03B7228E" w14:textId="77777777" w:rsidR="00063D3F" w:rsidRPr="00E3770A" w:rsidRDefault="00063D3F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063D3F" w:rsidRPr="00E3770A" w14:paraId="480DF058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7F2E113D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5585051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63D3F" w:rsidRPr="00E3770A" w14:paraId="5ECBAFA9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9CA2D4B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3C388178" w14:textId="60EF56BE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as comidas.</w:t>
            </w:r>
          </w:p>
        </w:tc>
      </w:tr>
      <w:tr w:rsidR="00063D3F" w:rsidRPr="00E3770A" w14:paraId="1F03D845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71EC2C8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02234B13" w14:textId="17CD3188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 escolhida.</w:t>
            </w:r>
          </w:p>
        </w:tc>
      </w:tr>
      <w:tr w:rsidR="00063D3F" w:rsidRPr="00E3770A" w14:paraId="4FCF57AB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18C83AA" w14:textId="77777777" w:rsidR="00063D3F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36A4153B" w14:textId="1DE330B6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categoria.</w:t>
            </w:r>
          </w:p>
        </w:tc>
      </w:tr>
      <w:tr w:rsidR="00063D3F" w:rsidRPr="00E3770A" w14:paraId="62A91591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0630FCA" w14:textId="6D553103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comida desejada.</w:t>
            </w:r>
          </w:p>
        </w:tc>
        <w:tc>
          <w:tcPr>
            <w:tcW w:w="4999" w:type="dxa"/>
            <w:vAlign w:val="center"/>
          </w:tcPr>
          <w:p w14:paraId="53619BF6" w14:textId="3876C1EE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da comida.</w:t>
            </w:r>
          </w:p>
        </w:tc>
      </w:tr>
      <w:tr w:rsidR="00063D3F" w:rsidRPr="00E3770A" w14:paraId="0E1EFC35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BAD366B" w14:textId="2EC8E721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da comida.</w:t>
            </w:r>
          </w:p>
        </w:tc>
        <w:tc>
          <w:tcPr>
            <w:tcW w:w="4999" w:type="dxa"/>
            <w:vAlign w:val="center"/>
          </w:tcPr>
          <w:p w14:paraId="0F0D5914" w14:textId="0D1040F1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comida estiv</w:t>
            </w:r>
            <w:r w:rsidR="000423DC">
              <w:rPr>
                <w:rStyle w:val="normaltextrun"/>
              </w:rPr>
              <w:t>erem corretos, bebida alterada</w:t>
            </w:r>
            <w:r>
              <w:rPr>
                <w:rStyle w:val="normaltextrun"/>
              </w:rPr>
              <w:t>.</w:t>
            </w:r>
          </w:p>
        </w:tc>
      </w:tr>
      <w:tr w:rsidR="00063D3F" w:rsidRPr="00E3770A" w14:paraId="28869316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5BE299C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7B4F33E3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41C28325" w14:textId="7AF3914F" w:rsidR="00063D3F" w:rsidRDefault="00063D3F" w:rsidP="00063D3F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33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Editar Comidas</w:t>
      </w:r>
      <w:r w:rsidRPr="003A2D40">
        <w:rPr>
          <w:i w:val="0"/>
        </w:rPr>
        <w:t xml:space="preserve"> &gt;.</w:t>
      </w:r>
    </w:p>
    <w:p w14:paraId="3C708FD8" w14:textId="77777777" w:rsidR="00063D3F" w:rsidRDefault="00063D3F" w:rsidP="00063D3F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063D3F" w:rsidRPr="00E3770A" w14:paraId="690913E2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D5F4F89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C7B1609" w14:textId="5DB69B20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Comidas</w:t>
            </w:r>
          </w:p>
        </w:tc>
      </w:tr>
      <w:tr w:rsidR="00063D3F" w:rsidRPr="00E3770A" w14:paraId="558AE211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C4CC349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7EC7680" w14:textId="1ACB5446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comidas já cadastradas no banco de dados.</w:t>
            </w:r>
          </w:p>
        </w:tc>
      </w:tr>
      <w:tr w:rsidR="00063D3F" w:rsidRPr="00E3770A" w14:paraId="378ED7BE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C0F90A6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C2D0E6B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063D3F" w:rsidRPr="00E3770A" w14:paraId="791E6E02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DF768B0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7831E2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63D3F" w:rsidRPr="00E3770A" w14:paraId="790D3E42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F6F4ACC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B95488F" w14:textId="377BCD69" w:rsidR="00063D3F" w:rsidRPr="00E3770A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Comidas.</w:t>
            </w:r>
          </w:p>
        </w:tc>
      </w:tr>
      <w:tr w:rsidR="00063D3F" w:rsidRPr="00E3770A" w14:paraId="4A3C0463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C1A5F8B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AD00AD2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063D3F" w:rsidRPr="00E3770A" w14:paraId="2EF5C465" w14:textId="77777777" w:rsidTr="000E4BCC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B812B98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725A0F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bebidas atualizadas.</w:t>
            </w:r>
          </w:p>
        </w:tc>
      </w:tr>
      <w:tr w:rsidR="00063D3F" w:rsidRPr="00E3770A" w14:paraId="1E5D3165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57C3374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CEBE09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063D3F" w:rsidRPr="00E3770A" w14:paraId="49BF751F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783CA629" w14:textId="77777777" w:rsidR="00063D3F" w:rsidRPr="00E3770A" w:rsidRDefault="00063D3F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063D3F" w:rsidRPr="00E3770A" w14:paraId="180A4C59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0FCF469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3394B4C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63D3F" w:rsidRPr="00E3770A" w14:paraId="31035FAC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E1FAC7A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clica no botão voltar </w:t>
            </w:r>
            <w:r>
              <w:rPr>
                <w:rStyle w:val="eop"/>
              </w:rPr>
              <w:lastRenderedPageBreak/>
              <w:t>de Remover.</w:t>
            </w:r>
          </w:p>
        </w:tc>
        <w:tc>
          <w:tcPr>
            <w:tcW w:w="4999" w:type="dxa"/>
            <w:vAlign w:val="center"/>
            <w:hideMark/>
          </w:tcPr>
          <w:p w14:paraId="00289C5E" w14:textId="19C467CD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lastRenderedPageBreak/>
              <w:t xml:space="preserve">2 - O </w:t>
            </w:r>
            <w:r>
              <w:rPr>
                <w:rStyle w:val="normaltextrun"/>
              </w:rPr>
              <w:t>sistema volta para o menu de Comidas.</w:t>
            </w:r>
          </w:p>
        </w:tc>
      </w:tr>
      <w:tr w:rsidR="00063D3F" w:rsidRPr="00E3770A" w14:paraId="0B2BE3ED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97A12B0" w14:textId="77777777" w:rsidR="00063D3F" w:rsidRPr="00E3770A" w:rsidRDefault="00063D3F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lastRenderedPageBreak/>
              <w:t>Fluxo Alternativo</w:t>
            </w:r>
          </w:p>
        </w:tc>
      </w:tr>
      <w:tr w:rsidR="00063D3F" w:rsidRPr="00E3770A" w14:paraId="76E2ED78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2DD3A37C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B33A237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63D3F" w:rsidRPr="00E3770A" w14:paraId="5E53D904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ABD1E75" w14:textId="044929B7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Comidas.</w:t>
            </w:r>
          </w:p>
        </w:tc>
        <w:tc>
          <w:tcPr>
            <w:tcW w:w="4999" w:type="dxa"/>
            <w:vAlign w:val="center"/>
            <w:hideMark/>
          </w:tcPr>
          <w:p w14:paraId="44467719" w14:textId="649F21FA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as comidas.</w:t>
            </w:r>
          </w:p>
        </w:tc>
      </w:tr>
      <w:tr w:rsidR="00063D3F" w:rsidRPr="00E3770A" w14:paraId="472A0CFF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1B94D9C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4CE34DBC" w14:textId="11DCE413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 escolhida.</w:t>
            </w:r>
          </w:p>
        </w:tc>
      </w:tr>
      <w:tr w:rsidR="00063D3F" w:rsidRPr="00E3770A" w14:paraId="595184CB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3417B76" w14:textId="77777777" w:rsidR="00063D3F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722A3C20" w14:textId="7793C0A7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categoria.</w:t>
            </w:r>
          </w:p>
        </w:tc>
      </w:tr>
      <w:tr w:rsidR="00063D3F" w:rsidRPr="00E3770A" w14:paraId="0FADA922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760529D" w14:textId="55AF7EA8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comida desejada.</w:t>
            </w:r>
          </w:p>
        </w:tc>
        <w:tc>
          <w:tcPr>
            <w:tcW w:w="4999" w:type="dxa"/>
            <w:vAlign w:val="center"/>
          </w:tcPr>
          <w:p w14:paraId="354E15F8" w14:textId="77777777" w:rsidR="00063D3F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exclui a bebida.</w:t>
            </w:r>
          </w:p>
        </w:tc>
      </w:tr>
      <w:tr w:rsidR="00063D3F" w:rsidRPr="00E3770A" w14:paraId="2B1AB7A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43E2F42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30A7A968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432FF4B2" w14:textId="2ADBE258" w:rsidR="00063D3F" w:rsidRPr="003A2D40" w:rsidRDefault="00063D3F" w:rsidP="00063D3F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34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Remover Comidas</w:t>
      </w:r>
      <w:r w:rsidRPr="003A2D40">
        <w:rPr>
          <w:i w:val="0"/>
        </w:rPr>
        <w:t xml:space="preserve"> &gt;.</w:t>
      </w:r>
    </w:p>
    <w:p w14:paraId="3D4CB734" w14:textId="77777777" w:rsidR="00CC6AC1" w:rsidRPr="003A2D40" w:rsidRDefault="00CC6AC1" w:rsidP="00DC25CA">
      <w:pPr>
        <w:pStyle w:val="Legenda"/>
        <w:keepNext/>
        <w:jc w:val="left"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CC6AC1" w:rsidRPr="00E3770A" w14:paraId="21466F50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71ED7FE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5510C01" w14:textId="50768DAC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Mesas</w:t>
            </w:r>
          </w:p>
        </w:tc>
      </w:tr>
      <w:tr w:rsidR="00CC6AC1" w:rsidRPr="00E3770A" w14:paraId="2C758C53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6290796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F14CFD3" w14:textId="1B794688" w:rsidR="00CC6AC1" w:rsidRPr="00E3770A" w:rsidRDefault="00CC6AC1" w:rsidP="00CC6AC1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todas as mesas cadastradas.</w:t>
            </w:r>
          </w:p>
        </w:tc>
      </w:tr>
      <w:tr w:rsidR="00CC6AC1" w:rsidRPr="00E3770A" w14:paraId="074BB0B7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495083F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46A2649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CC6AC1" w:rsidRPr="00E3770A" w14:paraId="1D64E77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DC7090F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7B38793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CC6AC1" w:rsidRPr="00E3770A" w14:paraId="0DBC3BD6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30FE079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323568D" w14:textId="36ABCBC5" w:rsidR="00CC6AC1" w:rsidRPr="00E3770A" w:rsidRDefault="00CC6AC1" w:rsidP="00CC6AC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Mesas.</w:t>
            </w:r>
          </w:p>
        </w:tc>
      </w:tr>
      <w:tr w:rsidR="00CC6AC1" w:rsidRPr="00E3770A" w14:paraId="69A6706A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95047B4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7DB7864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CC6AC1" w:rsidRPr="00E3770A" w14:paraId="20E16086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133756A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E2C345C" w14:textId="7ABE090E" w:rsidR="00CC6AC1" w:rsidRPr="00E3770A" w:rsidRDefault="00CC6AC1" w:rsidP="00CC6AC1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das mesas.</w:t>
            </w:r>
          </w:p>
        </w:tc>
      </w:tr>
      <w:tr w:rsidR="00CC6AC1" w:rsidRPr="00E3770A" w14:paraId="235C3F15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140C9E1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D8D5E02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CC6AC1" w:rsidRPr="00E3770A" w14:paraId="2B397F8D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4ECCB21" w14:textId="77777777" w:rsidR="00CC6AC1" w:rsidRPr="00E3770A" w:rsidRDefault="00CC6AC1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CC6AC1" w:rsidRPr="00E3770A" w14:paraId="4F216B43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7DF1C26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547D0C9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CC6AC1" w:rsidRPr="00E3770A" w14:paraId="1B5507CF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01CC4AD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7AB20ACB" w14:textId="0C52BA9B" w:rsidR="00CC6AC1" w:rsidRPr="00E3770A" w:rsidRDefault="00CC6AC1" w:rsidP="00CC6AC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="00CC6AC1" w:rsidRPr="00E3770A" w14:paraId="6BAADC80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8193FA1" w14:textId="77777777" w:rsidR="00CC6AC1" w:rsidRPr="00E3770A" w:rsidRDefault="00CC6AC1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CC6AC1" w:rsidRPr="00E3770A" w14:paraId="25649BE2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4DA129D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D08CB1C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CC6AC1" w:rsidRPr="00E3770A" w14:paraId="2CB77B1F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FBCF51C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2F13FC01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CC6AC1" w:rsidRPr="00E3770A" w14:paraId="5432D61B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4D6E106" w14:textId="50E4CD0E" w:rsidR="00CC6AC1" w:rsidRPr="00E3770A" w:rsidRDefault="00CC6AC1" w:rsidP="00CC6AC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12835A7B" w14:textId="4859EC4C" w:rsidR="00CC6AC1" w:rsidRPr="00E3770A" w:rsidRDefault="00CC6AC1" w:rsidP="00CC6AC1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mesas.</w:t>
            </w:r>
          </w:p>
        </w:tc>
      </w:tr>
    </w:tbl>
    <w:p w14:paraId="2F6363D6" w14:textId="66A1857B" w:rsidR="00CC6AC1" w:rsidRPr="003A2D40" w:rsidRDefault="00CC6AC1" w:rsidP="00CC6AC1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35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Consultar Mesas</w:t>
      </w:r>
      <w:r w:rsidRPr="003A2D40">
        <w:rPr>
          <w:i w:val="0"/>
        </w:rPr>
        <w:t xml:space="preserve"> &gt;.</w:t>
      </w:r>
    </w:p>
    <w:p w14:paraId="2E3D61D0" w14:textId="77777777" w:rsidR="008B2C55" w:rsidRDefault="008B2C55" w:rsidP="00443916">
      <w:pPr>
        <w:pStyle w:val="Legenda"/>
        <w:keepNext/>
        <w:jc w:val="left"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8B2C55" w:rsidRPr="00E3770A" w14:paraId="5DA00BC2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06F9D8D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4FBDED2" w14:textId="75CDBDC3" w:rsidR="008B2C55" w:rsidRPr="00E3770A" w:rsidRDefault="008B2C55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Mesas</w:t>
            </w:r>
          </w:p>
        </w:tc>
      </w:tr>
      <w:tr w:rsidR="008B2C55" w:rsidRPr="00E3770A" w14:paraId="7B893AA3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FF0053D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605E75B" w14:textId="250A2504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mesas do restaurante.</w:t>
            </w:r>
          </w:p>
        </w:tc>
      </w:tr>
      <w:tr w:rsidR="008B2C55" w:rsidRPr="00E3770A" w14:paraId="3B92785D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A9B8257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AE418A7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8B2C55" w:rsidRPr="00E3770A" w14:paraId="4B735F27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D205C60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D84D1D9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8B2C55" w:rsidRPr="00E3770A" w14:paraId="2AD18AAE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4163589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3107E7F" w14:textId="19B6F58B" w:rsidR="008B2C55" w:rsidRPr="00E3770A" w:rsidRDefault="008B2C55" w:rsidP="008B2C5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Mesas.</w:t>
            </w:r>
          </w:p>
        </w:tc>
      </w:tr>
      <w:tr w:rsidR="008B2C55" w:rsidRPr="00E3770A" w14:paraId="1C72CC80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3C20610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56F5DEC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8B2C55" w:rsidRPr="00E3770A" w14:paraId="25DA59B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B1C12F4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F100D47" w14:textId="01922BDF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t>Dados da mesa corretos.</w:t>
            </w:r>
          </w:p>
        </w:tc>
      </w:tr>
      <w:tr w:rsidR="008B2C55" w:rsidRPr="00E3770A" w14:paraId="236DE58D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4AFFA13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E1980C6" w14:textId="0CFCBFEA" w:rsidR="008B2C55" w:rsidRPr="00E3770A" w:rsidRDefault="008B2C55" w:rsidP="008B2C5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mesa errado.</w:t>
            </w:r>
          </w:p>
        </w:tc>
      </w:tr>
      <w:tr w:rsidR="008B2C55" w:rsidRPr="00E3770A" w14:paraId="6F058941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0C1FD9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E2EA890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8B2C55" w:rsidRPr="00E3770A" w14:paraId="4B9596B0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26F86DD" w14:textId="77777777" w:rsidR="008B2C55" w:rsidRPr="00E3770A" w:rsidRDefault="008B2C55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8B2C55" w:rsidRPr="00E3770A" w14:paraId="7ED9F074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4C2C5F0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F306685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B2C55" w:rsidRPr="00E3770A" w14:paraId="44E75534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9EA80F7" w14:textId="619E93D8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Mesa.</w:t>
            </w:r>
          </w:p>
        </w:tc>
        <w:tc>
          <w:tcPr>
            <w:tcW w:w="4999" w:type="dxa"/>
            <w:vAlign w:val="center"/>
            <w:hideMark/>
          </w:tcPr>
          <w:p w14:paraId="046229B9" w14:textId="16DE3FDD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="008B2C55" w:rsidRPr="00E3770A" w14:paraId="52405323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9BC922A" w14:textId="77777777" w:rsidR="008B2C55" w:rsidRPr="00E3770A" w:rsidRDefault="008B2C55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8B2C55" w:rsidRPr="00E3770A" w14:paraId="4637609E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08C2458D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1FF2F1EA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B2C55" w:rsidRPr="00E3770A" w14:paraId="0055FBFC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5827998" w14:textId="544CF230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Mesas.</w:t>
            </w:r>
          </w:p>
        </w:tc>
        <w:tc>
          <w:tcPr>
            <w:tcW w:w="4999" w:type="dxa"/>
            <w:vAlign w:val="center"/>
            <w:hideMark/>
          </w:tcPr>
          <w:p w14:paraId="097FA127" w14:textId="7ABEB7D0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Cadastro de Mesas.</w:t>
            </w:r>
          </w:p>
        </w:tc>
      </w:tr>
      <w:tr w:rsidR="008B2C55" w:rsidRPr="00E3770A" w14:paraId="3D3A6AF1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DB0A977" w14:textId="3BBBBE31" w:rsidR="008B2C55" w:rsidRPr="00E3770A" w:rsidRDefault="008B2C55" w:rsidP="008B2C5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dados da mesa.</w:t>
            </w:r>
          </w:p>
        </w:tc>
        <w:tc>
          <w:tcPr>
            <w:tcW w:w="4999" w:type="dxa"/>
            <w:vAlign w:val="center"/>
          </w:tcPr>
          <w:p w14:paraId="7D623FE7" w14:textId="35D0FBCF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 da mesa.</w:t>
            </w:r>
          </w:p>
        </w:tc>
      </w:tr>
      <w:tr w:rsidR="008B2C55" w:rsidRPr="00E3770A" w14:paraId="3BC8A714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5257A4B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09D14174" w14:textId="79F2C4C7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mesa estiverem corretos, mesa cadastrada.</w:t>
            </w:r>
          </w:p>
        </w:tc>
      </w:tr>
    </w:tbl>
    <w:p w14:paraId="060C0110" w14:textId="63194C6F" w:rsidR="008B2C55" w:rsidRPr="003A2D40" w:rsidRDefault="008B2C55" w:rsidP="005E3169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36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</w:t>
      </w:r>
      <w:r w:rsidR="005E3169">
        <w:rPr>
          <w:i w:val="0"/>
        </w:rPr>
        <w:t>Inserir</w:t>
      </w:r>
      <w:r>
        <w:rPr>
          <w:i w:val="0"/>
        </w:rPr>
        <w:t xml:space="preserve"> Mesas</w:t>
      </w:r>
      <w:r w:rsidRPr="003A2D40">
        <w:rPr>
          <w:i w:val="0"/>
        </w:rPr>
        <w:t xml:space="preserve"> &gt;.</w:t>
      </w:r>
    </w:p>
    <w:p w14:paraId="6E2512F0" w14:textId="77777777" w:rsidR="008B2C55" w:rsidRDefault="008B2C55" w:rsidP="00063D3F">
      <w:pPr>
        <w:pStyle w:val="Legenda"/>
        <w:keepNext/>
        <w:rPr>
          <w:b/>
          <w:i w:val="0"/>
        </w:rPr>
      </w:pPr>
    </w:p>
    <w:p w14:paraId="5167BF28" w14:textId="77777777" w:rsidR="00D92616" w:rsidRDefault="00D92616" w:rsidP="00063D3F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92616" w:rsidRPr="00E3770A" w14:paraId="643BC4A0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E661E17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E9D5111" w14:textId="04B29A74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Mesas</w:t>
            </w:r>
          </w:p>
        </w:tc>
      </w:tr>
      <w:tr w:rsidR="00D92616" w:rsidRPr="00E3770A" w14:paraId="2B4353C0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3F32AF4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2C3C403" w14:textId="60591055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mesas já cadastradas no banco de dados.</w:t>
            </w:r>
          </w:p>
        </w:tc>
      </w:tr>
      <w:tr w:rsidR="00D92616" w:rsidRPr="00E3770A" w14:paraId="16143E48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0F0AA1E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BBB28AD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D92616" w:rsidRPr="00E3770A" w14:paraId="6AD3A8A1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1A603EF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lastRenderedPageBreak/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8F1AF01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18B69F5F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4F91EA6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419B160" w14:textId="19F92A0A" w:rsidR="00D92616" w:rsidRPr="00E3770A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Mesas.</w:t>
            </w:r>
          </w:p>
        </w:tc>
      </w:tr>
      <w:tr w:rsidR="00D92616" w:rsidRPr="00E3770A" w14:paraId="3C506EC6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10CBDC7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0D952F5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D92616" w:rsidRPr="00E3770A" w14:paraId="380B17D5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4B67FBD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84F5F63" w14:textId="3B890CA9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da mesa corretos.</w:t>
            </w:r>
          </w:p>
        </w:tc>
      </w:tr>
      <w:tr w:rsidR="00D92616" w:rsidRPr="00E3770A" w14:paraId="128F60A1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C9E0911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5CE9DF9" w14:textId="0285FB12" w:rsidR="00D92616" w:rsidRPr="00E3770A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mesa errados.</w:t>
            </w:r>
          </w:p>
        </w:tc>
      </w:tr>
      <w:tr w:rsidR="00D92616" w:rsidRPr="00E3770A" w14:paraId="360A26C2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17ACE0B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F3F2F65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78F140A1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3E7DBE10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92616" w:rsidRPr="00E3770A" w14:paraId="10FCF226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A495201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49DBD165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17F01294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2E26934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Editar.</w:t>
            </w:r>
          </w:p>
        </w:tc>
        <w:tc>
          <w:tcPr>
            <w:tcW w:w="4999" w:type="dxa"/>
            <w:vAlign w:val="center"/>
            <w:hideMark/>
          </w:tcPr>
          <w:p w14:paraId="52EAE215" w14:textId="6039CF6E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="00D92616" w:rsidRPr="00E3770A" w14:paraId="1B601627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0056E29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92616" w:rsidRPr="00E3770A" w14:paraId="0A6E079A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503EA85D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ECDDB98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7B43B665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A2646F5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697CFEB1" w14:textId="0DBAE3AA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as mesas.</w:t>
            </w:r>
          </w:p>
        </w:tc>
      </w:tr>
      <w:tr w:rsidR="00D92616" w:rsidRPr="00E3770A" w14:paraId="76CC947E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1298F3" w14:textId="5E4450BF" w:rsidR="00D92616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mesa desejada.</w:t>
            </w:r>
          </w:p>
        </w:tc>
        <w:tc>
          <w:tcPr>
            <w:tcW w:w="4999" w:type="dxa"/>
            <w:vAlign w:val="center"/>
          </w:tcPr>
          <w:p w14:paraId="10826E42" w14:textId="489AB085" w:rsidR="00D92616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da mesa.</w:t>
            </w:r>
          </w:p>
        </w:tc>
      </w:tr>
      <w:tr w:rsidR="00D92616" w:rsidRPr="00E3770A" w14:paraId="335011ED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169A0A8" w14:textId="59C1E02F" w:rsidR="00D92616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da mesa.</w:t>
            </w:r>
          </w:p>
        </w:tc>
        <w:tc>
          <w:tcPr>
            <w:tcW w:w="4999" w:type="dxa"/>
            <w:vAlign w:val="center"/>
          </w:tcPr>
          <w:p w14:paraId="6C4522AC" w14:textId="0FF32BE3" w:rsidR="00D92616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mesa estiverem corretos, mesa</w:t>
            </w:r>
            <w:r w:rsidR="000423DC">
              <w:rPr>
                <w:rStyle w:val="normaltextrun"/>
              </w:rPr>
              <w:t xml:space="preserve"> alterada</w:t>
            </w:r>
            <w:r>
              <w:rPr>
                <w:rStyle w:val="normaltextrun"/>
              </w:rPr>
              <w:t>.</w:t>
            </w:r>
          </w:p>
        </w:tc>
      </w:tr>
      <w:tr w:rsidR="00D92616" w:rsidRPr="00E3770A" w14:paraId="742A7ADF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1CC8B3D" w14:textId="7FC7C5F9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3F066A58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5B70DDD6" w14:textId="07407CE1" w:rsidR="00D92616" w:rsidRPr="003A2D40" w:rsidRDefault="00D92616" w:rsidP="00D92616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37</w:t>
      </w:r>
      <w:r w:rsidR="00DC25CA">
        <w:rPr>
          <w:b/>
          <w:i w:val="0"/>
        </w:rPr>
        <w:t xml:space="preserve"> </w:t>
      </w:r>
      <w:r w:rsidRPr="003A2D40">
        <w:rPr>
          <w:b/>
          <w:i w:val="0"/>
        </w:rPr>
        <w:t>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Editar Mesas</w:t>
      </w:r>
      <w:r w:rsidRPr="003A2D40">
        <w:rPr>
          <w:i w:val="0"/>
        </w:rPr>
        <w:t xml:space="preserve"> &gt;.</w:t>
      </w:r>
    </w:p>
    <w:p w14:paraId="40254110" w14:textId="77777777" w:rsidR="00D92616" w:rsidRDefault="00D92616" w:rsidP="00063D3F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92616" w:rsidRPr="00E3770A" w14:paraId="663C7B42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800F4F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9D83380" w14:textId="128A50BF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Mesas</w:t>
            </w:r>
          </w:p>
        </w:tc>
      </w:tr>
      <w:tr w:rsidR="00D92616" w:rsidRPr="00E3770A" w14:paraId="6A2909F5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95170F0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66787D" w14:textId="791C31E6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mesas já cadastradas no banco de dados.</w:t>
            </w:r>
          </w:p>
        </w:tc>
      </w:tr>
      <w:tr w:rsidR="00D92616" w:rsidRPr="00E3770A" w14:paraId="4EAD8E59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36FDED6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5C4819F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D92616" w:rsidRPr="00E3770A" w14:paraId="0DAEEAD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3AC126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10C053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22BE8936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A735CC0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6B9D8CB" w14:textId="7D6D17B4" w:rsidR="00D92616" w:rsidRPr="00E3770A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Mesas.</w:t>
            </w:r>
          </w:p>
        </w:tc>
      </w:tr>
      <w:tr w:rsidR="00D92616" w:rsidRPr="00E3770A" w14:paraId="514721CC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2A2AF91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6360413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D92616" w:rsidRPr="00E3770A" w14:paraId="3E33BC5D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0E8783C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1596991" w14:textId="13C2CE3E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mesas atualizadas.</w:t>
            </w:r>
          </w:p>
        </w:tc>
      </w:tr>
      <w:tr w:rsidR="00D92616" w:rsidRPr="00E3770A" w14:paraId="0B3EE2E3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1CE09B5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857615C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4A6192A7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0692D77D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92616" w:rsidRPr="00E3770A" w14:paraId="49C7ECC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C43EC02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lastRenderedPageBreak/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4C1CC4F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65132B60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5D2A446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4CF4C415" w14:textId="4173CB62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="00D92616" w:rsidRPr="00E3770A" w14:paraId="17BAE1E7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B73E23C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92616" w:rsidRPr="00E3770A" w14:paraId="725A8146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7779270B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7DDBBFD0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49A80AB1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51E5E3B" w14:textId="5F71D1E7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Mesas.</w:t>
            </w:r>
          </w:p>
        </w:tc>
        <w:tc>
          <w:tcPr>
            <w:tcW w:w="4999" w:type="dxa"/>
            <w:vAlign w:val="center"/>
            <w:hideMark/>
          </w:tcPr>
          <w:p w14:paraId="4911C464" w14:textId="7145AF68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as mesas.</w:t>
            </w:r>
          </w:p>
        </w:tc>
      </w:tr>
      <w:tr w:rsidR="00D92616" w:rsidRPr="00E3770A" w14:paraId="0C9CBB35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5CCE244" w14:textId="25396739" w:rsidR="00D92616" w:rsidRDefault="00C41A0F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D92616" w:rsidRPr="00E3770A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–</w:t>
            </w:r>
            <w:r w:rsidR="00D92616" w:rsidRPr="00E3770A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O administrador seleciona a mesa desejada.</w:t>
            </w:r>
          </w:p>
        </w:tc>
        <w:tc>
          <w:tcPr>
            <w:tcW w:w="4999" w:type="dxa"/>
            <w:vAlign w:val="center"/>
          </w:tcPr>
          <w:p w14:paraId="601123F1" w14:textId="3316EEFA" w:rsidR="00D92616" w:rsidRDefault="00C41A0F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D92616" w:rsidRPr="00E3770A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–</w:t>
            </w:r>
            <w:r w:rsidR="00D92616" w:rsidRPr="00E3770A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O sistema exclui a mesa.</w:t>
            </w:r>
          </w:p>
        </w:tc>
      </w:tr>
      <w:tr w:rsidR="00D92616" w:rsidRPr="00E3770A" w14:paraId="1DE0563B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3C68DE2" w14:textId="11665059" w:rsidR="00D92616" w:rsidRPr="00E3770A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D92616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233E08B2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4E807563" w14:textId="300CCA23" w:rsidR="00D92616" w:rsidRPr="003A2D40" w:rsidRDefault="00D92616" w:rsidP="00D92616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38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Excluir Mesas</w:t>
      </w:r>
      <w:r w:rsidRPr="003A2D40">
        <w:rPr>
          <w:i w:val="0"/>
        </w:rPr>
        <w:t xml:space="preserve"> &gt;.</w:t>
      </w:r>
    </w:p>
    <w:p w14:paraId="44173207" w14:textId="77777777" w:rsidR="00AC542E" w:rsidRDefault="00AC542E" w:rsidP="009B64DB">
      <w:pPr>
        <w:jc w:val="center"/>
      </w:pPr>
    </w:p>
    <w:p w14:paraId="48E704B1" w14:textId="19BE52FE" w:rsidR="00AC542E" w:rsidRDefault="00AC542E" w:rsidP="009B64DB">
      <w:pPr>
        <w:jc w:val="center"/>
      </w:pPr>
      <w:r>
        <w:softHyphen/>
      </w: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92616" w:rsidRPr="00E3770A" w14:paraId="798C1CEC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54416BE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0294013" w14:textId="715B3365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Usuários</w:t>
            </w:r>
          </w:p>
        </w:tc>
      </w:tr>
      <w:tr w:rsidR="00D92616" w:rsidRPr="00E3770A" w14:paraId="238B7F1F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F3E8C0A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D8F0A50" w14:textId="41482141" w:rsidR="00D92616" w:rsidRPr="00E3770A" w:rsidRDefault="00D92616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o administrador acessar os dados de todas </w:t>
            </w:r>
            <w:r w:rsidR="00F90F40">
              <w:rPr>
                <w:rStyle w:val="normaltextrun"/>
              </w:rPr>
              <w:t>os usuários cadastrados</w:t>
            </w:r>
            <w:r>
              <w:rPr>
                <w:rStyle w:val="normaltextrun"/>
              </w:rPr>
              <w:t>.</w:t>
            </w:r>
          </w:p>
        </w:tc>
      </w:tr>
      <w:tr w:rsidR="00D92616" w:rsidRPr="00E3770A" w14:paraId="670AE4B9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9989D02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ECC19EA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D92616" w:rsidRPr="00E3770A" w14:paraId="53375970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7F56852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CAFE6D6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782B9C85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D6EF249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45190C4" w14:textId="7D1B7A30" w:rsidR="00D92616" w:rsidRPr="00E3770A" w:rsidRDefault="00D92616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Consultar do Menu </w:t>
            </w:r>
            <w:r w:rsidR="00F90F40">
              <w:rPr>
                <w:rStyle w:val="normaltextrun"/>
              </w:rPr>
              <w:t>Usuários</w:t>
            </w:r>
            <w:r>
              <w:rPr>
                <w:rStyle w:val="normaltextrun"/>
              </w:rPr>
              <w:t>.</w:t>
            </w:r>
          </w:p>
        </w:tc>
      </w:tr>
      <w:tr w:rsidR="00D92616" w:rsidRPr="00E3770A" w14:paraId="71F33F4B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C209B1E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9EBB107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D92616" w:rsidRPr="00E3770A" w14:paraId="0E407CA1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BD013B7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8910383" w14:textId="1B9D249D" w:rsidR="00D92616" w:rsidRPr="00E3770A" w:rsidRDefault="00D92616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Exibe tela </w:t>
            </w:r>
            <w:r w:rsidR="00F90F40">
              <w:rPr>
                <w:rStyle w:val="spellingerror"/>
              </w:rPr>
              <w:t>dos usuários</w:t>
            </w:r>
            <w:r>
              <w:rPr>
                <w:rStyle w:val="spellingerror"/>
              </w:rPr>
              <w:t>.</w:t>
            </w:r>
          </w:p>
        </w:tc>
      </w:tr>
      <w:tr w:rsidR="00D92616" w:rsidRPr="00E3770A" w14:paraId="28C0DCBF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AF9DD44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EAA5D0F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23323F12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09E14C21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92616" w:rsidRPr="00E3770A" w14:paraId="68D8746F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9AA480A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49A91CE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652717EC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2F7B60B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040F972C" w14:textId="111DAC54" w:rsidR="00D92616" w:rsidRPr="00E3770A" w:rsidRDefault="00D92616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 xml:space="preserve">sistema volta para o menu de </w:t>
            </w:r>
            <w:r w:rsidR="00F90F40">
              <w:rPr>
                <w:rStyle w:val="normaltextrun"/>
              </w:rPr>
              <w:t>Usuários</w:t>
            </w:r>
            <w:r>
              <w:rPr>
                <w:rStyle w:val="normaltextrun"/>
              </w:rPr>
              <w:t>.</w:t>
            </w:r>
          </w:p>
        </w:tc>
      </w:tr>
      <w:tr w:rsidR="00D92616" w:rsidRPr="00E3770A" w14:paraId="17A49EBD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7CDA7A1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92616" w:rsidRPr="00E3770A" w14:paraId="7F8E8465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216A6492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9A0F974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46C03FBA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97A0BCF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7A23B413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D92616" w:rsidRPr="00E3770A" w14:paraId="58E85001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859A21A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01ACAFFE" w14:textId="66329B19" w:rsidR="00D92616" w:rsidRPr="00E3770A" w:rsidRDefault="00D92616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exibe </w:t>
            </w:r>
            <w:r w:rsidR="00F90F40">
              <w:rPr>
                <w:rStyle w:val="normaltextrun"/>
              </w:rPr>
              <w:t>os usuários</w:t>
            </w:r>
            <w:r>
              <w:rPr>
                <w:rStyle w:val="normaltextrun"/>
              </w:rPr>
              <w:t>.</w:t>
            </w:r>
          </w:p>
        </w:tc>
      </w:tr>
    </w:tbl>
    <w:p w14:paraId="3993CCC8" w14:textId="7EE7C87B" w:rsidR="00D92616" w:rsidRDefault="00D92616" w:rsidP="00F90F40">
      <w:pPr>
        <w:pStyle w:val="Legenda"/>
        <w:keepNext/>
        <w:rPr>
          <w:i w:val="0"/>
        </w:rPr>
      </w:pPr>
      <w:r w:rsidRPr="003A2D40">
        <w:rPr>
          <w:b/>
          <w:i w:val="0"/>
        </w:rPr>
        <w:lastRenderedPageBreak/>
        <w:t xml:space="preserve">Tabela </w:t>
      </w:r>
      <w:r w:rsidR="00443916">
        <w:rPr>
          <w:b/>
          <w:i w:val="0"/>
        </w:rPr>
        <w:t>39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</w:t>
      </w:r>
      <w:r w:rsidR="00BD69A4">
        <w:rPr>
          <w:rStyle w:val="spellingerror"/>
          <w:i w:val="0"/>
        </w:rPr>
        <w:t>Consultar</w:t>
      </w:r>
      <w:r w:rsidRPr="00D92616">
        <w:rPr>
          <w:rStyle w:val="spellingerror"/>
          <w:i w:val="0"/>
        </w:rPr>
        <w:t xml:space="preserve"> Usuários</w:t>
      </w:r>
      <w:r w:rsidRPr="003A2D40">
        <w:rPr>
          <w:i w:val="0"/>
        </w:rPr>
        <w:t xml:space="preserve"> &gt;.</w:t>
      </w:r>
    </w:p>
    <w:p w14:paraId="3E74EED1" w14:textId="77777777" w:rsidR="00F90F40" w:rsidRDefault="00F90F40" w:rsidP="00F90F40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F90F40" w:rsidRPr="00E3770A" w14:paraId="65C105CD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47AB1C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2043063" w14:textId="2965E9F3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Usuários</w:t>
            </w:r>
          </w:p>
        </w:tc>
      </w:tr>
      <w:tr w:rsidR="00F90F40" w:rsidRPr="00E3770A" w14:paraId="1A251444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908806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632138F" w14:textId="1ABFEC55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usuários do restaurante.</w:t>
            </w:r>
          </w:p>
        </w:tc>
      </w:tr>
      <w:tr w:rsidR="00F90F40" w:rsidRPr="00E3770A" w14:paraId="5E6C0DC4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B873AD7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DE8FE2F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F90F40" w:rsidRPr="00E3770A" w14:paraId="03B9034C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258F6FC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A081922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044B5D18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BC03B3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8ABDD08" w14:textId="2882F6D2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Usuários.</w:t>
            </w:r>
          </w:p>
        </w:tc>
      </w:tr>
      <w:tr w:rsidR="00F90F40" w:rsidRPr="00E3770A" w14:paraId="2A46D434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A3F056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EBE6C20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F90F40" w:rsidRPr="00E3770A" w14:paraId="2B062709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A479ACA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0A37A9" w14:textId="2EA93C72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t>Dados do usuário corretos.</w:t>
            </w:r>
          </w:p>
        </w:tc>
      </w:tr>
      <w:tr w:rsidR="00F90F40" w:rsidRPr="00E3770A" w14:paraId="4169E187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614598A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5BBD1BB" w14:textId="2C712988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usuário errado.</w:t>
            </w:r>
          </w:p>
        </w:tc>
      </w:tr>
      <w:tr w:rsidR="00F90F40" w:rsidRPr="00E3770A" w14:paraId="65FDB3A2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5FDD5C8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5FF160C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69EA5564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0E12F8F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F90F40" w:rsidRPr="00E3770A" w14:paraId="5DB642F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DDAD25D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EC52F59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7295FAD9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433210C" w14:textId="6B140C69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Usuário.</w:t>
            </w:r>
          </w:p>
        </w:tc>
        <w:tc>
          <w:tcPr>
            <w:tcW w:w="4999" w:type="dxa"/>
            <w:vAlign w:val="center"/>
            <w:hideMark/>
          </w:tcPr>
          <w:p w14:paraId="288788C0" w14:textId="1F3915D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Usuário.</w:t>
            </w:r>
          </w:p>
        </w:tc>
      </w:tr>
      <w:tr w:rsidR="00F90F40" w:rsidRPr="00E3770A" w14:paraId="7321AC04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EC55382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F90F40" w:rsidRPr="00E3770A" w14:paraId="79D6BB89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6DD11727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9721D3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25F482FB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DE575B3" w14:textId="5D096049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Usuários.</w:t>
            </w:r>
          </w:p>
        </w:tc>
        <w:tc>
          <w:tcPr>
            <w:tcW w:w="4999" w:type="dxa"/>
            <w:vAlign w:val="center"/>
            <w:hideMark/>
          </w:tcPr>
          <w:p w14:paraId="26E1227B" w14:textId="2501A500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Cadastro de Usuários.</w:t>
            </w:r>
          </w:p>
        </w:tc>
      </w:tr>
      <w:tr w:rsidR="00F90F40" w:rsidRPr="00E3770A" w14:paraId="02DF32DB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05196CD" w14:textId="2DD67F16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dados do usuário.</w:t>
            </w:r>
          </w:p>
        </w:tc>
        <w:tc>
          <w:tcPr>
            <w:tcW w:w="4999" w:type="dxa"/>
            <w:vAlign w:val="center"/>
          </w:tcPr>
          <w:p w14:paraId="4512F21E" w14:textId="2EAAF01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 do usuário.</w:t>
            </w:r>
          </w:p>
        </w:tc>
      </w:tr>
      <w:tr w:rsidR="00F90F40" w:rsidRPr="00E3770A" w14:paraId="7341DD4E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7AEB9C0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1518CB74" w14:textId="53AFC619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do usuário estiverem corretos, usuário cadastrado.</w:t>
            </w:r>
          </w:p>
        </w:tc>
      </w:tr>
    </w:tbl>
    <w:p w14:paraId="1C630052" w14:textId="1C18C2A0" w:rsidR="00F90F40" w:rsidRDefault="00F90F40" w:rsidP="00F90F40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40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</w:t>
      </w:r>
      <w:r>
        <w:rPr>
          <w:rStyle w:val="spellingerror"/>
          <w:i w:val="0"/>
        </w:rPr>
        <w:t>Inserir</w:t>
      </w:r>
      <w:r w:rsidRPr="00D92616">
        <w:rPr>
          <w:rStyle w:val="spellingerror"/>
          <w:i w:val="0"/>
        </w:rPr>
        <w:t xml:space="preserve"> Usuários</w:t>
      </w:r>
      <w:r w:rsidRPr="003A2D40">
        <w:rPr>
          <w:i w:val="0"/>
        </w:rPr>
        <w:t xml:space="preserve"> &gt;.</w:t>
      </w:r>
    </w:p>
    <w:p w14:paraId="05C4BB58" w14:textId="77777777" w:rsidR="00BC6BBD" w:rsidRDefault="00BC6BBD" w:rsidP="009B64DB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F90F40" w:rsidRPr="00E3770A" w14:paraId="0C948048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64B475E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FD9D9E" w14:textId="2F592FB6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Usuários</w:t>
            </w:r>
          </w:p>
        </w:tc>
      </w:tr>
      <w:tr w:rsidR="00F90F40" w:rsidRPr="00E3770A" w14:paraId="258BF99B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80A0161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2E3BB0E" w14:textId="7DAA5AAE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usuários já cadastrados no banco de dados.</w:t>
            </w:r>
          </w:p>
        </w:tc>
      </w:tr>
      <w:tr w:rsidR="00F90F40" w:rsidRPr="00E3770A" w14:paraId="2D3A3732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5F369FB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6357E46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F90F40" w:rsidRPr="00E3770A" w14:paraId="70311C1A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D6444FE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AB79737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35BC5D14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7100CDB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DC9E754" w14:textId="57E6B550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Usuários.</w:t>
            </w:r>
          </w:p>
        </w:tc>
      </w:tr>
      <w:tr w:rsidR="00F90F40" w:rsidRPr="00E3770A" w14:paraId="6616510A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64BA0C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E62F9CE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F90F40" w:rsidRPr="00E3770A" w14:paraId="6CDC919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012FDA8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3E03EF9" w14:textId="4E379FA9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do usuário corretos.</w:t>
            </w:r>
          </w:p>
        </w:tc>
      </w:tr>
      <w:tr w:rsidR="00F90F40" w:rsidRPr="00E3770A" w14:paraId="15DD881B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4C9A5CE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6EAB990" w14:textId="41D01BFB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usuário errados.</w:t>
            </w:r>
          </w:p>
        </w:tc>
      </w:tr>
      <w:tr w:rsidR="00F90F40" w:rsidRPr="00E3770A" w14:paraId="117FCA2B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EBB2F86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E1B1EF8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12AA4AE3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6E7B7E54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F90F40" w:rsidRPr="00E3770A" w14:paraId="34ECA4D4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A07AF5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03DF9F3D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107F3470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57C1F4C" w14:textId="678DB474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Usuário.</w:t>
            </w:r>
          </w:p>
        </w:tc>
        <w:tc>
          <w:tcPr>
            <w:tcW w:w="4999" w:type="dxa"/>
            <w:vAlign w:val="center"/>
            <w:hideMark/>
          </w:tcPr>
          <w:p w14:paraId="35C98EFC" w14:textId="08C60F2E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Usuários.</w:t>
            </w:r>
          </w:p>
        </w:tc>
      </w:tr>
      <w:tr w:rsidR="00F90F40" w:rsidRPr="00E3770A" w14:paraId="005AC714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B0B6CD3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F90F40" w:rsidRPr="00E3770A" w14:paraId="01035CA1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3593F773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888BE90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1287A44F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9053672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5806A8D4" w14:textId="36A36395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os usuários.</w:t>
            </w:r>
          </w:p>
        </w:tc>
      </w:tr>
      <w:tr w:rsidR="00F90F40" w:rsidRPr="00E3770A" w14:paraId="078CEF10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8B735A0" w14:textId="470294B5" w:rsidR="00F90F40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o usuário desejado.</w:t>
            </w:r>
          </w:p>
        </w:tc>
        <w:tc>
          <w:tcPr>
            <w:tcW w:w="4999" w:type="dxa"/>
            <w:vAlign w:val="center"/>
          </w:tcPr>
          <w:p w14:paraId="27912D8B" w14:textId="24DF2389" w:rsidR="00F90F40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do usuário.</w:t>
            </w:r>
          </w:p>
        </w:tc>
      </w:tr>
      <w:tr w:rsidR="00F90F40" w:rsidRPr="00E3770A" w14:paraId="10F60E96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4BBE9D1" w14:textId="28861BC0" w:rsidR="00F90F40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do usuário.</w:t>
            </w:r>
          </w:p>
        </w:tc>
        <w:tc>
          <w:tcPr>
            <w:tcW w:w="4999" w:type="dxa"/>
            <w:vAlign w:val="center"/>
          </w:tcPr>
          <w:p w14:paraId="7805C8D2" w14:textId="7227438A" w:rsidR="00F90F40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do usuário estiverem corretos, usuário</w:t>
            </w:r>
            <w:r w:rsidR="000423DC">
              <w:rPr>
                <w:rStyle w:val="normaltextrun"/>
              </w:rPr>
              <w:t xml:space="preserve"> alterado</w:t>
            </w:r>
            <w:r>
              <w:rPr>
                <w:rStyle w:val="normaltextrun"/>
              </w:rPr>
              <w:t>.</w:t>
            </w:r>
          </w:p>
        </w:tc>
      </w:tr>
      <w:tr w:rsidR="00F90F40" w:rsidRPr="00E3770A" w14:paraId="0FF96D9A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A9A525B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1D5639F0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60FA90D3" w14:textId="2CAE0D7C" w:rsidR="00F90F40" w:rsidRDefault="00F90F40" w:rsidP="00F90F40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41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Editar</w:t>
      </w:r>
      <w:r w:rsidRPr="00F90F40">
        <w:rPr>
          <w:rStyle w:val="spellingerror"/>
        </w:rPr>
        <w:t xml:space="preserve"> Usuários</w:t>
      </w:r>
      <w:r w:rsidRPr="00F90F40">
        <w:t xml:space="preserve"> &gt;.</w:t>
      </w:r>
    </w:p>
    <w:p w14:paraId="15F18F47" w14:textId="77777777" w:rsidR="00F90F40" w:rsidRDefault="00F90F40" w:rsidP="00F90F40">
      <w:pPr>
        <w:jc w:val="center"/>
      </w:pPr>
    </w:p>
    <w:p w14:paraId="478EFAFC" w14:textId="77777777" w:rsidR="00F90F40" w:rsidRDefault="00F90F40" w:rsidP="00F90F40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F90F40" w:rsidRPr="00E3770A" w14:paraId="47A544A5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83B966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66C6681" w14:textId="5CD0E573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Usuários</w:t>
            </w:r>
          </w:p>
        </w:tc>
      </w:tr>
      <w:tr w:rsidR="00F90F40" w:rsidRPr="00E3770A" w14:paraId="29C9409C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A47495B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BD5F29E" w14:textId="3A4C2B7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usuários já cadastrados no banco de dados.</w:t>
            </w:r>
          </w:p>
        </w:tc>
      </w:tr>
      <w:tr w:rsidR="00F90F40" w:rsidRPr="00E3770A" w14:paraId="5C63C632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8C076C4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A990BBA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F90F40" w:rsidRPr="00E3770A" w14:paraId="43DCED00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AB74E18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53BD811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77DB5A3A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D7CF743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E268C27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Mesas.</w:t>
            </w:r>
          </w:p>
        </w:tc>
      </w:tr>
      <w:tr w:rsidR="00F90F40" w:rsidRPr="00E3770A" w14:paraId="7114F565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5216DC3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E7CB412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F90F40" w:rsidRPr="00E3770A" w14:paraId="705092F3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C17223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E899CC9" w14:textId="7E01132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usuários atualizados.</w:t>
            </w:r>
          </w:p>
        </w:tc>
      </w:tr>
      <w:tr w:rsidR="00F90F40" w:rsidRPr="00E3770A" w14:paraId="25A4534F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E225C80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7438DD0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6671FE3D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C1CC302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F90F40" w:rsidRPr="00E3770A" w14:paraId="4CB2494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3E33542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523169BD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670A5CDE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EB13B65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20408A67" w14:textId="6C446919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Usuários.</w:t>
            </w:r>
          </w:p>
        </w:tc>
      </w:tr>
      <w:tr w:rsidR="00F90F40" w:rsidRPr="00E3770A" w14:paraId="09A112B1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1399AD7B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F90F40" w:rsidRPr="00E3770A" w14:paraId="44EF8B12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0356BCF6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lastRenderedPageBreak/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319BE6BC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085D8FC1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4B70409" w14:textId="148B4940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Usuários.</w:t>
            </w:r>
          </w:p>
        </w:tc>
        <w:tc>
          <w:tcPr>
            <w:tcW w:w="4999" w:type="dxa"/>
            <w:vAlign w:val="center"/>
            <w:hideMark/>
          </w:tcPr>
          <w:p w14:paraId="6C22A695" w14:textId="589685D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os usuários.</w:t>
            </w:r>
          </w:p>
        </w:tc>
      </w:tr>
      <w:tr w:rsidR="00F90F40" w:rsidRPr="00E3770A" w14:paraId="2B3B86DE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86088B4" w14:textId="2ABFD7E3" w:rsidR="00F90F40" w:rsidRDefault="00C41A0F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F90F40" w:rsidRPr="00E3770A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–</w:t>
            </w:r>
            <w:r w:rsidR="00F90F40" w:rsidRPr="00E3770A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O administrador seleciona o usuário desejado.</w:t>
            </w:r>
          </w:p>
        </w:tc>
        <w:tc>
          <w:tcPr>
            <w:tcW w:w="4999" w:type="dxa"/>
            <w:vAlign w:val="center"/>
          </w:tcPr>
          <w:p w14:paraId="7A690D98" w14:textId="3DB8109D" w:rsidR="00F90F40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F90F40" w:rsidRPr="00E3770A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–</w:t>
            </w:r>
            <w:r w:rsidR="00F90F40" w:rsidRPr="00E3770A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O sistema exclui o usuário.</w:t>
            </w:r>
          </w:p>
        </w:tc>
      </w:tr>
      <w:tr w:rsidR="00F90F40" w:rsidRPr="00E3770A" w14:paraId="1D98790A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5B1B5DC" w14:textId="0BC9F2DF" w:rsidR="00F90F40" w:rsidRPr="00E3770A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F90F40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2D9A9024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6FBDF132" w14:textId="655A81B7" w:rsidR="00F90F40" w:rsidRPr="00F90F40" w:rsidRDefault="00F90F40" w:rsidP="00F90F40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42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Excluir</w:t>
      </w:r>
      <w:r w:rsidRPr="00F90F40">
        <w:rPr>
          <w:rStyle w:val="spellingerror"/>
        </w:rPr>
        <w:t xml:space="preserve"> Usuários</w:t>
      </w:r>
      <w:r w:rsidRPr="00F90F40">
        <w:t xml:space="preserve"> &gt;.</w:t>
      </w:r>
    </w:p>
    <w:p w14:paraId="283A2B92" w14:textId="77777777" w:rsidR="00BD69A4" w:rsidRDefault="00BD69A4" w:rsidP="00DC25CA"/>
    <w:p w14:paraId="5AA63C21" w14:textId="77777777" w:rsidR="00BD69A4" w:rsidRDefault="00BD69A4" w:rsidP="008E50CD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9A4" w:rsidRPr="00E3770A" w14:paraId="1720C7F9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0D53528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E651699" w14:textId="0C3733C9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Financeiro</w:t>
            </w:r>
          </w:p>
        </w:tc>
      </w:tr>
      <w:tr w:rsidR="00BD69A4" w:rsidRPr="00E3770A" w14:paraId="1C341D9B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FA44D8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D3E5AF4" w14:textId="32AF41DA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 a parte financeira (contas da mesas) do restaurante.</w:t>
            </w:r>
          </w:p>
        </w:tc>
      </w:tr>
      <w:tr w:rsidR="00BD69A4" w:rsidRPr="00E3770A" w14:paraId="084B950C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6608A6B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0AAECD0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D69A4" w:rsidRPr="00E3770A" w14:paraId="4A2C029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6A1AAA6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31C927A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76E33FDD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56B9A58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C0CECBF" w14:textId="67A21F52" w:rsidR="00BD69A4" w:rsidRPr="00E3770A" w:rsidRDefault="00BD69A4" w:rsidP="00BD69A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Financeiro.</w:t>
            </w:r>
          </w:p>
        </w:tc>
      </w:tr>
      <w:tr w:rsidR="00BD69A4" w:rsidRPr="00E3770A" w14:paraId="15551287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715F16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FD9E5E2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BD69A4" w:rsidRPr="00E3770A" w14:paraId="6473C4C6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BB48F98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8F5B028" w14:textId="63D60469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de Financeiro.</w:t>
            </w:r>
          </w:p>
        </w:tc>
      </w:tr>
      <w:tr w:rsidR="00BD69A4" w:rsidRPr="00E3770A" w14:paraId="3CF853B9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850BC64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C5827B6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2017AD72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1DB0BB8C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9A4" w:rsidRPr="00E3770A" w14:paraId="6487D9DF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765C21C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5D481E4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2212A6DB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ABE3C3E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7F19F681" w14:textId="14C0C26D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Financeiro.</w:t>
            </w:r>
          </w:p>
        </w:tc>
      </w:tr>
      <w:tr w:rsidR="00BD69A4" w:rsidRPr="00E3770A" w14:paraId="1C90460C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4097D9EE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9A4" w:rsidRPr="00E3770A" w14:paraId="119D9DFF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65DBF1E1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41DB356E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6FA66911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6C2FBBA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61400255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BD69A4" w:rsidRPr="00E3770A" w14:paraId="4B0940F7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E19AA7C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19AE33E3" w14:textId="42D2D6B6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 financeiro.</w:t>
            </w:r>
          </w:p>
        </w:tc>
      </w:tr>
    </w:tbl>
    <w:p w14:paraId="437904F1" w14:textId="1C79C82A" w:rsidR="00BD69A4" w:rsidRDefault="00BD69A4" w:rsidP="00BD69A4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43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t>Consulta Financeiro</w:t>
      </w:r>
      <w:r w:rsidRPr="00F90F40">
        <w:t xml:space="preserve"> &gt;.</w:t>
      </w:r>
    </w:p>
    <w:p w14:paraId="5D8F8B0F" w14:textId="77777777" w:rsidR="00BD69A4" w:rsidRPr="00F90F40" w:rsidRDefault="00BD69A4" w:rsidP="00BD69A4">
      <w:pPr>
        <w:jc w:val="center"/>
      </w:pPr>
    </w:p>
    <w:p w14:paraId="2434AC5D" w14:textId="77777777" w:rsidR="00F90F40" w:rsidRDefault="00F90F40" w:rsidP="00F90F40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9A4" w:rsidRPr="00E3770A" w14:paraId="11A2244D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082C1CB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3515120" w14:textId="51D0DE3A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Financeiro</w:t>
            </w:r>
          </w:p>
        </w:tc>
      </w:tr>
      <w:tr w:rsidR="00BD69A4" w:rsidRPr="00E3770A" w14:paraId="18128A14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4575233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4F93927" w14:textId="025B8DC2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fechar as contas das mesas do restaurante.</w:t>
            </w:r>
          </w:p>
        </w:tc>
      </w:tr>
      <w:tr w:rsidR="00BD69A4" w:rsidRPr="00E3770A" w14:paraId="2371D76D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A47CCF4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F8E5C25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D69A4" w:rsidRPr="00E3770A" w14:paraId="5FB042A2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61623E39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0F9F171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230884F2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7F91EBE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B1D02FC" w14:textId="506B8A41" w:rsidR="00BD69A4" w:rsidRPr="00E3770A" w:rsidRDefault="00BD69A4" w:rsidP="00BD69A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Financeiro.</w:t>
            </w:r>
          </w:p>
        </w:tc>
      </w:tr>
      <w:tr w:rsidR="00BD69A4" w:rsidRPr="00E3770A" w14:paraId="77BA2DB4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8E0F416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9009E00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BD69A4" w:rsidRPr="00E3770A" w14:paraId="42C1A1BB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C784C13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E0B4E24" w14:textId="4D339B9F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t>Dados do financeiro corretos.</w:t>
            </w:r>
          </w:p>
        </w:tc>
      </w:tr>
      <w:tr w:rsidR="00BD69A4" w:rsidRPr="00E3770A" w14:paraId="328422A5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9665715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627736F" w14:textId="3A32320A" w:rsidR="00BD69A4" w:rsidRPr="00E3770A" w:rsidRDefault="00BD69A4" w:rsidP="00BD69A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financeiro errados.</w:t>
            </w:r>
          </w:p>
        </w:tc>
      </w:tr>
      <w:tr w:rsidR="00BD69A4" w:rsidRPr="00E3770A" w14:paraId="6379636B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231EC0F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039C64E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564F8D7E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2E7EBD8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9A4" w:rsidRPr="00E3770A" w14:paraId="6E00DD94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4F3F450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5DF07D39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58F5AABA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24169DB" w14:textId="1E06F455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Financeiro.</w:t>
            </w:r>
          </w:p>
        </w:tc>
        <w:tc>
          <w:tcPr>
            <w:tcW w:w="4999" w:type="dxa"/>
            <w:vAlign w:val="center"/>
            <w:hideMark/>
          </w:tcPr>
          <w:p w14:paraId="1286D067" w14:textId="08BC3AD0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Financeiro.</w:t>
            </w:r>
          </w:p>
        </w:tc>
      </w:tr>
      <w:tr w:rsidR="00BD69A4" w:rsidRPr="00E3770A" w14:paraId="11B0FD98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3A37AF5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9A4" w:rsidRPr="00E3770A" w14:paraId="114E4236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DFD7BF9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1089CB70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3C90A67C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24EBFC7" w14:textId="7563A419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Financeiro.</w:t>
            </w:r>
          </w:p>
        </w:tc>
        <w:tc>
          <w:tcPr>
            <w:tcW w:w="4999" w:type="dxa"/>
            <w:vAlign w:val="center"/>
            <w:hideMark/>
          </w:tcPr>
          <w:p w14:paraId="221FE493" w14:textId="7B17FF00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Cadastro de Financeiro.</w:t>
            </w:r>
          </w:p>
        </w:tc>
      </w:tr>
      <w:tr w:rsidR="00BD69A4" w:rsidRPr="00E3770A" w14:paraId="116A7A4E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44FADAE" w14:textId="20AF0DFE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dados no financeiro.</w:t>
            </w:r>
          </w:p>
        </w:tc>
        <w:tc>
          <w:tcPr>
            <w:tcW w:w="4999" w:type="dxa"/>
            <w:vAlign w:val="center"/>
          </w:tcPr>
          <w:p w14:paraId="4FC69C64" w14:textId="1E884412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 da conta.</w:t>
            </w:r>
          </w:p>
        </w:tc>
      </w:tr>
      <w:tr w:rsidR="00BD69A4" w:rsidRPr="00E3770A" w14:paraId="56177926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CE2AADF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5EC2111D" w14:textId="76A98B72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conta estiverem corretos, conta cadastrada.</w:t>
            </w:r>
          </w:p>
        </w:tc>
      </w:tr>
    </w:tbl>
    <w:p w14:paraId="2AB0AEE7" w14:textId="41EEEA9A" w:rsidR="00BD69A4" w:rsidRPr="00F90F40" w:rsidRDefault="00BD69A4" w:rsidP="00BD69A4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44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t>Inserir Financeiro</w:t>
      </w:r>
      <w:r w:rsidRPr="00F90F40">
        <w:t xml:space="preserve"> &gt;.</w:t>
      </w:r>
    </w:p>
    <w:p w14:paraId="6C238BA2" w14:textId="77777777" w:rsidR="00BD69A4" w:rsidRDefault="00BD69A4" w:rsidP="00F90F40">
      <w:pPr>
        <w:jc w:val="center"/>
      </w:pPr>
    </w:p>
    <w:p w14:paraId="600519DE" w14:textId="77777777" w:rsidR="00BD69A4" w:rsidRDefault="00BD69A4" w:rsidP="00F90F40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9A4" w:rsidRPr="00E3770A" w14:paraId="490061D8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6118575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939C9D2" w14:textId="52857509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Financeiro</w:t>
            </w:r>
          </w:p>
        </w:tc>
      </w:tr>
      <w:tr w:rsidR="00BD69A4" w:rsidRPr="00E3770A" w14:paraId="3B14843E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EB66C2B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7607927" w14:textId="7A811693" w:rsidR="00BD69A4" w:rsidRPr="00E3770A" w:rsidRDefault="00BD69A4" w:rsidP="000423D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o administrador alterar </w:t>
            </w:r>
            <w:r w:rsidR="000423DC">
              <w:rPr>
                <w:rStyle w:val="normaltextrun"/>
              </w:rPr>
              <w:t>contas do financeiro já cadastrada</w:t>
            </w:r>
            <w:r>
              <w:rPr>
                <w:rStyle w:val="normaltextrun"/>
              </w:rPr>
              <w:t>s no banco de dados.</w:t>
            </w:r>
          </w:p>
        </w:tc>
      </w:tr>
      <w:tr w:rsidR="00BD69A4" w:rsidRPr="00E3770A" w14:paraId="6462B08E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D220568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D363A2D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D69A4" w:rsidRPr="00E3770A" w14:paraId="7EF6AFC5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91C1A1E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622C546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2C907410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8C21240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842FA7E" w14:textId="113D9486" w:rsidR="00BD69A4" w:rsidRPr="00E3770A" w:rsidRDefault="00BD69A4" w:rsidP="000423D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Editar do Menu </w:t>
            </w:r>
            <w:r w:rsidR="000423DC">
              <w:rPr>
                <w:rStyle w:val="normaltextrun"/>
              </w:rPr>
              <w:t>Financeiro.</w:t>
            </w:r>
          </w:p>
        </w:tc>
      </w:tr>
      <w:tr w:rsidR="00BD69A4" w:rsidRPr="00E3770A" w14:paraId="5362D286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CC15DCF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138996D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BD69A4" w:rsidRPr="00E3770A" w14:paraId="34ED77E9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133360D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4AD3C41" w14:textId="2986C9C8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</w:t>
            </w:r>
            <w:r w:rsidR="000423DC">
              <w:rPr>
                <w:rStyle w:val="spellingerror"/>
              </w:rPr>
              <w:t>a conta</w:t>
            </w:r>
            <w:r>
              <w:rPr>
                <w:rStyle w:val="spellingerror"/>
              </w:rPr>
              <w:t xml:space="preserve"> corretos.</w:t>
            </w:r>
          </w:p>
        </w:tc>
      </w:tr>
      <w:tr w:rsidR="00BD69A4" w:rsidRPr="00E3770A" w14:paraId="41805439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51DE78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747331B" w14:textId="6663FCD0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 xml:space="preserve">Dados </w:t>
            </w:r>
            <w:r w:rsidR="000423DC">
              <w:rPr>
                <w:rStyle w:val="spellingerror"/>
              </w:rPr>
              <w:t>da conta</w:t>
            </w:r>
            <w:r>
              <w:rPr>
                <w:rStyle w:val="spellingerror"/>
              </w:rPr>
              <w:t xml:space="preserve"> errados.</w:t>
            </w:r>
          </w:p>
        </w:tc>
      </w:tr>
      <w:tr w:rsidR="00BD69A4" w:rsidRPr="00E3770A" w14:paraId="1434E8D2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32BD82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40F90DA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0BEE88F3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CD469E0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9A4" w:rsidRPr="00E3770A" w14:paraId="23EBA10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9088C3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lastRenderedPageBreak/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37F743AA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4901FEA2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18C91CF" w14:textId="747B5FE2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 w:rsidR="000423DC">
              <w:rPr>
                <w:rStyle w:val="eop"/>
              </w:rPr>
              <w:t>clica no botão voltar do Financeiro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8C28200" w14:textId="515BD275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</w:t>
            </w:r>
            <w:r w:rsidR="000423DC">
              <w:rPr>
                <w:rStyle w:val="normaltextrun"/>
              </w:rPr>
              <w:t>tema volta para o menu do financeiro</w:t>
            </w:r>
            <w:r>
              <w:rPr>
                <w:rStyle w:val="normaltextrun"/>
              </w:rPr>
              <w:t>.</w:t>
            </w:r>
          </w:p>
        </w:tc>
      </w:tr>
      <w:tr w:rsidR="00BD69A4" w:rsidRPr="00E3770A" w14:paraId="49ADCCA0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C927560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9A4" w:rsidRPr="00E3770A" w14:paraId="617D144E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2B8FED91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4B99AC8A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29F023AB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680DCF0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68A8AC8A" w14:textId="46AE3915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</w:t>
            </w:r>
            <w:r w:rsidR="000423DC">
              <w:rPr>
                <w:rStyle w:val="normaltextrun"/>
              </w:rPr>
              <w:t>bre a tela para editar o financeiro.</w:t>
            </w:r>
          </w:p>
        </w:tc>
      </w:tr>
      <w:tr w:rsidR="00BD69A4" w:rsidRPr="00E3770A" w14:paraId="104B5D3D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C95226C" w14:textId="77E157A8" w:rsidR="00BD69A4" w:rsidRDefault="00BD69A4" w:rsidP="000423D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seleciona </w:t>
            </w:r>
            <w:r w:rsidR="000423DC">
              <w:rPr>
                <w:rStyle w:val="normaltextrun"/>
              </w:rPr>
              <w:t>a conta desejada.</w:t>
            </w:r>
          </w:p>
        </w:tc>
        <w:tc>
          <w:tcPr>
            <w:tcW w:w="4999" w:type="dxa"/>
            <w:vAlign w:val="center"/>
          </w:tcPr>
          <w:p w14:paraId="00567822" w14:textId="52BD5F99" w:rsidR="00BD69A4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solicita os novos dados </w:t>
            </w:r>
            <w:r w:rsidR="000423DC">
              <w:rPr>
                <w:rStyle w:val="normaltextrun"/>
              </w:rPr>
              <w:t>da conta.</w:t>
            </w:r>
          </w:p>
        </w:tc>
      </w:tr>
      <w:tr w:rsidR="00BD69A4" w:rsidRPr="00E3770A" w14:paraId="254B6C1F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6449912" w14:textId="138982D9" w:rsidR="00BD69A4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preenche os novos dados </w:t>
            </w:r>
            <w:r w:rsidR="000423DC">
              <w:rPr>
                <w:rStyle w:val="normaltextrun"/>
              </w:rPr>
              <w:t>da conta.</w:t>
            </w:r>
          </w:p>
        </w:tc>
        <w:tc>
          <w:tcPr>
            <w:tcW w:w="4999" w:type="dxa"/>
            <w:vAlign w:val="center"/>
          </w:tcPr>
          <w:p w14:paraId="00B11A52" w14:textId="5296523C" w:rsidR="00BD69A4" w:rsidRDefault="00BD69A4" w:rsidP="000423D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Se os dados </w:t>
            </w:r>
            <w:r w:rsidR="000423DC">
              <w:rPr>
                <w:rStyle w:val="normaltextrun"/>
              </w:rPr>
              <w:t>da conta</w:t>
            </w:r>
            <w:r>
              <w:rPr>
                <w:rStyle w:val="normaltextrun"/>
              </w:rPr>
              <w:t xml:space="preserve"> estiverem corretos, </w:t>
            </w:r>
            <w:r w:rsidR="000423DC">
              <w:rPr>
                <w:rStyle w:val="normaltextrun"/>
              </w:rPr>
              <w:t>conta no financeiro alterada</w:t>
            </w:r>
            <w:r>
              <w:rPr>
                <w:rStyle w:val="normaltextrun"/>
              </w:rPr>
              <w:t>.</w:t>
            </w:r>
          </w:p>
        </w:tc>
      </w:tr>
      <w:tr w:rsidR="00BD69A4" w:rsidRPr="00E3770A" w14:paraId="5BD39B99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97F9ACE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0F62C95D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2FB990BE" w14:textId="0B503197" w:rsidR="00BD69A4" w:rsidRDefault="00BD69A4" w:rsidP="000423DC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45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0423DC">
        <w:t>Editar</w:t>
      </w:r>
      <w:r>
        <w:t xml:space="preserve"> Financeiro</w:t>
      </w:r>
      <w:r w:rsidRPr="00F90F40">
        <w:t xml:space="preserve"> &gt;.</w:t>
      </w:r>
    </w:p>
    <w:p w14:paraId="4FA665A5" w14:textId="77777777" w:rsidR="000423DC" w:rsidRDefault="000423DC" w:rsidP="000423DC">
      <w:pPr>
        <w:jc w:val="center"/>
      </w:pPr>
    </w:p>
    <w:p w14:paraId="3B6C21BE" w14:textId="77777777" w:rsidR="000423DC" w:rsidRDefault="000423DC" w:rsidP="000423DC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763DC" w:rsidRPr="00E3770A" w14:paraId="5AE0B452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42EF66E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8B09F6B" w14:textId="4873E129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Financeiro</w:t>
            </w:r>
          </w:p>
        </w:tc>
      </w:tr>
      <w:tr w:rsidR="00B763DC" w:rsidRPr="00E3770A" w14:paraId="3E29BFB2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9728F91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AFAAF74" w14:textId="0ED1FB1A" w:rsidR="00B763DC" w:rsidRPr="00E3770A" w:rsidRDefault="00B763DC" w:rsidP="00B763D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contas do financeiro já cadastradas no banco de dados.</w:t>
            </w:r>
          </w:p>
        </w:tc>
      </w:tr>
      <w:tr w:rsidR="00B763DC" w:rsidRPr="00E3770A" w14:paraId="72C37523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2ABDF3C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FD40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763DC" w:rsidRPr="00E3770A" w14:paraId="2DF4EF1F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4F71A757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62D9689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763DC" w:rsidRPr="00E3770A" w14:paraId="52F0539E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8863A93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081E9BA" w14:textId="106B8CC3" w:rsidR="00B763DC" w:rsidRPr="00E3770A" w:rsidRDefault="00B763DC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Financeiro.</w:t>
            </w:r>
          </w:p>
        </w:tc>
      </w:tr>
      <w:tr w:rsidR="00B763DC" w:rsidRPr="00E3770A" w14:paraId="203EFE74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8C4C670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FFDA20F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B763DC" w:rsidRPr="00E3770A" w14:paraId="0EE27A43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BB47C49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610D5AF" w14:textId="4FE4C0DF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contas do financeiro atualizadas.</w:t>
            </w:r>
          </w:p>
        </w:tc>
      </w:tr>
      <w:tr w:rsidR="00B763DC" w:rsidRPr="00E3770A" w14:paraId="782AC17C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1790E18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C1E7993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763DC" w:rsidRPr="00E3770A" w14:paraId="0BB3F5EB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1B4D9E05" w14:textId="77777777" w:rsidR="00B763DC" w:rsidRPr="00E3770A" w:rsidRDefault="00B763DC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763DC" w:rsidRPr="00E3770A" w14:paraId="1B23BF86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1EDF285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07D89FE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763DC" w:rsidRPr="00E3770A" w14:paraId="1E6ABF5B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5774109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0B06C972" w14:textId="5E1D1D68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do Financeiro.</w:t>
            </w:r>
          </w:p>
        </w:tc>
      </w:tr>
      <w:tr w:rsidR="00B763DC" w:rsidRPr="00E3770A" w14:paraId="11714A1B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003BCE98" w14:textId="77777777" w:rsidR="00B763DC" w:rsidRPr="00E3770A" w:rsidRDefault="00B763DC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763DC" w:rsidRPr="00E3770A" w14:paraId="6F107C74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23499B8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76F9FA9E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763DC" w:rsidRPr="00E3770A" w14:paraId="2CE22ADB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6834E1F" w14:textId="21C53500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Financeiro.</w:t>
            </w:r>
          </w:p>
        </w:tc>
        <w:tc>
          <w:tcPr>
            <w:tcW w:w="4999" w:type="dxa"/>
            <w:vAlign w:val="center"/>
            <w:hideMark/>
          </w:tcPr>
          <w:p w14:paraId="5658EF53" w14:textId="1CB6C706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as contas do financeiro.</w:t>
            </w:r>
          </w:p>
        </w:tc>
      </w:tr>
      <w:tr w:rsidR="00B763DC" w:rsidRPr="00E3770A" w14:paraId="0CBE323A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B92D604" w14:textId="755138DE" w:rsidR="00B763DC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3</w:t>
            </w:r>
            <w:r w:rsidR="00B763DC" w:rsidRPr="00E3770A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–</w:t>
            </w:r>
            <w:r w:rsidR="00B763DC" w:rsidRPr="00E3770A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O administrador seleciona a conta do financeiro desejada.</w:t>
            </w:r>
          </w:p>
        </w:tc>
        <w:tc>
          <w:tcPr>
            <w:tcW w:w="4999" w:type="dxa"/>
            <w:vAlign w:val="center"/>
          </w:tcPr>
          <w:p w14:paraId="4B295C13" w14:textId="50638DC9" w:rsidR="00B763DC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B763DC" w:rsidRPr="00E3770A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–</w:t>
            </w:r>
            <w:r w:rsidR="00B763DC" w:rsidRPr="00E3770A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O sistema exclui a conta do financeiro.</w:t>
            </w:r>
          </w:p>
        </w:tc>
      </w:tr>
      <w:tr w:rsidR="00B763DC" w:rsidRPr="00E3770A" w14:paraId="3603BA1B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7998F11" w14:textId="3117CCA3" w:rsidR="00B763DC" w:rsidRPr="00E3770A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B763DC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591281A0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49B9B43E" w14:textId="5A3FCEE9" w:rsidR="000423DC" w:rsidRPr="00F90F40" w:rsidRDefault="000423DC" w:rsidP="00B763DC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46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B763DC">
        <w:t>Excluir</w:t>
      </w:r>
      <w:r>
        <w:t xml:space="preserve"> Financeiro</w:t>
      </w:r>
      <w:r w:rsidRPr="00F90F40">
        <w:t xml:space="preserve"> &gt;.</w:t>
      </w:r>
    </w:p>
    <w:p w14:paraId="3D964AA0" w14:textId="77777777" w:rsidR="000423DC" w:rsidRPr="00F90F40" w:rsidRDefault="000423DC" w:rsidP="000423DC">
      <w:pPr>
        <w:jc w:val="center"/>
      </w:pPr>
    </w:p>
    <w:p w14:paraId="0CE63B20" w14:textId="77777777" w:rsidR="006452BE" w:rsidRDefault="006452BE" w:rsidP="008A58F2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452BE" w:rsidRPr="00E3770A" w14:paraId="303362DD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F9F9CD3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950149C" w14:textId="48BABFAC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2AFE7157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E6488FC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1E7F713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6CCADA1E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E4EDD7C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293D7CE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6452BE" w:rsidRPr="00E3770A" w14:paraId="1ABC776B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D1E9A66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A160B4D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4577D16C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B3E13AB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785721F" w14:textId="30DFFDAB" w:rsidR="006452BE" w:rsidRPr="00E3770A" w:rsidRDefault="006452BE" w:rsidP="006452B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atendente.</w:t>
            </w:r>
          </w:p>
        </w:tc>
      </w:tr>
      <w:tr w:rsidR="006452BE" w:rsidRPr="00E3770A" w14:paraId="25DC1909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0AA04FD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58E0ED7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6452BE" w:rsidRPr="00E3770A" w14:paraId="46D2BAFA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7B93A53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7FF43A3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6452BE" w:rsidRPr="00E3770A" w14:paraId="2A603025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D5BDED7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880A5A9" w14:textId="2B80EECE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401F71DA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723B68F" w14:textId="77777777" w:rsidR="006452BE" w:rsidRPr="00E3770A" w:rsidRDefault="006452BE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452BE" w:rsidRPr="00E3770A" w14:paraId="0ECC793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15F933D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AA032E0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2BE" w:rsidRPr="00E3770A" w14:paraId="3396F1D7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5522105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4AC99CF3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6452BE" w:rsidRPr="00E3770A" w14:paraId="604C90D9" w14:textId="77777777" w:rsidTr="001A44ED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40C89D99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6B52BDE9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7D6288C4" w14:textId="77777777" w:rsidTr="001A44ED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745DC2C0" w14:textId="77777777" w:rsidR="006452BE" w:rsidRPr="00E3770A" w:rsidRDefault="006452BE" w:rsidP="001A44ED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4C052B7F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6452BE" w:rsidRPr="00E3770A" w14:paraId="6A8567F0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4825BB0B" w14:textId="77777777" w:rsidR="006452BE" w:rsidRPr="00E3770A" w:rsidRDefault="006452BE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452BE" w:rsidRPr="00E3770A" w14:paraId="5C54C320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AF16551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39C882F5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2BE" w:rsidRPr="00E3770A" w14:paraId="5EA1ACEF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ACE7F76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1EFCADBB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6452BE" w:rsidRPr="00E3770A" w14:paraId="11C90782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B742A08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327D739C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</w:p>
        </w:tc>
      </w:tr>
      <w:tr w:rsidR="006452BE" w:rsidRPr="00E3770A" w14:paraId="231AAB62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831C5EA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58828AFB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6452BE" w:rsidRPr="00E3770A" w14:paraId="5D39AA65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12D8D2A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5B8D77CC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</w:p>
        </w:tc>
      </w:tr>
    </w:tbl>
    <w:p w14:paraId="7876BFC3" w14:textId="403E24FD" w:rsidR="006452BE" w:rsidRDefault="006452BE" w:rsidP="00DC25CA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47</w:t>
      </w:r>
      <w:r w:rsidRPr="00F90F40">
        <w:rPr>
          <w:b/>
        </w:rPr>
        <w:t xml:space="preserve"> -</w:t>
      </w:r>
      <w:r w:rsidRPr="00F90F40">
        <w:t xml:space="preserve"> Fluxo de evento &lt; </w:t>
      </w:r>
      <w:proofErr w:type="spellStart"/>
      <w:r w:rsidRPr="00E3770A">
        <w:rPr>
          <w:rStyle w:val="spellingerror"/>
        </w:rPr>
        <w:t>Login</w:t>
      </w:r>
      <w:proofErr w:type="spellEnd"/>
      <w:r w:rsidRPr="00E3770A">
        <w:rPr>
          <w:rStyle w:val="spellingerror"/>
        </w:rPr>
        <w:t xml:space="preserve"> </w:t>
      </w:r>
      <w:r w:rsidRPr="00E3770A">
        <w:rPr>
          <w:rStyle w:val="normaltextrun"/>
        </w:rPr>
        <w:t xml:space="preserve">do </w:t>
      </w:r>
      <w:r w:rsidRPr="006452BE">
        <w:t>Atendente</w:t>
      </w:r>
      <w:r w:rsidRPr="00F90F40">
        <w:t xml:space="preserve"> &gt;.</w:t>
      </w:r>
    </w:p>
    <w:p w14:paraId="14E76483" w14:textId="77777777" w:rsidR="006F424B" w:rsidRDefault="006F424B" w:rsidP="00DC25CA"/>
    <w:p w14:paraId="0C07A59F" w14:textId="77777777" w:rsidR="006F424B" w:rsidRDefault="006F424B" w:rsidP="006452BE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F424B" w:rsidRPr="00E3770A" w14:paraId="1E34E046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3C5D304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3D1AAB" w14:textId="6B7D1CF7" w:rsidR="006F424B" w:rsidRPr="00E3770A" w:rsidRDefault="006F424B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Pedidos</w:t>
            </w:r>
          </w:p>
        </w:tc>
      </w:tr>
      <w:tr w:rsidR="006F424B" w:rsidRPr="00E3770A" w14:paraId="46CF27D9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D8CA236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737E814" w14:textId="31CAA2F3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atendente acessar os dados de todos os pedidos do restaurante.</w:t>
            </w:r>
          </w:p>
        </w:tc>
      </w:tr>
      <w:tr w:rsidR="006F424B" w:rsidRPr="00E3770A" w14:paraId="402B2B60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4388ED8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8CCB43B" w14:textId="5766E8BF" w:rsidR="006F424B" w:rsidRPr="00E3770A" w:rsidRDefault="006F424B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Atendente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6F424B" w:rsidRPr="00E3770A" w14:paraId="5D45C1C8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32BE9F3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6BAF494" w14:textId="77777777" w:rsidR="006F424B" w:rsidRPr="00E3770A" w:rsidRDefault="006F424B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6F424B" w:rsidRPr="00E3770A" w14:paraId="1B9869A6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82804B3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2492836" w14:textId="5607B383" w:rsidR="006F424B" w:rsidRPr="00E3770A" w:rsidRDefault="006F424B" w:rsidP="006F424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Atendimento.</w:t>
            </w:r>
          </w:p>
        </w:tc>
      </w:tr>
      <w:tr w:rsidR="006F424B" w:rsidRPr="00E3770A" w14:paraId="5E93E81A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119CA77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57903CF" w14:textId="7AD1DAAD" w:rsidR="006F424B" w:rsidRPr="00E3770A" w:rsidRDefault="006F424B" w:rsidP="006F424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atendente.</w:t>
            </w:r>
          </w:p>
        </w:tc>
      </w:tr>
      <w:tr w:rsidR="006F424B" w:rsidRPr="00E3770A" w14:paraId="24149428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B3C075B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8F32D0F" w14:textId="40F1D4A9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de Atendimento.</w:t>
            </w:r>
          </w:p>
        </w:tc>
      </w:tr>
      <w:tr w:rsidR="006F424B" w:rsidRPr="00E3770A" w14:paraId="6FDF4C95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484982D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DCEC16D" w14:textId="56C07410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F424B" w:rsidRPr="00E3770A" w14:paraId="1BB31498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6489F619" w14:textId="77777777" w:rsidR="006F424B" w:rsidRPr="00E3770A" w:rsidRDefault="006F424B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F424B" w:rsidRPr="00E3770A" w14:paraId="60247E81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029DA32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0A474E0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F424B" w:rsidRPr="00E3770A" w14:paraId="05A2229C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315FF7D" w14:textId="71D16EF3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Atendente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2DF75C71" w14:textId="5D889678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Atendimento.</w:t>
            </w:r>
          </w:p>
        </w:tc>
      </w:tr>
      <w:tr w:rsidR="006F424B" w:rsidRPr="00E3770A" w14:paraId="523B7A91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3816800E" w14:textId="77777777" w:rsidR="006F424B" w:rsidRPr="00E3770A" w:rsidRDefault="006F424B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F424B" w:rsidRPr="00E3770A" w14:paraId="08DE96EA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ED9F294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1A3BF2CE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F424B" w:rsidRPr="00E3770A" w14:paraId="1C676126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E504CD2" w14:textId="3BF8A354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atendente clica no botão Consultar.</w:t>
            </w:r>
          </w:p>
        </w:tc>
        <w:tc>
          <w:tcPr>
            <w:tcW w:w="4999" w:type="dxa"/>
            <w:vAlign w:val="center"/>
            <w:hideMark/>
          </w:tcPr>
          <w:p w14:paraId="49A00EDF" w14:textId="77777777" w:rsidR="006F424B" w:rsidRPr="00E3770A" w:rsidRDefault="006F424B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6F424B" w:rsidRPr="00E3770A" w14:paraId="51E4A2E4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506A401" w14:textId="77777777" w:rsidR="006F424B" w:rsidRPr="00E3770A" w:rsidRDefault="006F424B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2ACE92DB" w14:textId="7F6CE9DF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os pedidos.</w:t>
            </w:r>
          </w:p>
        </w:tc>
      </w:tr>
    </w:tbl>
    <w:p w14:paraId="1BB5679C" w14:textId="33077121" w:rsidR="006F424B" w:rsidRDefault="006F424B" w:rsidP="006F424B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48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t>Consultar Pedidos</w:t>
      </w:r>
      <w:r w:rsidRPr="00F90F40">
        <w:t xml:space="preserve"> &gt;.</w:t>
      </w:r>
    </w:p>
    <w:p w14:paraId="4ED2C6F1" w14:textId="77777777" w:rsidR="007A08BF" w:rsidRDefault="007A08BF" w:rsidP="006F424B">
      <w:pPr>
        <w:jc w:val="center"/>
      </w:pPr>
    </w:p>
    <w:p w14:paraId="52725432" w14:textId="77777777" w:rsidR="007A08BF" w:rsidRDefault="007A08BF" w:rsidP="006F424B">
      <w:pPr>
        <w:jc w:val="center"/>
      </w:pPr>
    </w:p>
    <w:p w14:paraId="4E1DAE69" w14:textId="77777777" w:rsidR="007A08BF" w:rsidRDefault="007A08BF" w:rsidP="00DC25CA"/>
    <w:p w14:paraId="67362BD1" w14:textId="77777777" w:rsidR="007A08BF" w:rsidRDefault="007A08BF" w:rsidP="007A08BF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7A08BF" w:rsidRPr="00E3770A" w14:paraId="717F05F0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D3D9F41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135A61" w14:textId="33F09CD4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Pedidos</w:t>
            </w:r>
          </w:p>
        </w:tc>
      </w:tr>
      <w:tr w:rsidR="007A08BF" w:rsidRPr="00E3770A" w14:paraId="0B64FC09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113CC10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F884FA9" w14:textId="1470D943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atendente criar pedidos nas mesas do restaurante.</w:t>
            </w:r>
          </w:p>
        </w:tc>
      </w:tr>
      <w:tr w:rsidR="007A08BF" w:rsidRPr="00E3770A" w14:paraId="4760B800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C259F7D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A645D6C" w14:textId="188B13BC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Atendente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7A08BF" w:rsidRPr="00E3770A" w14:paraId="6D1C2768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647FA194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F6692D8" w14:textId="77777777" w:rsidR="007A08BF" w:rsidRPr="00E3770A" w:rsidRDefault="007A08BF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7A08BF" w:rsidRPr="00E3770A" w14:paraId="46A3A64C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C20B0CC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D2B713B" w14:textId="2C3C0A3D" w:rsidR="007A08BF" w:rsidRPr="00E3770A" w:rsidRDefault="007A08BF" w:rsidP="007A08B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Atendimento.</w:t>
            </w:r>
          </w:p>
        </w:tc>
      </w:tr>
      <w:tr w:rsidR="007A08BF" w:rsidRPr="00E3770A" w14:paraId="20546216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F2F7E7D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C1442D3" w14:textId="3616A1C8" w:rsidR="007A08BF" w:rsidRPr="00E3770A" w:rsidRDefault="007A08BF" w:rsidP="007A08B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atendente.</w:t>
            </w:r>
          </w:p>
        </w:tc>
      </w:tr>
      <w:tr w:rsidR="007A08BF" w:rsidRPr="00E3770A" w14:paraId="64D74BA7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604399C4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C6EE1C0" w14:textId="2030D02C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t>Dados do pedido corretos.</w:t>
            </w:r>
          </w:p>
        </w:tc>
      </w:tr>
      <w:tr w:rsidR="007A08BF" w:rsidRPr="00E3770A" w14:paraId="09CE34BA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27E3BC2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C73F25" w14:textId="52A3DBCF" w:rsidR="007A08BF" w:rsidRPr="00E3770A" w:rsidRDefault="007A08BF" w:rsidP="007A08B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pedido errados.</w:t>
            </w:r>
          </w:p>
        </w:tc>
      </w:tr>
      <w:tr w:rsidR="007A08BF" w:rsidRPr="00E3770A" w14:paraId="46372016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C98595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C167FF1" w14:textId="3D8B0603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7A08BF" w:rsidRPr="00E3770A" w14:paraId="07178915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BD6B62C" w14:textId="77777777" w:rsidR="007A08BF" w:rsidRPr="00E3770A" w:rsidRDefault="007A08BF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7A08BF" w:rsidRPr="00E3770A" w14:paraId="2814B079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CF2AEF7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lastRenderedPageBreak/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52F0661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08BF" w:rsidRPr="00E3770A" w14:paraId="75DBC9BA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CC2E7E6" w14:textId="47C1CDD6" w:rsidR="007A08BF" w:rsidRPr="00E3770A" w:rsidRDefault="007A08BF" w:rsidP="00BD609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Atendente </w:t>
            </w:r>
            <w:r>
              <w:rPr>
                <w:rStyle w:val="eop"/>
              </w:rPr>
              <w:t xml:space="preserve">clica no botão voltar de </w:t>
            </w:r>
            <w:r w:rsidR="00BD6096">
              <w:rPr>
                <w:rStyle w:val="eop"/>
              </w:rPr>
              <w:t>pedidos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1C474982" w14:textId="21E5B0C6" w:rsidR="007A08BF" w:rsidRPr="00E3770A" w:rsidRDefault="007A08BF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</w:t>
            </w:r>
            <w:r w:rsidR="00BD6096">
              <w:rPr>
                <w:rStyle w:val="normaltextrun"/>
              </w:rPr>
              <w:t xml:space="preserve"> volta para o menu de Atendimento</w:t>
            </w:r>
            <w:r>
              <w:rPr>
                <w:rStyle w:val="normaltextrun"/>
              </w:rPr>
              <w:t>.</w:t>
            </w:r>
          </w:p>
        </w:tc>
      </w:tr>
      <w:tr w:rsidR="007A08BF" w:rsidRPr="00E3770A" w14:paraId="4F2A250E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0BD6EC0B" w14:textId="77777777" w:rsidR="007A08BF" w:rsidRPr="00E3770A" w:rsidRDefault="007A08BF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7A08BF" w:rsidRPr="00E3770A" w14:paraId="4F825923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EDC79BB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B36C724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08BF" w:rsidRPr="00E3770A" w14:paraId="2D1A9131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6A2823C" w14:textId="05A90C95" w:rsidR="007A08BF" w:rsidRPr="00E3770A" w:rsidRDefault="007A08BF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 w:rsidR="001D1163">
              <w:rPr>
                <w:rStyle w:val="normaltextrun"/>
              </w:rPr>
              <w:t>O atendente</w:t>
            </w:r>
            <w:r>
              <w:rPr>
                <w:rStyle w:val="normaltextrun"/>
              </w:rPr>
              <w:t xml:space="preserve"> clica no botão </w:t>
            </w:r>
            <w:r w:rsidR="00BD6096">
              <w:rPr>
                <w:rStyle w:val="normaltextrun"/>
              </w:rPr>
              <w:t>Pedidos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36B0E91" w14:textId="5297E2E1" w:rsidR="007A08BF" w:rsidRPr="00E3770A" w:rsidRDefault="007A08BF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de Cadastro de </w:t>
            </w:r>
            <w:r w:rsidR="00BD6096">
              <w:rPr>
                <w:rStyle w:val="normaltextrun"/>
              </w:rPr>
              <w:t>Pedidos</w:t>
            </w:r>
            <w:r>
              <w:rPr>
                <w:rStyle w:val="normaltextrun"/>
              </w:rPr>
              <w:t>.</w:t>
            </w:r>
          </w:p>
        </w:tc>
      </w:tr>
      <w:tr w:rsidR="007A08BF" w:rsidRPr="00E3770A" w14:paraId="6CF3CBB7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F40C756" w14:textId="417D35D9" w:rsidR="007A08BF" w:rsidRPr="00E3770A" w:rsidRDefault="007A08BF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</w:t>
            </w:r>
            <w:r w:rsidR="001D1163">
              <w:rPr>
                <w:rStyle w:val="normaltextrun"/>
              </w:rPr>
              <w:t>atendente</w:t>
            </w:r>
            <w:r w:rsidR="00BD6096">
              <w:rPr>
                <w:rStyle w:val="normaltextrun"/>
              </w:rPr>
              <w:t xml:space="preserve"> preenche os dados do pedido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</w:tcPr>
          <w:p w14:paraId="232C1379" w14:textId="7D3B239B" w:rsidR="007A08BF" w:rsidRPr="00E3770A" w:rsidRDefault="007A08BF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solicita os dados </w:t>
            </w:r>
            <w:r w:rsidR="00BD6096">
              <w:rPr>
                <w:rStyle w:val="normaltextrun"/>
              </w:rPr>
              <w:t>do pedido</w:t>
            </w:r>
            <w:r>
              <w:rPr>
                <w:rStyle w:val="normaltextrun"/>
              </w:rPr>
              <w:t>.</w:t>
            </w:r>
          </w:p>
        </w:tc>
      </w:tr>
      <w:tr w:rsidR="007A08BF" w:rsidRPr="00E3770A" w14:paraId="06794AE1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FDB259D" w14:textId="77777777" w:rsidR="007A08BF" w:rsidRPr="00E3770A" w:rsidRDefault="007A08BF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753ED4DE" w14:textId="1E821949" w:rsidR="007A08BF" w:rsidRPr="00E3770A" w:rsidRDefault="007A08BF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Se os dados </w:t>
            </w:r>
            <w:r w:rsidR="00BD6096">
              <w:rPr>
                <w:rStyle w:val="normaltextrun"/>
              </w:rPr>
              <w:t xml:space="preserve">do pedido estiverem corretos, pedido </w:t>
            </w:r>
            <w:r>
              <w:rPr>
                <w:rStyle w:val="normaltextrun"/>
              </w:rPr>
              <w:t>cadastrada.</w:t>
            </w:r>
          </w:p>
        </w:tc>
      </w:tr>
    </w:tbl>
    <w:p w14:paraId="7CEA1D9F" w14:textId="069B7B7D" w:rsidR="00BD6096" w:rsidRDefault="007A08BF" w:rsidP="00443916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49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BD6096">
        <w:t>Inserir</w:t>
      </w:r>
      <w:r>
        <w:t xml:space="preserve"> Pedidos</w:t>
      </w:r>
      <w:r w:rsidR="00443916">
        <w:t xml:space="preserve"> &gt;.</w:t>
      </w:r>
    </w:p>
    <w:p w14:paraId="15DD2B3A" w14:textId="77777777" w:rsidR="00443916" w:rsidRDefault="00443916" w:rsidP="00443916">
      <w:pPr>
        <w:jc w:val="center"/>
      </w:pPr>
    </w:p>
    <w:p w14:paraId="0D1C9877" w14:textId="77777777" w:rsidR="00BD6096" w:rsidRDefault="00BD6096" w:rsidP="00BD6096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096" w:rsidRPr="00E3770A" w14:paraId="0CCDF259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436CD77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575370E" w14:textId="729BE9E3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da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b/>
              </w:rPr>
              <w:t>Cozinha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71018531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3D70723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B39BC80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01726745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25F8B08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66590D8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BD6096" w:rsidRPr="00E3770A" w14:paraId="368E7F3A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CF06968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E087C1F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0E73CFEB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3B39AA8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C40D68D" w14:textId="5FC40A99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da Cozinha.</w:t>
            </w:r>
          </w:p>
        </w:tc>
      </w:tr>
      <w:tr w:rsidR="00BD6096" w:rsidRPr="00E3770A" w14:paraId="3D1FE6C2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0BFC250B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325D316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BD6096" w:rsidRPr="00E3770A" w14:paraId="248609EB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BE46C4F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51BBF48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BD6096" w:rsidRPr="00E3770A" w14:paraId="7B0FCE7C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5375144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356FD2" w14:textId="29C03CBA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Cozinha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227CC461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8716D59" w14:textId="77777777" w:rsidR="00BD6096" w:rsidRPr="00E3770A" w:rsidRDefault="00BD6096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096" w:rsidRPr="00E3770A" w14:paraId="0BF77C7C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78676EF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6C8D836A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096" w:rsidRPr="00E3770A" w14:paraId="3C2263A8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06F6801" w14:textId="13051600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A </w:t>
            </w:r>
            <w:r w:rsidRPr="00BD6096">
              <w:rPr>
                <w:rStyle w:val="eop"/>
                <w:b/>
              </w:rPr>
              <w:t>Cozinha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CF5C8BA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BD6096" w:rsidRPr="00E3770A" w14:paraId="776F90BB" w14:textId="77777777" w:rsidTr="00B35B45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0E5606F1" w14:textId="6C2F2874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</w:t>
            </w:r>
            <w:r>
              <w:rPr>
                <w:rStyle w:val="eop"/>
              </w:rPr>
              <w:t xml:space="preserve">A </w:t>
            </w:r>
            <w:r w:rsidRPr="00BD6096">
              <w:rPr>
                <w:rStyle w:val="eop"/>
                <w:b/>
              </w:rPr>
              <w:t>Cozinha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1554F60A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2E524001" w14:textId="77777777" w:rsidTr="00B35B45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0E10517E" w14:textId="77777777" w:rsidR="00BD6096" w:rsidRPr="00E3770A" w:rsidRDefault="00BD6096" w:rsidP="00B35B45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2313167B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BD6096" w:rsidRPr="00E3770A" w14:paraId="348ADD99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46E3F9B" w14:textId="77777777" w:rsidR="00BD6096" w:rsidRPr="00E3770A" w:rsidRDefault="00BD6096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096" w:rsidRPr="00E3770A" w14:paraId="05A4EA34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E640A93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6EF69AFE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096" w:rsidRPr="00E3770A" w14:paraId="6094802D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2B97DF9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1226BF5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BD6096" w:rsidRPr="00E3770A" w14:paraId="4E787705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C0626F3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lastRenderedPageBreak/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531101A2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</w:p>
        </w:tc>
      </w:tr>
      <w:tr w:rsidR="00BD6096" w:rsidRPr="00E3770A" w14:paraId="40151603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E7AEC7B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4CCF1994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BD6096" w:rsidRPr="00E3770A" w14:paraId="4A7550C9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3FA435D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32F70B32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</w:p>
        </w:tc>
      </w:tr>
    </w:tbl>
    <w:p w14:paraId="5EF65A7E" w14:textId="0295C9B5" w:rsidR="00BD6096" w:rsidRDefault="00BD6096" w:rsidP="00443916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50</w:t>
      </w:r>
      <w:r w:rsidRPr="00F90F40">
        <w:rPr>
          <w:b/>
        </w:rPr>
        <w:t xml:space="preserve"> -</w:t>
      </w:r>
      <w:r w:rsidRPr="00F90F40">
        <w:t xml:space="preserve"> Fluxo de evento &lt; </w:t>
      </w:r>
      <w:proofErr w:type="spellStart"/>
      <w:r w:rsidRPr="00E3770A">
        <w:rPr>
          <w:rStyle w:val="spellingerror"/>
        </w:rPr>
        <w:t>Login</w:t>
      </w:r>
      <w:proofErr w:type="spellEnd"/>
      <w:r w:rsidRPr="00E3770A">
        <w:rPr>
          <w:rStyle w:val="spellingerror"/>
        </w:rPr>
        <w:t xml:space="preserve"> </w:t>
      </w:r>
      <w:r>
        <w:rPr>
          <w:rStyle w:val="normaltextrun"/>
        </w:rPr>
        <w:t>da</w:t>
      </w:r>
      <w:r w:rsidRPr="00E3770A">
        <w:rPr>
          <w:rStyle w:val="normaltextrun"/>
        </w:rPr>
        <w:t xml:space="preserve"> </w:t>
      </w:r>
      <w:r w:rsidRPr="00BD6096">
        <w:t>Cozinha</w:t>
      </w:r>
      <w:r w:rsidR="00443916">
        <w:t xml:space="preserve"> &gt;.</w:t>
      </w:r>
    </w:p>
    <w:p w14:paraId="043FE21B" w14:textId="77777777" w:rsidR="00BD6096" w:rsidRDefault="00BD6096" w:rsidP="00BD6096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096" w:rsidRPr="00E3770A" w14:paraId="01411BE5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69CE157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B7DB978" w14:textId="56961CA9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Cozinha</w:t>
            </w:r>
          </w:p>
        </w:tc>
      </w:tr>
      <w:tr w:rsidR="00BD6096" w:rsidRPr="00E3770A" w14:paraId="7A8B3279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9D7D7DD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81118E" w14:textId="6E85984F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a cozinha acessar os pedidos de comida que estão na fila do restaurante.</w:t>
            </w:r>
          </w:p>
        </w:tc>
      </w:tr>
      <w:tr w:rsidR="00BD6096" w:rsidRPr="00E3770A" w14:paraId="01D3EFF9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91C4D82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DD65050" w14:textId="163CBCA0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Cozinha </w:t>
            </w:r>
            <w:proofErr w:type="spellStart"/>
            <w:r>
              <w:rPr>
                <w:rStyle w:val="spellingerror"/>
              </w:rPr>
              <w:t>logada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D6096" w:rsidRPr="00E3770A" w14:paraId="1F2C35A7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AA9CDF1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F4E7005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307645E5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7E13063B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AE2F8F9" w14:textId="79867BC7" w:rsidR="00BD6096" w:rsidRPr="00E3770A" w:rsidRDefault="00BD6096" w:rsidP="00BD609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Cozinha.</w:t>
            </w:r>
          </w:p>
        </w:tc>
      </w:tr>
      <w:tr w:rsidR="00BD6096" w:rsidRPr="00E3770A" w14:paraId="7F3AF0D0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4642913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188914C" w14:textId="4FCA18BB" w:rsidR="00BD6096" w:rsidRPr="00E3770A" w:rsidRDefault="00BD6096" w:rsidP="00BD609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da Cozinha.</w:t>
            </w:r>
          </w:p>
        </w:tc>
      </w:tr>
      <w:tr w:rsidR="00BD6096" w:rsidRPr="00E3770A" w14:paraId="12A028F5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3356476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25BB0F4" w14:textId="4BDB7498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 Cozinha.</w:t>
            </w:r>
          </w:p>
        </w:tc>
      </w:tr>
      <w:tr w:rsidR="00BD6096" w:rsidRPr="00E3770A" w14:paraId="50C77A45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54FE7D8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57E13BA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1D5579F8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0FAA8FA6" w14:textId="77777777" w:rsidR="00BD6096" w:rsidRPr="00E3770A" w:rsidRDefault="00BD6096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096" w:rsidRPr="00E3770A" w14:paraId="7D038AFB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7334EE71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50AC4C9A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096" w:rsidRPr="00E3770A" w14:paraId="3C59B783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BF7B3A0" w14:textId="62FEFF5E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A </w:t>
            </w:r>
            <w:r w:rsidRPr="00BD6096">
              <w:rPr>
                <w:rStyle w:val="eop"/>
                <w:b/>
              </w:rPr>
              <w:t>Cozinha</w:t>
            </w:r>
            <w:r>
              <w:rPr>
                <w:rStyle w:val="eop"/>
              </w:rPr>
              <w:t xml:space="preserve"> 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38B2BF17" w14:textId="34921BAE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da Cozinha.</w:t>
            </w:r>
          </w:p>
        </w:tc>
      </w:tr>
      <w:tr w:rsidR="00BD6096" w:rsidRPr="00E3770A" w14:paraId="6F6CEEFE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58E1F47B" w14:textId="77777777" w:rsidR="00BD6096" w:rsidRPr="00E3770A" w:rsidRDefault="00BD6096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096" w:rsidRPr="00E3770A" w14:paraId="4361C0C8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1197E16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A06D68E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096" w:rsidRPr="00E3770A" w14:paraId="1B8E9DCD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82D7F2B" w14:textId="7206A47A" w:rsidR="00BD6096" w:rsidRPr="00E3770A" w:rsidRDefault="00BD6096" w:rsidP="00F6769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 xml:space="preserve">A Cozinha </w:t>
            </w:r>
            <w:r>
              <w:rPr>
                <w:rStyle w:val="normaltextrun"/>
              </w:rPr>
              <w:t>clica no botão Consultar.</w:t>
            </w:r>
          </w:p>
        </w:tc>
        <w:tc>
          <w:tcPr>
            <w:tcW w:w="4999" w:type="dxa"/>
            <w:vAlign w:val="center"/>
            <w:hideMark/>
          </w:tcPr>
          <w:p w14:paraId="2474452D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BD6096" w:rsidRPr="00E3770A" w14:paraId="11646AB8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9487BC4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7CC0F42D" w14:textId="643CC33E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os pedidos na fila.</w:t>
            </w:r>
          </w:p>
        </w:tc>
      </w:tr>
    </w:tbl>
    <w:p w14:paraId="732B7227" w14:textId="760FFEE8" w:rsidR="00BD6096" w:rsidRPr="00F90F40" w:rsidRDefault="00BD6096" w:rsidP="00BD6096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51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Consultar</w:t>
      </w:r>
      <w:r w:rsidRPr="00E3770A">
        <w:rPr>
          <w:rStyle w:val="normaltextrun"/>
        </w:rPr>
        <w:t xml:space="preserve"> </w:t>
      </w:r>
      <w:r w:rsidRPr="00BD6096">
        <w:t>Cozinha</w:t>
      </w:r>
      <w:r w:rsidRPr="00F90F40">
        <w:t xml:space="preserve"> &gt;.</w:t>
      </w:r>
    </w:p>
    <w:p w14:paraId="7CFC3934" w14:textId="77777777" w:rsidR="00BD6096" w:rsidRDefault="00BD6096" w:rsidP="00F90F40">
      <w:pPr>
        <w:jc w:val="center"/>
      </w:pPr>
    </w:p>
    <w:p w14:paraId="3425F76D" w14:textId="77777777" w:rsidR="00140196" w:rsidRDefault="00140196" w:rsidP="00F90F40">
      <w:pPr>
        <w:jc w:val="center"/>
      </w:pPr>
    </w:p>
    <w:p w14:paraId="2F91D50B" w14:textId="77777777" w:rsidR="00140196" w:rsidRDefault="00140196" w:rsidP="00F90F40">
      <w:pPr>
        <w:jc w:val="center"/>
      </w:pPr>
    </w:p>
    <w:p w14:paraId="08A6DA48" w14:textId="77777777" w:rsidR="00140196" w:rsidRDefault="00140196" w:rsidP="00F90F40">
      <w:pPr>
        <w:jc w:val="center"/>
      </w:pPr>
    </w:p>
    <w:p w14:paraId="0410BEBC" w14:textId="77777777" w:rsidR="00140196" w:rsidRDefault="00140196" w:rsidP="00F90F40">
      <w:pPr>
        <w:jc w:val="center"/>
      </w:pPr>
    </w:p>
    <w:p w14:paraId="1171E178" w14:textId="77777777" w:rsidR="00140196" w:rsidRDefault="00140196" w:rsidP="00F90F40">
      <w:pPr>
        <w:jc w:val="center"/>
      </w:pPr>
    </w:p>
    <w:p w14:paraId="249FAC6D" w14:textId="77777777" w:rsidR="00140196" w:rsidRDefault="00140196" w:rsidP="00443916"/>
    <w:p w14:paraId="5AA9E826" w14:textId="77777777" w:rsidR="00140196" w:rsidRDefault="00140196" w:rsidP="00140196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40196" w:rsidRPr="00E3770A" w14:paraId="3FFCF978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70AE5EF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823C9AE" w14:textId="15499D8A" w:rsidR="00140196" w:rsidRPr="00E3770A" w:rsidRDefault="00140196" w:rsidP="0014019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Cozinha</w:t>
            </w:r>
          </w:p>
        </w:tc>
      </w:tr>
      <w:tr w:rsidR="00140196" w:rsidRPr="00E3770A" w14:paraId="167221EE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6FB4197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0102541" w14:textId="5AB5AD7C" w:rsidR="00140196" w:rsidRPr="00E3770A" w:rsidRDefault="00140196" w:rsidP="00C41A0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a Cozinha </w:t>
            </w:r>
            <w:r w:rsidR="00C41A0F">
              <w:rPr>
                <w:rStyle w:val="normaltextrun"/>
              </w:rPr>
              <w:t>finalizar as comidas do pedido na fila.</w:t>
            </w:r>
          </w:p>
        </w:tc>
      </w:tr>
      <w:tr w:rsidR="00140196" w:rsidRPr="00E3770A" w14:paraId="25F88ACF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38C6FD8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DAB76C7" w14:textId="0C3A61EB" w:rsidR="00140196" w:rsidRPr="00E3770A" w:rsidRDefault="00C41A0F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Cozinha</w:t>
            </w:r>
            <w:r w:rsidR="00140196">
              <w:rPr>
                <w:rStyle w:val="spellingerror"/>
              </w:rPr>
              <w:t xml:space="preserve"> </w:t>
            </w:r>
            <w:proofErr w:type="spellStart"/>
            <w:r w:rsidR="00140196">
              <w:rPr>
                <w:rStyle w:val="spellingerror"/>
              </w:rPr>
              <w:t>logado</w:t>
            </w:r>
            <w:proofErr w:type="spellEnd"/>
            <w:r w:rsidR="00140196">
              <w:rPr>
                <w:rStyle w:val="spellingerror"/>
              </w:rPr>
              <w:t>.</w:t>
            </w:r>
          </w:p>
        </w:tc>
      </w:tr>
      <w:tr w:rsidR="00140196" w:rsidRPr="00E3770A" w14:paraId="4FA75017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4AF1EADC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DCBD496" w14:textId="77777777" w:rsidR="00140196" w:rsidRPr="00E3770A" w:rsidRDefault="001401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140196" w:rsidRPr="00E3770A" w14:paraId="00B8E6F6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0B854C6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A9928A4" w14:textId="28A819D2" w:rsidR="00140196" w:rsidRPr="00E3770A" w:rsidRDefault="00140196" w:rsidP="00C41A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Excluir do Menu </w:t>
            </w:r>
            <w:r w:rsidR="00C41A0F">
              <w:rPr>
                <w:rStyle w:val="normaltextrun"/>
              </w:rPr>
              <w:t>Cozinha.</w:t>
            </w:r>
          </w:p>
        </w:tc>
      </w:tr>
      <w:tr w:rsidR="00140196" w:rsidRPr="00E3770A" w14:paraId="282E3306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0811481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2FC67FE" w14:textId="7AB9FC7C" w:rsidR="00140196" w:rsidRPr="00E3770A" w:rsidRDefault="00140196" w:rsidP="00C41A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="00C41A0F">
              <w:rPr>
                <w:rStyle w:val="spellingerror"/>
              </w:rPr>
              <w:t>Login</w:t>
            </w:r>
            <w:proofErr w:type="spellEnd"/>
            <w:r w:rsidR="00C41A0F">
              <w:rPr>
                <w:rStyle w:val="spellingerror"/>
              </w:rPr>
              <w:t xml:space="preserve"> da Cozinha.</w:t>
            </w:r>
          </w:p>
        </w:tc>
      </w:tr>
      <w:tr w:rsidR="00140196" w:rsidRPr="00E3770A" w14:paraId="7B4A7934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F68260E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988AC65" w14:textId="5546EEE1" w:rsidR="00140196" w:rsidRPr="00E3770A" w:rsidRDefault="00C41A0F" w:rsidP="00C41A0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dos pedidos na fila atualizado</w:t>
            </w:r>
            <w:r w:rsidR="00140196">
              <w:rPr>
                <w:rStyle w:val="spellingerror"/>
              </w:rPr>
              <w:t>s.</w:t>
            </w:r>
          </w:p>
        </w:tc>
      </w:tr>
      <w:tr w:rsidR="00140196" w:rsidRPr="00E3770A" w14:paraId="42958807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318A9E9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43B50C0" w14:textId="4B283159" w:rsidR="00140196" w:rsidRPr="00E3770A" w:rsidRDefault="00C41A0F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Cozinha</w:t>
            </w:r>
            <w:r w:rsidR="00140196" w:rsidRPr="00E3770A">
              <w:rPr>
                <w:rStyle w:val="normaltextrun"/>
              </w:rPr>
              <w:t xml:space="preserve"> e </w:t>
            </w:r>
            <w:r w:rsidR="00140196" w:rsidRPr="00E3770A">
              <w:rPr>
                <w:b/>
              </w:rPr>
              <w:t>Banco de Dados</w:t>
            </w:r>
            <w:r w:rsidR="00140196" w:rsidRPr="00E3770A">
              <w:rPr>
                <w:rStyle w:val="normaltextrun"/>
              </w:rPr>
              <w:t>.</w:t>
            </w:r>
          </w:p>
        </w:tc>
      </w:tr>
      <w:tr w:rsidR="00140196" w:rsidRPr="00E3770A" w14:paraId="236C7F2A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7D9049CF" w14:textId="77777777" w:rsidR="00140196" w:rsidRPr="00E3770A" w:rsidRDefault="00140196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40196" w:rsidRPr="00E3770A" w14:paraId="39E0D317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4573691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0D51703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40196" w:rsidRPr="00E3770A" w14:paraId="65E751EF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10EDCB8" w14:textId="39C55CDF" w:rsidR="00140196" w:rsidRPr="00E3770A" w:rsidRDefault="00C41A0F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eop"/>
              </w:rPr>
              <w:t>1 - A</w:t>
            </w:r>
            <w:r w:rsidR="00140196" w:rsidRPr="00E3770A">
              <w:rPr>
                <w:rStyle w:val="eop"/>
              </w:rPr>
              <w:t xml:space="preserve"> </w:t>
            </w:r>
            <w:r>
              <w:rPr>
                <w:b/>
              </w:rPr>
              <w:t>Cozinha</w:t>
            </w:r>
            <w:r w:rsidR="00140196">
              <w:rPr>
                <w:b/>
              </w:rPr>
              <w:t xml:space="preserve"> </w:t>
            </w:r>
            <w:r w:rsidR="00140196"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32363DA3" w14:textId="0BFB83A2" w:rsidR="00140196" w:rsidRPr="00E3770A" w:rsidRDefault="00140196" w:rsidP="00C41A0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 xml:space="preserve">sistema volta para o menu do </w:t>
            </w:r>
            <w:r w:rsidR="00C41A0F">
              <w:rPr>
                <w:rStyle w:val="normaltextrun"/>
              </w:rPr>
              <w:t>Cozinha</w:t>
            </w:r>
            <w:r>
              <w:rPr>
                <w:rStyle w:val="normaltextrun"/>
              </w:rPr>
              <w:t>.</w:t>
            </w:r>
          </w:p>
        </w:tc>
      </w:tr>
      <w:tr w:rsidR="00140196" w:rsidRPr="00E3770A" w14:paraId="6DDED1EE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63F1A3F" w14:textId="77777777" w:rsidR="00140196" w:rsidRPr="00E3770A" w:rsidRDefault="00140196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40196" w:rsidRPr="00E3770A" w14:paraId="46329845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82878CC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63AEDBC9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40196" w:rsidRPr="00E3770A" w14:paraId="4BEA5F4D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E085846" w14:textId="254976D5" w:rsidR="00140196" w:rsidRPr="00E3770A" w:rsidRDefault="00140196" w:rsidP="00F6769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>A</w:t>
            </w:r>
            <w:r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>Cozinha</w:t>
            </w:r>
            <w:r>
              <w:rPr>
                <w:rStyle w:val="normaltextrun"/>
              </w:rPr>
              <w:t xml:space="preserve"> clica no botão </w:t>
            </w:r>
            <w:r w:rsidR="001D1163">
              <w:rPr>
                <w:rStyle w:val="normaltextrun"/>
              </w:rPr>
              <w:t>Excluir</w:t>
            </w:r>
            <w:r w:rsidR="00C41A0F"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412F3AAA" w14:textId="6EF312D2" w:rsidR="00140196" w:rsidRPr="00E3770A" w:rsidRDefault="00140196" w:rsidP="00C41A0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para remover as </w:t>
            </w:r>
            <w:r w:rsidR="00C41A0F">
              <w:rPr>
                <w:rStyle w:val="normaltextrun"/>
              </w:rPr>
              <w:t>os pedidos prontos que estão na fila.</w:t>
            </w:r>
          </w:p>
        </w:tc>
      </w:tr>
      <w:tr w:rsidR="00140196" w:rsidRPr="00E3770A" w14:paraId="45316EA2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956FB1D" w14:textId="2EF362C2" w:rsidR="00140196" w:rsidRDefault="00C41A0F" w:rsidP="00C41A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140196" w:rsidRPr="00E3770A">
              <w:rPr>
                <w:rStyle w:val="normaltextrun"/>
              </w:rPr>
              <w:t xml:space="preserve"> </w:t>
            </w:r>
            <w:r w:rsidR="00140196">
              <w:rPr>
                <w:rStyle w:val="normaltextrun"/>
              </w:rPr>
              <w:t>–</w:t>
            </w:r>
            <w:r w:rsidR="00140196" w:rsidRPr="00E3770A"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>A Cozinha</w:t>
            </w:r>
            <w:r>
              <w:rPr>
                <w:rStyle w:val="normaltextrun"/>
              </w:rPr>
              <w:t xml:space="preserve"> seleciona o pedido das comidas prontas na fila.</w:t>
            </w:r>
          </w:p>
        </w:tc>
        <w:tc>
          <w:tcPr>
            <w:tcW w:w="4999" w:type="dxa"/>
            <w:vAlign w:val="center"/>
          </w:tcPr>
          <w:p w14:paraId="18EC8831" w14:textId="36D625D5" w:rsidR="00140196" w:rsidRDefault="00C41A0F" w:rsidP="00C41A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140196" w:rsidRPr="00E3770A">
              <w:rPr>
                <w:rStyle w:val="normaltextrun"/>
              </w:rPr>
              <w:t xml:space="preserve"> </w:t>
            </w:r>
            <w:r w:rsidR="00140196">
              <w:rPr>
                <w:rStyle w:val="normaltextrun"/>
              </w:rPr>
              <w:t>–</w:t>
            </w:r>
            <w:r w:rsidR="00140196" w:rsidRPr="00E3770A">
              <w:rPr>
                <w:rStyle w:val="normaltextrun"/>
              </w:rPr>
              <w:t xml:space="preserve"> </w:t>
            </w:r>
            <w:r w:rsidR="00140196">
              <w:rPr>
                <w:rStyle w:val="normaltextrun"/>
              </w:rPr>
              <w:t xml:space="preserve">O sistema exclui </w:t>
            </w:r>
            <w:r>
              <w:rPr>
                <w:rStyle w:val="normaltextrun"/>
              </w:rPr>
              <w:t>o pedido da fila.</w:t>
            </w:r>
          </w:p>
        </w:tc>
      </w:tr>
      <w:tr w:rsidR="00140196" w:rsidRPr="00E3770A" w14:paraId="5D3D876A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46E047C" w14:textId="2D4550EF" w:rsidR="00140196" w:rsidRPr="00E3770A" w:rsidRDefault="00C41A0F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140196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5BAED566" w14:textId="77777777" w:rsidR="00140196" w:rsidRPr="00E3770A" w:rsidRDefault="001401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25624F19" w14:textId="14475893" w:rsidR="00140196" w:rsidRPr="00F90F40" w:rsidRDefault="00140196" w:rsidP="00C41A0F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52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C41A0F">
        <w:rPr>
          <w:rStyle w:val="spellingerror"/>
        </w:rPr>
        <w:t>Remover</w:t>
      </w:r>
      <w:r w:rsidRPr="00E3770A">
        <w:rPr>
          <w:rStyle w:val="normaltextrun"/>
        </w:rPr>
        <w:t xml:space="preserve"> </w:t>
      </w:r>
      <w:r w:rsidRPr="00BD6096">
        <w:t>Cozinha</w:t>
      </w:r>
      <w:r w:rsidRPr="00F90F40">
        <w:t xml:space="preserve"> &gt;.</w:t>
      </w:r>
    </w:p>
    <w:p w14:paraId="6883DA80" w14:textId="77777777" w:rsidR="00140196" w:rsidRDefault="00140196" w:rsidP="00F90F40">
      <w:pPr>
        <w:jc w:val="center"/>
      </w:pPr>
    </w:p>
    <w:p w14:paraId="17676DD1" w14:textId="77777777" w:rsidR="00F67692" w:rsidRDefault="00F67692" w:rsidP="00F90F40">
      <w:pPr>
        <w:jc w:val="center"/>
      </w:pPr>
    </w:p>
    <w:p w14:paraId="75ECB075" w14:textId="77777777" w:rsidR="00F67692" w:rsidRDefault="00F67692" w:rsidP="00F90F40">
      <w:pPr>
        <w:jc w:val="center"/>
      </w:pPr>
    </w:p>
    <w:p w14:paraId="7D4C2C59" w14:textId="77777777" w:rsidR="00F67692" w:rsidRDefault="00F67692" w:rsidP="00F90F40">
      <w:pPr>
        <w:jc w:val="center"/>
      </w:pPr>
    </w:p>
    <w:p w14:paraId="6E4E3B9B" w14:textId="77777777" w:rsidR="00F67692" w:rsidRDefault="00F67692" w:rsidP="00F90F40">
      <w:pPr>
        <w:jc w:val="center"/>
      </w:pPr>
    </w:p>
    <w:p w14:paraId="4A518B17" w14:textId="77777777" w:rsidR="00F67692" w:rsidRDefault="00F67692" w:rsidP="00F90F40">
      <w:pPr>
        <w:jc w:val="center"/>
      </w:pPr>
    </w:p>
    <w:p w14:paraId="3551CCD8" w14:textId="77777777" w:rsidR="00F67692" w:rsidRDefault="00F67692" w:rsidP="00F90F40">
      <w:pPr>
        <w:jc w:val="center"/>
      </w:pPr>
    </w:p>
    <w:p w14:paraId="1E2C4BFE" w14:textId="77777777" w:rsidR="00F67692" w:rsidRDefault="00F67692" w:rsidP="00F90F40">
      <w:pPr>
        <w:jc w:val="center"/>
      </w:pPr>
    </w:p>
    <w:p w14:paraId="246C1ABA" w14:textId="77777777" w:rsidR="00F67692" w:rsidRDefault="00F67692" w:rsidP="00F90F40">
      <w:pPr>
        <w:jc w:val="center"/>
      </w:pPr>
    </w:p>
    <w:p w14:paraId="624A2809" w14:textId="77777777" w:rsidR="00F67692" w:rsidRDefault="00F67692" w:rsidP="00F90F40">
      <w:pPr>
        <w:jc w:val="center"/>
      </w:pPr>
    </w:p>
    <w:p w14:paraId="51EED2A3" w14:textId="77777777" w:rsidR="00F67692" w:rsidRDefault="00F67692" w:rsidP="00F90F40">
      <w:pPr>
        <w:jc w:val="center"/>
      </w:pPr>
    </w:p>
    <w:p w14:paraId="52138A3C" w14:textId="77777777" w:rsidR="00F67692" w:rsidRDefault="00F67692" w:rsidP="00F90F40">
      <w:pPr>
        <w:jc w:val="center"/>
      </w:pPr>
    </w:p>
    <w:p w14:paraId="52AB0387" w14:textId="77777777" w:rsidR="00F67692" w:rsidRDefault="00F67692" w:rsidP="00F90F40">
      <w:pPr>
        <w:jc w:val="center"/>
      </w:pPr>
    </w:p>
    <w:p w14:paraId="05B322D2" w14:textId="77777777" w:rsidR="00F67692" w:rsidRDefault="00F67692" w:rsidP="00F90F40">
      <w:pPr>
        <w:jc w:val="center"/>
      </w:pPr>
    </w:p>
    <w:p w14:paraId="2129BE7B" w14:textId="77777777" w:rsidR="00F67692" w:rsidRDefault="00F67692" w:rsidP="00F67692"/>
    <w:p w14:paraId="597D448E" w14:textId="77777777" w:rsidR="00F67692" w:rsidRDefault="00F67692" w:rsidP="00F90F40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F67692" w:rsidRPr="00E3770A" w14:paraId="0E476A3B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8C4B94E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E05C446" w14:textId="04F0B4AB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do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b/>
              </w:rPr>
              <w:t>Bar</w:t>
            </w:r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59C9B287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4C300C5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016D45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0211ADDF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9D2C34E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59B4E25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F67692" w:rsidRPr="00E3770A" w14:paraId="28D226CA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B4801F9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480B5FB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5C6EF514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126ED99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D75D4BB" w14:textId="0BECA71E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do Bar.</w:t>
            </w:r>
          </w:p>
        </w:tc>
      </w:tr>
      <w:tr w:rsidR="00F67692" w:rsidRPr="00E3770A" w14:paraId="20E59117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7BCF6E1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57DDD2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F67692" w:rsidRPr="00E3770A" w14:paraId="0A1C1014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1FBE3FE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766496F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F67692" w:rsidRPr="00E3770A" w14:paraId="679269C5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1A18031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BBFC917" w14:textId="2B64B799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Bar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062DE346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76F0926A" w14:textId="77777777" w:rsidR="00F67692" w:rsidRPr="00E3770A" w:rsidRDefault="00F67692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F67692" w:rsidRPr="00E3770A" w14:paraId="46B9FB7F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974A429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ACA876B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67692" w:rsidRPr="00E3770A" w14:paraId="3BA71F5B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7F21911" w14:textId="61B26C93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O </w:t>
            </w:r>
            <w:r>
              <w:rPr>
                <w:rStyle w:val="eop"/>
                <w:b/>
              </w:rPr>
              <w:t>Bar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4DB88A86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F67692" w:rsidRPr="00E3770A" w14:paraId="6BFD7E58" w14:textId="77777777" w:rsidTr="00B35B45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156AB662" w14:textId="0DA12A6C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</w:t>
            </w:r>
            <w:r>
              <w:rPr>
                <w:rStyle w:val="eop"/>
              </w:rPr>
              <w:t xml:space="preserve">O </w:t>
            </w:r>
            <w:r>
              <w:rPr>
                <w:rStyle w:val="eop"/>
                <w:b/>
              </w:rPr>
              <w:t>Bar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9E39CA7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7FB833C2" w14:textId="77777777" w:rsidTr="00B35B45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76E4E157" w14:textId="77777777" w:rsidR="00F67692" w:rsidRPr="00E3770A" w:rsidRDefault="00F67692" w:rsidP="00B35B45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45A5ABAF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F67692" w:rsidRPr="00E3770A" w14:paraId="0AB5D623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58A69BDA" w14:textId="77777777" w:rsidR="00F67692" w:rsidRPr="00E3770A" w:rsidRDefault="00F67692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F67692" w:rsidRPr="00E3770A" w14:paraId="25252D88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7CE4AB51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6B8D41E0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67692" w:rsidRPr="00E3770A" w14:paraId="3060CB8B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E507753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0FFE787B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F67692" w:rsidRPr="00E3770A" w14:paraId="32749572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C6D6A91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5C9DF2B3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</w:p>
        </w:tc>
      </w:tr>
      <w:tr w:rsidR="00F67692" w:rsidRPr="00E3770A" w14:paraId="6AA1AA15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D95F6C7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3D290B42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F67692" w:rsidRPr="00E3770A" w14:paraId="7A95E0FD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706CFEE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3B63B14E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</w:p>
        </w:tc>
      </w:tr>
    </w:tbl>
    <w:p w14:paraId="5AB2BECA" w14:textId="5FF9812C" w:rsidR="00F67692" w:rsidRDefault="00F67692" w:rsidP="00F67692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53</w:t>
      </w:r>
      <w:r w:rsidRPr="00F90F40">
        <w:rPr>
          <w:b/>
        </w:rPr>
        <w:t xml:space="preserve"> -</w:t>
      </w:r>
      <w:r w:rsidRPr="00F90F40">
        <w:t xml:space="preserve"> Fluxo de evento &lt; </w:t>
      </w:r>
      <w:proofErr w:type="spellStart"/>
      <w:r>
        <w:rPr>
          <w:rStyle w:val="spellingerror"/>
        </w:rPr>
        <w:t>Login</w:t>
      </w:r>
      <w:proofErr w:type="spellEnd"/>
      <w:r>
        <w:rPr>
          <w:rStyle w:val="spellingerror"/>
        </w:rPr>
        <w:t xml:space="preserve"> Bar</w:t>
      </w:r>
      <w:r w:rsidRPr="00F90F40">
        <w:t xml:space="preserve"> &gt;.</w:t>
      </w:r>
    </w:p>
    <w:p w14:paraId="744184C2" w14:textId="77777777" w:rsidR="00F67692" w:rsidRDefault="00F67692" w:rsidP="00F67692">
      <w:pPr>
        <w:jc w:val="center"/>
      </w:pPr>
    </w:p>
    <w:p w14:paraId="108F0303" w14:textId="77777777" w:rsidR="00F67692" w:rsidRDefault="00F67692" w:rsidP="00F67692">
      <w:pPr>
        <w:jc w:val="center"/>
      </w:pPr>
    </w:p>
    <w:p w14:paraId="5973395E" w14:textId="77777777" w:rsidR="00F67692" w:rsidRDefault="00F67692" w:rsidP="00F67692">
      <w:pPr>
        <w:jc w:val="center"/>
      </w:pPr>
    </w:p>
    <w:p w14:paraId="346CBC97" w14:textId="77777777" w:rsidR="00F67692" w:rsidRDefault="00F67692" w:rsidP="00F67692">
      <w:pPr>
        <w:jc w:val="center"/>
      </w:pPr>
    </w:p>
    <w:p w14:paraId="4A8BC6D8" w14:textId="77777777" w:rsidR="00F67692" w:rsidRDefault="00F67692" w:rsidP="00F67692">
      <w:pPr>
        <w:jc w:val="center"/>
      </w:pPr>
    </w:p>
    <w:p w14:paraId="6F582C13" w14:textId="77777777" w:rsidR="00F67692" w:rsidRDefault="00F67692" w:rsidP="00F67692">
      <w:pPr>
        <w:jc w:val="center"/>
      </w:pPr>
    </w:p>
    <w:p w14:paraId="249FCC6A" w14:textId="77777777" w:rsidR="00F67692" w:rsidRDefault="00F67692" w:rsidP="00F67692">
      <w:pPr>
        <w:jc w:val="center"/>
      </w:pPr>
    </w:p>
    <w:p w14:paraId="2171CD8F" w14:textId="77777777" w:rsidR="00F67692" w:rsidRDefault="00F67692" w:rsidP="00F67692">
      <w:pPr>
        <w:jc w:val="center"/>
      </w:pPr>
    </w:p>
    <w:p w14:paraId="25E7B2A1" w14:textId="77777777" w:rsidR="00F67692" w:rsidRDefault="00F67692" w:rsidP="00F67692">
      <w:pPr>
        <w:jc w:val="center"/>
      </w:pPr>
    </w:p>
    <w:p w14:paraId="38D163DA" w14:textId="77777777" w:rsidR="001D1163" w:rsidRDefault="001D1163" w:rsidP="00DC25CA"/>
    <w:p w14:paraId="53F06C26" w14:textId="77777777" w:rsidR="001D1163" w:rsidRDefault="001D1163" w:rsidP="00F67692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D1163" w:rsidRPr="00E3770A" w14:paraId="1E619758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E492A3B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7E6052F" w14:textId="59F37ED5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Bar</w:t>
            </w:r>
          </w:p>
        </w:tc>
      </w:tr>
      <w:tr w:rsidR="001D1163" w:rsidRPr="00E3770A" w14:paraId="6A72C671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0F7D872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F376035" w14:textId="4748A930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Bar acessar os pedidos de bebidas que estão na fila do restaurante.</w:t>
            </w:r>
          </w:p>
        </w:tc>
      </w:tr>
      <w:tr w:rsidR="001D1163" w:rsidRPr="00E3770A" w14:paraId="58ABAD14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033BA30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B7A94CF" w14:textId="7FE6E0FC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Bar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D1163" w:rsidRPr="00E3770A" w14:paraId="2A5D9FDC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4D1BB70D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B4A3EF2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1D1163" w:rsidRPr="00E3770A" w14:paraId="2A82EBD4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4CA7B82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6F11A18" w14:textId="038BC170" w:rsidR="001D1163" w:rsidRPr="00E3770A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Bar.</w:t>
            </w:r>
          </w:p>
        </w:tc>
      </w:tr>
      <w:tr w:rsidR="001D1163" w:rsidRPr="00E3770A" w14:paraId="4312CE36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7B9DE713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3B6B38B" w14:textId="006A1336" w:rsidR="001D1163" w:rsidRPr="00E3770A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Bar.</w:t>
            </w:r>
          </w:p>
        </w:tc>
      </w:tr>
      <w:tr w:rsidR="001D1163" w:rsidRPr="00E3770A" w14:paraId="7656637C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37DCB0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BE39EF8" w14:textId="55BA2F4A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 Bar.</w:t>
            </w:r>
          </w:p>
        </w:tc>
      </w:tr>
      <w:tr w:rsidR="001D1163" w:rsidRPr="00E3770A" w14:paraId="10FA13E9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B33929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48C99EE" w14:textId="58FE7113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Bar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1D1163" w:rsidRPr="00E3770A" w14:paraId="2C857B34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64DA79F4" w14:textId="77777777" w:rsidR="001D1163" w:rsidRPr="00E3770A" w:rsidRDefault="001D1163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D1163" w:rsidRPr="00E3770A" w14:paraId="220D1C07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7D45382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47945EF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D1163" w:rsidRPr="00E3770A" w14:paraId="65520468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BF905A4" w14:textId="3C11F4E9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O </w:t>
            </w:r>
            <w:r>
              <w:rPr>
                <w:rStyle w:val="eop"/>
                <w:b/>
              </w:rPr>
              <w:t>Bar</w:t>
            </w:r>
            <w:r>
              <w:rPr>
                <w:rStyle w:val="eop"/>
              </w:rPr>
              <w:t xml:space="preserve"> 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4B5A6142" w14:textId="6471C0C4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do Bar.</w:t>
            </w:r>
          </w:p>
        </w:tc>
      </w:tr>
      <w:tr w:rsidR="001D1163" w:rsidRPr="00E3770A" w14:paraId="4382B9FA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167FE50C" w14:textId="77777777" w:rsidR="001D1163" w:rsidRPr="00E3770A" w:rsidRDefault="001D1163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D1163" w:rsidRPr="00E3770A" w14:paraId="1CA21885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092583A4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7F37D98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D1163" w:rsidRPr="00E3770A" w14:paraId="5EE293C4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1936A94" w14:textId="5A5499D7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Bar clica no botão Consultar.</w:t>
            </w:r>
          </w:p>
        </w:tc>
        <w:tc>
          <w:tcPr>
            <w:tcW w:w="4999" w:type="dxa"/>
            <w:vAlign w:val="center"/>
            <w:hideMark/>
          </w:tcPr>
          <w:p w14:paraId="5F6C7573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1D1163" w:rsidRPr="00E3770A" w14:paraId="452BB4FB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54BC1FC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365DBD16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os pedidos na fila.</w:t>
            </w:r>
          </w:p>
        </w:tc>
      </w:tr>
    </w:tbl>
    <w:p w14:paraId="72945460" w14:textId="26FCAE96" w:rsidR="001D1163" w:rsidRDefault="001D1163" w:rsidP="001D1163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54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Consultar Bar</w:t>
      </w:r>
      <w:r w:rsidRPr="00F90F40">
        <w:t xml:space="preserve"> &gt;.</w:t>
      </w:r>
    </w:p>
    <w:p w14:paraId="541A5A66" w14:textId="77777777" w:rsidR="001D1163" w:rsidRDefault="001D1163" w:rsidP="001D1163">
      <w:pPr>
        <w:jc w:val="center"/>
      </w:pPr>
    </w:p>
    <w:p w14:paraId="120AE1C9" w14:textId="77777777" w:rsidR="001D1163" w:rsidRDefault="001D1163" w:rsidP="001D1163">
      <w:pPr>
        <w:jc w:val="center"/>
      </w:pPr>
    </w:p>
    <w:p w14:paraId="4684909E" w14:textId="77777777" w:rsidR="001D1163" w:rsidRDefault="001D1163" w:rsidP="001D1163">
      <w:pPr>
        <w:jc w:val="center"/>
      </w:pPr>
    </w:p>
    <w:p w14:paraId="66ACEADE" w14:textId="77777777" w:rsidR="001D1163" w:rsidRDefault="001D1163" w:rsidP="001D1163">
      <w:pPr>
        <w:jc w:val="center"/>
      </w:pPr>
    </w:p>
    <w:p w14:paraId="12BB2EF4" w14:textId="77777777" w:rsidR="001D1163" w:rsidRDefault="001D1163" w:rsidP="001D1163">
      <w:pPr>
        <w:jc w:val="center"/>
      </w:pPr>
    </w:p>
    <w:p w14:paraId="3204F420" w14:textId="77777777" w:rsidR="001D1163" w:rsidRDefault="001D1163" w:rsidP="001D1163">
      <w:pPr>
        <w:jc w:val="center"/>
      </w:pPr>
    </w:p>
    <w:p w14:paraId="03162CEC" w14:textId="77777777" w:rsidR="001D1163" w:rsidRDefault="001D1163" w:rsidP="001D1163">
      <w:pPr>
        <w:jc w:val="center"/>
      </w:pPr>
    </w:p>
    <w:p w14:paraId="04C5FD2E" w14:textId="77777777" w:rsidR="001D1163" w:rsidRDefault="001D1163" w:rsidP="001D1163">
      <w:pPr>
        <w:jc w:val="center"/>
      </w:pPr>
    </w:p>
    <w:p w14:paraId="3A8E7DF8" w14:textId="77777777" w:rsidR="001D1163" w:rsidRDefault="001D1163" w:rsidP="001D1163">
      <w:pPr>
        <w:jc w:val="center"/>
      </w:pPr>
    </w:p>
    <w:p w14:paraId="07835CAB" w14:textId="77777777" w:rsidR="001D1163" w:rsidRDefault="001D1163" w:rsidP="001D1163">
      <w:pPr>
        <w:jc w:val="center"/>
      </w:pPr>
    </w:p>
    <w:p w14:paraId="5586BE8C" w14:textId="77777777" w:rsidR="001D1163" w:rsidRDefault="001D1163" w:rsidP="001D1163">
      <w:pPr>
        <w:jc w:val="center"/>
      </w:pPr>
    </w:p>
    <w:p w14:paraId="2D48E411" w14:textId="77777777" w:rsidR="001D1163" w:rsidRDefault="001D1163" w:rsidP="001D1163">
      <w:pPr>
        <w:jc w:val="center"/>
      </w:pPr>
    </w:p>
    <w:p w14:paraId="60622688" w14:textId="77777777" w:rsidR="001D1163" w:rsidRDefault="001D1163" w:rsidP="001D1163">
      <w:pPr>
        <w:jc w:val="center"/>
      </w:pPr>
    </w:p>
    <w:p w14:paraId="306D1EC0" w14:textId="77777777" w:rsidR="001D1163" w:rsidRDefault="001D1163" w:rsidP="001D1163">
      <w:pPr>
        <w:jc w:val="center"/>
      </w:pPr>
    </w:p>
    <w:p w14:paraId="65418271" w14:textId="77777777" w:rsidR="001D1163" w:rsidRDefault="001D1163" w:rsidP="001D1163">
      <w:pPr>
        <w:jc w:val="center"/>
      </w:pPr>
    </w:p>
    <w:p w14:paraId="1D3608F6" w14:textId="77777777" w:rsidR="001D1163" w:rsidRDefault="001D1163" w:rsidP="001D1163">
      <w:pPr>
        <w:jc w:val="center"/>
      </w:pPr>
    </w:p>
    <w:p w14:paraId="3D028C06" w14:textId="77777777" w:rsidR="001D1163" w:rsidRDefault="001D1163" w:rsidP="001D1163">
      <w:pPr>
        <w:jc w:val="center"/>
      </w:pPr>
    </w:p>
    <w:p w14:paraId="25C2A709" w14:textId="77777777" w:rsidR="001D1163" w:rsidRDefault="001D1163" w:rsidP="001D1163">
      <w:pPr>
        <w:jc w:val="center"/>
      </w:pPr>
    </w:p>
    <w:p w14:paraId="378ECA7A" w14:textId="77777777" w:rsidR="001D1163" w:rsidRDefault="001D1163" w:rsidP="001D1163">
      <w:pPr>
        <w:jc w:val="center"/>
      </w:pPr>
    </w:p>
    <w:p w14:paraId="7BFA8BB9" w14:textId="77777777" w:rsidR="001D1163" w:rsidRDefault="001D1163" w:rsidP="001D1163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D1163" w:rsidRPr="00E3770A" w14:paraId="4EB69639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F99FA18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11C1DF9" w14:textId="76047D60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Bar</w:t>
            </w:r>
          </w:p>
        </w:tc>
      </w:tr>
      <w:tr w:rsidR="001D1163" w:rsidRPr="00E3770A" w14:paraId="73CC8D69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DADEE76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4A1F1F8" w14:textId="7555E0C9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Bar finalizar as bebidas do pedido na fila.</w:t>
            </w:r>
          </w:p>
        </w:tc>
      </w:tr>
      <w:tr w:rsidR="001D1163" w:rsidRPr="00E3770A" w14:paraId="7863EE9B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959D894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6D65ABD" w14:textId="050FD783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Bar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D1163" w:rsidRPr="00E3770A" w14:paraId="5E8ECF90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CC5AA5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625ADF1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1D1163" w:rsidRPr="00E3770A" w14:paraId="0FE9FB53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7BDBF6D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5657298" w14:textId="577743C2" w:rsidR="001D1163" w:rsidRPr="00E3770A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Bar.</w:t>
            </w:r>
          </w:p>
        </w:tc>
      </w:tr>
      <w:tr w:rsidR="001D1163" w:rsidRPr="00E3770A" w14:paraId="1B266051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E5B6B48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42F719D" w14:textId="0323425D" w:rsidR="001D1163" w:rsidRPr="00E3770A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Bar.</w:t>
            </w:r>
          </w:p>
        </w:tc>
      </w:tr>
      <w:tr w:rsidR="001D1163" w:rsidRPr="00E3770A" w14:paraId="1E6FAC47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A49B375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8765389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dos pedidos na fila atualizados.</w:t>
            </w:r>
          </w:p>
        </w:tc>
      </w:tr>
      <w:tr w:rsidR="001D1163" w:rsidRPr="00E3770A" w14:paraId="1B8DE72B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D30DCC9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692DF51" w14:textId="22E935D4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Bar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1D1163" w:rsidRPr="00E3770A" w14:paraId="071C64E5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DEA0DB3" w14:textId="77777777" w:rsidR="001D1163" w:rsidRPr="00E3770A" w:rsidRDefault="001D1163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D1163" w:rsidRPr="00E3770A" w14:paraId="5C6A964C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67576900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F640D9A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D1163" w:rsidRPr="00E3770A" w14:paraId="04A598EC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014DB26" w14:textId="716844A5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eop"/>
              </w:rPr>
              <w:t>1 - O</w:t>
            </w:r>
            <w:r w:rsidRPr="00E3770A">
              <w:rPr>
                <w:rStyle w:val="eop"/>
              </w:rPr>
              <w:t xml:space="preserve"> </w:t>
            </w:r>
            <w:r>
              <w:rPr>
                <w:b/>
              </w:rPr>
              <w:t xml:space="preserve">Bar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3B27E5BF" w14:textId="4FF07028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do Bar.</w:t>
            </w:r>
          </w:p>
        </w:tc>
      </w:tr>
      <w:tr w:rsidR="001D1163" w:rsidRPr="00E3770A" w14:paraId="6E5BA221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5FE85040" w14:textId="77777777" w:rsidR="001D1163" w:rsidRPr="00E3770A" w:rsidRDefault="001D1163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D1163" w:rsidRPr="00E3770A" w14:paraId="233EC258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C67C7FF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44704CCA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D1163" w:rsidRPr="00E3770A" w14:paraId="3DF82EFA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9B25F18" w14:textId="32B87468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Bar clica no botão Excluir.</w:t>
            </w:r>
          </w:p>
        </w:tc>
        <w:tc>
          <w:tcPr>
            <w:tcW w:w="4999" w:type="dxa"/>
            <w:vAlign w:val="center"/>
            <w:hideMark/>
          </w:tcPr>
          <w:p w14:paraId="0AF6ED3F" w14:textId="0391821E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os pedidos prontos que estão na fila.</w:t>
            </w:r>
          </w:p>
        </w:tc>
      </w:tr>
      <w:tr w:rsidR="001D1163" w:rsidRPr="00E3770A" w14:paraId="7261EF8F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52F0349" w14:textId="566A2564" w:rsidR="001D1163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Bar seleciona o pedido das bebidas prontas na fila.</w:t>
            </w:r>
          </w:p>
        </w:tc>
        <w:tc>
          <w:tcPr>
            <w:tcW w:w="4999" w:type="dxa"/>
            <w:vAlign w:val="center"/>
          </w:tcPr>
          <w:p w14:paraId="279DF8E3" w14:textId="77777777" w:rsidR="001D1163" w:rsidRDefault="001D1163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exclui o pedido da fila.</w:t>
            </w:r>
          </w:p>
        </w:tc>
      </w:tr>
      <w:tr w:rsidR="001D1163" w:rsidRPr="00E3770A" w14:paraId="1BF9C8E1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2302BA6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7D074BF4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5F5B27FB" w14:textId="2E78BC1E" w:rsidR="001D1163" w:rsidRPr="00F90F40" w:rsidRDefault="001D1163" w:rsidP="001D1163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55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Remover Bar</w:t>
      </w:r>
      <w:r w:rsidRPr="00F90F40">
        <w:t xml:space="preserve"> &gt;.</w:t>
      </w:r>
    </w:p>
    <w:p w14:paraId="3DC8E738" w14:textId="77777777" w:rsidR="001D1163" w:rsidRPr="00F90F40" w:rsidRDefault="001D1163" w:rsidP="001D1163">
      <w:pPr>
        <w:jc w:val="center"/>
      </w:pPr>
    </w:p>
    <w:p w14:paraId="5083FD2C" w14:textId="77777777" w:rsidR="001D1163" w:rsidRPr="00F90F40" w:rsidRDefault="001D1163" w:rsidP="00F67692">
      <w:pPr>
        <w:jc w:val="center"/>
      </w:pPr>
    </w:p>
    <w:p w14:paraId="2BAA5154" w14:textId="77777777" w:rsidR="00F67692" w:rsidRPr="00F90F40" w:rsidRDefault="00F67692" w:rsidP="00F67692">
      <w:pPr>
        <w:jc w:val="center"/>
      </w:pPr>
    </w:p>
    <w:p w14:paraId="03FB4C82" w14:textId="77777777" w:rsidR="00F67692" w:rsidRPr="00F90F40" w:rsidRDefault="00F67692" w:rsidP="00F90F40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5" w:name="_Toc498046475"/>
      <w:r>
        <w:lastRenderedPageBreak/>
        <w:t>Requisitos Não-Funcionais</w:t>
      </w:r>
      <w:bookmarkEnd w:id="35"/>
    </w:p>
    <w:p w14:paraId="10F06C5C" w14:textId="1F00641A" w:rsidR="0009003B" w:rsidRDefault="0009003B">
      <w:pPr>
        <w:pStyle w:val="Ttulo3"/>
      </w:pPr>
      <w:bookmarkStart w:id="36" w:name="_Toc498046476"/>
      <w:r>
        <w:t>Req.</w:t>
      </w:r>
      <w:r w:rsidR="00AD51F4">
        <w:fldChar w:fldCharType="begin"/>
      </w:r>
      <w:r w:rsidR="00AD51F4">
        <w:instrText xml:space="preserve"> SEQ "Reqnaofuncionais" \*Arabic </w:instrText>
      </w:r>
      <w:r w:rsidR="00AD51F4">
        <w:fldChar w:fldCharType="separate"/>
      </w:r>
      <w:r w:rsidR="00804D41">
        <w:rPr>
          <w:noProof/>
        </w:rPr>
        <w:t>1</w:t>
      </w:r>
      <w:r w:rsidR="00AD51F4">
        <w:rPr>
          <w:noProof/>
        </w:rPr>
        <w:fldChar w:fldCharType="end"/>
      </w:r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6"/>
    </w:p>
    <w:p w14:paraId="10F06C5D" w14:textId="6D0CEFD7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 w:rsidR="00CC3D66">
        <w:t xml:space="preserve">. </w:t>
      </w:r>
    </w:p>
    <w:p w14:paraId="37D4D2B7" w14:textId="77777777" w:rsidR="00582A76" w:rsidRDefault="00582A76" w:rsidP="00582A76">
      <w:pPr>
        <w:tabs>
          <w:tab w:val="num" w:pos="2268"/>
        </w:tabs>
      </w:pPr>
    </w:p>
    <w:p w14:paraId="14EB5ADB" w14:textId="1F6F4816" w:rsidR="00582A76" w:rsidRDefault="00582A76" w:rsidP="00582A76">
      <w:pPr>
        <w:pStyle w:val="Ttulo3"/>
      </w:pPr>
      <w:bookmarkStart w:id="37" w:name="_Toc459891794"/>
      <w:bookmarkStart w:id="38" w:name="_Toc498046477"/>
      <w:r>
        <w:t xml:space="preserve">Req.2 </w:t>
      </w:r>
      <w:bookmarkEnd w:id="37"/>
      <w:r>
        <w:t>- Linguagem Java na programação do software</w:t>
      </w:r>
      <w:bookmarkEnd w:id="38"/>
    </w:p>
    <w:p w14:paraId="24092E58" w14:textId="77777777" w:rsidR="00582A76" w:rsidRDefault="00582A76" w:rsidP="00582A76">
      <w:pPr>
        <w:ind w:left="1416"/>
      </w:pPr>
      <w:r>
        <w:t>Na programação do software será usada linguagem Java, desenvolvida na IDE Eclipse.</w:t>
      </w:r>
    </w:p>
    <w:p w14:paraId="0F43B4F2" w14:textId="77777777" w:rsidR="00582A76" w:rsidRDefault="00582A76" w:rsidP="00582A76">
      <w:pPr>
        <w:ind w:left="1416"/>
      </w:pPr>
    </w:p>
    <w:p w14:paraId="33816CA0" w14:textId="5E64175C" w:rsidR="00582A76" w:rsidRDefault="00582A76" w:rsidP="00582A76">
      <w:pPr>
        <w:pStyle w:val="Ttulo3"/>
        <w:widowControl w:val="0"/>
      </w:pPr>
      <w:bookmarkStart w:id="39" w:name="_Toc498046478"/>
      <w:r>
        <w:t>Req.3 – Idioma padronizada</w:t>
      </w:r>
      <w:bookmarkEnd w:id="39"/>
    </w:p>
    <w:p w14:paraId="0730FF42" w14:textId="77777777" w:rsidR="00582A76" w:rsidRDefault="00582A76" w:rsidP="00582A76">
      <w:pPr>
        <w:ind w:left="1416"/>
      </w:pPr>
      <w:r>
        <w:t>A interface com o usuário será toda em português.</w:t>
      </w:r>
    </w:p>
    <w:p w14:paraId="7DBD453D" w14:textId="77777777" w:rsidR="00582A76" w:rsidRDefault="00582A76" w:rsidP="00582A76">
      <w:pPr>
        <w:ind w:left="1416"/>
      </w:pPr>
    </w:p>
    <w:p w14:paraId="61163330" w14:textId="13E2F25E" w:rsidR="00582A76" w:rsidRDefault="00582A76" w:rsidP="00582A76">
      <w:pPr>
        <w:pStyle w:val="Ttulo3"/>
        <w:widowControl w:val="0"/>
      </w:pPr>
      <w:bookmarkStart w:id="40" w:name="_Toc498046479"/>
      <w:r>
        <w:t>Req.4 – MySQL</w:t>
      </w:r>
      <w:bookmarkEnd w:id="40"/>
      <w:r>
        <w:t xml:space="preserve"> </w:t>
      </w:r>
    </w:p>
    <w:p w14:paraId="2BB6A65C" w14:textId="77777777" w:rsidR="00582A76" w:rsidRDefault="00582A76" w:rsidP="00582A76">
      <w:pPr>
        <w:ind w:left="1416"/>
        <w:jc w:val="both"/>
      </w:pPr>
      <w:r>
        <w:t>O sistema faz integração com o Banco de dados feito no MySQL para a interligar os dados com o software.</w:t>
      </w:r>
    </w:p>
    <w:p w14:paraId="1918DCCF" w14:textId="77777777" w:rsidR="00582A76" w:rsidRDefault="00582A76" w:rsidP="00582A76">
      <w:pPr>
        <w:ind w:left="1416"/>
      </w:pPr>
    </w:p>
    <w:p w14:paraId="69DBAC51" w14:textId="77777777" w:rsidR="00582A76" w:rsidRDefault="00582A76" w:rsidP="00582A76">
      <w:pPr>
        <w:pStyle w:val="Ttulo3"/>
        <w:widowControl w:val="0"/>
      </w:pPr>
      <w:bookmarkStart w:id="41" w:name="_Toc498046480"/>
      <w:r>
        <w:t>Req.5 - Prazo de entrega</w:t>
      </w:r>
      <w:bookmarkEnd w:id="41"/>
    </w:p>
    <w:p w14:paraId="2B6E8554" w14:textId="77777777" w:rsidR="00582A76" w:rsidRDefault="00582A76" w:rsidP="00582A76">
      <w:pPr>
        <w:ind w:left="1416"/>
        <w:jc w:val="both"/>
      </w:pPr>
      <w:r>
        <w:t>Todo o projeto será desenvolvido no período de 5 meses, de Fevereiro à Junho.</w:t>
      </w:r>
    </w:p>
    <w:p w14:paraId="49FDC28E" w14:textId="77777777" w:rsidR="00582A76" w:rsidRDefault="00582A76" w:rsidP="00582A76">
      <w:pPr>
        <w:ind w:left="1416"/>
      </w:pPr>
    </w:p>
    <w:p w14:paraId="271D8FAA" w14:textId="77777777" w:rsidR="00582A76" w:rsidRDefault="00582A76" w:rsidP="00582A76">
      <w:pPr>
        <w:pStyle w:val="Ttulo3"/>
        <w:widowControl w:val="0"/>
      </w:pPr>
      <w:bookmarkStart w:id="42" w:name="_Toc498046481"/>
      <w:r>
        <w:t>Req.6 - Segurança</w:t>
      </w:r>
      <w:bookmarkEnd w:id="42"/>
    </w:p>
    <w:p w14:paraId="341D2A93" w14:textId="77777777" w:rsidR="00582A76" w:rsidRDefault="00582A76" w:rsidP="00582A76">
      <w:pPr>
        <w:ind w:left="1416"/>
        <w:jc w:val="both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O software deve garantir a segurança dos dados, bem como as permissões de acesso às suas funcionalidades, como por exemplo, usar criptografia em senhas e liberar acesso aos menus do sistema de acordo com a hierarquia do usuário. </w:t>
      </w:r>
    </w:p>
    <w:p w14:paraId="5DF71D9F" w14:textId="77777777" w:rsidR="00582A76" w:rsidRDefault="00582A76" w:rsidP="00582A76">
      <w:pPr>
        <w:ind w:left="1416"/>
        <w:rPr>
          <w:szCs w:val="24"/>
          <w:shd w:val="clear" w:color="auto" w:fill="FFFFFF"/>
        </w:rPr>
      </w:pPr>
    </w:p>
    <w:p w14:paraId="6C383CE4" w14:textId="77777777" w:rsidR="00582A76" w:rsidRDefault="00582A76" w:rsidP="00582A76">
      <w:pPr>
        <w:pStyle w:val="Ttulo3"/>
        <w:widowControl w:val="0"/>
      </w:pPr>
      <w:bookmarkStart w:id="43" w:name="_Toc498046482"/>
      <w:r>
        <w:t>Req.7 - Layout e design</w:t>
      </w:r>
      <w:bookmarkEnd w:id="43"/>
    </w:p>
    <w:p w14:paraId="4484F8C1" w14:textId="77777777" w:rsidR="00582A76" w:rsidRDefault="00582A76" w:rsidP="00582A76">
      <w:pPr>
        <w:ind w:left="1416"/>
        <w:jc w:val="both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O software terá uma usabilidade fácil de usar, que dispense muitos recursos gráficos.</w:t>
      </w:r>
    </w:p>
    <w:p w14:paraId="3C47DCC1" w14:textId="77777777" w:rsidR="00582A76" w:rsidRDefault="00582A76" w:rsidP="00582A76">
      <w:pPr>
        <w:ind w:left="1416"/>
        <w:rPr>
          <w:szCs w:val="24"/>
          <w:shd w:val="clear" w:color="auto" w:fill="FFFFFF"/>
        </w:rPr>
      </w:pPr>
    </w:p>
    <w:p w14:paraId="2BECAD62" w14:textId="77777777" w:rsidR="00582A76" w:rsidRDefault="00582A76" w:rsidP="00582A76">
      <w:pPr>
        <w:pStyle w:val="Ttulo3"/>
        <w:widowControl w:val="0"/>
      </w:pPr>
      <w:bookmarkStart w:id="44" w:name="_Toc498046483"/>
      <w:r>
        <w:t>Req.8 - Desempenho</w:t>
      </w:r>
      <w:bookmarkEnd w:id="44"/>
    </w:p>
    <w:p w14:paraId="31C45734" w14:textId="77777777" w:rsidR="00582A76" w:rsidRDefault="00582A76" w:rsidP="00582A76">
      <w:pPr>
        <w:ind w:left="1416"/>
        <w:jc w:val="both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O sistema não deverá consumir muitos recursos do computador deverá executar seus processamentos rapidamente. </w:t>
      </w:r>
    </w:p>
    <w:p w14:paraId="54522E1F" w14:textId="77777777" w:rsidR="00582A76" w:rsidRDefault="00582A76" w:rsidP="00582A76">
      <w:pPr>
        <w:ind w:left="1416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 </w:t>
      </w:r>
    </w:p>
    <w:p w14:paraId="6FC038FF" w14:textId="77777777" w:rsidR="00582A76" w:rsidRDefault="00582A76" w:rsidP="00582A76">
      <w:pPr>
        <w:pStyle w:val="Ttulo3"/>
        <w:widowControl w:val="0"/>
      </w:pPr>
      <w:bookmarkStart w:id="45" w:name="_Toc498046484"/>
      <w:r>
        <w:t>Req.9 - Disponibilidade</w:t>
      </w:r>
      <w:bookmarkEnd w:id="45"/>
    </w:p>
    <w:p w14:paraId="3C577165" w14:textId="77777777" w:rsidR="00582A76" w:rsidRDefault="00582A76" w:rsidP="00582A76">
      <w:pPr>
        <w:ind w:left="1416"/>
        <w:jc w:val="both"/>
        <w:rPr>
          <w:color w:val="000000"/>
          <w:szCs w:val="24"/>
        </w:rPr>
      </w:pPr>
      <w:r>
        <w:rPr>
          <w:color w:val="000000"/>
          <w:szCs w:val="24"/>
        </w:rPr>
        <w:t>O sistema deverá ainda ser preparado para fazer sincronização dos dados incluídos/alterados/excluídos quando no uso do banco de dados local (sistema off-line), e na sincronização de “volta” (banco local para banco no servidor), verificar se mais de um usuário manteve um mesmo registro, e realizar merge para que não haja defasagem/perda de dados.</w:t>
      </w:r>
    </w:p>
    <w:p w14:paraId="7AA48766" w14:textId="77777777" w:rsidR="00582A76" w:rsidRDefault="00582A76" w:rsidP="00F548AD">
      <w:pPr>
        <w:tabs>
          <w:tab w:val="num" w:pos="2268"/>
        </w:tabs>
        <w:ind w:left="1418"/>
      </w:pPr>
    </w:p>
    <w:p w14:paraId="10F06C62" w14:textId="77777777" w:rsidR="0009003B" w:rsidRDefault="0009003B"/>
    <w:p w14:paraId="10F06C63" w14:textId="0FA60880" w:rsidR="00A60644" w:rsidRDefault="009F697A">
      <w:pPr>
        <w:pStyle w:val="Ttulo1"/>
      </w:pPr>
      <w:bookmarkStart w:id="46" w:name="_Toc498046485"/>
      <w:r>
        <w:lastRenderedPageBreak/>
        <w:t>Projeto Arquitetural</w:t>
      </w:r>
      <w:bookmarkEnd w:id="46"/>
    </w:p>
    <w:p w14:paraId="10F06C70" w14:textId="315F0AF8" w:rsidR="00A60644" w:rsidRDefault="00A60644" w:rsidP="009F697A">
      <w:pPr>
        <w:pStyle w:val="Ttulo2"/>
      </w:pPr>
      <w:bookmarkStart w:id="47" w:name="_Toc498046486"/>
      <w:r>
        <w:t xml:space="preserve">Diagrama de </w:t>
      </w:r>
      <w:r w:rsidR="00A37F6F">
        <w:t>C</w:t>
      </w:r>
      <w:r>
        <w:t xml:space="preserve">ontexto </w:t>
      </w:r>
      <w:r w:rsidR="00A37F6F">
        <w:t>A</w:t>
      </w:r>
      <w:r>
        <w:t>rquitetural</w:t>
      </w:r>
      <w:bookmarkEnd w:id="47"/>
    </w:p>
    <w:p w14:paraId="10F06C71" w14:textId="5C2A3A4A" w:rsidR="00DD4D68" w:rsidRDefault="002B1BC9" w:rsidP="001B208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B0B07D1" wp14:editId="5137BC16">
            <wp:extent cx="5391150" cy="3021290"/>
            <wp:effectExtent l="0" t="0" r="0" b="0"/>
            <wp:docPr id="9921512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76" w14:textId="11E6B41A" w:rsidR="00A60644" w:rsidRPr="00E3544C" w:rsidRDefault="00C567FC" w:rsidP="002B1BC9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 w:rsidR="002B3122">
        <w:rPr>
          <w:b/>
          <w:i w:val="0"/>
        </w:rPr>
        <w:t>6</w:t>
      </w:r>
      <w:r w:rsidR="00DD4D68"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="00DD4D68"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="00DD4D68"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="00DD4D68" w:rsidRPr="00E3544C">
        <w:rPr>
          <w:i w:val="0"/>
        </w:rPr>
        <w:t>rquitetural</w:t>
      </w:r>
      <w:r w:rsidR="00AD6438" w:rsidRPr="00E3544C">
        <w:rPr>
          <w:i w:val="0"/>
        </w:rPr>
        <w:t>.</w:t>
      </w:r>
    </w:p>
    <w:p w14:paraId="10F06C77" w14:textId="374719DB" w:rsidR="00A60644" w:rsidRDefault="00A60644" w:rsidP="009F697A">
      <w:pPr>
        <w:pStyle w:val="Ttulo2"/>
      </w:pPr>
      <w:bookmarkStart w:id="48" w:name="_Toc498046487"/>
      <w:r>
        <w:lastRenderedPageBreak/>
        <w:t xml:space="preserve">Relacionamentos UML para </w:t>
      </w:r>
      <w:r w:rsidR="00A37F6F">
        <w:t>A</w:t>
      </w:r>
      <w:r>
        <w:t>rquétipos</w:t>
      </w:r>
      <w:bookmarkEnd w:id="48"/>
    </w:p>
    <w:p w14:paraId="0FDD6648" w14:textId="213A38A1" w:rsidR="00145513" w:rsidRDefault="002B1BC9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19B3ED8" wp14:editId="4BC6D3D0">
            <wp:extent cx="5895975" cy="3758684"/>
            <wp:effectExtent l="0" t="0" r="0" b="0"/>
            <wp:docPr id="14750402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75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78" w14:textId="15B1A5AF" w:rsidR="00A60644" w:rsidRPr="00E3544C" w:rsidRDefault="00145513" w:rsidP="00145513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7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Relacionamentos UML para </w:t>
      </w:r>
      <w:r w:rsidR="00A37F6F">
        <w:rPr>
          <w:i w:val="0"/>
        </w:rPr>
        <w:t>A</w:t>
      </w:r>
      <w:r w:rsidRPr="00E3544C">
        <w:rPr>
          <w:i w:val="0"/>
        </w:rPr>
        <w:t>rquétipos</w:t>
      </w:r>
      <w:r w:rsidR="00AD6438" w:rsidRPr="00E3544C">
        <w:rPr>
          <w:i w:val="0"/>
        </w:rPr>
        <w:t>.</w:t>
      </w:r>
    </w:p>
    <w:p w14:paraId="10F06C7A" w14:textId="4F25219D" w:rsidR="00A60644" w:rsidRDefault="00A60644" w:rsidP="001B2083">
      <w:pPr>
        <w:jc w:val="center"/>
      </w:pPr>
    </w:p>
    <w:p w14:paraId="448F52C5" w14:textId="77777777" w:rsidR="00B6276B" w:rsidRDefault="00B6276B" w:rsidP="001B2083">
      <w:pPr>
        <w:jc w:val="center"/>
      </w:pPr>
    </w:p>
    <w:p w14:paraId="49671912" w14:textId="77777777" w:rsidR="00B6276B" w:rsidRDefault="00B6276B" w:rsidP="001B2083">
      <w:pPr>
        <w:jc w:val="center"/>
      </w:pPr>
    </w:p>
    <w:p w14:paraId="1339A8A6" w14:textId="77777777" w:rsidR="00B6276B" w:rsidRDefault="00B6276B" w:rsidP="001B2083">
      <w:pPr>
        <w:jc w:val="center"/>
      </w:pPr>
    </w:p>
    <w:p w14:paraId="2607AB5E" w14:textId="77777777" w:rsidR="00B6276B" w:rsidRDefault="00B6276B" w:rsidP="001B2083">
      <w:pPr>
        <w:jc w:val="center"/>
      </w:pPr>
    </w:p>
    <w:p w14:paraId="0F45FE6E" w14:textId="77777777" w:rsidR="00B6276B" w:rsidRDefault="00B6276B" w:rsidP="001B2083">
      <w:pPr>
        <w:jc w:val="center"/>
      </w:pPr>
    </w:p>
    <w:p w14:paraId="0B3E8E2B" w14:textId="77777777" w:rsidR="00B6276B" w:rsidRDefault="00B6276B" w:rsidP="001B2083">
      <w:pPr>
        <w:jc w:val="center"/>
      </w:pPr>
    </w:p>
    <w:p w14:paraId="79E0B0AE" w14:textId="77777777" w:rsidR="00B6276B" w:rsidRDefault="00B6276B" w:rsidP="001B2083">
      <w:pPr>
        <w:jc w:val="center"/>
      </w:pPr>
    </w:p>
    <w:p w14:paraId="3BE6F1BB" w14:textId="77777777" w:rsidR="00B6276B" w:rsidRDefault="00B6276B" w:rsidP="001B2083">
      <w:pPr>
        <w:jc w:val="center"/>
      </w:pPr>
    </w:p>
    <w:p w14:paraId="25D469C7" w14:textId="77777777" w:rsidR="00B6276B" w:rsidRDefault="00B6276B" w:rsidP="001B2083">
      <w:pPr>
        <w:jc w:val="center"/>
      </w:pPr>
    </w:p>
    <w:p w14:paraId="60EABEC6" w14:textId="77777777" w:rsidR="00B6276B" w:rsidRDefault="00B6276B" w:rsidP="001B2083">
      <w:pPr>
        <w:jc w:val="center"/>
      </w:pPr>
    </w:p>
    <w:p w14:paraId="28A596B6" w14:textId="77777777" w:rsidR="00B6276B" w:rsidRDefault="00B6276B" w:rsidP="001B2083">
      <w:pPr>
        <w:jc w:val="center"/>
      </w:pPr>
    </w:p>
    <w:p w14:paraId="7393835B" w14:textId="77777777" w:rsidR="00B6276B" w:rsidRDefault="00B6276B" w:rsidP="001B2083">
      <w:pPr>
        <w:jc w:val="center"/>
      </w:pPr>
    </w:p>
    <w:p w14:paraId="7D231F95" w14:textId="77777777" w:rsidR="00B6276B" w:rsidRDefault="00B6276B" w:rsidP="001B2083">
      <w:pPr>
        <w:jc w:val="center"/>
      </w:pPr>
    </w:p>
    <w:p w14:paraId="477F9C20" w14:textId="77777777" w:rsidR="00B6276B" w:rsidRDefault="00B6276B" w:rsidP="001B2083">
      <w:pPr>
        <w:jc w:val="center"/>
      </w:pPr>
    </w:p>
    <w:p w14:paraId="0595615A" w14:textId="77777777" w:rsidR="00B6276B" w:rsidRDefault="00B6276B" w:rsidP="001B2083">
      <w:pPr>
        <w:jc w:val="center"/>
      </w:pPr>
    </w:p>
    <w:p w14:paraId="4EC4787C" w14:textId="77777777" w:rsidR="00B6276B" w:rsidRDefault="00B6276B" w:rsidP="001B2083">
      <w:pPr>
        <w:jc w:val="center"/>
      </w:pPr>
    </w:p>
    <w:p w14:paraId="624F0F20" w14:textId="77777777" w:rsidR="00B6276B" w:rsidRDefault="00B6276B" w:rsidP="001B2083">
      <w:pPr>
        <w:jc w:val="center"/>
      </w:pPr>
    </w:p>
    <w:p w14:paraId="0E0435EA" w14:textId="77777777" w:rsidR="00B6276B" w:rsidRDefault="00B6276B" w:rsidP="001B2083">
      <w:pPr>
        <w:jc w:val="center"/>
      </w:pPr>
    </w:p>
    <w:p w14:paraId="52950C14" w14:textId="77777777" w:rsidR="00B6276B" w:rsidRDefault="00B6276B" w:rsidP="001B2083">
      <w:pPr>
        <w:jc w:val="center"/>
      </w:pPr>
    </w:p>
    <w:p w14:paraId="56CEC8DD" w14:textId="77777777" w:rsidR="00B6276B" w:rsidRDefault="00B6276B" w:rsidP="001B2083">
      <w:pPr>
        <w:jc w:val="center"/>
      </w:pPr>
    </w:p>
    <w:p w14:paraId="55FCB567" w14:textId="77777777" w:rsidR="00B6276B" w:rsidRPr="00E3544C" w:rsidRDefault="00B6276B" w:rsidP="001B2083">
      <w:pPr>
        <w:jc w:val="center"/>
      </w:pPr>
    </w:p>
    <w:p w14:paraId="10F06C7B" w14:textId="18A455D4" w:rsidR="00A60644" w:rsidRDefault="00E90A75" w:rsidP="009F697A">
      <w:pPr>
        <w:pStyle w:val="Ttulo2"/>
      </w:pPr>
      <w:bookmarkStart w:id="49" w:name="_Toc498046488"/>
      <w:r>
        <w:lastRenderedPageBreak/>
        <w:t xml:space="preserve">Diagrama de </w:t>
      </w:r>
      <w:r w:rsidR="00A37F6F">
        <w:t>P</w:t>
      </w:r>
      <w:r>
        <w:t>acotes</w:t>
      </w:r>
      <w:bookmarkEnd w:id="49"/>
    </w:p>
    <w:p w14:paraId="10F06C7C" w14:textId="77777777" w:rsidR="00A60644" w:rsidRDefault="00A60644" w:rsidP="00D76BE9">
      <w:pPr>
        <w:jc w:val="center"/>
      </w:pPr>
    </w:p>
    <w:p w14:paraId="56F464C3" w14:textId="2AFB432B" w:rsidR="00D76BE9" w:rsidRDefault="002B1BC9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0E67504" wp14:editId="5968F7E7">
            <wp:extent cx="3314700" cy="33813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D" w14:textId="09562E47" w:rsidR="00A60644" w:rsidRDefault="00D76BE9" w:rsidP="00D76BE9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8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 w:rsidR="00E90A75" w:rsidRPr="00E3544C">
        <w:rPr>
          <w:i w:val="0"/>
        </w:rPr>
        <w:t xml:space="preserve">Diagrama de </w:t>
      </w:r>
      <w:r w:rsidR="00A37F6F">
        <w:rPr>
          <w:i w:val="0"/>
        </w:rPr>
        <w:t>P</w:t>
      </w:r>
      <w:r w:rsidR="00E90A75" w:rsidRPr="00E3544C">
        <w:rPr>
          <w:i w:val="0"/>
        </w:rPr>
        <w:t>acotes</w:t>
      </w:r>
      <w:r w:rsidR="00AD6438" w:rsidRPr="00E3544C">
        <w:rPr>
          <w:i w:val="0"/>
        </w:rPr>
        <w:t>.</w:t>
      </w:r>
    </w:p>
    <w:p w14:paraId="5AC81891" w14:textId="77777777" w:rsidR="00B6276B" w:rsidRDefault="00B6276B" w:rsidP="00D76BE9">
      <w:pPr>
        <w:pStyle w:val="Legenda"/>
        <w:rPr>
          <w:i w:val="0"/>
        </w:rPr>
      </w:pPr>
    </w:p>
    <w:p w14:paraId="666ED59E" w14:textId="77777777" w:rsidR="00B6276B" w:rsidRDefault="00B6276B" w:rsidP="00D76BE9">
      <w:pPr>
        <w:pStyle w:val="Legenda"/>
        <w:rPr>
          <w:i w:val="0"/>
        </w:rPr>
      </w:pPr>
    </w:p>
    <w:p w14:paraId="4505EC0F" w14:textId="77777777" w:rsidR="00B6276B" w:rsidRDefault="00B6276B" w:rsidP="00D76BE9">
      <w:pPr>
        <w:pStyle w:val="Legenda"/>
        <w:rPr>
          <w:i w:val="0"/>
        </w:rPr>
      </w:pPr>
    </w:p>
    <w:p w14:paraId="0F3DD73D" w14:textId="77777777" w:rsidR="00B6276B" w:rsidRDefault="00B6276B" w:rsidP="00D76BE9">
      <w:pPr>
        <w:pStyle w:val="Legenda"/>
        <w:rPr>
          <w:i w:val="0"/>
        </w:rPr>
      </w:pPr>
    </w:p>
    <w:p w14:paraId="52770631" w14:textId="77777777" w:rsidR="00B6276B" w:rsidRDefault="00B6276B" w:rsidP="00D76BE9">
      <w:pPr>
        <w:pStyle w:val="Legenda"/>
        <w:rPr>
          <w:i w:val="0"/>
        </w:rPr>
      </w:pPr>
    </w:p>
    <w:p w14:paraId="3B356722" w14:textId="77777777" w:rsidR="00B6276B" w:rsidRDefault="00B6276B" w:rsidP="00D76BE9">
      <w:pPr>
        <w:pStyle w:val="Legenda"/>
        <w:rPr>
          <w:i w:val="0"/>
        </w:rPr>
      </w:pPr>
    </w:p>
    <w:p w14:paraId="0AC25B52" w14:textId="77777777" w:rsidR="00B6276B" w:rsidRDefault="00B6276B" w:rsidP="00D76BE9">
      <w:pPr>
        <w:pStyle w:val="Legenda"/>
        <w:rPr>
          <w:i w:val="0"/>
        </w:rPr>
      </w:pPr>
    </w:p>
    <w:p w14:paraId="5D3615B4" w14:textId="77777777" w:rsidR="00B6276B" w:rsidRDefault="00B6276B" w:rsidP="00D76BE9">
      <w:pPr>
        <w:pStyle w:val="Legenda"/>
        <w:rPr>
          <w:i w:val="0"/>
        </w:rPr>
      </w:pPr>
    </w:p>
    <w:p w14:paraId="7EEB8E14" w14:textId="77777777" w:rsidR="00B6276B" w:rsidRDefault="00B6276B" w:rsidP="00D76BE9">
      <w:pPr>
        <w:pStyle w:val="Legenda"/>
        <w:rPr>
          <w:i w:val="0"/>
        </w:rPr>
      </w:pPr>
    </w:p>
    <w:p w14:paraId="2DB6807D" w14:textId="77777777" w:rsidR="00B6276B" w:rsidRDefault="00B6276B" w:rsidP="00D76BE9">
      <w:pPr>
        <w:pStyle w:val="Legenda"/>
        <w:rPr>
          <w:i w:val="0"/>
        </w:rPr>
      </w:pPr>
    </w:p>
    <w:p w14:paraId="4D6C128D" w14:textId="77777777" w:rsidR="00B6276B" w:rsidRDefault="00B6276B" w:rsidP="00D76BE9">
      <w:pPr>
        <w:pStyle w:val="Legenda"/>
        <w:rPr>
          <w:i w:val="0"/>
        </w:rPr>
      </w:pPr>
    </w:p>
    <w:p w14:paraId="46108E94" w14:textId="77777777" w:rsidR="00B6276B" w:rsidRDefault="00B6276B" w:rsidP="00D76BE9">
      <w:pPr>
        <w:pStyle w:val="Legenda"/>
        <w:rPr>
          <w:i w:val="0"/>
        </w:rPr>
      </w:pPr>
    </w:p>
    <w:p w14:paraId="043A9810" w14:textId="77777777" w:rsidR="00B6276B" w:rsidRDefault="00B6276B" w:rsidP="00D76BE9">
      <w:pPr>
        <w:pStyle w:val="Legenda"/>
        <w:rPr>
          <w:i w:val="0"/>
        </w:rPr>
      </w:pPr>
    </w:p>
    <w:p w14:paraId="6D25389F" w14:textId="77777777" w:rsidR="00B6276B" w:rsidRDefault="00B6276B" w:rsidP="00D76BE9">
      <w:pPr>
        <w:pStyle w:val="Legenda"/>
        <w:rPr>
          <w:i w:val="0"/>
        </w:rPr>
      </w:pPr>
    </w:p>
    <w:p w14:paraId="47FA15EF" w14:textId="77777777" w:rsidR="00B6276B" w:rsidRPr="00E3544C" w:rsidRDefault="00B6276B" w:rsidP="00D76BE9">
      <w:pPr>
        <w:pStyle w:val="Legenda"/>
        <w:rPr>
          <w:i w:val="0"/>
        </w:rPr>
      </w:pPr>
    </w:p>
    <w:p w14:paraId="10F06C7E" w14:textId="72C6D32F" w:rsidR="00A60644" w:rsidRDefault="00A60644" w:rsidP="009F697A">
      <w:pPr>
        <w:pStyle w:val="Ttulo2"/>
      </w:pPr>
      <w:bookmarkStart w:id="50" w:name="_Toc498046489"/>
      <w:r>
        <w:lastRenderedPageBreak/>
        <w:t xml:space="preserve">Instanciação dos </w:t>
      </w:r>
      <w:r w:rsidR="00A37F6F">
        <w:t>C</w:t>
      </w:r>
      <w:r>
        <w:t>omponentes</w:t>
      </w:r>
      <w:bookmarkEnd w:id="50"/>
    </w:p>
    <w:p w14:paraId="1EF371B5" w14:textId="77E84D17" w:rsidR="009F697A" w:rsidRDefault="009F697A" w:rsidP="009F697A"/>
    <w:p w14:paraId="3A436B9B" w14:textId="3513E367" w:rsidR="00D76BE9" w:rsidRDefault="00B6276B" w:rsidP="00D76BE9">
      <w:pPr>
        <w:keepNext/>
        <w:jc w:val="center"/>
      </w:pPr>
      <w:r w:rsidRPr="00B6276B">
        <w:rPr>
          <w:noProof/>
          <w:lang w:eastAsia="pt-BR"/>
        </w:rPr>
        <w:drawing>
          <wp:inline distT="0" distB="0" distL="0" distR="0" wp14:anchorId="43CE1191" wp14:editId="1596C661">
            <wp:extent cx="6858000" cy="4596794"/>
            <wp:effectExtent l="0" t="0" r="0" b="0"/>
            <wp:docPr id="1" name="Imagem 1" descr="C:\Users\Karla\Desktop\instanc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la\Desktop\instanccom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9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559B" w14:textId="315253C6" w:rsidR="009F697A" w:rsidRPr="00E3544C" w:rsidRDefault="00D76BE9" w:rsidP="00D76BE9">
      <w:pPr>
        <w:pStyle w:val="Legenda"/>
        <w:rPr>
          <w:i w:val="0"/>
        </w:rPr>
      </w:pPr>
      <w:bookmarkStart w:id="51" w:name="_Toc459887112"/>
      <w:bookmarkStart w:id="52" w:name="_Toc489463042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9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Instanciação dos </w:t>
      </w:r>
      <w:r w:rsidR="00A37F6F">
        <w:rPr>
          <w:i w:val="0"/>
        </w:rPr>
        <w:t>C</w:t>
      </w:r>
      <w:r w:rsidRPr="00E3544C">
        <w:rPr>
          <w:i w:val="0"/>
        </w:rPr>
        <w:t>omponentes</w:t>
      </w:r>
      <w:r w:rsidR="00AD6438" w:rsidRPr="00E3544C">
        <w:rPr>
          <w:i w:val="0"/>
        </w:rPr>
        <w:t>.</w:t>
      </w:r>
      <w:bookmarkEnd w:id="51"/>
      <w:bookmarkEnd w:id="52"/>
    </w:p>
    <w:p w14:paraId="68B315E9" w14:textId="070FC348" w:rsidR="009F697A" w:rsidRDefault="009F697A" w:rsidP="009F697A">
      <w:pPr>
        <w:pStyle w:val="Ttulo1"/>
      </w:pPr>
      <w:bookmarkStart w:id="53" w:name="_Toc498046490"/>
      <w:r>
        <w:lastRenderedPageBreak/>
        <w:t>Projeto de Dados</w:t>
      </w:r>
      <w:bookmarkEnd w:id="53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54" w:name="_Toc498046491"/>
      <w:r>
        <w:t>Modelo Entidade-Relacionamento</w:t>
      </w:r>
      <w:bookmarkEnd w:id="54"/>
    </w:p>
    <w:p w14:paraId="395C887A" w14:textId="77777777" w:rsidR="009F697A" w:rsidRPr="00DD4D68" w:rsidRDefault="009F697A" w:rsidP="009F697A"/>
    <w:p w14:paraId="2DEC7B53" w14:textId="34FA3075" w:rsidR="009F697A" w:rsidRDefault="00BE5760" w:rsidP="009F697A">
      <w:pPr>
        <w:keepNext/>
        <w:jc w:val="center"/>
      </w:pPr>
      <w:r w:rsidRPr="00BE5760">
        <w:rPr>
          <w:noProof/>
          <w:lang w:eastAsia="pt-BR"/>
        </w:rPr>
        <w:drawing>
          <wp:inline distT="0" distB="0" distL="0" distR="0" wp14:anchorId="38751DC6" wp14:editId="4E870129">
            <wp:extent cx="6858000" cy="2979340"/>
            <wp:effectExtent l="0" t="0" r="0" b="0"/>
            <wp:docPr id="16" name="Imagem 16" descr="C:\Users\Karla\Downloads\BD_Alterado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la\Downloads\BD_AlteradoPN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33BE3BD9" w:rsidR="009F697A" w:rsidRPr="00E3544C" w:rsidRDefault="009F697A" w:rsidP="009F697A">
      <w:pPr>
        <w:pStyle w:val="Legenda"/>
        <w:rPr>
          <w:i w:val="0"/>
        </w:rPr>
      </w:pPr>
      <w:bookmarkStart w:id="55" w:name="_Toc459887113"/>
      <w:bookmarkStart w:id="56" w:name="_Toc489463043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10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55"/>
      <w:bookmarkEnd w:id="56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57" w:name="_Toc498046492"/>
      <w:r>
        <w:lastRenderedPageBreak/>
        <w:t>Projeto Lógico</w:t>
      </w:r>
      <w:bookmarkEnd w:id="57"/>
    </w:p>
    <w:p w14:paraId="42EC9CB7" w14:textId="3C236E80" w:rsidR="001B2083" w:rsidRDefault="001B2083" w:rsidP="001B2083">
      <w:pPr>
        <w:pStyle w:val="Ttulo2"/>
      </w:pPr>
      <w:bookmarkStart w:id="58" w:name="_Toc498046493"/>
      <w:r>
        <w:t>Diagrama de Classe</w:t>
      </w:r>
      <w:r w:rsidR="00145513">
        <w:t>s</w:t>
      </w:r>
      <w:bookmarkEnd w:id="58"/>
    </w:p>
    <w:p w14:paraId="0FCF38BB" w14:textId="50E3BF97" w:rsidR="00145513" w:rsidRDefault="00284B2F" w:rsidP="00145513">
      <w:pPr>
        <w:keepNext/>
        <w:jc w:val="center"/>
      </w:pPr>
      <w:r w:rsidRPr="00284B2F">
        <w:rPr>
          <w:noProof/>
          <w:lang w:eastAsia="pt-BR"/>
        </w:rPr>
        <w:drawing>
          <wp:inline distT="0" distB="0" distL="0" distR="0" wp14:anchorId="7924F55A" wp14:editId="5ED9FC6D">
            <wp:extent cx="6858000" cy="5254891"/>
            <wp:effectExtent l="0" t="0" r="0" b="3175"/>
            <wp:docPr id="3" name="Imagem 3" descr="C:\Users\Karla\Desktop\P8\EngenhariaSoftware2\Diagrama de classes\dia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la\Desktop\P8\EngenhariaSoftware2\Diagrama de classes\diagramaclass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5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4BE323C7" w:rsidR="001B2083" w:rsidRPr="00E3544C" w:rsidRDefault="00145513" w:rsidP="00145513">
      <w:pPr>
        <w:pStyle w:val="Legenda"/>
        <w:rPr>
          <w:i w:val="0"/>
        </w:rPr>
      </w:pPr>
      <w:bookmarkStart w:id="59" w:name="_Toc459887114"/>
      <w:bookmarkStart w:id="60" w:name="_Toc489463044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11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59"/>
      <w:bookmarkEnd w:id="60"/>
    </w:p>
    <w:p w14:paraId="5443E4FA" w14:textId="655055D7" w:rsidR="001B2083" w:rsidRDefault="001B2083" w:rsidP="001B2083">
      <w:pPr>
        <w:pStyle w:val="Ttulo2"/>
      </w:pPr>
      <w:bookmarkStart w:id="61" w:name="_Toc498046494"/>
      <w:r>
        <w:lastRenderedPageBreak/>
        <w:t>Diagrama de Sequência</w:t>
      </w:r>
      <w:bookmarkEnd w:id="61"/>
    </w:p>
    <w:p w14:paraId="7E2EC529" w14:textId="63B2C71C" w:rsidR="00145513" w:rsidRDefault="00EA4138" w:rsidP="00145513">
      <w:pPr>
        <w:keepNext/>
        <w:jc w:val="center"/>
      </w:pPr>
      <w:r w:rsidRPr="00EA4138">
        <w:rPr>
          <w:noProof/>
          <w:lang w:eastAsia="pt-BR"/>
        </w:rPr>
        <w:drawing>
          <wp:inline distT="0" distB="0" distL="0" distR="0" wp14:anchorId="13179162" wp14:editId="0FB40FA8">
            <wp:extent cx="6858000" cy="3901143"/>
            <wp:effectExtent l="0" t="0" r="0" b="4445"/>
            <wp:docPr id="5" name="Imagem 5" descr="C:\Users\Karla\Desktop\P8\EngenhariaSoftware2\Diagrama de Sequência\login\Sequenc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la\Desktop\P8\EngenhariaSoftware2\Diagrama de Sequência\login\Sequence Diagram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0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BED27" w14:textId="1E4CEE33" w:rsidR="00B67107" w:rsidRDefault="00B67107" w:rsidP="00145513">
      <w:pPr>
        <w:keepNext/>
        <w:jc w:val="center"/>
      </w:pPr>
      <w:r w:rsidRPr="00B67107">
        <w:rPr>
          <w:noProof/>
          <w:lang w:eastAsia="pt-BR"/>
        </w:rPr>
        <w:drawing>
          <wp:inline distT="0" distB="0" distL="0" distR="0" wp14:anchorId="4550DC93" wp14:editId="32564743">
            <wp:extent cx="6858000" cy="2681093"/>
            <wp:effectExtent l="0" t="0" r="0" b="5080"/>
            <wp:docPr id="1475040227" name="Imagem 1475040227" descr="C:\Users\Karla\Desktop\P8\EngenhariaSoftware2\Diagrama de Sequência\login\Sequence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rla\Desktop\P8\EngenhariaSoftware2\Diagrama de Sequência\login\Sequence Diagram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8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A4B1" w14:textId="6DD73EFF" w:rsidR="00B67107" w:rsidRDefault="00EA4138" w:rsidP="00145513">
      <w:pPr>
        <w:keepNext/>
        <w:jc w:val="center"/>
      </w:pPr>
      <w:r w:rsidRPr="00EA4138">
        <w:rPr>
          <w:noProof/>
          <w:lang w:eastAsia="pt-BR"/>
        </w:rPr>
        <w:lastRenderedPageBreak/>
        <w:drawing>
          <wp:inline distT="0" distB="0" distL="0" distR="0" wp14:anchorId="44072C88" wp14:editId="0BA69046">
            <wp:extent cx="6858000" cy="3796048"/>
            <wp:effectExtent l="0" t="0" r="0" b="0"/>
            <wp:docPr id="6" name="Imagem 6" descr="C:\Users\Karla\Desktop\P8\EngenhariaSoftware2\Diagrama de Sequência\login\Sequence Dia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la\Desktop\P8\EngenhariaSoftware2\Diagrama de Sequência\login\Sequence Diagram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EF25" w14:textId="61154B19" w:rsidR="00B67107" w:rsidRDefault="00EA4138" w:rsidP="00145513">
      <w:pPr>
        <w:keepNext/>
        <w:jc w:val="center"/>
      </w:pPr>
      <w:r w:rsidRPr="00EA4138">
        <w:rPr>
          <w:noProof/>
          <w:lang w:eastAsia="pt-BR"/>
        </w:rPr>
        <w:drawing>
          <wp:inline distT="0" distB="0" distL="0" distR="0" wp14:anchorId="48F439E1" wp14:editId="26F85B52">
            <wp:extent cx="6858000" cy="4398188"/>
            <wp:effectExtent l="0" t="0" r="0" b="2540"/>
            <wp:docPr id="7" name="Imagem 7" descr="C:\Users\Karla\Desktop\P8\EngenhariaSoftware2\Diagrama de Sequência\login\Sequence Diagra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la\Desktop\P8\EngenhariaSoftware2\Diagrama de Sequência\login\Sequence Diagram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9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E98F7" w14:textId="564FEDBF" w:rsidR="00B67107" w:rsidRDefault="00EA4138" w:rsidP="00145513">
      <w:pPr>
        <w:keepNext/>
        <w:jc w:val="center"/>
      </w:pPr>
      <w:r w:rsidRPr="00EA4138">
        <w:rPr>
          <w:noProof/>
          <w:lang w:eastAsia="pt-BR"/>
        </w:rPr>
        <w:lastRenderedPageBreak/>
        <w:drawing>
          <wp:inline distT="0" distB="0" distL="0" distR="0" wp14:anchorId="05FF97C3" wp14:editId="4DB87FEE">
            <wp:extent cx="6858000" cy="4108381"/>
            <wp:effectExtent l="0" t="0" r="0" b="6985"/>
            <wp:docPr id="8" name="Imagem 8" descr="C:\Users\Karla\Desktop\P8\EngenhariaSoftware2\Diagrama de Sequência\login\Sequence Diagra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la\Desktop\P8\EngenhariaSoftware2\Diagrama de Sequência\login\Sequence Diagram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0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9952" w14:textId="71BD5FF5" w:rsidR="00B67107" w:rsidRDefault="00B67107" w:rsidP="00145513">
      <w:pPr>
        <w:keepNext/>
        <w:jc w:val="center"/>
      </w:pPr>
      <w:r w:rsidRPr="00B67107">
        <w:rPr>
          <w:noProof/>
          <w:lang w:eastAsia="pt-BR"/>
        </w:rPr>
        <w:drawing>
          <wp:inline distT="0" distB="0" distL="0" distR="0" wp14:anchorId="090DFF6D" wp14:editId="27D0D01D">
            <wp:extent cx="6477000" cy="4166606"/>
            <wp:effectExtent l="0" t="0" r="0" b="5715"/>
            <wp:docPr id="1475040231" name="Imagem 1475040231" descr="C:\Users\Karla\Desktop\P8\EngenhariaSoftware2\Diagrama de Sequência\login\Sequence Diagra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arla\Desktop\P8\EngenhariaSoftware2\Diagrama de Sequência\login\Sequence Diagram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399" cy="41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AAFF" w14:textId="411B832E" w:rsidR="00B67107" w:rsidRDefault="00B67107" w:rsidP="00145513">
      <w:pPr>
        <w:keepNext/>
        <w:jc w:val="center"/>
      </w:pPr>
      <w:r w:rsidRPr="00B67107">
        <w:rPr>
          <w:noProof/>
          <w:lang w:eastAsia="pt-BR"/>
        </w:rPr>
        <w:lastRenderedPageBreak/>
        <w:drawing>
          <wp:inline distT="0" distB="0" distL="0" distR="0" wp14:anchorId="4F2897BD" wp14:editId="687365F8">
            <wp:extent cx="6858000" cy="4610878"/>
            <wp:effectExtent l="0" t="0" r="0" b="0"/>
            <wp:docPr id="1475040232" name="Imagem 1475040232" descr="C:\Users\Karla\Desktop\P8\EngenhariaSoftware2\Diagrama de Sequência\login\Sequence Diagra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arla\Desktop\P8\EngenhariaSoftware2\Diagrama de Sequência\login\Sequence Diagram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1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34E882C3" w:rsidR="001B2083" w:rsidRPr="00E3544C" w:rsidRDefault="00145513" w:rsidP="00420A86">
      <w:pPr>
        <w:pStyle w:val="Legenda"/>
        <w:rPr>
          <w:i w:val="0"/>
        </w:rPr>
      </w:pPr>
      <w:bookmarkStart w:id="62" w:name="_Toc459887115"/>
      <w:bookmarkStart w:id="63" w:name="_Toc489463045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12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62"/>
      <w:bookmarkEnd w:id="63"/>
    </w:p>
    <w:p w14:paraId="11776D38" w14:textId="0443568F" w:rsidR="00FB7757" w:rsidRDefault="00FB7757" w:rsidP="00FB7757">
      <w:pPr>
        <w:pStyle w:val="Ttulo1"/>
      </w:pPr>
      <w:bookmarkStart w:id="64" w:name="_Toc498046495"/>
      <w:r>
        <w:lastRenderedPageBreak/>
        <w:t>Qualidade de Software</w:t>
      </w:r>
      <w:bookmarkEnd w:id="64"/>
    </w:p>
    <w:p w14:paraId="265C4EA5" w14:textId="35D9C74B" w:rsidR="00FB7757" w:rsidRDefault="00FB7757" w:rsidP="00FB7757">
      <w:pPr>
        <w:pStyle w:val="Ttulo2"/>
      </w:pPr>
      <w:bookmarkStart w:id="65" w:name="_Toc498046496"/>
      <w:r>
        <w:t>Rastreabilidade dos Requisitos</w:t>
      </w:r>
      <w:bookmarkEnd w:id="65"/>
    </w:p>
    <w:p w14:paraId="20991350" w14:textId="3C34B6C2" w:rsidR="00FB7757" w:rsidRDefault="00544264" w:rsidP="00B97300">
      <w:pPr>
        <w:ind w:left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9.1.1.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Requisitos Funcionais em Casos de Uso</w:t>
      </w:r>
    </w:p>
    <w:p w14:paraId="36C572B9" w14:textId="77777777" w:rsidR="00544264" w:rsidRPr="00544264" w:rsidRDefault="00544264" w:rsidP="00B97300">
      <w:pPr>
        <w:ind w:left="709"/>
        <w:rPr>
          <w:rFonts w:asciiTheme="minorHAnsi" w:hAnsiTheme="minorHAnsi"/>
          <w:b/>
        </w:rPr>
      </w:pPr>
    </w:p>
    <w:tbl>
      <w:tblPr>
        <w:tblStyle w:val="Tabelacomgrade"/>
        <w:tblW w:w="9938" w:type="dxa"/>
        <w:tblInd w:w="872" w:type="dxa"/>
        <w:tblLook w:val="04A0" w:firstRow="1" w:lastRow="0" w:firstColumn="1" w:lastColumn="0" w:noHBand="0" w:noVBand="1"/>
      </w:tblPr>
      <w:tblGrid>
        <w:gridCol w:w="1569"/>
        <w:gridCol w:w="965"/>
        <w:gridCol w:w="843"/>
        <w:gridCol w:w="754"/>
        <w:gridCol w:w="931"/>
        <w:gridCol w:w="979"/>
        <w:gridCol w:w="979"/>
        <w:gridCol w:w="979"/>
        <w:gridCol w:w="960"/>
        <w:gridCol w:w="979"/>
      </w:tblGrid>
      <w:tr w:rsidR="00960778" w:rsidRPr="00FB7757" w14:paraId="4BE82C8C" w14:textId="77777777" w:rsidTr="00960778"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C58D0B" w14:textId="77777777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65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0C0959E" w14:textId="138B8079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843" w:type="dxa"/>
            <w:shd w:val="clear" w:color="auto" w:fill="767171" w:themeFill="background2" w:themeFillShade="80"/>
            <w:vAlign w:val="center"/>
          </w:tcPr>
          <w:p w14:paraId="5738B832" w14:textId="69CC6F0E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754" w:type="dxa"/>
            <w:shd w:val="clear" w:color="auto" w:fill="767171" w:themeFill="background2" w:themeFillShade="80"/>
            <w:vAlign w:val="center"/>
          </w:tcPr>
          <w:p w14:paraId="35FF4249" w14:textId="7D390AA1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931" w:type="dxa"/>
            <w:shd w:val="clear" w:color="auto" w:fill="767171" w:themeFill="background2" w:themeFillShade="80"/>
            <w:vAlign w:val="center"/>
          </w:tcPr>
          <w:p w14:paraId="1C9EC87B" w14:textId="585EC8C0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&lt;CU4&gt;</w:t>
            </w:r>
          </w:p>
        </w:tc>
        <w:tc>
          <w:tcPr>
            <w:tcW w:w="979" w:type="dxa"/>
            <w:shd w:val="clear" w:color="auto" w:fill="767171" w:themeFill="background2" w:themeFillShade="80"/>
          </w:tcPr>
          <w:p w14:paraId="6D460A78" w14:textId="69DECAD9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&lt;CU5&gt;</w:t>
            </w:r>
          </w:p>
        </w:tc>
        <w:tc>
          <w:tcPr>
            <w:tcW w:w="979" w:type="dxa"/>
            <w:shd w:val="clear" w:color="auto" w:fill="767171" w:themeFill="background2" w:themeFillShade="80"/>
          </w:tcPr>
          <w:p w14:paraId="28C463B7" w14:textId="4079CDFA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&lt;CU6&gt;</w:t>
            </w:r>
          </w:p>
        </w:tc>
        <w:tc>
          <w:tcPr>
            <w:tcW w:w="979" w:type="dxa"/>
            <w:shd w:val="clear" w:color="auto" w:fill="767171" w:themeFill="background2" w:themeFillShade="80"/>
          </w:tcPr>
          <w:p w14:paraId="7C92B229" w14:textId="7759BD01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&lt;CU7&gt;</w:t>
            </w:r>
          </w:p>
        </w:tc>
        <w:tc>
          <w:tcPr>
            <w:tcW w:w="960" w:type="dxa"/>
            <w:shd w:val="clear" w:color="auto" w:fill="767171" w:themeFill="background2" w:themeFillShade="80"/>
          </w:tcPr>
          <w:p w14:paraId="3FC465FD" w14:textId="15C16261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&lt;CU8&gt;</w:t>
            </w:r>
          </w:p>
        </w:tc>
        <w:tc>
          <w:tcPr>
            <w:tcW w:w="979" w:type="dxa"/>
            <w:shd w:val="clear" w:color="auto" w:fill="767171" w:themeFill="background2" w:themeFillShade="80"/>
            <w:vAlign w:val="center"/>
          </w:tcPr>
          <w:p w14:paraId="03396519" w14:textId="78A62AD2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&lt;CU9&gt;</w:t>
            </w:r>
          </w:p>
        </w:tc>
      </w:tr>
      <w:tr w:rsidR="00960778" w:rsidRPr="00FB7757" w14:paraId="2A783A47" w14:textId="77777777" w:rsidTr="00960778">
        <w:tc>
          <w:tcPr>
            <w:tcW w:w="1569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501E71B" w14:textId="72E12F15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RF1</w:t>
            </w:r>
          </w:p>
        </w:tc>
        <w:tc>
          <w:tcPr>
            <w:tcW w:w="965" w:type="dxa"/>
            <w:vAlign w:val="center"/>
          </w:tcPr>
          <w:p w14:paraId="550BC508" w14:textId="0C6E4F51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F92B606" w14:textId="421A77AF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7A5DD027" w14:textId="02F668AD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7C076F69" w14:textId="73403A25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06B2456A" w14:textId="7EE59FA1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E8CCE4A" w14:textId="4A29CF16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4C7107C" w14:textId="40FA528A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D2BDFA1" w14:textId="5E3D3FEA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67726421" w14:textId="6EC9CE4B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533E8763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61608C09" w14:textId="605AE625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RF2</w:t>
            </w:r>
          </w:p>
        </w:tc>
        <w:tc>
          <w:tcPr>
            <w:tcW w:w="965" w:type="dxa"/>
            <w:vAlign w:val="center"/>
          </w:tcPr>
          <w:p w14:paraId="4FE911BB" w14:textId="28B258C2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B5A1251" w14:textId="589A0B5A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097D9009" w14:textId="29E88744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10B5E3F" w14:textId="6B54A91C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BD58C25" w14:textId="21D1090B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3FEAECA" w14:textId="3501F35D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76EF7D4C" w14:textId="5D03D4E1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76E08A64" w14:textId="770AA3BC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63AA7A7" w14:textId="6E3867FE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1052D24E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20DCB303" w14:textId="1A3C02B8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RF3</w:t>
            </w:r>
          </w:p>
        </w:tc>
        <w:tc>
          <w:tcPr>
            <w:tcW w:w="965" w:type="dxa"/>
            <w:vAlign w:val="center"/>
          </w:tcPr>
          <w:p w14:paraId="4DCC4FF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22449F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35373C89" w14:textId="5B9618DA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231A3481" w14:textId="1ED9C9E1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0F58CEE9" w14:textId="242286B2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2F47150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5C9FC3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29DFE76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6DC0964C" w14:textId="1F2A03C9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1EE47817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545AB501" w14:textId="4F3A606B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RF4</w:t>
            </w:r>
          </w:p>
        </w:tc>
        <w:tc>
          <w:tcPr>
            <w:tcW w:w="965" w:type="dxa"/>
            <w:vAlign w:val="center"/>
          </w:tcPr>
          <w:p w14:paraId="36DEC9D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1BF14AB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12CB342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189BA8F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E2F8D8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659ECB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9068700" w14:textId="28445A42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60" w:type="dxa"/>
          </w:tcPr>
          <w:p w14:paraId="27130FA7" w14:textId="61476181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  <w:vAlign w:val="center"/>
          </w:tcPr>
          <w:p w14:paraId="4ABF1063" w14:textId="0A746F4D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960778" w:rsidRPr="00FB7757" w14:paraId="3AD27FCE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3DDFC0D4" w14:textId="2EDB8FC7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RF5</w:t>
            </w:r>
          </w:p>
        </w:tc>
        <w:tc>
          <w:tcPr>
            <w:tcW w:w="965" w:type="dxa"/>
            <w:vAlign w:val="center"/>
          </w:tcPr>
          <w:p w14:paraId="4BF560E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1F9265BE" w14:textId="6F5E0A5C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E55E0D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4FA0A35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9E28E6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B6CE1F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6604EB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04DC7A0E" w14:textId="05C06629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  <w:vAlign w:val="center"/>
          </w:tcPr>
          <w:p w14:paraId="17D0A83A" w14:textId="214C3D68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0C2C4468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387DC74C" w14:textId="618C9E7B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RF6</w:t>
            </w:r>
          </w:p>
        </w:tc>
        <w:tc>
          <w:tcPr>
            <w:tcW w:w="965" w:type="dxa"/>
            <w:vAlign w:val="center"/>
          </w:tcPr>
          <w:p w14:paraId="4C5370B2" w14:textId="5242FFD9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8173E7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6EC376D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5BB26D9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AE886D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07F1EE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66AA13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3D1E015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2971C200" w14:textId="411BD463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960778" w:rsidRPr="00FB7757" w14:paraId="7312F8C8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126A1615" w14:textId="39DF0AA4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RF7</w:t>
            </w:r>
          </w:p>
        </w:tc>
        <w:tc>
          <w:tcPr>
            <w:tcW w:w="965" w:type="dxa"/>
            <w:vAlign w:val="center"/>
          </w:tcPr>
          <w:p w14:paraId="0ADDED2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7EDF1275" w14:textId="102B7404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4ED3FBE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574A2D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696FF1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79C52D6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C6AF77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4EA5966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186FFE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2E889C33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3F0CB9D1" w14:textId="49DD201A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RF8</w:t>
            </w:r>
          </w:p>
        </w:tc>
        <w:tc>
          <w:tcPr>
            <w:tcW w:w="965" w:type="dxa"/>
            <w:vAlign w:val="center"/>
          </w:tcPr>
          <w:p w14:paraId="66414BD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720814F4" w14:textId="6E0E7160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3B18D34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426DD70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ADE328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944635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FA3F0B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F55D2A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A8013E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236697CB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ABA4878" w14:textId="31DA1CB1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RF9</w:t>
            </w:r>
          </w:p>
        </w:tc>
        <w:tc>
          <w:tcPr>
            <w:tcW w:w="965" w:type="dxa"/>
            <w:vAlign w:val="center"/>
          </w:tcPr>
          <w:p w14:paraId="577B121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2772B961" w14:textId="3B206B5C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773E85B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49CC8A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7DC9617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1ABF22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C76CF8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503B7A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5AA913B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6B185D62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4CC286B0" w14:textId="20C364F3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RF10</w:t>
            </w:r>
          </w:p>
        </w:tc>
        <w:tc>
          <w:tcPr>
            <w:tcW w:w="965" w:type="dxa"/>
            <w:vAlign w:val="center"/>
          </w:tcPr>
          <w:p w14:paraId="5DB5E18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259AF9B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56A1E3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131539A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051C58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C13FB00" w14:textId="65C36915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35910DD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18CD891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2011EF5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564287C5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014BDABD" w14:textId="515F78F1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RF11</w:t>
            </w:r>
          </w:p>
        </w:tc>
        <w:tc>
          <w:tcPr>
            <w:tcW w:w="965" w:type="dxa"/>
            <w:vAlign w:val="center"/>
          </w:tcPr>
          <w:p w14:paraId="56134074" w14:textId="14A34178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14:paraId="3B9C7A0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7D026CA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61103F0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74DE38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21D930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39EFC4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55408C6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285815A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77FCE0D8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2CBC8BEF" w14:textId="3B4ABC46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RF12</w:t>
            </w:r>
          </w:p>
        </w:tc>
        <w:tc>
          <w:tcPr>
            <w:tcW w:w="965" w:type="dxa"/>
            <w:vAlign w:val="center"/>
          </w:tcPr>
          <w:p w14:paraId="585119ED" w14:textId="56134F37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14:paraId="3A5C8B9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0B63E85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12D4115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CAA0CF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2C17D0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3E6996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2098348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0A22E6C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6B34B1E3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189D9511" w14:textId="5F994454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RF13</w:t>
            </w:r>
          </w:p>
        </w:tc>
        <w:tc>
          <w:tcPr>
            <w:tcW w:w="965" w:type="dxa"/>
            <w:vAlign w:val="center"/>
          </w:tcPr>
          <w:p w14:paraId="706C6B8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0A65859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73C2B537" w14:textId="3DD2DAC8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0FAEE42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372CE9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66C08F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9A1AA1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A07794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3BC40D0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28D440A9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1618C130" w14:textId="71C15148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RF14</w:t>
            </w:r>
          </w:p>
        </w:tc>
        <w:tc>
          <w:tcPr>
            <w:tcW w:w="965" w:type="dxa"/>
            <w:vAlign w:val="center"/>
          </w:tcPr>
          <w:p w14:paraId="4EB80AD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0584504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0090897" w14:textId="5D1FF06A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359B5D4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45721A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DB2AC8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A90AA7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AE8ED7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04EA3A8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13C78C2E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642E7F7" w14:textId="69597C5A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RF15</w:t>
            </w:r>
          </w:p>
        </w:tc>
        <w:tc>
          <w:tcPr>
            <w:tcW w:w="965" w:type="dxa"/>
            <w:vAlign w:val="center"/>
          </w:tcPr>
          <w:p w14:paraId="7FC9F8A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0255C7C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2FDD3F42" w14:textId="2D56F078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55D0A26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FF2B7E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D8545F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CDA385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3AB1895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7EE15C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7E1D711F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397C0DDF" w14:textId="4A89C0ED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RF16</w:t>
            </w:r>
          </w:p>
        </w:tc>
        <w:tc>
          <w:tcPr>
            <w:tcW w:w="965" w:type="dxa"/>
            <w:vAlign w:val="center"/>
          </w:tcPr>
          <w:p w14:paraId="672CF76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431C30F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2B903C7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576B8F6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469E9F1" w14:textId="7B53FCE3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7E4095D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EC2654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52B32EF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3F1E07C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2B612647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664191C8" w14:textId="49063F32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RF17</w:t>
            </w:r>
          </w:p>
        </w:tc>
        <w:tc>
          <w:tcPr>
            <w:tcW w:w="965" w:type="dxa"/>
            <w:vAlign w:val="center"/>
          </w:tcPr>
          <w:p w14:paraId="7C828DA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781445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752897F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15C074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28FE92A" w14:textId="601993BD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55F0B6D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EA333F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260E619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10C331F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3BE373EA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4EB97029" w14:textId="1FE2BD17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RF18</w:t>
            </w:r>
          </w:p>
        </w:tc>
        <w:tc>
          <w:tcPr>
            <w:tcW w:w="965" w:type="dxa"/>
            <w:vAlign w:val="center"/>
          </w:tcPr>
          <w:p w14:paraId="3B10A43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0879C61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2B0A1C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0D3BA8E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4CAD286" w14:textId="50459C7D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33FB322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6BFC2F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45A7F59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57859CF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1287F72D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4C09384E" w14:textId="052237EB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RF19</w:t>
            </w:r>
          </w:p>
        </w:tc>
        <w:tc>
          <w:tcPr>
            <w:tcW w:w="965" w:type="dxa"/>
            <w:vAlign w:val="center"/>
          </w:tcPr>
          <w:p w14:paraId="18C1DD8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605C720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558FB5F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054561E9" w14:textId="199157A8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51C9E78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9C5307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CE1251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5457BCD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4F5534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698B7A1F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F0633B1" w14:textId="26D8E316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RF20</w:t>
            </w:r>
          </w:p>
        </w:tc>
        <w:tc>
          <w:tcPr>
            <w:tcW w:w="965" w:type="dxa"/>
            <w:vAlign w:val="center"/>
          </w:tcPr>
          <w:p w14:paraId="2BF9F84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2FB7642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2989551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14929DBD" w14:textId="77DC7F40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57BA269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B673AE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24BBE2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0EC9EEC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73D911C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38014825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71655FE" w14:textId="24398C9C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RF21</w:t>
            </w:r>
          </w:p>
        </w:tc>
        <w:tc>
          <w:tcPr>
            <w:tcW w:w="965" w:type="dxa"/>
            <w:vAlign w:val="center"/>
          </w:tcPr>
          <w:p w14:paraId="2EEDDF58" w14:textId="7706DF46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769E065C" w14:textId="5DB0826E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2766FDF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52ADBC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83F423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DDBB2F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06D5AB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E3CEB2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3217040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4A769975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14064B1B" w14:textId="42E9F82B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RF22</w:t>
            </w:r>
          </w:p>
        </w:tc>
        <w:tc>
          <w:tcPr>
            <w:tcW w:w="965" w:type="dxa"/>
            <w:vAlign w:val="center"/>
          </w:tcPr>
          <w:p w14:paraId="507C18F5" w14:textId="72DF2E79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14:paraId="43D65A2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114D5A4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5F8CC33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629C6A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7BB7054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752645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EE1091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A26B83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7D7C63DE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1E6D98F" w14:textId="28104059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RF23</w:t>
            </w:r>
          </w:p>
        </w:tc>
        <w:tc>
          <w:tcPr>
            <w:tcW w:w="965" w:type="dxa"/>
            <w:vAlign w:val="center"/>
          </w:tcPr>
          <w:p w14:paraId="4035248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51C655E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0D9A3F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7873B435" w14:textId="5788957E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09D55D0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95E8E1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B7ECDB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AA5F35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7B761E7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04CCB730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5F3C6FE6" w14:textId="3C9C65C2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RF24</w:t>
            </w:r>
          </w:p>
        </w:tc>
        <w:tc>
          <w:tcPr>
            <w:tcW w:w="965" w:type="dxa"/>
            <w:vAlign w:val="center"/>
          </w:tcPr>
          <w:p w14:paraId="2C9DBAF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A19C17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091EB24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79A9A69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7C696238" w14:textId="2DDBF351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71E9FD5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8A914A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498B067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7584DAD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37C0687A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5957DC7D" w14:textId="6B74E716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RF25</w:t>
            </w:r>
          </w:p>
        </w:tc>
        <w:tc>
          <w:tcPr>
            <w:tcW w:w="965" w:type="dxa"/>
            <w:vAlign w:val="center"/>
          </w:tcPr>
          <w:p w14:paraId="1AB28F0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4F262E2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06C46402" w14:textId="6A123D85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373D672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9AB5FD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E88B40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D6FC3E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73BBD18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0761387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1A13E606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2BCD7DE1" w14:textId="67C90AB6" w:rsidR="00544264" w:rsidRDefault="00544264" w:rsidP="00B97300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 w:rsidR="002B3122">
        <w:rPr>
          <w:b/>
          <w:i w:val="0"/>
        </w:rPr>
        <w:t>56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544264">
        <w:rPr>
          <w:i w:val="0"/>
        </w:rPr>
        <w:t>Requisitos Funcionais em Casos de Uso</w:t>
      </w:r>
      <w:r w:rsidRPr="003A2D40">
        <w:rPr>
          <w:i w:val="0"/>
        </w:rPr>
        <w:t>.</w:t>
      </w:r>
    </w:p>
    <w:p w14:paraId="2B2A461B" w14:textId="77777777" w:rsidR="00544264" w:rsidRPr="003A2D40" w:rsidRDefault="00544264" w:rsidP="00B97300">
      <w:pPr>
        <w:pStyle w:val="Legenda"/>
        <w:keepNext/>
        <w:spacing w:before="0" w:after="0"/>
        <w:rPr>
          <w:b/>
          <w:i w:val="0"/>
        </w:rPr>
      </w:pPr>
    </w:p>
    <w:p w14:paraId="0B59AEC5" w14:textId="2E64ACB7" w:rsidR="00E70A2C" w:rsidRDefault="00544264" w:rsidP="00B97300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9.1.2.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Casos de Uso em Classes</w:t>
      </w:r>
    </w:p>
    <w:p w14:paraId="131FFB39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9903" w:type="dxa"/>
        <w:tblInd w:w="902" w:type="dxa"/>
        <w:tblLook w:val="04A0" w:firstRow="1" w:lastRow="0" w:firstColumn="1" w:lastColumn="0" w:noHBand="0" w:noVBand="1"/>
      </w:tblPr>
      <w:tblGrid>
        <w:gridCol w:w="2673"/>
        <w:gridCol w:w="889"/>
        <w:gridCol w:w="801"/>
        <w:gridCol w:w="801"/>
        <w:gridCol w:w="801"/>
        <w:gridCol w:w="801"/>
        <w:gridCol w:w="801"/>
        <w:gridCol w:w="801"/>
        <w:gridCol w:w="801"/>
        <w:gridCol w:w="734"/>
      </w:tblGrid>
      <w:tr w:rsidR="00AE0FEB" w:rsidRPr="00FB7757" w14:paraId="22CDC410" w14:textId="682E7C1E" w:rsidTr="00AE0FEB">
        <w:tc>
          <w:tcPr>
            <w:tcW w:w="2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1B179F0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15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709FE472" w14:textId="6DEBEFCD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813" w:type="dxa"/>
            <w:shd w:val="clear" w:color="auto" w:fill="767171" w:themeFill="background2" w:themeFillShade="80"/>
            <w:vAlign w:val="center"/>
          </w:tcPr>
          <w:p w14:paraId="410BD7B5" w14:textId="7F5E7F33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&lt;CU2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2" w:type="dxa"/>
            <w:shd w:val="clear" w:color="auto" w:fill="767171" w:themeFill="background2" w:themeFillShade="80"/>
            <w:vAlign w:val="center"/>
          </w:tcPr>
          <w:p w14:paraId="7E5F22FA" w14:textId="086AFD4F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&lt;CU3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19F41251" w14:textId="70DF1290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&lt;CU4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043D6135" w14:textId="03C7202A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&lt;CU5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12022D54" w14:textId="2E91D30C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&lt;CU6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794B27E7" w14:textId="3BC8FB1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&lt;CU7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53625951" w14:textId="6EBF9585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&lt;CU8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623" w:type="dxa"/>
            <w:shd w:val="clear" w:color="auto" w:fill="767171" w:themeFill="background2" w:themeFillShade="80"/>
          </w:tcPr>
          <w:p w14:paraId="5A5C8B8D" w14:textId="2FE4A1A3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&lt;CU9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AE0FEB" w:rsidRPr="00FB7757" w14:paraId="73A1577B" w14:textId="2B627558" w:rsidTr="00AE0FEB">
        <w:tc>
          <w:tcPr>
            <w:tcW w:w="2675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AE75B60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InputListenerAtendimento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28A9493E" w14:textId="7119ADCC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016BA16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191C742B" w14:textId="1B144E6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6C2231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5AC2D2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86881F4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E95B0E3" w14:textId="7945BB76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3D6AA2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B3C71A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B22766D" w14:textId="58E02453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FA6086E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InputListenerBar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F9E0DB2" w14:textId="012D652C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1D80462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D10DE0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BFF5DD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99E151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EA3B33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625BC8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FC12A3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29DE614A" w14:textId="56240DD6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5E4DA06C" w14:textId="53472541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426232B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InputListenerCadastro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61FEDEE" w14:textId="458EF86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1F79DF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374437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40E4223" w14:textId="750F6F6B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460AD8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21D3A8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A43C0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1BB8F50" w14:textId="151EB575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6B6D127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043E2EF1" w14:textId="526B4A7B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631027CC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InputListenerCozinha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7DD3B1C5" w14:textId="18DCD38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D57CBA7" w14:textId="51F01F5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6C2C8D8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8A0102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A06C9F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3E3F6B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FAAF55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72047FC" w14:textId="3B765E6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915414C" w14:textId="71500A79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1E1FC59D" w14:textId="3F77010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609B7E55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InputListenerEditarBebida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484A7837" w14:textId="440E1AF5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6BF2C10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AE4FF3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8B2487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E7315A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60EF32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92DD7B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BE4A6C5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36F9CF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42FC3F3" w14:textId="7BE6BD9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3ECC957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InputListenerEditarComida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DF4D602" w14:textId="54153B2B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64C30EE6" w14:textId="03EF99FD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2A1F774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076A68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1BCB9A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7DF414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0A7AF0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60AB9CA" w14:textId="15CCD25C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5E04840D" w14:textId="2082229B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D8E51DA" w14:textId="6E4ACF18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77CFD00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InputListenerEditarPedidos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102938F" w14:textId="4D8BC061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AE3B56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CB241AC" w14:textId="331BD2C3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4D755A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FBF8FB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C94C36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24F5D72" w14:textId="03358E6A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19DC6B22" w14:textId="6DAEDDF9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46F7CCE5" w14:textId="19C7C94C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7DF14B35" w14:textId="2B7C4CBA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7E7076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InputListenerEditarUsuario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45135015" w14:textId="05602854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10F41DC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0027479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1C913AB" w14:textId="6C32651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3A7D82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34BDEA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DC0517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347538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A9845B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7FF5F5B1" w14:textId="1EB8A9D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CDF1FA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InputListenerFinanceiro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06CEF59C" w14:textId="54F7BEE2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4CB11945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1233D5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758B46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C2EF83" w14:textId="1D43B7DE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0A84BE7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487AC4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46CB9E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2D58AE2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6A81A93" w14:textId="3E1E744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19DF907F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InputListenerLogin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30B72218" w14:textId="3F62CFEC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CA3B0E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2EC6AB5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E2DDA2D" w14:textId="645C0721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AE00A49" w14:textId="49F18CD3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F1CB877" w14:textId="6B9E717E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70B11A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F54A96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315F744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4D3D828" w14:textId="35FD83C4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A103771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InputListenerMenuAdmin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B2BD32C" w14:textId="4CCF792F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0B51391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60910B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A21F738" w14:textId="398A619E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1A31B7E" w14:textId="52B457F0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D2BE85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32524E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047791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9B4CF3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5850D5C0" w14:textId="087E6918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E186AE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Main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79C9B066" w14:textId="4E68E1DB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498137C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7D44ED4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46DD226" w14:textId="0CCFC211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25B928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DAC699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78CCB3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E59313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49277B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20522A41" w14:textId="3207719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30250FE0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lastRenderedPageBreak/>
              <w:t>&lt;Bebida&gt;</w:t>
            </w:r>
          </w:p>
        </w:tc>
        <w:tc>
          <w:tcPr>
            <w:tcW w:w="915" w:type="dxa"/>
            <w:vAlign w:val="center"/>
          </w:tcPr>
          <w:p w14:paraId="18DED826" w14:textId="6C2D0217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3816E021" w14:textId="67406B33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60A11FE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090CC9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F1F35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95762E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57651E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A21EAB0" w14:textId="0D37EBF0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629D53B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526D3764" w14:textId="48A0A31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B2BB5B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BebidaDAO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26E6E681" w14:textId="15B62B7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03259F1C" w14:textId="4825A53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555AA25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CFC6C0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5977D9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6FDFB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3E5342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81EE53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59D718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0FC69A6" w14:textId="1418855C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2F2E20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&lt;Comida&gt;</w:t>
            </w:r>
          </w:p>
        </w:tc>
        <w:tc>
          <w:tcPr>
            <w:tcW w:w="915" w:type="dxa"/>
            <w:vAlign w:val="center"/>
          </w:tcPr>
          <w:p w14:paraId="7AD5F33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CDF9808" w14:textId="19F32DAB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28D8673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84592E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807B57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652FA9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653627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F589D8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0BC0DAF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3DB778DB" w14:textId="009BEBBA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3E6DAF6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ComidaDAO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10EF527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483C9592" w14:textId="212BB9C9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5742EE2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192E40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F0D43D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353713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482C20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ABE37D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8AEFD6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5BAD76E8" w14:textId="6C3D745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2A43ADB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ConexaoDAO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3172C079" w14:textId="4033BDC2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1A4E9E6D" w14:textId="1C038E5A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5520857A" w14:textId="4F78C220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69999F1" w14:textId="66BC1EA3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4248007B" w14:textId="59F04B53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27142D1" w14:textId="72868F82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7996801" w14:textId="2F3C5EB2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B954C87" w14:textId="3A099EDE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0CA65F38" w14:textId="1E207A13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7058BF48" w14:textId="659FA0D0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8B7771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915" w:type="dxa"/>
            <w:vAlign w:val="center"/>
          </w:tcPr>
          <w:p w14:paraId="2160EB9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1E3B2D8B" w14:textId="4AF407D0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F4EE29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BBC2E3" w14:textId="575C80A2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79858F" w14:textId="12BFA26B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1160CA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2A5AF6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3F885D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37E9319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75C32429" w14:textId="08213D03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17AF1EF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FinanceiroDAO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34440D0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1B38AF9" w14:textId="1A4101F0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FE7415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C2E54B5" w14:textId="06431A81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1F1A401" w14:textId="5CC694FF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FAF79A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90D9EF5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FDD867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E2E61E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C59F564" w14:textId="546F7FA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A4F2C8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&lt;Mesa&gt;</w:t>
            </w:r>
          </w:p>
        </w:tc>
        <w:tc>
          <w:tcPr>
            <w:tcW w:w="915" w:type="dxa"/>
            <w:vAlign w:val="center"/>
          </w:tcPr>
          <w:p w14:paraId="2A6B5B8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3A438BD" w14:textId="07CE8E98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7E21A8E9" w14:textId="4D714646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59EBD6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7DA46B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6CEB83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102A3DF" w14:textId="38A52564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A7C65A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4816A0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0AF92E5E" w14:textId="03CCB2FC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227FC2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MesaDAO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3025E7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6CEF727E" w14:textId="54C0E99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3908357F" w14:textId="0DA1D78E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85BB46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354693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B4CF3C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DF12BC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13CAE9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EFB225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3854A83B" w14:textId="6362728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14748ED6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5698748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1BBD94E" w14:textId="06004E1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0E8C52E4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5AA2FA6" w14:textId="1954CD96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3E7085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6A1FAB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10632B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4E7642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2D05A9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9F2CA76" w14:textId="1E31345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2C6AA2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3A79DE3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04F24EB" w14:textId="529700A3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2748410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E358242" w14:textId="655FAAF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1D4951A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47083D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F4A9A1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BC620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60B2D33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D0789A2" w14:textId="475EA3E0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124DD77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UsuarioTeste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4F4F34A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2CA42817" w14:textId="0A434ABE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30A2B50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338C6A3" w14:textId="222DA2EA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267114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EF4BBF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032562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41A2BA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14C1A49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4FB07114" w14:textId="63D4E583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537FF9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&lt;Atendimento&gt;</w:t>
            </w:r>
          </w:p>
        </w:tc>
        <w:tc>
          <w:tcPr>
            <w:tcW w:w="915" w:type="dxa"/>
            <w:vAlign w:val="center"/>
          </w:tcPr>
          <w:p w14:paraId="60561C4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62888FE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2C04D01B" w14:textId="14D71A3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51FD9BF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E6C481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53E0B3F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6BF82A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E0728EC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975C18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697B644" w14:textId="358F652A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3EEEDAD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&lt;Bar&gt;</w:t>
            </w:r>
          </w:p>
        </w:tc>
        <w:tc>
          <w:tcPr>
            <w:tcW w:w="915" w:type="dxa"/>
            <w:vAlign w:val="center"/>
          </w:tcPr>
          <w:p w14:paraId="6C4F3EE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72C1B7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3226D3CA" w14:textId="73FCF4A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DA9C2E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09B79DB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0A066E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E639D48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A5E606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928CA68" w14:textId="00907D60" w:rsidR="00AE0FEB" w:rsidRDefault="00610FC4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3418A8B4" w14:textId="0CE9E2E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53805E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&lt;Cadastro&gt;</w:t>
            </w:r>
          </w:p>
        </w:tc>
        <w:tc>
          <w:tcPr>
            <w:tcW w:w="915" w:type="dxa"/>
            <w:vAlign w:val="center"/>
          </w:tcPr>
          <w:p w14:paraId="614829E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287CE78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ACAE0A3" w14:textId="668AC03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3A0F0A1" w14:textId="57137258" w:rsidR="00AE0FEB" w:rsidRDefault="00610FC4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D22C7B8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BEE71F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0C1114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26CDCD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03B39490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052AA4E9" w14:textId="1B57127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310CD2E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&lt;Cozinha&gt;</w:t>
            </w:r>
          </w:p>
        </w:tc>
        <w:tc>
          <w:tcPr>
            <w:tcW w:w="915" w:type="dxa"/>
            <w:vAlign w:val="center"/>
          </w:tcPr>
          <w:p w14:paraId="5404267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E44535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E3DD53E" w14:textId="64AD470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266C54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A7A1B6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F0F677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D3FE26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7683213" w14:textId="42266C3F" w:rsidR="00AE0FEB" w:rsidRDefault="00610FC4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766BEA8B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320E9F96" w14:textId="2511C0B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0053C0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EditarBebida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73DC0FDC" w14:textId="08AD1D91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5C5963C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6C55C90B" w14:textId="2746DD8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92FC18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70DC6AF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8A0BF7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005AC3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DE5CF0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351C28B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50F9185F" w14:textId="1453D432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760D093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EditarComida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D2881D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460ADC51" w14:textId="2583247F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29B2F1F5" w14:textId="2A480079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AEBD66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0731B78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0E681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066AB3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7DE1530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6F004D7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418E21CE" w14:textId="79A8BD1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7F28E29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EditarPedidos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5E89417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52A0B204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79DA2A1A" w14:textId="75D93EB8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D29094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3E7A05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F763BC8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0BCE1FC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DFFB67F" w14:textId="35630C49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596C47DE" w14:textId="23363305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0363E63A" w14:textId="2A0E085C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4B3A72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EditarUsuarios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7B1FD89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0FC5ABE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2D6128B8" w14:textId="347489D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0B8531D" w14:textId="4BCFA9CC" w:rsidR="00AE0FEB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372859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748F64B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DBBEFC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C96ED7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7637CCC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16F8E14" w14:textId="3EB793F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A83E83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915" w:type="dxa"/>
            <w:vAlign w:val="center"/>
          </w:tcPr>
          <w:p w14:paraId="2170086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61FE43E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727F1C5A" w14:textId="39EF82A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F7BF86B" w14:textId="6FBB79F8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9226F72" w14:textId="494EE855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397FBE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9EAB090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5BC41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23B486A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7BB780CB" w14:textId="5F9EB4A5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7FAA3F9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Login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4156C279" w14:textId="4710D4A3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386F7965" w14:textId="6BBA39AB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2790DE93" w14:textId="624347C2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699D307" w14:textId="6D8E34AC" w:rsidR="00AE0FEB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450408F5" w14:textId="7333DBB8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2FCE734" w14:textId="3874F0C6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594B102" w14:textId="4A24DA62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9DF3D29" w14:textId="33DB2BE8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66850112" w14:textId="7A301F85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055F3774" w14:textId="1786F54B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9D4F251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MenuAdmin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0960EFF6" w14:textId="1B27DD4E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66E25E5F" w14:textId="02DAB394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154B5096" w14:textId="28AD69F9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5274D7" w14:textId="23F79EA7" w:rsidR="00AE0FEB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7C0BDBC" w14:textId="27810FB1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C4A7197" w14:textId="6361B714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A2FF0E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70D43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2F7D0B5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2766E16D" w14:textId="77777777" w:rsidR="00AE0FEB" w:rsidRDefault="00AE0FEB" w:rsidP="002B3122">
      <w:pPr>
        <w:pStyle w:val="Legenda"/>
        <w:keepNext/>
        <w:spacing w:before="0" w:after="0"/>
        <w:jc w:val="left"/>
        <w:rPr>
          <w:b/>
          <w:i w:val="0"/>
        </w:rPr>
      </w:pPr>
    </w:p>
    <w:p w14:paraId="2AC29B5F" w14:textId="56E9FAB5" w:rsidR="00B97300" w:rsidRDefault="00B97300" w:rsidP="00B97300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5</w:t>
      </w:r>
      <w:r w:rsidR="002B3122">
        <w:rPr>
          <w:b/>
          <w:i w:val="0"/>
        </w:rPr>
        <w:t>7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Casos de Uso em Classes</w:t>
      </w:r>
      <w:r w:rsidRPr="003A2D40">
        <w:rPr>
          <w:i w:val="0"/>
        </w:rPr>
        <w:t>.</w:t>
      </w:r>
    </w:p>
    <w:p w14:paraId="61EE9E77" w14:textId="77777777" w:rsidR="00FB7757" w:rsidRDefault="00FB7757" w:rsidP="00B97300"/>
    <w:p w14:paraId="3F3AE361" w14:textId="461BE24D" w:rsidR="00E70A2C" w:rsidRDefault="00544264" w:rsidP="00B97300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9.1.3.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Classes em Pacotes</w:t>
      </w:r>
    </w:p>
    <w:p w14:paraId="0544B57D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9911" w:type="dxa"/>
        <w:tblInd w:w="882" w:type="dxa"/>
        <w:tblLook w:val="04A0" w:firstRow="1" w:lastRow="0" w:firstColumn="1" w:lastColumn="0" w:noHBand="0" w:noVBand="1"/>
      </w:tblPr>
      <w:tblGrid>
        <w:gridCol w:w="2674"/>
        <w:gridCol w:w="2686"/>
        <w:gridCol w:w="2405"/>
        <w:gridCol w:w="2146"/>
      </w:tblGrid>
      <w:tr w:rsidR="006131DB" w:rsidRPr="00FB7757" w14:paraId="6B8D3244" w14:textId="77777777" w:rsidTr="00025FBD"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0E15FA" w14:textId="77777777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2686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A6E067D" w14:textId="6FAE8D2A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Controller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405" w:type="dxa"/>
            <w:shd w:val="clear" w:color="auto" w:fill="767171" w:themeFill="background2" w:themeFillShade="80"/>
            <w:vAlign w:val="center"/>
          </w:tcPr>
          <w:p w14:paraId="19FBCE1E" w14:textId="0EBEDC2C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Model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146" w:type="dxa"/>
            <w:shd w:val="clear" w:color="auto" w:fill="767171" w:themeFill="background2" w:themeFillShade="80"/>
            <w:vAlign w:val="center"/>
          </w:tcPr>
          <w:p w14:paraId="6C1F0D2B" w14:textId="706985F0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View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6131DB" w:rsidRPr="00FB7757" w14:paraId="1CBD18F1" w14:textId="77777777" w:rsidTr="00025FBD">
        <w:tc>
          <w:tcPr>
            <w:tcW w:w="2674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2CE5058" w14:textId="635F8EA7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InputListenerAtendimento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5FECFA56" w14:textId="28E79B4C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214CA23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13F6E95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5808FBC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1D7293AB" w14:textId="17B37893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InputListenerBar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4F97D0DA" w14:textId="583D6C14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0E340AD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7D90DD87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22AAB4E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5016E8F3" w14:textId="77EB1330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InputListenerCadastro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19F3A153" w14:textId="47682151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3280A7F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0CB8C57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7502F1E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59FA82E3" w14:textId="4AC8B1F9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InputListenerCozinha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7A7C171A" w14:textId="00D30968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058F3C15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63009A0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0888A3FD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1A2C7422" w14:textId="027640DF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InputListenerEditarBebida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36700050" w14:textId="3B1C7A40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01C8CD3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0F765E47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0506C91E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7D07D25C" w14:textId="19AC8ADE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InputListenerEditarComida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301E0F21" w14:textId="4E8ACE2E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0C373AA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3DD123EE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6C47198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705E2C82" w14:textId="0FCFA4F8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InputListenerEditarPedidos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67DE624C" w14:textId="3E14935A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596DED2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6930C2F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51FEE95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4F537C74" w14:textId="19022331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InputListenerEditarUsuario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50DA54F1" w14:textId="3665B8F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62F9837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1935EF0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E798E55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6A4C8783" w14:textId="0B4C540C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InputListenerFinanceiro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14F79F02" w14:textId="7775AA54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7A9BD136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46B5FB6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A64CA74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62ED8EE4" w14:textId="59BE9D28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InputListenerLogin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4E8FA11C" w14:textId="7814471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772498A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5201CEB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15B18AE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768BB2E7" w14:textId="140CCA08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InputListenerMenuAdmin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685B3756" w14:textId="3CF8DAE8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0E66BBF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16464894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E25D2AC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21DF37A7" w14:textId="4C0FE41B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Main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0B66CEC6" w14:textId="31F2D91D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021731E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4EE18E8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65B38A31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566F3213" w14:textId="20D8D9D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&lt;Bebida&gt;</w:t>
            </w:r>
          </w:p>
        </w:tc>
        <w:tc>
          <w:tcPr>
            <w:tcW w:w="2686" w:type="dxa"/>
            <w:vAlign w:val="center"/>
          </w:tcPr>
          <w:p w14:paraId="02E0D9C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070E3BDF" w14:textId="4C7FF76A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481B986E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29F6622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26A9589D" w14:textId="1DB1C9BD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BebidaDAO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49B9524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6596666D" w14:textId="64437B1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55E44E5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69AA4E50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40757037" w14:textId="1B1DB544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&lt;Comida&gt;</w:t>
            </w:r>
          </w:p>
        </w:tc>
        <w:tc>
          <w:tcPr>
            <w:tcW w:w="2686" w:type="dxa"/>
            <w:vAlign w:val="center"/>
          </w:tcPr>
          <w:p w14:paraId="745EC62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72E557CE" w14:textId="0BD61C8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6366612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1F877879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62C1C3E9" w14:textId="1DDA143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ComidaDAO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3E859CC2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26DB9386" w14:textId="2A7AFB98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50B7356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5283978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5299744E" w14:textId="18FFC383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ConexaoDAO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640FADCC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488B66AA" w14:textId="276D62F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26EE75C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616F5E43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2BA3506F" w14:textId="08801C64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2686" w:type="dxa"/>
            <w:vAlign w:val="center"/>
          </w:tcPr>
          <w:p w14:paraId="3351828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5908299D" w14:textId="7041CD49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29313FF5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4CBB4AA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15B4ABDC" w14:textId="05DE9E33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FinanceiroDAO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4F31CC45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4476597E" w14:textId="7BDD34DC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0B541C3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74240D37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1EF3B05E" w14:textId="261BF683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&lt;Mesa&gt;</w:t>
            </w:r>
          </w:p>
        </w:tc>
        <w:tc>
          <w:tcPr>
            <w:tcW w:w="2686" w:type="dxa"/>
            <w:vAlign w:val="center"/>
          </w:tcPr>
          <w:p w14:paraId="05C1D1D4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779B7706" w14:textId="3EAC87A9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2232062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BCE89F1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2161A419" w14:textId="4D8EC202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MesaDAO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39E12042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0C9F6144" w14:textId="16EDDFB9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596326A6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45B7C8C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22CA4770" w14:textId="04C5DE14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452363A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79B236C8" w14:textId="5B779DCE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44EC9D4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55D6F63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603F48FE" w14:textId="0C86DD31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lastRenderedPageBreak/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76E02464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0FE114A8" w14:textId="2FFEC27A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48E21C1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C0C0C9B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59E5A2AE" w14:textId="354C723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UsuarioTeste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599EE0D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3F23E2E8" w14:textId="3011A54A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5EC4B97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6734048A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227F0191" w14:textId="519F1898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&lt;Atendimento&gt;</w:t>
            </w:r>
          </w:p>
        </w:tc>
        <w:tc>
          <w:tcPr>
            <w:tcW w:w="2686" w:type="dxa"/>
            <w:vAlign w:val="center"/>
          </w:tcPr>
          <w:p w14:paraId="7D6BE047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2E88045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331C7EAA" w14:textId="4B12C9D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2FC952F1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336BECC9" w14:textId="597FAF2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&lt;Bar&gt;</w:t>
            </w:r>
          </w:p>
        </w:tc>
        <w:tc>
          <w:tcPr>
            <w:tcW w:w="2686" w:type="dxa"/>
            <w:vAlign w:val="center"/>
          </w:tcPr>
          <w:p w14:paraId="4E67AE9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7AA0B874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02D13ACC" w14:textId="2AD60BD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210D4046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1A703E1A" w14:textId="146777A7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&lt;Cadastro&gt;</w:t>
            </w:r>
          </w:p>
        </w:tc>
        <w:tc>
          <w:tcPr>
            <w:tcW w:w="2686" w:type="dxa"/>
            <w:vAlign w:val="center"/>
          </w:tcPr>
          <w:p w14:paraId="5F0B3DE7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4D52BB6E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79ED561B" w14:textId="7091A6B9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5AE818D1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51AD615D" w14:textId="150CFC7E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&lt;Cozinha&gt;</w:t>
            </w:r>
          </w:p>
        </w:tc>
        <w:tc>
          <w:tcPr>
            <w:tcW w:w="2686" w:type="dxa"/>
            <w:vAlign w:val="center"/>
          </w:tcPr>
          <w:p w14:paraId="037D1CC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71C6D38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73AD5022" w14:textId="0D81D295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1D0857A3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389900A9" w14:textId="6416C129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EditarBebida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60BB193A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04C3AB0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6183EC2D" w14:textId="6B25357C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04B160CF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60B4C809" w14:textId="23DBAAE2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EditarComida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126AF7C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2CB1815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30BAADFC" w14:textId="4B287BE1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32D0B0AD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3F6EDB6E" w14:textId="0B169D5D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EditarPedidos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1AE4E6A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5A723AE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6B4AE218" w14:textId="6C671F4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10F78B49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02714955" w14:textId="03A72E77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EditarUsuarios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4F16E552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3C68516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0907F2BA" w14:textId="5C0CA6C8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291407ED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4A3A9BC4" w14:textId="0080E45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2686" w:type="dxa"/>
            <w:vAlign w:val="center"/>
          </w:tcPr>
          <w:p w14:paraId="45767AC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6D51168E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5ADB45DD" w14:textId="6E9EC586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114E9EE7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58E19D10" w14:textId="1032BC58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Login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6253547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31DD2BE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0CEA3DB9" w14:textId="47A06064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5C8D501C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11012956" w14:textId="34472873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MenuAdmin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749B8B4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0E3BF89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2DBD91C0" w14:textId="1EB60311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</w:tbl>
    <w:p w14:paraId="0EE7A910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064ECF48" w14:textId="6B89D97F" w:rsidR="00A03491" w:rsidRPr="0042144B" w:rsidRDefault="00B97300" w:rsidP="0042144B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 w:rsidR="002B3122">
        <w:rPr>
          <w:b/>
          <w:i w:val="0"/>
        </w:rPr>
        <w:t>58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Classes em Pacotes</w:t>
      </w:r>
      <w:r w:rsidRPr="003A2D40">
        <w:rPr>
          <w:i w:val="0"/>
        </w:rPr>
        <w:t>.</w:t>
      </w:r>
    </w:p>
    <w:p w14:paraId="05870AA7" w14:textId="77777777" w:rsidR="00A03491" w:rsidRDefault="00A03491" w:rsidP="00A03491">
      <w:pPr>
        <w:rPr>
          <w:rFonts w:ascii="Arial" w:eastAsia="Arial" w:hAnsi="Arial" w:cs="Arial"/>
          <w:sz w:val="28"/>
        </w:rPr>
      </w:pPr>
      <w:r>
        <w:br w:type="page"/>
      </w:r>
    </w:p>
    <w:p w14:paraId="4F17CCD6" w14:textId="1872C1F1" w:rsidR="004958EA" w:rsidRDefault="004958EA" w:rsidP="004958EA">
      <w:pPr>
        <w:pStyle w:val="Ttulo2"/>
      </w:pPr>
      <w:bookmarkStart w:id="66" w:name="_Toc498046497"/>
      <w:r>
        <w:lastRenderedPageBreak/>
        <w:t>Métricas</w:t>
      </w:r>
      <w:bookmarkEnd w:id="66"/>
    </w:p>
    <w:p w14:paraId="21D81DB4" w14:textId="0B504879" w:rsidR="00FB7757" w:rsidRDefault="00C91793" w:rsidP="00B25BAC">
      <w:pPr>
        <w:pStyle w:val="Legenda"/>
        <w:ind w:firstLine="708"/>
        <w:jc w:val="both"/>
        <w:rPr>
          <w:i w:val="0"/>
        </w:rPr>
      </w:pPr>
      <w:r>
        <w:rPr>
          <w:i w:val="0"/>
        </w:rPr>
        <w:t xml:space="preserve">Ao longo do projeto são coletadas três medidas, sendo duas estimativas e uma real. As estimativas são de Ponto de Função (PF) e Ad Hoc. A medida Ad hoc considera </w:t>
      </w:r>
      <w:r w:rsidR="00A03491">
        <w:rPr>
          <w:i w:val="0"/>
        </w:rPr>
        <w:t xml:space="preserve">a percepção </w:t>
      </w:r>
      <w:r>
        <w:rPr>
          <w:i w:val="0"/>
        </w:rPr>
        <w:t>da equipe de quantas horas serão consumidas para o projeto, do início ao término, incluindo as horas de todo o time. Incluir as horas dedicadas ao projeto durante as aulas de laboratório, durante as reuniões do time e nos trabalhos individuais.</w:t>
      </w:r>
      <w:r w:rsidR="00A03491">
        <w:rPr>
          <w:i w:val="0"/>
        </w:rPr>
        <w:t xml:space="preserve"> Os valores de fechamento devem ser os valores de PF e Ad hoc da 3ª medida e o valor real conforme o total coletado na tabela de valores reais semanais.</w:t>
      </w:r>
    </w:p>
    <w:p w14:paraId="7B4186E4" w14:textId="77777777" w:rsidR="004958EA" w:rsidRDefault="004958EA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62"/>
        <w:gridCol w:w="1563"/>
        <w:gridCol w:w="1563"/>
        <w:gridCol w:w="1563"/>
        <w:gridCol w:w="1563"/>
      </w:tblGrid>
      <w:tr w:rsidR="00C91793" w14:paraId="60AFE68A" w14:textId="77777777" w:rsidTr="14961B0C">
        <w:trPr>
          <w:jc w:val="center"/>
        </w:trPr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D9DD10" w14:textId="77777777" w:rsidR="00C91793" w:rsidRDefault="00C91793" w:rsidP="004958EA">
            <w:pPr>
              <w:pStyle w:val="Legenda"/>
              <w:jc w:val="left"/>
              <w:rPr>
                <w:i w:val="0"/>
              </w:rPr>
            </w:pPr>
          </w:p>
        </w:tc>
        <w:tc>
          <w:tcPr>
            <w:tcW w:w="1563" w:type="dxa"/>
            <w:tcBorders>
              <w:left w:val="single" w:sz="4" w:space="0" w:color="auto"/>
            </w:tcBorders>
            <w:shd w:val="clear" w:color="auto" w:fill="595959" w:themeFill="text1" w:themeFillTint="A6"/>
            <w:vAlign w:val="center"/>
          </w:tcPr>
          <w:p w14:paraId="180283DC" w14:textId="63C4D12C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1ª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389489E" w14:textId="6422EB4E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2ª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4B3A9FE" w14:textId="6462538F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3ª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6B8D51E2" w14:textId="2B2C939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Fechamento</w:t>
            </w:r>
          </w:p>
        </w:tc>
      </w:tr>
      <w:tr w:rsidR="00C91793" w14:paraId="52E066C1" w14:textId="77777777" w:rsidTr="14961B0C">
        <w:trPr>
          <w:jc w:val="center"/>
        </w:trPr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/>
            <w:vAlign w:val="center"/>
          </w:tcPr>
          <w:p w14:paraId="572C1AEA" w14:textId="14BF1F3B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PF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2117A98" w14:textId="12E7AFEF" w:rsidR="00C91793" w:rsidRDefault="14961B0C" w:rsidP="14961B0C">
            <w:pPr>
              <w:pStyle w:val="Legenda"/>
              <w:rPr>
                <w:i w:val="0"/>
                <w:iCs w:val="0"/>
              </w:rPr>
            </w:pPr>
            <w:r w:rsidRPr="14961B0C">
              <w:rPr>
                <w:i w:val="0"/>
                <w:iCs w:val="0"/>
              </w:rPr>
              <w:t>271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398EF2A" w14:textId="424DB9F5" w:rsidR="00C91793" w:rsidRDefault="002B1BC9" w:rsidP="00940DED">
            <w:pPr>
              <w:pStyle w:val="Legenda"/>
              <w:rPr>
                <w:i w:val="0"/>
              </w:rPr>
            </w:pPr>
            <w:r>
              <w:rPr>
                <w:i w:val="0"/>
              </w:rPr>
              <w:t>255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D1BDED9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140F456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33D8C51F" w14:textId="77777777" w:rsidTr="14961B0C">
        <w:trPr>
          <w:jc w:val="center"/>
        </w:trPr>
        <w:tc>
          <w:tcPr>
            <w:tcW w:w="1562" w:type="dxa"/>
            <w:tcBorders>
              <w:bottom w:val="single" w:sz="4" w:space="0" w:color="auto"/>
            </w:tcBorders>
            <w:shd w:val="clear" w:color="auto" w:fill="D0CECE"/>
            <w:vAlign w:val="center"/>
          </w:tcPr>
          <w:p w14:paraId="05D2ECAF" w14:textId="031DCED0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Ad hoc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7CE9EA4" w14:textId="1463FB6B" w:rsidR="00C91793" w:rsidRDefault="14961B0C" w:rsidP="14961B0C">
            <w:pPr>
              <w:pStyle w:val="Legenda"/>
              <w:rPr>
                <w:i w:val="0"/>
                <w:iCs w:val="0"/>
              </w:rPr>
            </w:pPr>
            <w:r w:rsidRPr="14961B0C">
              <w:rPr>
                <w:i w:val="0"/>
                <w:iCs w:val="0"/>
              </w:rPr>
              <w:t>264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CA89B60" w14:textId="712A1307" w:rsidR="00C91793" w:rsidRDefault="00B6276B" w:rsidP="00940DED">
            <w:pPr>
              <w:pStyle w:val="Legenda"/>
              <w:rPr>
                <w:i w:val="0"/>
              </w:rPr>
            </w:pPr>
            <w:r>
              <w:rPr>
                <w:i w:val="0"/>
              </w:rPr>
              <w:t>280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B5D6248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89024AC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6E2ECEC4" w14:textId="77777777" w:rsidTr="14961B0C">
        <w:trPr>
          <w:jc w:val="center"/>
        </w:trPr>
        <w:tc>
          <w:tcPr>
            <w:tcW w:w="1562" w:type="dxa"/>
            <w:tcBorders>
              <w:top w:val="single" w:sz="4" w:space="0" w:color="auto"/>
              <w:right w:val="single" w:sz="4" w:space="0" w:color="auto"/>
            </w:tcBorders>
            <w:shd w:val="clear" w:color="auto" w:fill="D0CECE"/>
            <w:vAlign w:val="center"/>
          </w:tcPr>
          <w:p w14:paraId="1E0F0A09" w14:textId="2993B3C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Real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200B198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FA9E225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557BB0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176C50A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</w:tbl>
    <w:p w14:paraId="084C7499" w14:textId="50E49538" w:rsidR="004958EA" w:rsidRDefault="00B32C11" w:rsidP="00B32C11">
      <w:pPr>
        <w:pStyle w:val="Legenda"/>
        <w:rPr>
          <w:i w:val="0"/>
        </w:rPr>
      </w:pPr>
      <w:r w:rsidRPr="003A2D40">
        <w:rPr>
          <w:b/>
          <w:i w:val="0"/>
        </w:rPr>
        <w:t xml:space="preserve">Tabela </w:t>
      </w:r>
      <w:r w:rsidR="002B3122">
        <w:rPr>
          <w:b/>
          <w:i w:val="0"/>
        </w:rPr>
        <w:t>59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>Métricas</w:t>
      </w:r>
      <w:r w:rsidRPr="003A2D40">
        <w:rPr>
          <w:i w:val="0"/>
        </w:rPr>
        <w:t>.</w:t>
      </w:r>
    </w:p>
    <w:p w14:paraId="3C34CA17" w14:textId="77777777" w:rsidR="00B32C11" w:rsidRDefault="00B32C11" w:rsidP="004958EA">
      <w:pPr>
        <w:pStyle w:val="Legenda"/>
        <w:jc w:val="left"/>
        <w:rPr>
          <w:i w:val="0"/>
        </w:rPr>
      </w:pPr>
    </w:p>
    <w:p w14:paraId="71D479E7" w14:textId="715A6718" w:rsidR="00C91793" w:rsidRDefault="00C91793" w:rsidP="004958EA">
      <w:pPr>
        <w:pStyle w:val="Legenda"/>
        <w:jc w:val="left"/>
        <w:rPr>
          <w:i w:val="0"/>
        </w:rPr>
      </w:pPr>
      <w:r>
        <w:rPr>
          <w:i w:val="0"/>
        </w:rPr>
        <w:t>Lançamento semanal das horas reais consumidas com o projeto.</w:t>
      </w:r>
    </w:p>
    <w:p w14:paraId="0B9BC17C" w14:textId="77777777" w:rsidR="00C91793" w:rsidRDefault="00C91793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10865" w:type="dxa"/>
        <w:tblLook w:val="04A0" w:firstRow="1" w:lastRow="0" w:firstColumn="1" w:lastColumn="0" w:noHBand="0" w:noVBand="1"/>
      </w:tblPr>
      <w:tblGrid>
        <w:gridCol w:w="2347"/>
        <w:gridCol w:w="456"/>
        <w:gridCol w:w="456"/>
        <w:gridCol w:w="455"/>
        <w:gridCol w:w="467"/>
        <w:gridCol w:w="455"/>
        <w:gridCol w:w="455"/>
        <w:gridCol w:w="455"/>
        <w:gridCol w:w="467"/>
        <w:gridCol w:w="467"/>
        <w:gridCol w:w="589"/>
        <w:gridCol w:w="589"/>
        <w:gridCol w:w="589"/>
        <w:gridCol w:w="589"/>
        <w:gridCol w:w="589"/>
        <w:gridCol w:w="589"/>
        <w:gridCol w:w="851"/>
      </w:tblGrid>
      <w:tr w:rsidR="00C91793" w14:paraId="747458F2" w14:textId="7243EF69" w:rsidTr="14961B0C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0194EC61" w14:textId="20CB3E8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Semana</w:t>
            </w:r>
          </w:p>
        </w:tc>
        <w:tc>
          <w:tcPr>
            <w:tcW w:w="0" w:type="auto"/>
            <w:vAlign w:val="center"/>
          </w:tcPr>
          <w:p w14:paraId="493CF50B" w14:textId="6B3A6A3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1ª</w:t>
            </w:r>
          </w:p>
        </w:tc>
        <w:tc>
          <w:tcPr>
            <w:tcW w:w="0" w:type="auto"/>
            <w:vAlign w:val="center"/>
          </w:tcPr>
          <w:p w14:paraId="42917C7E" w14:textId="3B08C62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2ª</w:t>
            </w:r>
          </w:p>
        </w:tc>
        <w:tc>
          <w:tcPr>
            <w:tcW w:w="0" w:type="auto"/>
            <w:vAlign w:val="center"/>
          </w:tcPr>
          <w:p w14:paraId="6261B661" w14:textId="5AA66C74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3ª</w:t>
            </w:r>
          </w:p>
        </w:tc>
        <w:tc>
          <w:tcPr>
            <w:tcW w:w="0" w:type="auto"/>
            <w:vAlign w:val="center"/>
          </w:tcPr>
          <w:p w14:paraId="599E8173" w14:textId="3D9B9760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4ª</w:t>
            </w:r>
          </w:p>
        </w:tc>
        <w:tc>
          <w:tcPr>
            <w:tcW w:w="0" w:type="auto"/>
            <w:vAlign w:val="center"/>
          </w:tcPr>
          <w:p w14:paraId="30D90D4B" w14:textId="150B13A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5ª</w:t>
            </w:r>
          </w:p>
        </w:tc>
        <w:tc>
          <w:tcPr>
            <w:tcW w:w="0" w:type="auto"/>
            <w:vAlign w:val="center"/>
          </w:tcPr>
          <w:p w14:paraId="11DFBB09" w14:textId="64FE602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6ª</w:t>
            </w:r>
          </w:p>
        </w:tc>
        <w:tc>
          <w:tcPr>
            <w:tcW w:w="0" w:type="auto"/>
            <w:vAlign w:val="center"/>
          </w:tcPr>
          <w:p w14:paraId="4F16F201" w14:textId="0DBAF077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7ª</w:t>
            </w:r>
          </w:p>
        </w:tc>
        <w:tc>
          <w:tcPr>
            <w:tcW w:w="0" w:type="auto"/>
            <w:vAlign w:val="center"/>
          </w:tcPr>
          <w:p w14:paraId="3E4EF0DF" w14:textId="57A7BF3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8ª</w:t>
            </w:r>
          </w:p>
        </w:tc>
        <w:tc>
          <w:tcPr>
            <w:tcW w:w="0" w:type="auto"/>
            <w:vAlign w:val="center"/>
          </w:tcPr>
          <w:p w14:paraId="757B730D" w14:textId="595FDE2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9ª</w:t>
            </w:r>
          </w:p>
        </w:tc>
        <w:tc>
          <w:tcPr>
            <w:tcW w:w="0" w:type="auto"/>
            <w:vAlign w:val="center"/>
          </w:tcPr>
          <w:p w14:paraId="1BF9A3F9" w14:textId="4DDB307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10ª</w:t>
            </w:r>
          </w:p>
        </w:tc>
        <w:tc>
          <w:tcPr>
            <w:tcW w:w="0" w:type="auto"/>
            <w:vAlign w:val="center"/>
          </w:tcPr>
          <w:p w14:paraId="531450D0" w14:textId="6CDF80C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11ª</w:t>
            </w:r>
          </w:p>
        </w:tc>
        <w:tc>
          <w:tcPr>
            <w:tcW w:w="0" w:type="auto"/>
            <w:vAlign w:val="center"/>
          </w:tcPr>
          <w:p w14:paraId="4D6D0EBB" w14:textId="555C1E9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12ª</w:t>
            </w:r>
          </w:p>
        </w:tc>
        <w:tc>
          <w:tcPr>
            <w:tcW w:w="0" w:type="auto"/>
            <w:vAlign w:val="center"/>
          </w:tcPr>
          <w:p w14:paraId="6BDB0D99" w14:textId="4A0D9D9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13ª</w:t>
            </w:r>
          </w:p>
        </w:tc>
        <w:tc>
          <w:tcPr>
            <w:tcW w:w="0" w:type="auto"/>
            <w:vAlign w:val="center"/>
          </w:tcPr>
          <w:p w14:paraId="4DA5957A" w14:textId="07632F1B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14ª</w:t>
            </w:r>
          </w:p>
        </w:tc>
        <w:tc>
          <w:tcPr>
            <w:tcW w:w="0" w:type="auto"/>
            <w:vAlign w:val="center"/>
          </w:tcPr>
          <w:p w14:paraId="64643C90" w14:textId="0312C75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15ª</w:t>
            </w:r>
          </w:p>
        </w:tc>
        <w:tc>
          <w:tcPr>
            <w:tcW w:w="0" w:type="auto"/>
            <w:vAlign w:val="center"/>
          </w:tcPr>
          <w:p w14:paraId="33449292" w14:textId="6407A3F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Total</w:t>
            </w:r>
          </w:p>
        </w:tc>
      </w:tr>
      <w:tr w:rsidR="00C91793" w14:paraId="3677EB72" w14:textId="68B7B597" w:rsidTr="14961B0C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2E8526B0" w14:textId="56B0B95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Horas consumidas</w:t>
            </w:r>
          </w:p>
        </w:tc>
        <w:tc>
          <w:tcPr>
            <w:tcW w:w="0" w:type="auto"/>
            <w:vAlign w:val="center"/>
          </w:tcPr>
          <w:p w14:paraId="452A01A2" w14:textId="292A4721" w:rsidR="00C91793" w:rsidRPr="00C91793" w:rsidRDefault="14961B0C" w:rsidP="14961B0C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778D7991" w14:textId="337D61D6" w:rsidR="00C91793" w:rsidRPr="00C91793" w:rsidRDefault="14961B0C" w:rsidP="14961B0C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097DA817" w14:textId="0E503A79" w:rsidR="00C91793" w:rsidRPr="00C91793" w:rsidRDefault="14961B0C" w:rsidP="14961B0C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34A629F0" w14:textId="1E4D869B" w:rsidR="00C91793" w:rsidRPr="00C91793" w:rsidRDefault="14961B0C" w:rsidP="14961B0C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65A39CC6" w14:textId="0483EA4C" w:rsidR="00C91793" w:rsidRPr="00C91793" w:rsidRDefault="00B456AA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50C247CC" w14:textId="53C01809" w:rsidR="00C91793" w:rsidRPr="00C91793" w:rsidRDefault="00B456AA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8493E37" w14:textId="0B66F47A" w:rsidR="00C91793" w:rsidRPr="00C91793" w:rsidRDefault="00B456AA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3CE4AD68" w14:textId="7628DD57" w:rsidR="00C91793" w:rsidRPr="00C91793" w:rsidRDefault="00B6276B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2BDD3810" w14:textId="7948113F" w:rsidR="00C91793" w:rsidRPr="00C91793" w:rsidRDefault="00B67107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60BC8A03" w14:textId="2E199860" w:rsidR="00C91793" w:rsidRPr="00C91793" w:rsidRDefault="00AB4B66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3C078AE1" w14:textId="26F770F8" w:rsidR="00C91793" w:rsidRPr="00C91793" w:rsidRDefault="00AB4B66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0867A1E6" w14:textId="6682C03E" w:rsidR="00C91793" w:rsidRPr="00C91793" w:rsidRDefault="00513D41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0ABAA4F6" w14:textId="0233DAF3" w:rsidR="00C91793" w:rsidRPr="00C91793" w:rsidRDefault="00513D41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355731E2" w14:textId="4CA15E6C" w:rsidR="00C91793" w:rsidRPr="00C91793" w:rsidRDefault="00E42614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6D216DA3" w14:textId="65B020EA" w:rsidR="00C91793" w:rsidRPr="00C91793" w:rsidRDefault="00E42614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6ABE57CA" w14:textId="30EB8D05" w:rsidR="00C91793" w:rsidRPr="00E42614" w:rsidRDefault="00E42614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98</w:t>
            </w:r>
          </w:p>
        </w:tc>
      </w:tr>
    </w:tbl>
    <w:p w14:paraId="1C079660" w14:textId="09D27BBE" w:rsidR="00B32C11" w:rsidRDefault="002B3122" w:rsidP="00B32C11">
      <w:pPr>
        <w:pStyle w:val="Legenda"/>
        <w:rPr>
          <w:i w:val="0"/>
        </w:rPr>
      </w:pPr>
      <w:r>
        <w:rPr>
          <w:b/>
          <w:bCs/>
          <w:i w:val="0"/>
          <w:iCs w:val="0"/>
        </w:rPr>
        <w:t>Tabela 60</w:t>
      </w:r>
      <w:r w:rsidR="14961B0C" w:rsidRPr="14961B0C">
        <w:rPr>
          <w:b/>
          <w:bCs/>
          <w:i w:val="0"/>
          <w:iCs w:val="0"/>
        </w:rPr>
        <w:t xml:space="preserve"> -</w:t>
      </w:r>
      <w:r w:rsidR="14961B0C" w:rsidRPr="14961B0C">
        <w:rPr>
          <w:i w:val="0"/>
          <w:iCs w:val="0"/>
        </w:rPr>
        <w:t xml:space="preserve"> Lançamento das Horas.</w:t>
      </w:r>
    </w:p>
    <w:p w14:paraId="13CB6A04" w14:textId="60D17BEF" w:rsidR="14961B0C" w:rsidRDefault="14961B0C" w:rsidP="14961B0C">
      <w:pPr>
        <w:pStyle w:val="Legenda"/>
        <w:rPr>
          <w:i w:val="0"/>
          <w:iCs w:val="0"/>
        </w:rPr>
      </w:pPr>
    </w:p>
    <w:p w14:paraId="22B4A49D" w14:textId="734F9104" w:rsidR="14961B0C" w:rsidRDefault="14961B0C" w:rsidP="14961B0C">
      <w:pPr>
        <w:pStyle w:val="Legenda"/>
        <w:rPr>
          <w:i w:val="0"/>
          <w:iCs w:val="0"/>
        </w:rPr>
      </w:pPr>
    </w:p>
    <w:p w14:paraId="0633CED5" w14:textId="619A19A4" w:rsidR="14961B0C" w:rsidRDefault="14961B0C" w:rsidP="14961B0C">
      <w:pPr>
        <w:pStyle w:val="Legenda"/>
      </w:pPr>
      <w:r>
        <w:rPr>
          <w:noProof/>
          <w:lang w:eastAsia="pt-BR"/>
        </w:rPr>
        <w:drawing>
          <wp:inline distT="0" distB="0" distL="0" distR="0" wp14:anchorId="057ABB49" wp14:editId="5D73EB4E">
            <wp:extent cx="6239774" cy="2066925"/>
            <wp:effectExtent l="0" t="0" r="0" b="0"/>
            <wp:docPr id="17945092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7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CAF5" w14:textId="73BA65AC" w:rsidR="14961B0C" w:rsidRDefault="002B3122" w:rsidP="14961B0C">
      <w:pPr>
        <w:pStyle w:val="Legenda"/>
        <w:rPr>
          <w:i w:val="0"/>
          <w:iCs w:val="0"/>
        </w:rPr>
      </w:pPr>
      <w:r w:rsidRPr="002B3122">
        <w:rPr>
          <w:b/>
          <w:i w:val="0"/>
          <w:iCs w:val="0"/>
        </w:rPr>
        <w:t>Figura 13</w:t>
      </w:r>
      <w:r w:rsidR="14961B0C" w:rsidRPr="14961B0C">
        <w:rPr>
          <w:i w:val="0"/>
          <w:iCs w:val="0"/>
        </w:rPr>
        <w:t xml:space="preserve"> - Representação dos Pontos de Função dos </w:t>
      </w:r>
      <w:proofErr w:type="spellStart"/>
      <w:r w:rsidR="14961B0C" w:rsidRPr="14961B0C">
        <w:rPr>
          <w:i w:val="0"/>
          <w:iCs w:val="0"/>
        </w:rPr>
        <w:t>CRUDs</w:t>
      </w:r>
      <w:proofErr w:type="spellEnd"/>
    </w:p>
    <w:p w14:paraId="32A340BA" w14:textId="5A38A76B" w:rsidR="00C91793" w:rsidRDefault="00C91793" w:rsidP="00A03491">
      <w:pPr>
        <w:pStyle w:val="Legenda"/>
        <w:jc w:val="left"/>
        <w:rPr>
          <w:i w:val="0"/>
        </w:rPr>
      </w:pPr>
    </w:p>
    <w:p w14:paraId="3DC8B195" w14:textId="292EEB19" w:rsidR="007E77E1" w:rsidRDefault="007E77E1" w:rsidP="007E77E1">
      <w:pPr>
        <w:pStyle w:val="Ttulo2"/>
      </w:pPr>
      <w:bookmarkStart w:id="67" w:name="_Toc498046498"/>
      <w:bookmarkEnd w:id="67"/>
    </w:p>
    <w:p w14:paraId="20272BE5" w14:textId="73773C3A" w:rsidR="00FD0C44" w:rsidRPr="00FD0C44" w:rsidRDefault="00FD0C44" w:rsidP="00FD0C44">
      <w:pPr>
        <w:rPr>
          <w:b/>
          <w:sz w:val="28"/>
          <w:szCs w:val="28"/>
        </w:rPr>
      </w:pPr>
      <w:r w:rsidRPr="00FD0C44"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  <w:t>9.3.1 Planilhas de Teste e Correções de Bug em Testes Unitários</w:t>
      </w:r>
    </w:p>
    <w:p w14:paraId="1287354A" w14:textId="647EE6B2" w:rsidR="007E77E1" w:rsidRDefault="00857502" w:rsidP="007E77E1">
      <w:pPr>
        <w:pStyle w:val="Legenda"/>
        <w:ind w:firstLine="708"/>
        <w:jc w:val="left"/>
        <w:rPr>
          <w:i w:val="0"/>
        </w:rPr>
      </w:pPr>
      <w:r w:rsidRPr="00857502">
        <w:rPr>
          <w:i w:val="0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14:paraId="49787ED9" w14:textId="2EA73741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5FFF8C15" wp14:editId="675B5D1A">
            <wp:extent cx="6848475" cy="10287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053F" w14:textId="421A70B5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0B629A76" wp14:editId="2232FB42">
            <wp:extent cx="6858000" cy="10096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9120" w14:textId="77777777" w:rsidR="00AB4B66" w:rsidRDefault="00AB4B66" w:rsidP="00AB4B66">
      <w:pPr>
        <w:pStyle w:val="Legenda"/>
        <w:jc w:val="left"/>
        <w:rPr>
          <w:i w:val="0"/>
        </w:rPr>
      </w:pPr>
    </w:p>
    <w:p w14:paraId="0B117500" w14:textId="77777777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0DEDE179" wp14:editId="0B4A5826">
            <wp:extent cx="6848475" cy="10287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CBB3" w14:textId="37C22531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153F93D6" wp14:editId="3E097B0F">
            <wp:extent cx="6858000" cy="10287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16C8" w14:textId="77777777" w:rsidR="00AB4B66" w:rsidRDefault="00AB4B66" w:rsidP="00AB4B66">
      <w:pPr>
        <w:pStyle w:val="Legenda"/>
        <w:jc w:val="left"/>
        <w:rPr>
          <w:i w:val="0"/>
        </w:rPr>
      </w:pPr>
    </w:p>
    <w:p w14:paraId="50DE3705" w14:textId="77777777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38F3AFAA" wp14:editId="56E66A2E">
            <wp:extent cx="6848475" cy="9906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18C0" w14:textId="77F19C98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1202836C" wp14:editId="60493392">
            <wp:extent cx="6858000" cy="10287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5E3A" w14:textId="77777777" w:rsidR="00FE4CF2" w:rsidRDefault="00FE4CF2" w:rsidP="00AB4B66">
      <w:pPr>
        <w:pStyle w:val="Legenda"/>
        <w:jc w:val="left"/>
        <w:rPr>
          <w:i w:val="0"/>
        </w:rPr>
      </w:pPr>
    </w:p>
    <w:p w14:paraId="0A67D93B" w14:textId="77777777" w:rsidR="00FD0C44" w:rsidRPr="00FD0C44" w:rsidRDefault="00FD0C44" w:rsidP="00AB4B66">
      <w:pPr>
        <w:pStyle w:val="Legenda"/>
        <w:jc w:val="left"/>
        <w:rPr>
          <w:rFonts w:ascii="Calibri" w:hAnsi="Calibri" w:cs="Calibri"/>
          <w:b/>
          <w:i w:val="0"/>
          <w:color w:val="000000"/>
          <w:sz w:val="28"/>
          <w:szCs w:val="28"/>
          <w:shd w:val="clear" w:color="auto" w:fill="FFFFFF"/>
        </w:rPr>
      </w:pPr>
      <w:r w:rsidRPr="00FD0C44">
        <w:rPr>
          <w:rFonts w:ascii="Calibri" w:hAnsi="Calibri" w:cs="Calibri"/>
          <w:b/>
          <w:i w:val="0"/>
          <w:color w:val="000000"/>
          <w:sz w:val="28"/>
          <w:szCs w:val="28"/>
          <w:shd w:val="clear" w:color="auto" w:fill="FFFFFF"/>
        </w:rPr>
        <w:lastRenderedPageBreak/>
        <w:t>9.3.2 Teste De Ciclo Simples</w:t>
      </w:r>
    </w:p>
    <w:p w14:paraId="189314ED" w14:textId="4D057603" w:rsidR="00FE4CF2" w:rsidRPr="002D72B6" w:rsidRDefault="00FD0C44" w:rsidP="00FD0C44">
      <w:pPr>
        <w:pStyle w:val="Legenda"/>
        <w:ind w:firstLine="360"/>
        <w:jc w:val="left"/>
        <w:rPr>
          <w:rFonts w:cs="Times New Roman"/>
          <w:i w:val="0"/>
        </w:rPr>
      </w:pPr>
      <w:r w:rsidRPr="00FD0C44">
        <w:rPr>
          <w:i w:val="0"/>
          <w:color w:val="000000"/>
          <w:shd w:val="clear" w:color="auto" w:fill="FFFFFF"/>
        </w:rPr>
        <w:t>Esse teste de caixa branca não se aplica ao </w:t>
      </w:r>
      <w:r w:rsidRPr="00FD0C44">
        <w:rPr>
          <w:iCs w:val="0"/>
          <w:color w:val="000000"/>
          <w:shd w:val="clear" w:color="auto" w:fill="FFFFFF"/>
        </w:rPr>
        <w:t>software</w:t>
      </w:r>
      <w:r w:rsidRPr="00FD0C44">
        <w:rPr>
          <w:i w:val="0"/>
          <w:iCs w:val="0"/>
          <w:color w:val="000000"/>
          <w:shd w:val="clear" w:color="auto" w:fill="FFFFFF"/>
        </w:rPr>
        <w:t> </w:t>
      </w:r>
      <w:r w:rsidRPr="00FD0C44">
        <w:rPr>
          <w:i w:val="0"/>
          <w:color w:val="000000"/>
          <w:shd w:val="clear" w:color="auto" w:fill="FFFFFF"/>
        </w:rPr>
        <w:t>em questão, por não apresentar nenhuma condição na estrutura de repetição </w:t>
      </w:r>
      <w:proofErr w:type="spellStart"/>
      <w:r w:rsidRPr="00FD0C44">
        <w:rPr>
          <w:i w:val="0"/>
          <w:color w:val="000000"/>
          <w:shd w:val="clear" w:color="auto" w:fill="FFFFFF"/>
        </w:rPr>
        <w:t>while</w:t>
      </w:r>
      <w:proofErr w:type="spellEnd"/>
      <w:r w:rsidRPr="00FD0C44">
        <w:rPr>
          <w:i w:val="0"/>
          <w:color w:val="000000"/>
          <w:shd w:val="clear" w:color="auto" w:fill="FFFFFF"/>
        </w:rPr>
        <w:t>, condição essa que seria usada para realizar os testes em um ciclo com tamanho n, que atendesse os seguintes requisitos:</w:t>
      </w:r>
    </w:p>
    <w:p w14:paraId="0D6844D6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Pule o ciclo completamente;</w:t>
      </w:r>
    </w:p>
    <w:p w14:paraId="742573F8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Uma passagem pelo ciclo;</w:t>
      </w:r>
    </w:p>
    <w:p w14:paraId="5BDEF411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Duas passagens pelo ciclo;</w:t>
      </w:r>
    </w:p>
    <w:p w14:paraId="13461D80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k passagens pelo ciclo em que k&lt; n.</w:t>
      </w:r>
    </w:p>
    <w:p w14:paraId="03E66B81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n -</w:t>
      </w:r>
      <w:proofErr w:type="gramStart"/>
      <w:r w:rsidRPr="002D72B6">
        <w:rPr>
          <w:szCs w:val="24"/>
          <w:lang w:eastAsia="pt-BR"/>
        </w:rPr>
        <w:t>1 passagens</w:t>
      </w:r>
      <w:proofErr w:type="gramEnd"/>
      <w:r w:rsidRPr="002D72B6">
        <w:rPr>
          <w:szCs w:val="24"/>
          <w:lang w:eastAsia="pt-BR"/>
        </w:rPr>
        <w:t xml:space="preserve"> pelo ciclo</w:t>
      </w:r>
      <w:r w:rsidRPr="002D72B6">
        <w:rPr>
          <w:szCs w:val="24"/>
          <w:lang w:val="en-US" w:eastAsia="pt-BR"/>
        </w:rPr>
        <w:t>;</w:t>
      </w:r>
    </w:p>
    <w:p w14:paraId="5BF1AE20" w14:textId="7C4A18C2" w:rsidR="002D72B6" w:rsidRPr="00A81BFA" w:rsidRDefault="002D72B6" w:rsidP="00321663">
      <w:pPr>
        <w:numPr>
          <w:ilvl w:val="0"/>
          <w:numId w:val="14"/>
        </w:numPr>
        <w:suppressAutoHyphens w:val="0"/>
        <w:rPr>
          <w:color w:val="1D2021"/>
          <w:szCs w:val="24"/>
          <w:lang w:eastAsia="pt-BR"/>
        </w:rPr>
      </w:pPr>
      <w:r w:rsidRPr="002D72B6">
        <w:rPr>
          <w:szCs w:val="24"/>
          <w:lang w:eastAsia="pt-BR"/>
        </w:rPr>
        <w:t>n +</w:t>
      </w:r>
      <w:r>
        <w:rPr>
          <w:szCs w:val="24"/>
          <w:lang w:eastAsia="pt-BR"/>
        </w:rPr>
        <w:t>1 passagens pelo ciclo.</w:t>
      </w:r>
    </w:p>
    <w:p w14:paraId="09AA5E82" w14:textId="77777777" w:rsidR="00A81BFA" w:rsidRPr="002D72B6" w:rsidRDefault="00A81BFA" w:rsidP="00A81BFA">
      <w:pPr>
        <w:suppressAutoHyphens w:val="0"/>
        <w:rPr>
          <w:color w:val="1D2021"/>
          <w:szCs w:val="24"/>
          <w:lang w:eastAsia="pt-BR"/>
        </w:rPr>
      </w:pPr>
    </w:p>
    <w:p w14:paraId="352DE257" w14:textId="12AE9B2A" w:rsidR="007E77E1" w:rsidRDefault="007E77E1" w:rsidP="007E77E1">
      <w:pPr>
        <w:pStyle w:val="Ttulo2"/>
      </w:pPr>
      <w:bookmarkStart w:id="68" w:name="_Toc498046499"/>
      <w:r>
        <w:t>Desi</w:t>
      </w:r>
      <w:r w:rsidRPr="007E77E1">
        <w:t>g</w:t>
      </w:r>
      <w:r>
        <w:t>n</w:t>
      </w:r>
      <w:r w:rsidRPr="007E77E1">
        <w:t xml:space="preserve"> </w:t>
      </w:r>
      <w:proofErr w:type="spellStart"/>
      <w:r w:rsidRPr="007E77E1">
        <w:t>Patterns</w:t>
      </w:r>
      <w:bookmarkEnd w:id="68"/>
      <w:proofErr w:type="spellEnd"/>
    </w:p>
    <w:p w14:paraId="54F51DD8" w14:textId="0AAED0E6" w:rsidR="007E77E1" w:rsidRDefault="007E77E1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>Na codificação do sistema, tem que ter pelo menos um padrão de projeto inserido, adicionar ao documento o padrão escolhido e explicar como foi aplicado ao projeto.</w:t>
      </w:r>
    </w:p>
    <w:p w14:paraId="61FEFE11" w14:textId="77777777" w:rsidR="007E77E1" w:rsidRPr="007E77E1" w:rsidRDefault="007E77E1" w:rsidP="007E77E1">
      <w:pPr>
        <w:ind w:left="708"/>
      </w:pPr>
    </w:p>
    <w:p w14:paraId="2577D54C" w14:textId="77777777" w:rsidR="007E77E1" w:rsidRPr="007E77E1" w:rsidRDefault="007E77E1" w:rsidP="007E77E1">
      <w:pPr>
        <w:pStyle w:val="Legenda"/>
        <w:ind w:firstLine="708"/>
        <w:jc w:val="left"/>
        <w:rPr>
          <w:i w:val="0"/>
        </w:rPr>
      </w:pPr>
    </w:p>
    <w:p w14:paraId="367E577B" w14:textId="77777777" w:rsidR="006C18BB" w:rsidRDefault="006C18BB" w:rsidP="00A03491">
      <w:pPr>
        <w:pStyle w:val="Legenda"/>
        <w:jc w:val="left"/>
        <w:rPr>
          <w:i w:val="0"/>
        </w:rPr>
      </w:pPr>
    </w:p>
    <w:p w14:paraId="4A8ECC8E" w14:textId="5159DCE1" w:rsidR="006C18BB" w:rsidRDefault="006C18BB" w:rsidP="00A03491">
      <w:pPr>
        <w:pStyle w:val="Legenda"/>
        <w:jc w:val="left"/>
        <w:rPr>
          <w:i w:val="0"/>
        </w:rPr>
      </w:pPr>
    </w:p>
    <w:p w14:paraId="6B92F4BC" w14:textId="33FEE4D0" w:rsidR="006C18BB" w:rsidRDefault="006C18BB" w:rsidP="006C18BB">
      <w:pPr>
        <w:pStyle w:val="Ttulo1"/>
      </w:pPr>
      <w:bookmarkStart w:id="69" w:name="_Toc455670046"/>
      <w:bookmarkStart w:id="70" w:name="_Toc462218681"/>
      <w:bookmarkStart w:id="71" w:name="_Toc498046500"/>
      <w:r>
        <w:lastRenderedPageBreak/>
        <w:t>Anexos</w:t>
      </w:r>
      <w:bookmarkEnd w:id="69"/>
      <w:bookmarkEnd w:id="70"/>
      <w:bookmarkEnd w:id="71"/>
    </w:p>
    <w:p w14:paraId="7FC3D24B" w14:textId="77777777" w:rsidR="006C18BB" w:rsidRDefault="006C18BB" w:rsidP="006C18BB">
      <w:pPr>
        <w:pStyle w:val="Ttulo2"/>
      </w:pPr>
      <w:bookmarkStart w:id="72" w:name="_Toc455670047"/>
      <w:bookmarkStart w:id="73" w:name="_Toc498046501"/>
      <w:proofErr w:type="spellStart"/>
      <w:r w:rsidRPr="00D91FEF">
        <w:t>Storyboarding</w:t>
      </w:r>
      <w:bookmarkEnd w:id="72"/>
      <w:bookmarkEnd w:id="73"/>
      <w:proofErr w:type="spellEnd"/>
    </w:p>
    <w:p w14:paraId="16678D25" w14:textId="77777777" w:rsidR="006C18BB" w:rsidRDefault="006C18BB" w:rsidP="006C18BB"/>
    <w:p w14:paraId="1D9E8EB3" w14:textId="5A1A3157" w:rsidR="006C18BB" w:rsidRDefault="00A92205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0129656A" wp14:editId="69AE2DA6">
            <wp:extent cx="4295775" cy="2876550"/>
            <wp:effectExtent l="0" t="0" r="9525" b="0"/>
            <wp:docPr id="17" name="Imagem 17" descr="C:\Users\Stefano\Desktop\PRINTS SOFTWARE\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fano\Desktop\PRINTS SOFTWARE\CADASTR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647A" w14:textId="77777777" w:rsidR="00C34E8A" w:rsidRDefault="00C34E8A" w:rsidP="006C18BB">
      <w:pPr>
        <w:jc w:val="center"/>
      </w:pPr>
    </w:p>
    <w:p w14:paraId="18AD672B" w14:textId="4B54E05F" w:rsidR="00C34E8A" w:rsidRDefault="00A92205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4EB30D6D" wp14:editId="13660184">
            <wp:extent cx="4314825" cy="2895600"/>
            <wp:effectExtent l="0" t="0" r="9525" b="0"/>
            <wp:docPr id="18" name="Imagem 18" descr="C:\Users\Stefano\Desktop\PRINTS SOFTWARE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fano\Desktop\PRINTS SOFTWARE\LOGI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5A9D" w14:textId="77777777" w:rsidR="00C34E8A" w:rsidRDefault="00C34E8A" w:rsidP="006C18BB">
      <w:pPr>
        <w:jc w:val="center"/>
      </w:pPr>
    </w:p>
    <w:p w14:paraId="7B45349A" w14:textId="61C26408" w:rsidR="00C34E8A" w:rsidRDefault="00A92205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CF4CEEC" wp14:editId="023FB9AA">
            <wp:extent cx="4324350" cy="2895600"/>
            <wp:effectExtent l="0" t="0" r="0" b="0"/>
            <wp:docPr id="19" name="Imagem 19" descr="C:\Users\Stefano\Desktop\PRINTS SOFTWARE\MENU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efano\Desktop\PRINTS SOFTWARE\MENU ADMINISTRADOR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58EA" w14:textId="77777777" w:rsidR="00C34E8A" w:rsidRDefault="00C34E8A" w:rsidP="006C18BB">
      <w:pPr>
        <w:jc w:val="center"/>
      </w:pPr>
    </w:p>
    <w:p w14:paraId="075B69C0" w14:textId="446049AE" w:rsidR="00C34E8A" w:rsidRDefault="00A92205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5D576A8E" wp14:editId="02BDBF4B">
            <wp:extent cx="4295775" cy="2876550"/>
            <wp:effectExtent l="0" t="0" r="9525" b="0"/>
            <wp:docPr id="20" name="Imagem 20" descr="C:\Users\Stefano\Desktop\PRINTS SOFTWARE\ATEN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efano\Desktop\PRINTS SOFTWARE\ATENDIMENT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6189" w14:textId="77777777" w:rsidR="00C34E8A" w:rsidRDefault="00C34E8A" w:rsidP="006C18BB">
      <w:pPr>
        <w:jc w:val="center"/>
      </w:pPr>
    </w:p>
    <w:p w14:paraId="1BED8CC9" w14:textId="77777777" w:rsidR="00C34E8A" w:rsidRDefault="00C34E8A" w:rsidP="006C18BB">
      <w:pPr>
        <w:jc w:val="center"/>
        <w:rPr>
          <w:noProof/>
          <w:lang w:eastAsia="pt-BR"/>
        </w:rPr>
      </w:pPr>
    </w:p>
    <w:p w14:paraId="0DBEE07B" w14:textId="1EAFEA74" w:rsidR="00C34E8A" w:rsidRDefault="00A92205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7C35BEE" wp14:editId="7A11F9FA">
            <wp:extent cx="4295775" cy="2876550"/>
            <wp:effectExtent l="0" t="0" r="9525" b="0"/>
            <wp:docPr id="26" name="Imagem 26" descr="C:\Users\Stefano\Desktop\PRINTS SOFTWARE\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efano\Desktop\PRINTS SOFTWARE\BAR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9DA9" w14:textId="77777777" w:rsidR="00C34E8A" w:rsidRDefault="00C34E8A" w:rsidP="006C18BB">
      <w:pPr>
        <w:jc w:val="center"/>
      </w:pPr>
    </w:p>
    <w:p w14:paraId="033EAD3A" w14:textId="75D69DE8" w:rsidR="00C34E8A" w:rsidRDefault="00A92205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9414177" wp14:editId="7396A8CC">
            <wp:extent cx="4295775" cy="2876550"/>
            <wp:effectExtent l="0" t="0" r="9525" b="0"/>
            <wp:docPr id="1475040225" name="Imagem 1475040225" descr="C:\Users\Stefano\Desktop\PRINTS SOFTWARE\COZI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efano\Desktop\PRINTS SOFTWARE\COZINHA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69F3" w14:textId="77777777" w:rsidR="00C34E8A" w:rsidRDefault="00C34E8A" w:rsidP="006C18BB">
      <w:pPr>
        <w:jc w:val="center"/>
      </w:pPr>
    </w:p>
    <w:p w14:paraId="27914BDC" w14:textId="6B8875B2" w:rsidR="00C34E8A" w:rsidRDefault="00A92205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DD54426" wp14:editId="4B7BE837">
            <wp:extent cx="4295775" cy="2876550"/>
            <wp:effectExtent l="0" t="0" r="9525" b="0"/>
            <wp:docPr id="1475040226" name="Imagem 1475040226" descr="C:\Users\Stefano\Desktop\PRINTS SOFTWARE\EDITAR BEB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efano\Desktop\PRINTS SOFTWARE\EDITAR BEBID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CA9D" w14:textId="77777777" w:rsidR="00C34E8A" w:rsidRDefault="00C34E8A" w:rsidP="006C18BB">
      <w:pPr>
        <w:jc w:val="center"/>
      </w:pPr>
    </w:p>
    <w:p w14:paraId="6CC20F71" w14:textId="24E65553" w:rsidR="00C34E8A" w:rsidRDefault="00A92205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06A19CFE" wp14:editId="7730C444">
            <wp:extent cx="4314825" cy="2895600"/>
            <wp:effectExtent l="0" t="0" r="9525" b="0"/>
            <wp:docPr id="1475040228" name="Imagem 1475040228" descr="C:\Users\Stefano\Desktop\PRINTS SOFTWARE\EDITAR COM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efano\Desktop\PRINTS SOFTWARE\EDITAR COMID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D6F4" w14:textId="77777777" w:rsidR="00C34E8A" w:rsidRDefault="00C34E8A" w:rsidP="006C18BB">
      <w:pPr>
        <w:jc w:val="center"/>
      </w:pPr>
    </w:p>
    <w:p w14:paraId="54684454" w14:textId="547367E5" w:rsidR="00C34E8A" w:rsidRDefault="00A92205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9FC3A9D" wp14:editId="3CCE6131">
            <wp:extent cx="4314825" cy="2895600"/>
            <wp:effectExtent l="0" t="0" r="9525" b="0"/>
            <wp:docPr id="1475040229" name="Imagem 1475040229" descr="C:\Users\Stefano\Desktop\PRINTS SOFTWARE\EDITAR PEDI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efano\Desktop\PRINTS SOFTWARE\EDITAR PEDIDOS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4B7A" w14:textId="77777777" w:rsidR="00C34E8A" w:rsidRDefault="00C34E8A" w:rsidP="006C18BB">
      <w:pPr>
        <w:jc w:val="center"/>
      </w:pPr>
    </w:p>
    <w:p w14:paraId="06F501A5" w14:textId="6A65A6E3" w:rsidR="00C34E8A" w:rsidRDefault="00C34E8A" w:rsidP="006C18BB">
      <w:pPr>
        <w:jc w:val="center"/>
      </w:pPr>
    </w:p>
    <w:p w14:paraId="5D6C54C8" w14:textId="77777777" w:rsidR="00C34E8A" w:rsidRDefault="00C34E8A" w:rsidP="006C18BB">
      <w:pPr>
        <w:jc w:val="center"/>
      </w:pPr>
    </w:p>
    <w:p w14:paraId="51389F37" w14:textId="313852E5" w:rsidR="00C34E8A" w:rsidRPr="00224B9D" w:rsidRDefault="00A92205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E6885D" wp14:editId="2E98A680">
            <wp:extent cx="4295775" cy="2876550"/>
            <wp:effectExtent l="0" t="0" r="9525" b="0"/>
            <wp:docPr id="1475040230" name="Imagem 1475040230" descr="C:\Users\Stefano\Desktop\PRINTS SOFTWARE\FINANC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efano\Desktop\PRINTS SOFTWARE\FINANCEIR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4" w:name="_GoBack"/>
      <w:bookmarkEnd w:id="74"/>
    </w:p>
    <w:p w14:paraId="66D51CBA" w14:textId="0CB401E6" w:rsidR="006C18BB" w:rsidRPr="00E3544C" w:rsidRDefault="006C18BB" w:rsidP="006C18BB">
      <w:pPr>
        <w:pStyle w:val="Legenda"/>
        <w:rPr>
          <w:i w:val="0"/>
        </w:rPr>
      </w:pPr>
      <w:bookmarkStart w:id="75" w:name="_Toc455670283"/>
      <w:bookmarkStart w:id="76" w:name="_Toc459887116"/>
      <w:bookmarkStart w:id="77" w:name="_Toc489463046"/>
      <w:r w:rsidRPr="14961B0C">
        <w:rPr>
          <w:b/>
          <w:bCs/>
          <w:i w:val="0"/>
          <w:iCs w:val="0"/>
        </w:rPr>
        <w:t xml:space="preserve">Figura </w:t>
      </w:r>
      <w:r w:rsidR="002B3122">
        <w:rPr>
          <w:b/>
          <w:bCs/>
          <w:i w:val="0"/>
          <w:iCs w:val="0"/>
        </w:rPr>
        <w:t>14</w:t>
      </w:r>
      <w:r w:rsidRPr="14961B0C">
        <w:rPr>
          <w:b/>
          <w:bCs/>
          <w:i w:val="0"/>
          <w:iCs w:val="0"/>
        </w:rPr>
        <w:t xml:space="preserve"> -</w:t>
      </w:r>
      <w:r w:rsidRPr="14961B0C">
        <w:rPr>
          <w:i w:val="0"/>
          <w:iCs w:val="0"/>
        </w:rPr>
        <w:t xml:space="preserve"> Telas do Software</w:t>
      </w:r>
      <w:bookmarkEnd w:id="75"/>
      <w:r w:rsidR="00E3544C" w:rsidRPr="14961B0C">
        <w:rPr>
          <w:i w:val="0"/>
          <w:iCs w:val="0"/>
        </w:rPr>
        <w:t>.</w:t>
      </w:r>
      <w:bookmarkEnd w:id="76"/>
      <w:bookmarkEnd w:id="77"/>
    </w:p>
    <w:p w14:paraId="5B83FCE1" w14:textId="389DFFDE" w:rsidR="14961B0C" w:rsidRDefault="14961B0C" w:rsidP="14961B0C">
      <w:pPr>
        <w:pStyle w:val="Legenda"/>
        <w:rPr>
          <w:i w:val="0"/>
          <w:iCs w:val="0"/>
        </w:rPr>
      </w:pPr>
    </w:p>
    <w:p w14:paraId="01A5D4EF" w14:textId="71D75172" w:rsidR="14961B0C" w:rsidRDefault="14961B0C" w:rsidP="14961B0C">
      <w:pPr>
        <w:pStyle w:val="Legenda"/>
        <w:rPr>
          <w:i w:val="0"/>
          <w:iCs w:val="0"/>
        </w:rPr>
      </w:pPr>
    </w:p>
    <w:p w14:paraId="35D69F86" w14:textId="136FF3CF" w:rsidR="14961B0C" w:rsidRDefault="14961B0C" w:rsidP="14961B0C">
      <w:pPr>
        <w:pStyle w:val="Legenda"/>
        <w:rPr>
          <w:i w:val="0"/>
          <w:iCs w:val="0"/>
        </w:rPr>
      </w:pPr>
    </w:p>
    <w:p w14:paraId="1A1D35D2" w14:textId="5946076F" w:rsidR="14961B0C" w:rsidRDefault="14961B0C" w:rsidP="14961B0C">
      <w:pPr>
        <w:pStyle w:val="Legenda"/>
        <w:rPr>
          <w:i w:val="0"/>
          <w:iCs w:val="0"/>
        </w:rPr>
      </w:pPr>
    </w:p>
    <w:p w14:paraId="772856FC" w14:textId="7FB280F0" w:rsidR="14961B0C" w:rsidRDefault="14961B0C" w:rsidP="14961B0C">
      <w:pPr>
        <w:pStyle w:val="Legenda"/>
        <w:rPr>
          <w:i w:val="0"/>
          <w:iCs w:val="0"/>
        </w:rPr>
      </w:pPr>
    </w:p>
    <w:p w14:paraId="1360AC45" w14:textId="0A8E2822" w:rsidR="14961B0C" w:rsidRDefault="14961B0C" w:rsidP="14961B0C">
      <w:pPr>
        <w:pStyle w:val="Legenda"/>
        <w:rPr>
          <w:i w:val="0"/>
          <w:iCs w:val="0"/>
        </w:rPr>
      </w:pPr>
    </w:p>
    <w:p w14:paraId="5B064C6D" w14:textId="0D44B0D7" w:rsidR="14961B0C" w:rsidRDefault="14961B0C" w:rsidP="14961B0C">
      <w:pPr>
        <w:pStyle w:val="Legenda"/>
        <w:rPr>
          <w:i w:val="0"/>
          <w:iCs w:val="0"/>
        </w:rPr>
      </w:pPr>
    </w:p>
    <w:p w14:paraId="761AD513" w14:textId="27E357F7" w:rsidR="14961B0C" w:rsidRDefault="14961B0C" w:rsidP="14961B0C">
      <w:pPr>
        <w:pStyle w:val="Legenda"/>
        <w:rPr>
          <w:i w:val="0"/>
          <w:iCs w:val="0"/>
        </w:rPr>
      </w:pPr>
    </w:p>
    <w:p w14:paraId="596BD166" w14:textId="77777777" w:rsidR="00803625" w:rsidRDefault="00803625" w:rsidP="14961B0C">
      <w:pPr>
        <w:pStyle w:val="Legenda"/>
        <w:rPr>
          <w:i w:val="0"/>
          <w:iCs w:val="0"/>
        </w:rPr>
      </w:pPr>
    </w:p>
    <w:p w14:paraId="184D0B53" w14:textId="77777777" w:rsidR="00803625" w:rsidRDefault="00803625" w:rsidP="14961B0C">
      <w:pPr>
        <w:pStyle w:val="Legenda"/>
        <w:rPr>
          <w:i w:val="0"/>
          <w:iCs w:val="0"/>
        </w:rPr>
      </w:pPr>
    </w:p>
    <w:p w14:paraId="5EB83DC0" w14:textId="77777777" w:rsidR="00803625" w:rsidRDefault="00803625" w:rsidP="14961B0C">
      <w:pPr>
        <w:pStyle w:val="Legenda"/>
        <w:rPr>
          <w:i w:val="0"/>
          <w:iCs w:val="0"/>
        </w:rPr>
      </w:pPr>
    </w:p>
    <w:p w14:paraId="5D25DD58" w14:textId="77777777" w:rsidR="00803625" w:rsidRDefault="00803625" w:rsidP="14961B0C">
      <w:pPr>
        <w:pStyle w:val="Legenda"/>
        <w:rPr>
          <w:i w:val="0"/>
          <w:iCs w:val="0"/>
        </w:rPr>
      </w:pPr>
    </w:p>
    <w:p w14:paraId="10A956B5" w14:textId="77777777" w:rsidR="00803625" w:rsidRDefault="00803625" w:rsidP="14961B0C">
      <w:pPr>
        <w:pStyle w:val="Legenda"/>
        <w:rPr>
          <w:i w:val="0"/>
          <w:iCs w:val="0"/>
        </w:rPr>
      </w:pPr>
    </w:p>
    <w:p w14:paraId="18BBF226" w14:textId="77777777" w:rsidR="006C18BB" w:rsidRDefault="006C18BB" w:rsidP="006C18BB">
      <w:pPr>
        <w:pStyle w:val="Legenda"/>
      </w:pPr>
    </w:p>
    <w:p w14:paraId="4297AEF9" w14:textId="77777777" w:rsidR="00C34E8A" w:rsidRDefault="00C34E8A" w:rsidP="006C18BB">
      <w:pPr>
        <w:pStyle w:val="Legenda"/>
      </w:pPr>
    </w:p>
    <w:p w14:paraId="149FA521" w14:textId="77777777" w:rsidR="00C34E8A" w:rsidRDefault="00C34E8A" w:rsidP="006C18BB">
      <w:pPr>
        <w:pStyle w:val="Legenda"/>
      </w:pPr>
    </w:p>
    <w:p w14:paraId="4B8E8FB8" w14:textId="77777777" w:rsidR="00C34E8A" w:rsidRDefault="00C34E8A" w:rsidP="006C18BB">
      <w:pPr>
        <w:pStyle w:val="Legenda"/>
      </w:pPr>
    </w:p>
    <w:p w14:paraId="372C708B" w14:textId="77777777" w:rsidR="00C34E8A" w:rsidRDefault="00C34E8A" w:rsidP="006C18BB">
      <w:pPr>
        <w:pStyle w:val="Legenda"/>
      </w:pPr>
    </w:p>
    <w:p w14:paraId="3EE65126" w14:textId="77777777" w:rsidR="00C34E8A" w:rsidRDefault="00C34E8A" w:rsidP="006C18BB">
      <w:pPr>
        <w:pStyle w:val="Legenda"/>
      </w:pPr>
    </w:p>
    <w:p w14:paraId="7D4568D4" w14:textId="2CC18536" w:rsidR="006C18BB" w:rsidRDefault="006C18BB" w:rsidP="006C18BB">
      <w:pPr>
        <w:pStyle w:val="Ttulo2"/>
      </w:pPr>
      <w:bookmarkStart w:id="78" w:name="_Toc455670048"/>
      <w:bookmarkStart w:id="79" w:name="_Toc498046502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78"/>
      <w:bookmarkEnd w:id="79"/>
    </w:p>
    <w:p w14:paraId="6AD382BA" w14:textId="77777777" w:rsidR="006C18BB" w:rsidRPr="00532C62" w:rsidRDefault="006C18BB" w:rsidP="006C18BB"/>
    <w:p w14:paraId="4F4B0132" w14:textId="6C130AB2" w:rsidR="006C18BB" w:rsidRDefault="006C18BB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0B3E0EF" wp14:editId="7D6BA9E4">
            <wp:extent cx="4939910" cy="7433094"/>
            <wp:effectExtent l="0" t="0" r="0" b="0"/>
            <wp:docPr id="19438256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910" cy="743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BD19" w14:textId="5F914D1B" w:rsidR="006C18BB" w:rsidRPr="00E3544C" w:rsidRDefault="009720D4" w:rsidP="006C18BB">
      <w:pPr>
        <w:jc w:val="center"/>
      </w:pPr>
      <w:bookmarkStart w:id="80" w:name="_Toc455670284"/>
      <w:r>
        <w:rPr>
          <w:b/>
          <w:bCs/>
        </w:rPr>
        <w:t>Figura 15</w:t>
      </w:r>
      <w:r w:rsidR="14961B0C" w:rsidRPr="14961B0C">
        <w:rPr>
          <w:b/>
          <w:bCs/>
        </w:rPr>
        <w:t xml:space="preserve"> - </w:t>
      </w:r>
      <w:r w:rsidR="14961B0C">
        <w:t>EAP.</w:t>
      </w:r>
      <w:bookmarkEnd w:id="80"/>
    </w:p>
    <w:p w14:paraId="77C27924" w14:textId="4A9D5608" w:rsidR="14961B0C" w:rsidRDefault="14961B0C" w:rsidP="14961B0C">
      <w:pPr>
        <w:jc w:val="center"/>
      </w:pPr>
    </w:p>
    <w:p w14:paraId="58582B11" w14:textId="77777777" w:rsidR="006C18BB" w:rsidRDefault="006C18BB" w:rsidP="00803625"/>
    <w:p w14:paraId="497913DA" w14:textId="77777777" w:rsidR="006C18BB" w:rsidRDefault="006C18BB" w:rsidP="006C18BB">
      <w:pPr>
        <w:pStyle w:val="Ttulo2"/>
      </w:pPr>
      <w:bookmarkStart w:id="81" w:name="_Toc455670049"/>
      <w:bookmarkStart w:id="82" w:name="_Toc498046503"/>
      <w:r>
        <w:lastRenderedPageBreak/>
        <w:t>Cronograma de Atividades</w:t>
      </w:r>
      <w:bookmarkEnd w:id="81"/>
      <w:bookmarkEnd w:id="82"/>
    </w:p>
    <w:p w14:paraId="44FB6285" w14:textId="77777777" w:rsidR="006C18BB" w:rsidRPr="00532C62" w:rsidRDefault="006C18BB" w:rsidP="006C18BB"/>
    <w:p w14:paraId="7AFF575D" w14:textId="265C92BB" w:rsidR="006C18BB" w:rsidRDefault="006C18BB" w:rsidP="14961B0C">
      <w:pPr>
        <w:jc w:val="center"/>
      </w:pPr>
      <w:r>
        <w:rPr>
          <w:noProof/>
          <w:lang w:eastAsia="pt-BR"/>
        </w:rPr>
        <w:drawing>
          <wp:inline distT="0" distB="0" distL="0" distR="0" wp14:anchorId="37A7C476" wp14:editId="49E8A05E">
            <wp:extent cx="5934516" cy="3733800"/>
            <wp:effectExtent l="0" t="0" r="0" b="0"/>
            <wp:docPr id="17893264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51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961B0C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268B7EA" w:rsidR="006C18BB" w:rsidRPr="00E3544C" w:rsidRDefault="006C18BB" w:rsidP="006C18BB">
      <w:pPr>
        <w:jc w:val="center"/>
      </w:pPr>
      <w:bookmarkStart w:id="83" w:name="_Toc455670285"/>
      <w:r w:rsidRPr="00E3544C">
        <w:rPr>
          <w:b/>
        </w:rPr>
        <w:t xml:space="preserve">Figura </w:t>
      </w:r>
      <w:r w:rsidR="009720D4">
        <w:rPr>
          <w:b/>
        </w:rPr>
        <w:t>16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83"/>
      <w:r w:rsidR="00E3544C" w:rsidRPr="00E3544C">
        <w:t>.</w:t>
      </w:r>
    </w:p>
    <w:p w14:paraId="2675821B" w14:textId="1584DEA4" w:rsidR="00250BA3" w:rsidRDefault="00250BA3" w:rsidP="00250BA3">
      <w:pPr>
        <w:pStyle w:val="Ttulo1"/>
      </w:pPr>
      <w:bookmarkStart w:id="84" w:name="_Toc462218685"/>
      <w:bookmarkStart w:id="85" w:name="_Toc498046504"/>
      <w:r>
        <w:lastRenderedPageBreak/>
        <w:t>Bibliografias de Texto</w:t>
      </w:r>
      <w:bookmarkEnd w:id="84"/>
      <w:bookmarkEnd w:id="85"/>
    </w:p>
    <w:p w14:paraId="5F9F5B57" w14:textId="45D589DD" w:rsidR="211E43C1" w:rsidRDefault="211E43C1" w:rsidP="211E43C1">
      <w:r>
        <w:t xml:space="preserve">[1] </w:t>
      </w:r>
      <w:r w:rsidRPr="211E43C1">
        <w:t xml:space="preserve">Significados. </w:t>
      </w:r>
      <w:r w:rsidRPr="211E43C1">
        <w:rPr>
          <w:b/>
          <w:bCs/>
        </w:rPr>
        <w:t xml:space="preserve">Significado de À </w:t>
      </w:r>
      <w:proofErr w:type="spellStart"/>
      <w:r w:rsidRPr="211E43C1">
        <w:rPr>
          <w:b/>
          <w:bCs/>
        </w:rPr>
        <w:t>la</w:t>
      </w:r>
      <w:proofErr w:type="spellEnd"/>
      <w:r w:rsidRPr="211E43C1">
        <w:rPr>
          <w:b/>
          <w:bCs/>
        </w:rPr>
        <w:t xml:space="preserve"> carte. </w:t>
      </w:r>
      <w:r w:rsidRPr="211E43C1">
        <w:t>Disponível em &lt;</w:t>
      </w:r>
      <w:r w:rsidRPr="211E43C1">
        <w:rPr>
          <w:szCs w:val="24"/>
        </w:rPr>
        <w:t>https://www.significados.com.br/a-la-carte/&gt;</w:t>
      </w:r>
    </w:p>
    <w:p w14:paraId="6A358991" w14:textId="480737B8" w:rsidR="00250BA3" w:rsidRDefault="00250BA3" w:rsidP="00250BA3">
      <w:pPr>
        <w:pStyle w:val="Ttulo1"/>
      </w:pPr>
      <w:bookmarkStart w:id="86" w:name="_Toc462218686"/>
      <w:bookmarkStart w:id="87" w:name="_Toc498046505"/>
      <w:r>
        <w:lastRenderedPageBreak/>
        <w:t>Bibliografia de Imagens</w:t>
      </w:r>
      <w:bookmarkEnd w:id="86"/>
      <w:bookmarkEnd w:id="87"/>
    </w:p>
    <w:p w14:paraId="57F15912" w14:textId="77777777" w:rsidR="00250F77" w:rsidRPr="00250F77" w:rsidRDefault="00250F77" w:rsidP="00250F77"/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64F67C" w14:textId="77777777" w:rsidR="00AD51F4" w:rsidRDefault="00AD51F4">
      <w:r>
        <w:separator/>
      </w:r>
    </w:p>
  </w:endnote>
  <w:endnote w:type="continuationSeparator" w:id="0">
    <w:p w14:paraId="1EBF8768" w14:textId="77777777" w:rsidR="00AD51F4" w:rsidRDefault="00AD51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6" w14:textId="77777777" w:rsidR="00B21C0B" w:rsidRDefault="00B21C0B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E42614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10F06CA7" w14:textId="77777777" w:rsidR="00B21C0B" w:rsidRDefault="00B21C0B">
    <w:pPr>
      <w:pStyle w:val="Rodap"/>
      <w:pBdr>
        <w:top w:val="none" w:sz="0" w:space="0" w:color="auto"/>
      </w:pBdr>
    </w:pPr>
  </w:p>
  <w:p w14:paraId="10F06CA8" w14:textId="77777777" w:rsidR="00B21C0B" w:rsidRDefault="00B21C0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01A8A" w14:textId="77777777" w:rsidR="00B21C0B" w:rsidRDefault="00B21C0B" w:rsidP="00240BB3">
    <w:pPr>
      <w:pStyle w:val="Rodap"/>
      <w:jc w:val="center"/>
      <w:rPr>
        <w:b/>
        <w:sz w:val="20"/>
      </w:rPr>
    </w:pPr>
  </w:p>
  <w:p w14:paraId="33A275F8" w14:textId="5C278B19" w:rsidR="00B21C0B" w:rsidRDefault="00B21C0B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B21C0B" w:rsidRDefault="00B21C0B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B21C0B" w:rsidRPr="009E0462" w:rsidRDefault="00B21C0B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1" w14:textId="77777777" w:rsidR="00B21C0B" w:rsidRDefault="00B21C0B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2" w14:textId="4CAAD235" w:rsidR="00B21C0B" w:rsidRDefault="00B21C0B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A92205">
      <w:rPr>
        <w:rStyle w:val="Nmerodepgina"/>
        <w:noProof/>
      </w:rPr>
      <w:t>64</w:t>
    </w:r>
    <w:r>
      <w:rPr>
        <w:rStyle w:val="Nmerodepgina"/>
      </w:rPr>
      <w:fldChar w:fldCharType="end"/>
    </w:r>
  </w:p>
  <w:p w14:paraId="10F06CB3" w14:textId="77777777" w:rsidR="00B21C0B" w:rsidRDefault="00B21C0B">
    <w:pPr>
      <w:pStyle w:val="Rodap"/>
      <w:pBdr>
        <w:top w:val="none" w:sz="0" w:space="0" w:color="auto"/>
      </w:pBdr>
    </w:pPr>
  </w:p>
  <w:p w14:paraId="10F06CB4" w14:textId="77777777" w:rsidR="00B21C0B" w:rsidRDefault="00B21C0B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6" w14:textId="77777777" w:rsidR="00B21C0B" w:rsidRDefault="00B21C0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2972F8" w14:textId="77777777" w:rsidR="00AD51F4" w:rsidRDefault="00AD51F4">
      <w:r>
        <w:separator/>
      </w:r>
    </w:p>
  </w:footnote>
  <w:footnote w:type="continuationSeparator" w:id="0">
    <w:p w14:paraId="15033EA9" w14:textId="77777777" w:rsidR="00AD51F4" w:rsidRDefault="00AD51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3" w14:textId="77777777" w:rsidR="00B21C0B" w:rsidRDefault="00B21C0B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B21C0B" w:rsidRDefault="00B21C0B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9" w14:textId="32AE50D1" w:rsidR="00B21C0B" w:rsidRDefault="00B21C0B">
    <w:pPr>
      <w:pStyle w:val="Cabealho"/>
      <w:jc w:val="center"/>
    </w:pPr>
    <w:r>
      <w:t>EC206 - Engenharia de Software II</w:t>
    </w:r>
  </w:p>
  <w:p w14:paraId="10F06CAA" w14:textId="77777777" w:rsidR="00B21C0B" w:rsidRDefault="00B21C0B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E" w14:textId="77777777" w:rsidR="00B21C0B" w:rsidRDefault="00B21C0B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0" w14:textId="599C6967" w:rsidR="00B21C0B" w:rsidRDefault="00B21C0B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EC206 - Engenharia de Software II</w:t>
    </w:r>
  </w:p>
  <w:p w14:paraId="6D44ABF2" w14:textId="77777777" w:rsidR="00B21C0B" w:rsidRDefault="00B21C0B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5" w14:textId="77777777" w:rsidR="00B21C0B" w:rsidRDefault="00B21C0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073E0359"/>
    <w:multiLevelType w:val="hybridMultilevel"/>
    <w:tmpl w:val="31F03288"/>
    <w:lvl w:ilvl="0" w:tplc="DFECF5D4">
      <w:start w:val="1"/>
      <w:numFmt w:val="decimal"/>
      <w:lvlText w:val="%1."/>
      <w:lvlJc w:val="left"/>
      <w:pPr>
        <w:ind w:left="720" w:hanging="360"/>
      </w:pPr>
    </w:lvl>
    <w:lvl w:ilvl="1" w:tplc="731C8088">
      <w:start w:val="1"/>
      <w:numFmt w:val="lowerLetter"/>
      <w:lvlText w:val="%2."/>
      <w:lvlJc w:val="left"/>
      <w:pPr>
        <w:ind w:left="1440" w:hanging="360"/>
      </w:pPr>
    </w:lvl>
    <w:lvl w:ilvl="2" w:tplc="6FC438DE">
      <w:start w:val="1"/>
      <w:numFmt w:val="lowerRoman"/>
      <w:lvlText w:val="%3."/>
      <w:lvlJc w:val="right"/>
      <w:pPr>
        <w:ind w:left="2160" w:hanging="180"/>
      </w:pPr>
    </w:lvl>
    <w:lvl w:ilvl="3" w:tplc="EE1680F6">
      <w:start w:val="1"/>
      <w:numFmt w:val="decimal"/>
      <w:lvlText w:val="%4."/>
      <w:lvlJc w:val="left"/>
      <w:pPr>
        <w:ind w:left="2880" w:hanging="360"/>
      </w:pPr>
    </w:lvl>
    <w:lvl w:ilvl="4" w:tplc="EBC820A2">
      <w:start w:val="1"/>
      <w:numFmt w:val="lowerLetter"/>
      <w:lvlText w:val="%5."/>
      <w:lvlJc w:val="left"/>
      <w:pPr>
        <w:ind w:left="3600" w:hanging="360"/>
      </w:pPr>
    </w:lvl>
    <w:lvl w:ilvl="5" w:tplc="290E6E0C">
      <w:start w:val="1"/>
      <w:numFmt w:val="lowerRoman"/>
      <w:lvlText w:val="%6."/>
      <w:lvlJc w:val="right"/>
      <w:pPr>
        <w:ind w:left="4320" w:hanging="180"/>
      </w:pPr>
    </w:lvl>
    <w:lvl w:ilvl="6" w:tplc="319442A2">
      <w:start w:val="1"/>
      <w:numFmt w:val="decimal"/>
      <w:lvlText w:val="%7."/>
      <w:lvlJc w:val="left"/>
      <w:pPr>
        <w:ind w:left="5040" w:hanging="360"/>
      </w:pPr>
    </w:lvl>
    <w:lvl w:ilvl="7" w:tplc="D3E206B0">
      <w:start w:val="1"/>
      <w:numFmt w:val="lowerLetter"/>
      <w:lvlText w:val="%8."/>
      <w:lvlJc w:val="left"/>
      <w:pPr>
        <w:ind w:left="5760" w:hanging="360"/>
      </w:pPr>
    </w:lvl>
    <w:lvl w:ilvl="8" w:tplc="F9C4A0DA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1">
    <w:nsid w:val="4D4F175A"/>
    <w:multiLevelType w:val="multilevel"/>
    <w:tmpl w:val="217E2F9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145"/>
        </w:tabs>
        <w:ind w:left="425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2">
    <w:nsid w:val="527B78A8"/>
    <w:multiLevelType w:val="multilevel"/>
    <w:tmpl w:val="2E0CD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A157E62"/>
    <w:multiLevelType w:val="hybridMultilevel"/>
    <w:tmpl w:val="A626A04E"/>
    <w:lvl w:ilvl="0" w:tplc="7178A82A">
      <w:start w:val="1"/>
      <w:numFmt w:val="decimal"/>
      <w:lvlText w:val="%1."/>
      <w:lvlJc w:val="left"/>
      <w:pPr>
        <w:ind w:left="720" w:hanging="360"/>
      </w:pPr>
    </w:lvl>
    <w:lvl w:ilvl="1" w:tplc="E7AA254C">
      <w:start w:val="1"/>
      <w:numFmt w:val="lowerLetter"/>
      <w:lvlText w:val="%2."/>
      <w:lvlJc w:val="left"/>
      <w:pPr>
        <w:ind w:left="1440" w:hanging="360"/>
      </w:pPr>
    </w:lvl>
    <w:lvl w:ilvl="2" w:tplc="4E8A5CC6">
      <w:start w:val="1"/>
      <w:numFmt w:val="lowerRoman"/>
      <w:lvlText w:val="%3."/>
      <w:lvlJc w:val="right"/>
      <w:pPr>
        <w:ind w:left="2160" w:hanging="180"/>
      </w:pPr>
    </w:lvl>
    <w:lvl w:ilvl="3" w:tplc="AD8087A0">
      <w:start w:val="1"/>
      <w:numFmt w:val="decimal"/>
      <w:lvlText w:val="%4."/>
      <w:lvlJc w:val="left"/>
      <w:pPr>
        <w:ind w:left="2880" w:hanging="360"/>
      </w:pPr>
    </w:lvl>
    <w:lvl w:ilvl="4" w:tplc="6442A850">
      <w:start w:val="1"/>
      <w:numFmt w:val="lowerLetter"/>
      <w:lvlText w:val="%5."/>
      <w:lvlJc w:val="left"/>
      <w:pPr>
        <w:ind w:left="3600" w:hanging="360"/>
      </w:pPr>
    </w:lvl>
    <w:lvl w:ilvl="5" w:tplc="A4ACF3F2">
      <w:start w:val="1"/>
      <w:numFmt w:val="lowerRoman"/>
      <w:lvlText w:val="%6."/>
      <w:lvlJc w:val="right"/>
      <w:pPr>
        <w:ind w:left="4320" w:hanging="180"/>
      </w:pPr>
    </w:lvl>
    <w:lvl w:ilvl="6" w:tplc="38C2F3DC">
      <w:start w:val="1"/>
      <w:numFmt w:val="decimal"/>
      <w:lvlText w:val="%7."/>
      <w:lvlJc w:val="left"/>
      <w:pPr>
        <w:ind w:left="5040" w:hanging="360"/>
      </w:pPr>
    </w:lvl>
    <w:lvl w:ilvl="7" w:tplc="07824C40">
      <w:start w:val="1"/>
      <w:numFmt w:val="lowerLetter"/>
      <w:lvlText w:val="%8."/>
      <w:lvlJc w:val="left"/>
      <w:pPr>
        <w:ind w:left="5760" w:hanging="360"/>
      </w:pPr>
    </w:lvl>
    <w:lvl w:ilvl="8" w:tplc="8D428AD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5FBD"/>
    <w:rsid w:val="000269C8"/>
    <w:rsid w:val="000363AD"/>
    <w:rsid w:val="000423DC"/>
    <w:rsid w:val="000508DF"/>
    <w:rsid w:val="000613CF"/>
    <w:rsid w:val="00063D3F"/>
    <w:rsid w:val="00067DE2"/>
    <w:rsid w:val="00076C05"/>
    <w:rsid w:val="00085412"/>
    <w:rsid w:val="000878EE"/>
    <w:rsid w:val="0009003B"/>
    <w:rsid w:val="000A4141"/>
    <w:rsid w:val="000C458F"/>
    <w:rsid w:val="000E4BCC"/>
    <w:rsid w:val="000F731B"/>
    <w:rsid w:val="001001AE"/>
    <w:rsid w:val="0010250E"/>
    <w:rsid w:val="00121B75"/>
    <w:rsid w:val="00124A1F"/>
    <w:rsid w:val="00134634"/>
    <w:rsid w:val="00140196"/>
    <w:rsid w:val="00145513"/>
    <w:rsid w:val="001519B5"/>
    <w:rsid w:val="00157D36"/>
    <w:rsid w:val="00177CEC"/>
    <w:rsid w:val="00187B83"/>
    <w:rsid w:val="00190DB0"/>
    <w:rsid w:val="00194999"/>
    <w:rsid w:val="001A44ED"/>
    <w:rsid w:val="001A4A31"/>
    <w:rsid w:val="001B2083"/>
    <w:rsid w:val="001C7401"/>
    <w:rsid w:val="001D1163"/>
    <w:rsid w:val="001D4E3E"/>
    <w:rsid w:val="001E22CD"/>
    <w:rsid w:val="00214161"/>
    <w:rsid w:val="002145E3"/>
    <w:rsid w:val="00234CDA"/>
    <w:rsid w:val="00240BB3"/>
    <w:rsid w:val="00250BA3"/>
    <w:rsid w:val="00250F77"/>
    <w:rsid w:val="0027671B"/>
    <w:rsid w:val="00281FC4"/>
    <w:rsid w:val="00284B2F"/>
    <w:rsid w:val="002903B6"/>
    <w:rsid w:val="002A125A"/>
    <w:rsid w:val="002A6C7C"/>
    <w:rsid w:val="002B1BC9"/>
    <w:rsid w:val="002B3122"/>
    <w:rsid w:val="002D0266"/>
    <w:rsid w:val="002D72B6"/>
    <w:rsid w:val="002F6C7D"/>
    <w:rsid w:val="00307102"/>
    <w:rsid w:val="00315CB8"/>
    <w:rsid w:val="00321663"/>
    <w:rsid w:val="00321857"/>
    <w:rsid w:val="00323652"/>
    <w:rsid w:val="00384765"/>
    <w:rsid w:val="00384D6E"/>
    <w:rsid w:val="003907C7"/>
    <w:rsid w:val="00392D89"/>
    <w:rsid w:val="003A1FE9"/>
    <w:rsid w:val="003A2D40"/>
    <w:rsid w:val="003B64AA"/>
    <w:rsid w:val="004060D3"/>
    <w:rsid w:val="00407C6A"/>
    <w:rsid w:val="00411FA9"/>
    <w:rsid w:val="00420A86"/>
    <w:rsid w:val="0042144B"/>
    <w:rsid w:val="00430A62"/>
    <w:rsid w:val="0043666A"/>
    <w:rsid w:val="00443916"/>
    <w:rsid w:val="00466010"/>
    <w:rsid w:val="0047593D"/>
    <w:rsid w:val="00482E8D"/>
    <w:rsid w:val="004958EA"/>
    <w:rsid w:val="004D4A79"/>
    <w:rsid w:val="004D5F84"/>
    <w:rsid w:val="004F7D96"/>
    <w:rsid w:val="00513D41"/>
    <w:rsid w:val="00520FFA"/>
    <w:rsid w:val="0053125E"/>
    <w:rsid w:val="005338BD"/>
    <w:rsid w:val="00544264"/>
    <w:rsid w:val="00554CA4"/>
    <w:rsid w:val="0058008A"/>
    <w:rsid w:val="00582A76"/>
    <w:rsid w:val="005844CA"/>
    <w:rsid w:val="005A0CAC"/>
    <w:rsid w:val="005B256A"/>
    <w:rsid w:val="005D5B9A"/>
    <w:rsid w:val="005E194B"/>
    <w:rsid w:val="005E3169"/>
    <w:rsid w:val="005E4463"/>
    <w:rsid w:val="005F26CD"/>
    <w:rsid w:val="00604F7A"/>
    <w:rsid w:val="00610FC4"/>
    <w:rsid w:val="006131DB"/>
    <w:rsid w:val="00620B2C"/>
    <w:rsid w:val="006263C9"/>
    <w:rsid w:val="006301EA"/>
    <w:rsid w:val="006353C7"/>
    <w:rsid w:val="00637B6E"/>
    <w:rsid w:val="006452BE"/>
    <w:rsid w:val="00651360"/>
    <w:rsid w:val="00652D5B"/>
    <w:rsid w:val="00655FDB"/>
    <w:rsid w:val="006816E9"/>
    <w:rsid w:val="00685A80"/>
    <w:rsid w:val="006A0A66"/>
    <w:rsid w:val="006A4B07"/>
    <w:rsid w:val="006A74E4"/>
    <w:rsid w:val="006B55E0"/>
    <w:rsid w:val="006C18BB"/>
    <w:rsid w:val="006C40CD"/>
    <w:rsid w:val="006D0FB4"/>
    <w:rsid w:val="006E0D1E"/>
    <w:rsid w:val="006E30F1"/>
    <w:rsid w:val="006F2969"/>
    <w:rsid w:val="006F3F6E"/>
    <w:rsid w:val="006F424B"/>
    <w:rsid w:val="007464A8"/>
    <w:rsid w:val="007814E4"/>
    <w:rsid w:val="007821A6"/>
    <w:rsid w:val="007A08BF"/>
    <w:rsid w:val="007B1649"/>
    <w:rsid w:val="007B3495"/>
    <w:rsid w:val="007C25D7"/>
    <w:rsid w:val="007D24A7"/>
    <w:rsid w:val="007E2E43"/>
    <w:rsid w:val="007E6F9C"/>
    <w:rsid w:val="007E77E1"/>
    <w:rsid w:val="007F6199"/>
    <w:rsid w:val="008024FA"/>
    <w:rsid w:val="00803625"/>
    <w:rsid w:val="00803A51"/>
    <w:rsid w:val="00804D41"/>
    <w:rsid w:val="008058B7"/>
    <w:rsid w:val="00815335"/>
    <w:rsid w:val="008473B2"/>
    <w:rsid w:val="0085022A"/>
    <w:rsid w:val="00857502"/>
    <w:rsid w:val="00861990"/>
    <w:rsid w:val="00884A3A"/>
    <w:rsid w:val="008877F1"/>
    <w:rsid w:val="00896706"/>
    <w:rsid w:val="008A4FB1"/>
    <w:rsid w:val="008A58F2"/>
    <w:rsid w:val="008B2C55"/>
    <w:rsid w:val="008D5902"/>
    <w:rsid w:val="008E50CD"/>
    <w:rsid w:val="009010C1"/>
    <w:rsid w:val="00912C8D"/>
    <w:rsid w:val="00922279"/>
    <w:rsid w:val="009407CC"/>
    <w:rsid w:val="00940DED"/>
    <w:rsid w:val="009534B2"/>
    <w:rsid w:val="00960778"/>
    <w:rsid w:val="009720D4"/>
    <w:rsid w:val="009946E9"/>
    <w:rsid w:val="009A643D"/>
    <w:rsid w:val="009B64DB"/>
    <w:rsid w:val="009C4B07"/>
    <w:rsid w:val="009E0462"/>
    <w:rsid w:val="009F697A"/>
    <w:rsid w:val="00A03491"/>
    <w:rsid w:val="00A1479B"/>
    <w:rsid w:val="00A25AB2"/>
    <w:rsid w:val="00A34996"/>
    <w:rsid w:val="00A37F6F"/>
    <w:rsid w:val="00A41C9C"/>
    <w:rsid w:val="00A50753"/>
    <w:rsid w:val="00A60644"/>
    <w:rsid w:val="00A77ABB"/>
    <w:rsid w:val="00A81BFA"/>
    <w:rsid w:val="00A92205"/>
    <w:rsid w:val="00AB021E"/>
    <w:rsid w:val="00AB4B66"/>
    <w:rsid w:val="00AC542E"/>
    <w:rsid w:val="00AD51F4"/>
    <w:rsid w:val="00AD6438"/>
    <w:rsid w:val="00AD680F"/>
    <w:rsid w:val="00AE0FEB"/>
    <w:rsid w:val="00AF1181"/>
    <w:rsid w:val="00B165DD"/>
    <w:rsid w:val="00B21C0B"/>
    <w:rsid w:val="00B25BAC"/>
    <w:rsid w:val="00B32C11"/>
    <w:rsid w:val="00B35B45"/>
    <w:rsid w:val="00B4488A"/>
    <w:rsid w:val="00B456AA"/>
    <w:rsid w:val="00B461FF"/>
    <w:rsid w:val="00B51189"/>
    <w:rsid w:val="00B53F99"/>
    <w:rsid w:val="00B6276B"/>
    <w:rsid w:val="00B67107"/>
    <w:rsid w:val="00B674EB"/>
    <w:rsid w:val="00B723E6"/>
    <w:rsid w:val="00B7599E"/>
    <w:rsid w:val="00B763DC"/>
    <w:rsid w:val="00B944E2"/>
    <w:rsid w:val="00B97300"/>
    <w:rsid w:val="00BB67EE"/>
    <w:rsid w:val="00BC6BBD"/>
    <w:rsid w:val="00BC7C8D"/>
    <w:rsid w:val="00BD6096"/>
    <w:rsid w:val="00BD69A4"/>
    <w:rsid w:val="00BE13A5"/>
    <w:rsid w:val="00BE5760"/>
    <w:rsid w:val="00C34E8A"/>
    <w:rsid w:val="00C355C0"/>
    <w:rsid w:val="00C36BC8"/>
    <w:rsid w:val="00C41A0F"/>
    <w:rsid w:val="00C506AD"/>
    <w:rsid w:val="00C510E7"/>
    <w:rsid w:val="00C567FC"/>
    <w:rsid w:val="00C701B7"/>
    <w:rsid w:val="00C73086"/>
    <w:rsid w:val="00C91793"/>
    <w:rsid w:val="00CB7CB9"/>
    <w:rsid w:val="00CC3D66"/>
    <w:rsid w:val="00CC6AC1"/>
    <w:rsid w:val="00CC7AB7"/>
    <w:rsid w:val="00CF1394"/>
    <w:rsid w:val="00CF1DE2"/>
    <w:rsid w:val="00D17188"/>
    <w:rsid w:val="00D22DF6"/>
    <w:rsid w:val="00D523FD"/>
    <w:rsid w:val="00D76BE9"/>
    <w:rsid w:val="00D77C62"/>
    <w:rsid w:val="00D866FE"/>
    <w:rsid w:val="00D87922"/>
    <w:rsid w:val="00D92616"/>
    <w:rsid w:val="00DB468B"/>
    <w:rsid w:val="00DC25CA"/>
    <w:rsid w:val="00DD4D68"/>
    <w:rsid w:val="00DE2401"/>
    <w:rsid w:val="00DF3F41"/>
    <w:rsid w:val="00DF56AE"/>
    <w:rsid w:val="00DF7749"/>
    <w:rsid w:val="00E10F5A"/>
    <w:rsid w:val="00E3523A"/>
    <w:rsid w:val="00E3544C"/>
    <w:rsid w:val="00E42614"/>
    <w:rsid w:val="00E5504D"/>
    <w:rsid w:val="00E70A2C"/>
    <w:rsid w:val="00E7128B"/>
    <w:rsid w:val="00E7323C"/>
    <w:rsid w:val="00E83E03"/>
    <w:rsid w:val="00E90A75"/>
    <w:rsid w:val="00E979FA"/>
    <w:rsid w:val="00EA02B8"/>
    <w:rsid w:val="00EA4138"/>
    <w:rsid w:val="00EB239D"/>
    <w:rsid w:val="00EB6646"/>
    <w:rsid w:val="00ED0D46"/>
    <w:rsid w:val="00ED6EB9"/>
    <w:rsid w:val="00EE51A8"/>
    <w:rsid w:val="00F012BA"/>
    <w:rsid w:val="00F1232A"/>
    <w:rsid w:val="00F1311C"/>
    <w:rsid w:val="00F26381"/>
    <w:rsid w:val="00F36C75"/>
    <w:rsid w:val="00F47187"/>
    <w:rsid w:val="00F548AD"/>
    <w:rsid w:val="00F60851"/>
    <w:rsid w:val="00F617AE"/>
    <w:rsid w:val="00F67692"/>
    <w:rsid w:val="00F72BC2"/>
    <w:rsid w:val="00F819C3"/>
    <w:rsid w:val="00F849CE"/>
    <w:rsid w:val="00F850B9"/>
    <w:rsid w:val="00F850F3"/>
    <w:rsid w:val="00F90F40"/>
    <w:rsid w:val="00F93EB5"/>
    <w:rsid w:val="00FB1D2D"/>
    <w:rsid w:val="00FB7757"/>
    <w:rsid w:val="00FD0C44"/>
    <w:rsid w:val="00FE4CF2"/>
    <w:rsid w:val="00FE7719"/>
    <w:rsid w:val="06642AF6"/>
    <w:rsid w:val="14961B0C"/>
    <w:rsid w:val="170968D6"/>
    <w:rsid w:val="1F16B720"/>
    <w:rsid w:val="1F80EDA1"/>
    <w:rsid w:val="211E43C1"/>
    <w:rsid w:val="3D0823F0"/>
    <w:rsid w:val="3D18D471"/>
    <w:rsid w:val="4343E12C"/>
    <w:rsid w:val="44C650DF"/>
    <w:rsid w:val="535060A1"/>
    <w:rsid w:val="5AE1E4D9"/>
    <w:rsid w:val="613066B1"/>
    <w:rsid w:val="643AC8DE"/>
    <w:rsid w:val="66676C95"/>
    <w:rsid w:val="6A612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10F06B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3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3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3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3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3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3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9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10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4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9720D4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3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3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3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3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3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3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9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10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4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9720D4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17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67A9B-DAD2-4EC4-B462-8408936B1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73</Pages>
  <Words>8926</Words>
  <Characters>48204</Characters>
  <Application>Microsoft Office Word</Application>
  <DocSecurity>0</DocSecurity>
  <Lines>401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57016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Stefano Robert</cp:lastModifiedBy>
  <cp:revision>42</cp:revision>
  <cp:lastPrinted>2017-01-30T15:49:00Z</cp:lastPrinted>
  <dcterms:created xsi:type="dcterms:W3CDTF">2017-09-12T23:05:00Z</dcterms:created>
  <dcterms:modified xsi:type="dcterms:W3CDTF">2017-11-15T23:09:00Z</dcterms:modified>
</cp:coreProperties>
</file>