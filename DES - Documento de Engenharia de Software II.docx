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ackground w:color="FFFFFF"/>
  <w:body>
    <w:p w:rsidRPr="00025F1F" w:rsidR="0009003B" w:rsidRDefault="0009003B" w14:paraId="10F06BBC" w14:textId="1B0D52F4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  <w:r w:rsidR="00A60644">
        <w:rPr>
          <w:rFonts w:cs="Arial"/>
          <w:b/>
          <w:sz w:val="36"/>
        </w:rPr>
        <w:t xml:space="preserve"> </w:t>
      </w:r>
    </w:p>
    <w:p w:rsidR="0009003B" w:rsidRDefault="0009003B" w14:paraId="10F06BBD" w14:textId="77777777">
      <w:pPr>
        <w:jc w:val="center"/>
        <w:rPr>
          <w:rFonts w:ascii="Arial" w:hAnsi="Arial" w:cs="Arial"/>
        </w:rPr>
      </w:pPr>
    </w:p>
    <w:p w:rsidR="0009003B" w:rsidRDefault="0009003B" w14:paraId="10F06BBE" w14:textId="77777777">
      <w:pPr>
        <w:jc w:val="center"/>
        <w:rPr>
          <w:rFonts w:ascii="Arial" w:hAnsi="Arial" w:cs="Arial"/>
        </w:rPr>
      </w:pPr>
    </w:p>
    <w:p w:rsidR="0009003B" w:rsidRDefault="0009003B" w14:paraId="10F06BBF" w14:textId="77777777">
      <w:pPr>
        <w:jc w:val="center"/>
        <w:rPr>
          <w:rFonts w:ascii="Arial" w:hAnsi="Arial" w:cs="Arial"/>
        </w:rPr>
      </w:pPr>
    </w:p>
    <w:p w:rsidR="0009003B" w:rsidRDefault="0009003B" w14:paraId="10F06BC0" w14:textId="77777777">
      <w:pPr>
        <w:jc w:val="center"/>
        <w:rPr>
          <w:rFonts w:ascii="Arial" w:hAnsi="Arial" w:cs="Arial"/>
        </w:rPr>
      </w:pPr>
    </w:p>
    <w:p w:rsidR="0009003B" w:rsidRDefault="0009003B" w14:paraId="10F06BC1" w14:textId="77777777">
      <w:pPr>
        <w:jc w:val="center"/>
        <w:rPr>
          <w:rFonts w:ascii="Arial" w:hAnsi="Arial" w:cs="Arial"/>
        </w:rPr>
      </w:pPr>
    </w:p>
    <w:p w:rsidR="0009003B" w:rsidRDefault="0009003B" w14:paraId="10F06BC2" w14:textId="77777777">
      <w:pPr>
        <w:jc w:val="center"/>
        <w:rPr>
          <w:rFonts w:ascii="Arial" w:hAnsi="Arial" w:cs="Arial"/>
        </w:rPr>
      </w:pPr>
    </w:p>
    <w:p w:rsidR="0009003B" w:rsidRDefault="0009003B" w14:paraId="10F06BC3" w14:textId="77777777">
      <w:pPr>
        <w:jc w:val="center"/>
        <w:rPr>
          <w:rFonts w:ascii="Arial" w:hAnsi="Arial" w:cs="Arial"/>
        </w:rPr>
      </w:pPr>
    </w:p>
    <w:p w:rsidR="0009003B" w:rsidRDefault="0009003B" w14:paraId="10F06BC4" w14:textId="77777777">
      <w:pPr>
        <w:jc w:val="center"/>
        <w:rPr>
          <w:rFonts w:ascii="Arial" w:hAnsi="Arial" w:cs="Arial"/>
        </w:rPr>
      </w:pPr>
    </w:p>
    <w:p w:rsidR="0009003B" w:rsidRDefault="0009003B" w14:paraId="10F06BC5" w14:textId="77777777">
      <w:pPr>
        <w:jc w:val="center"/>
        <w:rPr>
          <w:rFonts w:ascii="Arial" w:hAnsi="Arial" w:cs="Arial"/>
        </w:rPr>
      </w:pPr>
    </w:p>
    <w:p w:rsidR="0009003B" w:rsidRDefault="0009003B" w14:paraId="10F06BC6" w14:textId="77777777">
      <w:pPr>
        <w:jc w:val="center"/>
        <w:rPr>
          <w:rFonts w:ascii="Arial" w:hAnsi="Arial" w:cs="Arial"/>
        </w:rPr>
      </w:pPr>
    </w:p>
    <w:p w:rsidR="0009003B" w:rsidRDefault="0009003B" w14:paraId="10F06BC7" w14:textId="77777777">
      <w:pPr>
        <w:jc w:val="center"/>
        <w:rPr>
          <w:rFonts w:ascii="Arial" w:hAnsi="Arial" w:cs="Arial"/>
        </w:rPr>
      </w:pPr>
    </w:p>
    <w:p w:rsidR="0009003B" w:rsidRDefault="0009003B" w14:paraId="10F06BC8" w14:textId="77777777">
      <w:pPr>
        <w:jc w:val="center"/>
        <w:rPr>
          <w:rFonts w:ascii="Arial" w:hAnsi="Arial" w:cs="Arial"/>
        </w:rPr>
      </w:pPr>
    </w:p>
    <w:p w:rsidR="0009003B" w:rsidRDefault="00E90A75" w14:paraId="10F06BC9" w14:textId="3F12ED02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240BB3">
        <w:rPr>
          <w:rFonts w:cs="Arial"/>
        </w:rPr>
        <w:t>0.1</w:t>
      </w:r>
    </w:p>
    <w:p w:rsidR="0009003B" w:rsidP="535060A1" w:rsidRDefault="00F1232A" w14:paraId="10F06BCA" w14:noSpellErr="1" w14:textId="35624726">
      <w:pPr>
        <w:pStyle w:val="Title-Date"/>
        <w:spacing w:after="240"/>
        <w:jc w:val="center"/>
        <w:rPr>
          <w:rFonts w:cs="Arial"/>
        </w:rPr>
      </w:pPr>
      <w:r w:rsidRPr="535060A1" w:rsidR="535060A1">
        <w:rPr>
          <w:rFonts w:cs="Arial"/>
        </w:rPr>
        <w:t xml:space="preserve">09 </w:t>
      </w:r>
      <w:r w:rsidRPr="535060A1" w:rsidR="535060A1">
        <w:rPr>
          <w:rFonts w:cs="Arial"/>
        </w:rPr>
        <w:t xml:space="preserve">de </w:t>
      </w:r>
      <w:r w:rsidRPr="535060A1" w:rsidR="535060A1">
        <w:rPr>
          <w:rFonts w:cs="Arial"/>
        </w:rPr>
        <w:t>agosto</w:t>
      </w:r>
      <w:r w:rsidRPr="535060A1" w:rsidR="535060A1">
        <w:rPr>
          <w:rFonts w:cs="Arial"/>
        </w:rPr>
        <w:t xml:space="preserve"> </w:t>
      </w:r>
      <w:r w:rsidRPr="535060A1" w:rsidR="535060A1">
        <w:rPr>
          <w:rFonts w:cs="Arial"/>
        </w:rPr>
        <w:t xml:space="preserve">de </w:t>
      </w:r>
      <w:r w:rsidRPr="535060A1" w:rsidR="535060A1">
        <w:rPr>
          <w:rFonts w:cs="Arial"/>
        </w:rPr>
        <w:t>2017</w:t>
      </w:r>
    </w:p>
    <w:p w:rsidRPr="00240BB3" w:rsidR="0009003B" w:rsidP="535060A1" w:rsidRDefault="0009003B" w14:paraId="10F06BCB" w14:textId="44963BDA">
      <w:pPr>
        <w:pStyle w:val="Title-Name"/>
        <w:spacing w:before="240" w:after="240"/>
        <w:jc w:val="center"/>
        <w:rPr>
          <w:rFonts w:cs="Arial"/>
          <w:b w:val="1"/>
          <w:bCs w:val="1"/>
        </w:rPr>
      </w:pPr>
      <w:r w:rsidRPr="535060A1" w:rsidR="535060A1">
        <w:rPr>
          <w:rFonts w:cs="Arial"/>
          <w:b w:val="1"/>
          <w:bCs w:val="1"/>
        </w:rPr>
        <w:t xml:space="preserve">Projeto </w:t>
      </w:r>
      <w:r w:rsidRPr="535060A1" w:rsidR="535060A1">
        <w:rPr>
          <w:rFonts w:cs="Arial"/>
          <w:b w:val="1"/>
          <w:bCs w:val="1"/>
        </w:rPr>
        <w:t xml:space="preserve">Pouso </w:t>
      </w:r>
      <w:proofErr w:type="spellStart"/>
      <w:r w:rsidRPr="535060A1" w:rsidR="535060A1">
        <w:rPr>
          <w:rFonts w:cs="Arial"/>
          <w:b w:val="1"/>
          <w:bCs w:val="1"/>
        </w:rPr>
        <w:t>Alegrill</w:t>
      </w:r>
      <w:proofErr w:type="spellEnd"/>
    </w:p>
    <w:p w:rsidR="0009003B" w:rsidRDefault="0009003B" w14:paraId="10F06BCC" w14:textId="77777777">
      <w:pPr>
        <w:pStyle w:val="Title-Name"/>
        <w:spacing w:before="0" w:after="0"/>
        <w:jc w:val="center"/>
        <w:rPr>
          <w:rFonts w:cs="Arial"/>
        </w:rPr>
      </w:pPr>
    </w:p>
    <w:p w:rsidR="0009003B" w:rsidRDefault="0009003B" w14:paraId="10F06BCD" w14:textId="77777777">
      <w:pPr>
        <w:pStyle w:val="Title-Name"/>
        <w:spacing w:before="0" w:after="0"/>
        <w:jc w:val="center"/>
        <w:rPr>
          <w:rFonts w:cs="Arial"/>
        </w:rPr>
      </w:pPr>
    </w:p>
    <w:p w:rsidRPr="007C25D7" w:rsidR="007C25D7" w:rsidP="007C25D7" w:rsidRDefault="007C25D7" w14:paraId="120E3484" w14:textId="77777777">
      <w:pPr>
        <w:pStyle w:val="Title-Filename"/>
      </w:pPr>
    </w:p>
    <w:p w:rsidRPr="007C25D7" w:rsidR="007C25D7" w:rsidP="535060A1" w:rsidRDefault="007C25D7" w14:paraId="1ED353B2" w14:noSpellErr="1" w14:textId="123DB61E">
      <w:pPr>
        <w:pStyle w:val="Title-Name"/>
        <w:spacing w:before="0" w:after="0"/>
        <w:jc w:val="center"/>
        <w:rPr>
          <w:rFonts w:cs="Arial"/>
          <w:b w:val="1"/>
          <w:bCs w:val="1"/>
        </w:rPr>
      </w:pPr>
      <w:r w:rsidRPr="535060A1" w:rsidR="535060A1">
        <w:rPr>
          <w:rFonts w:cs="Arial"/>
          <w:b w:val="1"/>
          <w:bCs w:val="1"/>
        </w:rPr>
        <w:t>Luiz Felipe Pereira Lima</w:t>
      </w:r>
    </w:p>
    <w:p w:rsidR="0009003B" w:rsidP="535060A1" w:rsidRDefault="0009003B" w14:paraId="10F06BCF" w14:noSpellErr="1" w14:textId="7B8EC10C">
      <w:pPr>
        <w:pStyle w:val="Title-Name"/>
        <w:spacing w:before="0" w:after="0"/>
        <w:jc w:val="center"/>
        <w:rPr>
          <w:rFonts w:cs="Arial"/>
        </w:rPr>
      </w:pPr>
      <w:r w:rsidRPr="535060A1" w:rsidR="535060A1">
        <w:rPr>
          <w:rFonts w:cs="Arial"/>
        </w:rPr>
        <w:t>Pedro Henrique Carvalho</w:t>
      </w:r>
    </w:p>
    <w:p w:rsidR="007C25D7" w:rsidP="535060A1" w:rsidRDefault="007C25D7" w14:paraId="2C3E9C59" w14:noSpellErr="1" w14:textId="1AB84E38">
      <w:pPr>
        <w:pStyle w:val="Title-Name"/>
        <w:spacing w:before="0" w:after="0"/>
        <w:jc w:val="center"/>
        <w:rPr>
          <w:rFonts w:cs="Arial"/>
        </w:rPr>
      </w:pPr>
      <w:r w:rsidRPr="535060A1" w:rsidR="535060A1">
        <w:rPr>
          <w:rFonts w:cs="Arial"/>
        </w:rPr>
        <w:t>Karla Pereira do Carmo</w:t>
      </w:r>
    </w:p>
    <w:p w:rsidR="0009003B" w:rsidRDefault="0009003B" w14:paraId="10F06BD0" w14:textId="77777777">
      <w:pPr>
        <w:pStyle w:val="Title-Name"/>
        <w:spacing w:before="0" w:after="0"/>
        <w:jc w:val="center"/>
        <w:rPr>
          <w:rFonts w:cs="Arial"/>
        </w:rPr>
      </w:pPr>
    </w:p>
    <w:p w:rsidR="0009003B" w:rsidRDefault="0009003B" w14:paraId="10F06BD1" w14:textId="77777777">
      <w:pPr>
        <w:pStyle w:val="Title-Name"/>
        <w:spacing w:before="0" w:after="0"/>
        <w:jc w:val="center"/>
        <w:rPr>
          <w:rFonts w:cs="Arial"/>
        </w:rPr>
      </w:pPr>
    </w:p>
    <w:p w:rsidR="0009003B" w:rsidRDefault="0009003B" w14:paraId="10F06BD2" w14:textId="77777777">
      <w:pPr>
        <w:pStyle w:val="Title-Filename"/>
        <w:spacing w:before="240" w:after="240"/>
        <w:jc w:val="center"/>
        <w:rPr>
          <w:rFonts w:cs="Arial"/>
        </w:rPr>
      </w:pPr>
    </w:p>
    <w:p w:rsidR="0009003B" w:rsidP="535060A1" w:rsidRDefault="007821A6" w14:paraId="10F06BD4" w14:textId="7AB89242" w14:noSpellErr="1">
      <w:pPr>
        <w:pStyle w:val="Title-Filename"/>
        <w:spacing w:before="240" w:after="240"/>
        <w:jc w:val="center"/>
        <w:rPr>
          <w:rFonts w:cs="Arial"/>
        </w:rPr>
      </w:pPr>
      <w:r w:rsidRPr="535060A1">
        <w:fldChar w:fldCharType="begin"/>
      </w:r>
      <w:r>
        <w:rPr>
          <w:rFonts w:cs="Arial"/>
        </w:rPr>
        <w:instrText xml:space="preserve"> FILENAME   \* MERGEFORMAT </w:instrText>
      </w:r>
      <w:r>
        <w:rPr>
          <w:rFonts w:cs="Arial"/>
        </w:rPr>
        <w:fldChar w:fldCharType="separate"/>
      </w:r>
      <w:r w:rsidRPr="00CB7CB9" w:rsidR="00CB7CB9">
        <w:rPr>
          <w:rFonts w:cs="Arial"/>
          <w:noProof/>
        </w:rPr>
        <w:t>EC206 -</w:t>
      </w:r>
      <w:r w:rsidR="000F731B">
        <w:rPr>
          <w:rFonts w:cs="Arial"/>
          <w:noProof/>
        </w:rPr>
        <w:t xml:space="preserve"> AulaLab </w:t>
      </w:r>
      <w:r w:rsidR="002A125A">
        <w:rPr>
          <w:rFonts w:cs="Arial"/>
          <w:noProof/>
        </w:rPr>
        <w:t>2</w:t>
      </w:r>
      <w:r w:rsidR="000F731B">
        <w:rPr>
          <w:rFonts w:cs="Arial"/>
          <w:noProof/>
        </w:rPr>
        <w:t xml:space="preserve"> -</w:t>
      </w:r>
      <w:r w:rsidRPr="00CB7CB9" w:rsidR="00CB7CB9">
        <w:rPr>
          <w:rFonts w:cs="Arial"/>
          <w:noProof/>
        </w:rPr>
        <w:t xml:space="preserve"> Documento Engenharia de Software</w:t>
      </w:r>
      <w:r w:rsidR="00922279">
        <w:rPr>
          <w:rFonts w:cs="Arial"/>
          <w:noProof/>
        </w:rPr>
        <w:t>.docx</w:t>
      </w:r>
      <w:r w:rsidRPr="535060A1">
        <w:fldChar w:fldCharType="end"/>
      </w:r>
    </w:p>
    <w:p w:rsidR="0009003B" w:rsidRDefault="0009003B" w14:paraId="10F06BD5" w14:textId="77777777">
      <w:pPr>
        <w:sectPr w:rsidR="0009003B" w:rsidSect="009E0462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 w:orient="portrait"/>
          <w:pgMar w:top="720" w:right="720" w:bottom="720" w:left="720" w:header="720" w:footer="720" w:gutter="0"/>
          <w:cols w:space="720"/>
          <w:titlePg/>
          <w:docGrid w:linePitch="360"/>
        </w:sectPr>
      </w:pPr>
    </w:p>
    <w:p w:rsidR="0009003B" w:rsidRDefault="0009003B" w14:paraId="10F06BD6" w14:textId="77777777">
      <w:pPr>
        <w:pStyle w:val="Heading1-FormatOnly"/>
      </w:pPr>
      <w:bookmarkStart w:name="_Toc462218643" w:id="0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color="000001" w:sz="8" w:space="0"/>
          <w:left w:val="single" w:color="000001" w:sz="8" w:space="0"/>
          <w:bottom w:val="single" w:color="000001" w:sz="4" w:space="0"/>
          <w:insideH w:val="single" w:color="000001" w:sz="4" w:space="0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999"/>
        <w:gridCol w:w="1911"/>
        <w:gridCol w:w="3095"/>
        <w:gridCol w:w="1638"/>
        <w:gridCol w:w="1707"/>
        <w:gridCol w:w="1402"/>
      </w:tblGrid>
      <w:tr w:rsidR="00240BB3" w:rsidTr="66676C95" w14:paraId="4FF54235" w14:textId="77777777">
        <w:trPr>
          <w:cantSplit/>
          <w:tblHeader/>
          <w:jc w:val="center"/>
        </w:trPr>
        <w:tc>
          <w:tcPr>
            <w:tcW w:w="1035" w:type="dxa"/>
            <w:tcBorders>
              <w:top w:val="single" w:color="000001" w:sz="8" w:space="0"/>
              <w:left w:val="single" w:color="000001" w:sz="8" w:space="0"/>
              <w:bottom w:val="single" w:color="000001" w:sz="4" w:space="0"/>
            </w:tcBorders>
            <w:shd w:val="clear" w:color="auto" w:fill="7F7F7F" w:themeFill="background1" w:themeFillShade="7F"/>
            <w:tcMar>
              <w:left w:w="98" w:type="dxa"/>
            </w:tcMar>
            <w:vAlign w:val="center"/>
          </w:tcPr>
          <w:p w:rsidR="00240BB3" w:rsidP="00AD6438" w:rsidRDefault="00240BB3" w14:paraId="3F74D1A8" w14:textId="77777777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color="000001" w:sz="8" w:space="0"/>
              <w:left w:val="single" w:color="000001" w:sz="4" w:space="0"/>
              <w:bottom w:val="single" w:color="000001" w:sz="4" w:space="0"/>
            </w:tcBorders>
            <w:shd w:val="clear" w:color="auto" w:fill="7F7F7F" w:themeFill="background1" w:themeFillShade="7F"/>
            <w:tcMar>
              <w:left w:w="103" w:type="dxa"/>
            </w:tcMar>
            <w:vAlign w:val="center"/>
          </w:tcPr>
          <w:p w:rsidR="00240BB3" w:rsidP="00AD6438" w:rsidRDefault="00240BB3" w14:paraId="7F9BF9DC" w14:textId="77777777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color="000001" w:sz="8" w:space="0"/>
              <w:left w:val="single" w:color="000001" w:sz="4" w:space="0"/>
              <w:bottom w:val="single" w:color="000001" w:sz="4" w:space="0"/>
            </w:tcBorders>
            <w:shd w:val="clear" w:color="auto" w:fill="7F7F7F" w:themeFill="background1" w:themeFillShade="7F"/>
            <w:tcMar>
              <w:left w:w="103" w:type="dxa"/>
            </w:tcMar>
            <w:vAlign w:val="center"/>
          </w:tcPr>
          <w:p w:rsidR="00240BB3" w:rsidP="00AD6438" w:rsidRDefault="00240BB3" w14:paraId="1DCD7957" w14:textId="77777777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color="000001" w:sz="8" w:space="0"/>
              <w:left w:val="single" w:color="000001" w:sz="4" w:space="0"/>
              <w:bottom w:val="single" w:color="000001" w:sz="4" w:space="0"/>
            </w:tcBorders>
            <w:shd w:val="clear" w:color="auto" w:fill="7F7F7F" w:themeFill="background1" w:themeFillShade="7F"/>
            <w:tcMar>
              <w:left w:w="103" w:type="dxa"/>
            </w:tcMar>
            <w:vAlign w:val="center"/>
          </w:tcPr>
          <w:p w:rsidR="00240BB3" w:rsidP="00AD6438" w:rsidRDefault="00240BB3" w14:paraId="6EB4C15D" w14:textId="77777777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color="000001" w:sz="8" w:space="0"/>
              <w:left w:val="single" w:color="000001" w:sz="4" w:space="0"/>
              <w:bottom w:val="single" w:color="000001" w:sz="4" w:space="0"/>
              <w:right w:val="single" w:color="000001" w:sz="8" w:space="0"/>
            </w:tcBorders>
            <w:shd w:val="clear" w:color="auto" w:fill="7F7F7F" w:themeFill="background1" w:themeFillShade="7F"/>
            <w:tcMar>
              <w:left w:w="103" w:type="dxa"/>
            </w:tcMar>
            <w:vAlign w:val="center"/>
          </w:tcPr>
          <w:p w:rsidR="00240BB3" w:rsidP="00AD6438" w:rsidRDefault="00240BB3" w14:paraId="276B06EC" w14:textId="77777777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:rsidTr="66676C95" w14:paraId="04D69EF4" w14:textId="77777777">
        <w:trPr>
          <w:cantSplit/>
          <w:trHeight w:val="275"/>
          <w:jc w:val="center"/>
        </w:trPr>
        <w:tc>
          <w:tcPr>
            <w:tcW w:w="1035" w:type="dxa"/>
            <w:tcBorders>
              <w:left w:val="single" w:color="000001" w:sz="8" w:space="0"/>
              <w:bottom w:val="single" w:color="000001" w:sz="4" w:space="0"/>
            </w:tcBorders>
            <w:shd w:val="clear" w:color="auto" w:fill="D0CECE"/>
            <w:tcMar>
              <w:left w:w="98" w:type="dxa"/>
            </w:tcMar>
            <w:vAlign w:val="center"/>
          </w:tcPr>
          <w:p w:rsidR="00240BB3" w:rsidP="00240BB3" w:rsidRDefault="00240BB3" w14:paraId="0EF9C71F" w14:textId="77777777">
            <w:pPr>
              <w:jc w:val="center"/>
            </w:pPr>
            <w:r>
              <w:t>V0.1</w:t>
            </w:r>
          </w:p>
        </w:tc>
        <w:tc>
          <w:tcPr>
            <w:tcW w:w="1407" w:type="dxa"/>
            <w:tcBorders>
              <w:left w:val="single" w:color="000001" w:sz="4" w:space="0"/>
              <w:bottom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Pr="00E7128B" w:rsidR="00E7128B" w:rsidP="535060A1" w:rsidRDefault="00E7128B" w14:paraId="4549CD98" w14:noSpellErr="1" w14:textId="4094DADC">
            <w:pPr>
              <w:snapToGrid w:val="0"/>
              <w:jc w:val="center"/>
              <w:rPr>
                <w:b w:val="1"/>
                <w:bCs w:val="1"/>
              </w:rPr>
            </w:pPr>
            <w:r w:rsidRPr="535060A1" w:rsidR="535060A1">
              <w:rPr>
                <w:b w:val="1"/>
                <w:bCs w:val="1"/>
              </w:rPr>
              <w:t>Luiz Felipe</w:t>
            </w:r>
          </w:p>
          <w:p w:rsidR="00240BB3" w:rsidP="00240BB3" w:rsidRDefault="00240BB3" w14:paraId="2C4CF3A5" w14:noSpellErr="1" w14:textId="0438FC39">
            <w:pPr>
              <w:snapToGrid w:val="0"/>
              <w:jc w:val="center"/>
            </w:pPr>
            <w:r w:rsidR="535060A1">
              <w:rPr/>
              <w:t>Pedro Henrique</w:t>
            </w:r>
          </w:p>
          <w:p w:rsidR="0042144B" w:rsidP="00240BB3" w:rsidRDefault="0042144B" w14:paraId="2EDD4A8C" w14:noSpellErr="1" w14:textId="0384283B">
            <w:pPr>
              <w:snapToGrid w:val="0"/>
              <w:jc w:val="center"/>
            </w:pPr>
            <w:r w:rsidR="535060A1">
              <w:rPr/>
              <w:t>Karla Pereira</w:t>
            </w:r>
          </w:p>
        </w:tc>
        <w:tc>
          <w:tcPr>
            <w:tcW w:w="3346" w:type="dxa"/>
            <w:tcBorders>
              <w:left w:val="single" w:color="000001" w:sz="4" w:space="0"/>
              <w:bottom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240BB3" w:rsidP="00240BB3" w:rsidRDefault="00240BB3" w14:paraId="7A819640" w14:noSpellErr="1" w14:textId="74909548">
            <w:pPr>
              <w:snapToGrid w:val="0"/>
              <w:jc w:val="center"/>
            </w:pPr>
            <w:r w:rsidR="535060A1">
              <w:rPr/>
              <w:t>Introdução,</w:t>
            </w:r>
            <w:r w:rsidR="535060A1">
              <w:rPr/>
              <w:t xml:space="preserve"> </w:t>
            </w:r>
            <w:r w:rsidR="535060A1">
              <w:rPr/>
              <w:t>Escopo e Descrição de Funcionamento.</w:t>
            </w:r>
          </w:p>
        </w:tc>
        <w:tc>
          <w:tcPr>
            <w:tcW w:w="1701" w:type="dxa"/>
            <w:tcBorders>
              <w:left w:val="single" w:color="000001" w:sz="4" w:space="0"/>
              <w:bottom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240BB3" w:rsidP="00AD6438" w:rsidRDefault="00CF1394" w14:paraId="586E1AB2" w14:noSpellErr="1" w14:textId="4F11FD9E">
            <w:pPr>
              <w:snapToGrid w:val="0"/>
              <w:jc w:val="center"/>
            </w:pPr>
            <w:r w:rsidR="535060A1">
              <w:rPr/>
              <w:t>09</w:t>
            </w:r>
            <w:r w:rsidR="535060A1">
              <w:rPr/>
              <w:t>/</w:t>
            </w:r>
            <w:r w:rsidR="535060A1">
              <w:rPr/>
              <w:t>08</w:t>
            </w:r>
            <w:r w:rsidR="535060A1">
              <w:rPr/>
              <w:t>/</w:t>
            </w:r>
            <w:r w:rsidR="535060A1">
              <w:rPr/>
              <w:t>2017</w:t>
            </w:r>
          </w:p>
        </w:tc>
        <w:tc>
          <w:tcPr>
            <w:tcW w:w="1843" w:type="dxa"/>
            <w:tcBorders>
              <w:left w:val="single" w:color="000001" w:sz="4" w:space="0"/>
              <w:bottom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Pr="00302529" w:rsidR="00240BB3" w:rsidP="002A125A" w:rsidRDefault="002A125A" w14:paraId="13030BD6" w14:textId="539B953F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color="000001" w:sz="4" w:space="0"/>
              <w:bottom w:val="single" w:color="000001" w:sz="4" w:space="0"/>
              <w:right w:val="single" w:color="000001" w:sz="8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240BB3" w:rsidP="00AD6438" w:rsidRDefault="00CF1394" w14:paraId="76E9DD2B" w14:textId="386AAE54">
            <w:pPr>
              <w:snapToGrid w:val="0"/>
              <w:jc w:val="center"/>
            </w:pPr>
            <w:proofErr w:type="spellStart"/>
            <w:proofErr w:type="gramStart"/>
            <w:r>
              <w:t>xx</w:t>
            </w:r>
            <w:proofErr w:type="spellEnd"/>
            <w:proofErr w:type="gramEnd"/>
            <w:r>
              <w:t>/</w:t>
            </w: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xxxx</w:t>
            </w:r>
            <w:proofErr w:type="spellEnd"/>
          </w:p>
        </w:tc>
      </w:tr>
      <w:tr w:rsidR="00240BB3" w:rsidTr="66676C95" w14:paraId="6F93DD8D" w14:textId="77777777">
        <w:trPr>
          <w:cantSplit/>
          <w:trHeight w:val="275"/>
          <w:jc w:val="center"/>
        </w:trPr>
        <w:tc>
          <w:tcPr>
            <w:tcW w:w="1035" w:type="dxa"/>
            <w:tcBorders>
              <w:left w:val="single" w:color="000001" w:sz="8" w:space="0"/>
            </w:tcBorders>
            <w:shd w:val="clear" w:color="auto" w:fill="D0CECE"/>
            <w:tcMar>
              <w:left w:w="98" w:type="dxa"/>
            </w:tcMar>
            <w:vAlign w:val="center"/>
          </w:tcPr>
          <w:p w:rsidR="00240BB3" w:rsidP="00240BB3" w:rsidRDefault="00240BB3" w14:paraId="389CB282" w14:noSpellErr="1" w14:textId="6E90A91B">
            <w:pPr>
              <w:jc w:val="center"/>
            </w:pPr>
          </w:p>
        </w:tc>
        <w:tc>
          <w:tcPr>
            <w:tcW w:w="1407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240BB3" w:rsidP="0042144B" w:rsidRDefault="0042144B" w14:paraId="664114F8" w14:textId="06A44C6B">
            <w:pPr>
              <w:snapToGrid w:val="0"/>
              <w:jc w:val="center"/>
            </w:pPr>
          </w:p>
        </w:tc>
        <w:tc>
          <w:tcPr>
            <w:tcW w:w="3346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240BB3" w:rsidP="00240BB3" w:rsidRDefault="00240BB3" w14:paraId="69CE5C63" w14:noSpellErr="1" w14:textId="7BFB38E4">
            <w:pPr>
              <w:snapToGrid w:val="0"/>
              <w:jc w:val="center"/>
            </w:pPr>
          </w:p>
        </w:tc>
        <w:tc>
          <w:tcPr>
            <w:tcW w:w="1701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240BB3" w:rsidP="00AD6438" w:rsidRDefault="00CF1394" w14:paraId="2CBB2A31" w14:textId="46730F35">
            <w:pPr>
              <w:snapToGrid w:val="0"/>
              <w:jc w:val="center"/>
            </w:pPr>
          </w:p>
        </w:tc>
        <w:tc>
          <w:tcPr>
            <w:tcW w:w="1843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Pr="00302529" w:rsidR="00240BB3" w:rsidP="66676C95" w:rsidRDefault="002A125A" w14:paraId="234E66AE" w14:noSpellErr="1" w14:textId="39CDFC2D">
            <w:pPr>
              <w:snapToGrid w:val="0"/>
              <w:jc w:val="center"/>
              <w:rPr>
                <w:b w:val="1"/>
                <w:bCs w:val="1"/>
              </w:rPr>
            </w:pPr>
          </w:p>
        </w:tc>
        <w:tc>
          <w:tcPr>
            <w:tcW w:w="1420" w:type="dxa"/>
            <w:tcBorders>
              <w:left w:val="single" w:color="000001" w:sz="4" w:space="0"/>
              <w:right w:val="single" w:color="000001" w:sz="8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240BB3" w:rsidP="00AD6438" w:rsidRDefault="00CF1394" w14:paraId="11C5E2A0" w14:textId="795A0A1E">
            <w:pPr>
              <w:snapToGrid w:val="0"/>
              <w:jc w:val="center"/>
            </w:pPr>
          </w:p>
        </w:tc>
      </w:tr>
      <w:tr w:rsidR="00240BB3" w:rsidTr="66676C95" w14:paraId="31C6ADD0" w14:textId="77777777">
        <w:trPr>
          <w:cantSplit/>
          <w:trHeight w:val="275"/>
          <w:jc w:val="center"/>
        </w:trPr>
        <w:tc>
          <w:tcPr>
            <w:tcW w:w="1035" w:type="dxa"/>
            <w:tcBorders>
              <w:left w:val="single" w:color="000001" w:sz="8" w:space="0"/>
              <w:bottom w:val="single" w:color="000001" w:sz="4" w:space="0"/>
            </w:tcBorders>
            <w:shd w:val="clear" w:color="auto" w:fill="D0CECE"/>
            <w:tcMar>
              <w:left w:w="98" w:type="dxa"/>
            </w:tcMar>
            <w:vAlign w:val="center"/>
          </w:tcPr>
          <w:p w:rsidR="00240BB3" w:rsidP="00240BB3" w:rsidRDefault="00240BB3" w14:paraId="450917A4" w14:textId="78BABAFE">
            <w:pPr>
              <w:jc w:val="center"/>
            </w:pPr>
          </w:p>
        </w:tc>
        <w:tc>
          <w:tcPr>
            <w:tcW w:w="1407" w:type="dxa"/>
            <w:tcBorders>
              <w:left w:val="single" w:color="000001" w:sz="4" w:space="0"/>
              <w:bottom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240BB3" w:rsidP="00240BB3" w:rsidRDefault="00240BB3" w14:paraId="08DCD4A2" w14:textId="311650B2">
            <w:pPr>
              <w:snapToGrid w:val="0"/>
              <w:jc w:val="center"/>
            </w:pPr>
          </w:p>
        </w:tc>
        <w:tc>
          <w:tcPr>
            <w:tcW w:w="3346" w:type="dxa"/>
            <w:tcBorders>
              <w:left w:val="single" w:color="000001" w:sz="4" w:space="0"/>
              <w:bottom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Pr="004E19FF" w:rsidR="00240BB3" w:rsidP="00240BB3" w:rsidRDefault="00240BB3" w14:paraId="1AD60D77" w14:textId="073E2C67">
            <w:pPr>
              <w:snapToGrid w:val="0"/>
              <w:jc w:val="center"/>
            </w:pPr>
          </w:p>
        </w:tc>
        <w:tc>
          <w:tcPr>
            <w:tcW w:w="1701" w:type="dxa"/>
            <w:tcBorders>
              <w:left w:val="single" w:color="000001" w:sz="4" w:space="0"/>
              <w:bottom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240BB3" w:rsidP="00AD6438" w:rsidRDefault="00CF1394" w14:paraId="20CF5411" w14:textId="29D8B955">
            <w:pPr>
              <w:snapToGrid w:val="0"/>
              <w:jc w:val="center"/>
            </w:pPr>
          </w:p>
        </w:tc>
        <w:tc>
          <w:tcPr>
            <w:tcW w:w="1843" w:type="dxa"/>
            <w:tcBorders>
              <w:left w:val="single" w:color="000001" w:sz="4" w:space="0"/>
              <w:bottom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Pr="00302529" w:rsidR="00240BB3" w:rsidP="66676C95" w:rsidRDefault="00CF1394" w14:paraId="4CD8CEBE" w14:textId="0242C63D">
            <w:pPr>
              <w:snapToGrid w:val="0"/>
              <w:jc w:val="center"/>
              <w:rPr>
                <w:b w:val="1"/>
                <w:bCs w:val="1"/>
              </w:rPr>
            </w:pPr>
          </w:p>
        </w:tc>
        <w:tc>
          <w:tcPr>
            <w:tcW w:w="1420" w:type="dxa"/>
            <w:tcBorders>
              <w:left w:val="single" w:color="000001" w:sz="4" w:space="0"/>
              <w:bottom w:val="single" w:color="000001" w:sz="4" w:space="0"/>
              <w:right w:val="single" w:color="000001" w:sz="8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240BB3" w:rsidP="00AD6438" w:rsidRDefault="00CF1394" w14:paraId="34801C33" w14:textId="359838BC">
            <w:pPr>
              <w:snapToGrid w:val="0"/>
              <w:jc w:val="center"/>
            </w:pPr>
          </w:p>
        </w:tc>
      </w:tr>
    </w:tbl>
    <w:p w:rsidRPr="00240BB3" w:rsidR="0009003B" w:rsidRDefault="0009003B" w14:paraId="10F06BD7" w14:textId="7BC0D2BF">
      <w:pPr>
        <w:pStyle w:val="Comment"/>
        <w:rPr>
          <w:i w:val="0"/>
        </w:rPr>
      </w:pPr>
    </w:p>
    <w:p w:rsidRPr="00240BB3" w:rsidR="00240BB3" w:rsidRDefault="00240BB3" w14:paraId="2F61DA01" w14:textId="71BB747F">
      <w:pPr>
        <w:pStyle w:val="Comment"/>
        <w:rPr>
          <w:i w:val="0"/>
        </w:rPr>
      </w:pPr>
    </w:p>
    <w:p w:rsidRPr="00240BB3" w:rsidR="00240BB3" w:rsidRDefault="00240BB3" w14:paraId="3F7114A9" w14:textId="77777777">
      <w:pPr>
        <w:pStyle w:val="Comment"/>
        <w:rPr>
          <w:i w:val="0"/>
        </w:rPr>
      </w:pPr>
    </w:p>
    <w:p w:rsidR="0009003B" w:rsidRDefault="0009003B" w14:paraId="10F06BE5" w14:textId="77777777">
      <w:pPr>
        <w:pStyle w:val="Table-Text"/>
        <w:spacing w:before="0" w:after="0"/>
      </w:pPr>
    </w:p>
    <w:p w:rsidR="0009003B" w:rsidRDefault="0009003B" w14:paraId="10F06BE6" w14:textId="77777777">
      <w:pPr>
        <w:pStyle w:val="Heading1-FormatOnly"/>
        <w:spacing w:after="120"/>
        <w:sectPr w:rsidR="0009003B" w:rsidSect="009E0462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  <w:bookmarkStart w:name="_Toc462218644" w:id="1"/>
      <w:r>
        <w:lastRenderedPageBreak/>
        <w:t>Índice</w:t>
      </w:r>
      <w:bookmarkEnd w:id="1"/>
    </w:p>
    <w:p w:rsidR="00DE2401" w:rsidP="00DE2401" w:rsidRDefault="0009003B" w14:paraId="27F98F55" w14:textId="46C3930A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lastRenderedPageBreak/>
        <w:fldChar w:fldCharType="begin"/>
      </w:r>
      <w:r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DE2401">
        <w:rPr>
          <w:noProof/>
        </w:rPr>
        <w:t>Tabela de Revisões</w:t>
      </w:r>
      <w:r w:rsidR="00DE2401">
        <w:rPr>
          <w:noProof/>
        </w:rPr>
        <w:tab/>
      </w:r>
      <w:r w:rsidR="00DE2401">
        <w:rPr>
          <w:noProof/>
        </w:rPr>
        <w:fldChar w:fldCharType="begin"/>
      </w:r>
      <w:r w:rsidR="00DE2401">
        <w:rPr>
          <w:noProof/>
        </w:rPr>
        <w:instrText xml:space="preserve"> PAGEREF _Toc462218643 \h </w:instrText>
      </w:r>
      <w:r w:rsidR="00DE2401">
        <w:rPr>
          <w:noProof/>
        </w:rPr>
      </w:r>
      <w:r w:rsidR="00DE2401">
        <w:rPr>
          <w:noProof/>
        </w:rPr>
        <w:fldChar w:fldCharType="separate"/>
      </w:r>
      <w:r w:rsidR="00804D41">
        <w:rPr>
          <w:noProof/>
        </w:rPr>
        <w:t>2</w:t>
      </w:r>
      <w:r w:rsidR="00DE2401">
        <w:rPr>
          <w:noProof/>
        </w:rPr>
        <w:fldChar w:fldCharType="end"/>
      </w:r>
    </w:p>
    <w:p w:rsidR="00DE2401" w:rsidP="00DE2401" w:rsidRDefault="00DE2401" w14:paraId="2BFC7C3B" w14:textId="2E08B181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_Toc462218644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3</w:t>
      </w:r>
      <w:r>
        <w:rPr>
          <w:noProof/>
        </w:rPr>
        <w:fldChar w:fldCharType="end"/>
      </w:r>
    </w:p>
    <w:p w:rsidR="00DE2401" w:rsidP="00DE2401" w:rsidRDefault="00DE2401" w14:paraId="1036C0CC" w14:textId="5A0A2720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_Toc462218645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4</w:t>
      </w:r>
      <w:r>
        <w:rPr>
          <w:noProof/>
        </w:rPr>
        <w:fldChar w:fldCharType="end"/>
      </w:r>
    </w:p>
    <w:p w:rsidR="00DE2401" w:rsidP="00DE2401" w:rsidRDefault="00DE2401" w14:paraId="1F8F1207" w14:textId="57DAA1A3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_Toc462218646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5</w:t>
      </w:r>
      <w:r>
        <w:rPr>
          <w:noProof/>
        </w:rPr>
        <w:fldChar w:fldCharType="end"/>
      </w:r>
    </w:p>
    <w:p w:rsidR="00DE2401" w:rsidP="00DE2401" w:rsidRDefault="00DE2401" w14:paraId="4EB347B2" w14:textId="021C4519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_Toc462218647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6</w:t>
      </w:r>
      <w:r>
        <w:rPr>
          <w:noProof/>
        </w:rPr>
        <w:fldChar w:fldCharType="end"/>
      </w:r>
    </w:p>
    <w:p w:rsidR="00DE2401" w:rsidP="00DE2401" w:rsidRDefault="00DE2401" w14:paraId="4ED2577F" w14:textId="64A085CF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 w:rsidRPr="0082394A">
        <w:rPr>
          <w:noProof/>
          <w:color w:val="000000"/>
        </w:rPr>
        <w:t>3.1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_Toc462218648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6</w:t>
      </w:r>
      <w:r>
        <w:rPr>
          <w:noProof/>
        </w:rPr>
        <w:fldChar w:fldCharType="end"/>
      </w:r>
    </w:p>
    <w:p w:rsidR="00DE2401" w:rsidP="00DE2401" w:rsidRDefault="00DE2401" w14:paraId="76738930" w14:textId="3FE6B80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_Toc462218649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7</w:t>
      </w:r>
      <w:r>
        <w:rPr>
          <w:noProof/>
        </w:rPr>
        <w:fldChar w:fldCharType="end"/>
      </w:r>
    </w:p>
    <w:p w:rsidR="00DE2401" w:rsidP="00DE2401" w:rsidRDefault="00DE2401" w14:paraId="4962DF69" w14:textId="6A30CC59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_Toc462218650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7</w:t>
      </w:r>
      <w:r>
        <w:rPr>
          <w:noProof/>
        </w:rPr>
        <w:fldChar w:fldCharType="end"/>
      </w:r>
    </w:p>
    <w:p w:rsidR="00DE2401" w:rsidP="00DE2401" w:rsidRDefault="00DE2401" w14:paraId="7121AB6A" w14:textId="7307759E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 w:rsidRPr="0082394A">
        <w:rPr>
          <w:noProof/>
          <w:color w:val="000000"/>
        </w:rPr>
        <w:t>4.2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_Toc462218651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7</w:t>
      </w:r>
      <w:r>
        <w:rPr>
          <w:noProof/>
        </w:rPr>
        <w:fldChar w:fldCharType="end"/>
      </w:r>
    </w:p>
    <w:p w:rsidR="00DE2401" w:rsidP="00DE2401" w:rsidRDefault="00DE2401" w14:paraId="33B9ED68" w14:textId="047DB16C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 w:rsidRPr="0082394A">
        <w:rPr>
          <w:noProof/>
          <w:color w:val="000000"/>
        </w:rPr>
        <w:t>4.3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_Toc462218652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7</w:t>
      </w:r>
      <w:r>
        <w:rPr>
          <w:noProof/>
        </w:rPr>
        <w:fldChar w:fldCharType="end"/>
      </w:r>
    </w:p>
    <w:p w:rsidR="00DE2401" w:rsidP="00DE2401" w:rsidRDefault="00DE2401" w14:paraId="7ED577D5" w14:textId="20CE4ACF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_Toc462218653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9</w:t>
      </w:r>
      <w:r>
        <w:rPr>
          <w:noProof/>
        </w:rPr>
        <w:fldChar w:fldCharType="end"/>
      </w:r>
    </w:p>
    <w:p w:rsidR="00DE2401" w:rsidP="00DE2401" w:rsidRDefault="00DE2401" w14:paraId="5E632A67" w14:textId="3DEC99C2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_Toc462218654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9</w:t>
      </w:r>
      <w:r>
        <w:rPr>
          <w:noProof/>
        </w:rPr>
        <w:fldChar w:fldCharType="end"/>
      </w:r>
    </w:p>
    <w:p w:rsidRPr="00DE2401" w:rsidR="00DE2401" w:rsidP="00DE2401" w:rsidRDefault="00DE2401" w14:paraId="1D5E8D5C" w14:textId="258D8CA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</w:pPr>
      <w:r w:rsidRPr="00DE2401">
        <w:rPr>
          <w:i w:val="0"/>
          <w:noProof/>
        </w:rPr>
        <w:t>5.1.1</w:t>
      </w:r>
      <w:r w:rsidRPr="00DE2401"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  <w:tab/>
      </w:r>
      <w:r w:rsidRPr="00DE2401">
        <w:rPr>
          <w:i w:val="0"/>
          <w:noProof/>
        </w:rPr>
        <w:t>Req.1 - Efetuar o cadastro dos clientes de acesso</w:t>
      </w:r>
      <w:r w:rsidRPr="00DE2401">
        <w:rPr>
          <w:i w:val="0"/>
          <w:noProof/>
        </w:rPr>
        <w:tab/>
      </w:r>
      <w:r w:rsidRPr="00DE2401">
        <w:rPr>
          <w:i w:val="0"/>
          <w:noProof/>
        </w:rPr>
        <w:fldChar w:fldCharType="begin"/>
      </w:r>
      <w:r w:rsidRPr="00DE2401">
        <w:rPr>
          <w:i w:val="0"/>
          <w:noProof/>
        </w:rPr>
        <w:instrText xml:space="preserve"> PAGEREF _Toc462218655 \h </w:instrText>
      </w:r>
      <w:r w:rsidRPr="00DE2401">
        <w:rPr>
          <w:i w:val="0"/>
          <w:noProof/>
        </w:rPr>
      </w:r>
      <w:r w:rsidRPr="00DE2401">
        <w:rPr>
          <w:i w:val="0"/>
          <w:noProof/>
        </w:rPr>
        <w:fldChar w:fldCharType="separate"/>
      </w:r>
      <w:r w:rsidR="00804D41">
        <w:rPr>
          <w:i w:val="0"/>
          <w:noProof/>
        </w:rPr>
        <w:t>9</w:t>
      </w:r>
      <w:r w:rsidRPr="00DE2401">
        <w:rPr>
          <w:i w:val="0"/>
          <w:noProof/>
        </w:rPr>
        <w:fldChar w:fldCharType="end"/>
      </w:r>
    </w:p>
    <w:p w:rsidRPr="00DE2401" w:rsidR="00DE2401" w:rsidP="00DE2401" w:rsidRDefault="00DE2401" w14:paraId="4F61B107" w14:textId="1B9E32B3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</w:pPr>
      <w:r w:rsidRPr="00DE2401">
        <w:rPr>
          <w:i w:val="0"/>
          <w:noProof/>
        </w:rPr>
        <w:t>5.1.2</w:t>
      </w:r>
      <w:r w:rsidRPr="00DE2401"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  <w:tab/>
      </w:r>
      <w:r w:rsidRPr="00DE2401">
        <w:rPr>
          <w:i w:val="0"/>
          <w:noProof/>
        </w:rPr>
        <w:t>Req.2 - Exibir o relatório de backups</w:t>
      </w:r>
      <w:r w:rsidRPr="00DE2401">
        <w:rPr>
          <w:i w:val="0"/>
          <w:noProof/>
        </w:rPr>
        <w:tab/>
      </w:r>
      <w:r w:rsidRPr="00DE2401">
        <w:rPr>
          <w:i w:val="0"/>
          <w:noProof/>
        </w:rPr>
        <w:fldChar w:fldCharType="begin"/>
      </w:r>
      <w:r w:rsidRPr="00DE2401">
        <w:rPr>
          <w:i w:val="0"/>
          <w:noProof/>
        </w:rPr>
        <w:instrText xml:space="preserve"> PAGEREF _Toc462218656 \h </w:instrText>
      </w:r>
      <w:r w:rsidRPr="00DE2401">
        <w:rPr>
          <w:i w:val="0"/>
          <w:noProof/>
        </w:rPr>
      </w:r>
      <w:r w:rsidRPr="00DE2401">
        <w:rPr>
          <w:i w:val="0"/>
          <w:noProof/>
        </w:rPr>
        <w:fldChar w:fldCharType="separate"/>
      </w:r>
      <w:r w:rsidR="00804D41">
        <w:rPr>
          <w:i w:val="0"/>
          <w:noProof/>
        </w:rPr>
        <w:t>9</w:t>
      </w:r>
      <w:r w:rsidRPr="00DE2401">
        <w:rPr>
          <w:i w:val="0"/>
          <w:noProof/>
        </w:rPr>
        <w:fldChar w:fldCharType="end"/>
      </w:r>
    </w:p>
    <w:p w:rsidR="00DE2401" w:rsidP="00DE2401" w:rsidRDefault="00DE2401" w14:paraId="71D132A1" w14:textId="22F7231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_Toc462218657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10</w:t>
      </w:r>
      <w:r>
        <w:rPr>
          <w:noProof/>
        </w:rPr>
        <w:fldChar w:fldCharType="end"/>
      </w:r>
    </w:p>
    <w:p w:rsidRPr="00DE2401" w:rsidR="00DE2401" w:rsidP="00DE2401" w:rsidRDefault="00DE2401" w14:paraId="01904992" w14:textId="3A4426D2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</w:pPr>
      <w:r w:rsidRPr="00DE2401">
        <w:rPr>
          <w:i w:val="0"/>
          <w:noProof/>
        </w:rPr>
        <w:t>5.2.1</w:t>
      </w:r>
      <w:r w:rsidRPr="00DE2401"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  <w:tab/>
      </w:r>
      <w:r w:rsidRPr="00DE2401">
        <w:rPr>
          <w:i w:val="0"/>
          <w:noProof/>
        </w:rPr>
        <w:t>Descrição dos Atores</w:t>
      </w:r>
      <w:r w:rsidRPr="00DE2401">
        <w:rPr>
          <w:i w:val="0"/>
          <w:noProof/>
        </w:rPr>
        <w:tab/>
      </w:r>
      <w:r w:rsidRPr="00DE2401">
        <w:rPr>
          <w:i w:val="0"/>
          <w:noProof/>
        </w:rPr>
        <w:fldChar w:fldCharType="begin"/>
      </w:r>
      <w:r w:rsidRPr="00DE2401">
        <w:rPr>
          <w:i w:val="0"/>
          <w:noProof/>
        </w:rPr>
        <w:instrText xml:space="preserve"> PAGEREF _Toc462218658 \h </w:instrText>
      </w:r>
      <w:r w:rsidRPr="00DE2401">
        <w:rPr>
          <w:i w:val="0"/>
          <w:noProof/>
        </w:rPr>
      </w:r>
      <w:r w:rsidRPr="00DE2401">
        <w:rPr>
          <w:i w:val="0"/>
          <w:noProof/>
        </w:rPr>
        <w:fldChar w:fldCharType="separate"/>
      </w:r>
      <w:r w:rsidR="00804D41">
        <w:rPr>
          <w:i w:val="0"/>
          <w:noProof/>
        </w:rPr>
        <w:t>10</w:t>
      </w:r>
      <w:r w:rsidRPr="00DE2401">
        <w:rPr>
          <w:i w:val="0"/>
          <w:noProof/>
        </w:rPr>
        <w:fldChar w:fldCharType="end"/>
      </w:r>
    </w:p>
    <w:p w:rsidRPr="00DE2401" w:rsidR="00DE2401" w:rsidP="00DE2401" w:rsidRDefault="00DE2401" w14:paraId="17631BEA" w14:textId="787CDCEF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</w:pPr>
      <w:r w:rsidRPr="00DE2401">
        <w:rPr>
          <w:i w:val="0"/>
          <w:noProof/>
        </w:rPr>
        <w:t>5.2.2</w:t>
      </w:r>
      <w:r w:rsidRPr="00DE2401"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  <w:tab/>
      </w:r>
      <w:r w:rsidRPr="00DE2401">
        <w:rPr>
          <w:i w:val="0"/>
          <w:noProof/>
        </w:rPr>
        <w:t>Descrição dos Casos de Uso</w:t>
      </w:r>
      <w:r w:rsidRPr="00DE2401">
        <w:rPr>
          <w:i w:val="0"/>
          <w:noProof/>
        </w:rPr>
        <w:tab/>
      </w:r>
      <w:r w:rsidRPr="00DE2401">
        <w:rPr>
          <w:i w:val="0"/>
          <w:noProof/>
        </w:rPr>
        <w:fldChar w:fldCharType="begin"/>
      </w:r>
      <w:r w:rsidRPr="00DE2401">
        <w:rPr>
          <w:i w:val="0"/>
          <w:noProof/>
        </w:rPr>
        <w:instrText xml:space="preserve"> PAGEREF _Toc462218659 \h </w:instrText>
      </w:r>
      <w:r w:rsidRPr="00DE2401">
        <w:rPr>
          <w:i w:val="0"/>
          <w:noProof/>
        </w:rPr>
      </w:r>
      <w:r w:rsidRPr="00DE2401">
        <w:rPr>
          <w:i w:val="0"/>
          <w:noProof/>
        </w:rPr>
        <w:fldChar w:fldCharType="separate"/>
      </w:r>
      <w:r w:rsidR="00804D41">
        <w:rPr>
          <w:i w:val="0"/>
          <w:noProof/>
        </w:rPr>
        <w:t>10</w:t>
      </w:r>
      <w:r w:rsidRPr="00DE2401">
        <w:rPr>
          <w:i w:val="0"/>
          <w:noProof/>
        </w:rPr>
        <w:fldChar w:fldCharType="end"/>
      </w:r>
    </w:p>
    <w:p w:rsidR="00DE2401" w:rsidP="00DE2401" w:rsidRDefault="00DE2401" w14:paraId="5032AA7D" w14:textId="23D4EEDE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_Toc462218660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11</w:t>
      </w:r>
      <w:r>
        <w:rPr>
          <w:noProof/>
        </w:rPr>
        <w:fldChar w:fldCharType="end"/>
      </w:r>
    </w:p>
    <w:p w:rsidRPr="00DE2401" w:rsidR="00DE2401" w:rsidP="00DE2401" w:rsidRDefault="00DE2401" w14:paraId="42C35184" w14:textId="35B5F09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</w:pPr>
      <w:r w:rsidRPr="00DE2401">
        <w:rPr>
          <w:i w:val="0"/>
          <w:noProof/>
        </w:rPr>
        <w:t>5.3.1</w:t>
      </w:r>
      <w:r w:rsidRPr="00DE2401"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  <w:tab/>
      </w:r>
      <w:r w:rsidRPr="00DE2401">
        <w:rPr>
          <w:i w:val="0"/>
          <w:noProof/>
        </w:rPr>
        <w:t>Login do Administrador</w:t>
      </w:r>
      <w:r w:rsidRPr="00DE2401">
        <w:rPr>
          <w:i w:val="0"/>
          <w:noProof/>
        </w:rPr>
        <w:tab/>
      </w:r>
      <w:r w:rsidRPr="00DE2401">
        <w:rPr>
          <w:i w:val="0"/>
          <w:noProof/>
        </w:rPr>
        <w:fldChar w:fldCharType="begin"/>
      </w:r>
      <w:r w:rsidRPr="00DE2401">
        <w:rPr>
          <w:i w:val="0"/>
          <w:noProof/>
        </w:rPr>
        <w:instrText xml:space="preserve"> PAGEREF _Toc462218661 \h </w:instrText>
      </w:r>
      <w:r w:rsidRPr="00DE2401">
        <w:rPr>
          <w:i w:val="0"/>
          <w:noProof/>
        </w:rPr>
      </w:r>
      <w:r w:rsidRPr="00DE2401">
        <w:rPr>
          <w:i w:val="0"/>
          <w:noProof/>
        </w:rPr>
        <w:fldChar w:fldCharType="separate"/>
      </w:r>
      <w:r w:rsidR="00804D41">
        <w:rPr>
          <w:i w:val="0"/>
          <w:noProof/>
        </w:rPr>
        <w:t>11</w:t>
      </w:r>
      <w:r w:rsidRPr="00DE2401">
        <w:rPr>
          <w:i w:val="0"/>
          <w:noProof/>
        </w:rPr>
        <w:fldChar w:fldCharType="end"/>
      </w:r>
    </w:p>
    <w:p w:rsidR="00DE2401" w:rsidP="00DE2401" w:rsidRDefault="00DE2401" w14:paraId="5A1B1DDA" w14:textId="3C26F67C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_Toc462218662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12</w:t>
      </w:r>
      <w:r>
        <w:rPr>
          <w:noProof/>
        </w:rPr>
        <w:fldChar w:fldCharType="end"/>
      </w:r>
    </w:p>
    <w:p w:rsidRPr="00DE2401" w:rsidR="00DE2401" w:rsidP="00DE2401" w:rsidRDefault="00DE2401" w14:paraId="5D55196C" w14:textId="2670E5A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</w:pPr>
      <w:r w:rsidRPr="00DE2401">
        <w:rPr>
          <w:i w:val="0"/>
          <w:noProof/>
        </w:rPr>
        <w:t>5.4.1</w:t>
      </w:r>
      <w:r w:rsidRPr="00DE2401"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  <w:tab/>
      </w:r>
      <w:r w:rsidRPr="00DE2401">
        <w:rPr>
          <w:i w:val="0"/>
          <w:noProof/>
        </w:rPr>
        <w:t>Req.91 - Utilizar Windows como sistema operacional</w:t>
      </w:r>
      <w:r w:rsidRPr="00DE2401">
        <w:rPr>
          <w:i w:val="0"/>
          <w:noProof/>
        </w:rPr>
        <w:tab/>
      </w:r>
      <w:r w:rsidRPr="00DE2401">
        <w:rPr>
          <w:i w:val="0"/>
          <w:noProof/>
        </w:rPr>
        <w:fldChar w:fldCharType="begin"/>
      </w:r>
      <w:r w:rsidRPr="00DE2401">
        <w:rPr>
          <w:i w:val="0"/>
          <w:noProof/>
        </w:rPr>
        <w:instrText xml:space="preserve"> PAGEREF _Toc462218663 \h </w:instrText>
      </w:r>
      <w:r w:rsidRPr="00DE2401">
        <w:rPr>
          <w:i w:val="0"/>
          <w:noProof/>
        </w:rPr>
      </w:r>
      <w:r w:rsidRPr="00DE2401">
        <w:rPr>
          <w:i w:val="0"/>
          <w:noProof/>
        </w:rPr>
        <w:fldChar w:fldCharType="separate"/>
      </w:r>
      <w:r w:rsidR="00804D41">
        <w:rPr>
          <w:i w:val="0"/>
          <w:noProof/>
        </w:rPr>
        <w:t>12</w:t>
      </w:r>
      <w:r w:rsidRPr="00DE2401">
        <w:rPr>
          <w:i w:val="0"/>
          <w:noProof/>
        </w:rPr>
        <w:fldChar w:fldCharType="end"/>
      </w:r>
    </w:p>
    <w:p w:rsidRPr="00DE2401" w:rsidR="00DE2401" w:rsidP="00DE2401" w:rsidRDefault="00DE2401" w14:paraId="24BD2D49" w14:textId="0C4A456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</w:pPr>
      <w:r w:rsidRPr="00DE2401">
        <w:rPr>
          <w:i w:val="0"/>
          <w:noProof/>
        </w:rPr>
        <w:t>5.4.2</w:t>
      </w:r>
      <w:r w:rsidRPr="00DE2401"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  <w:tab/>
      </w:r>
      <w:r w:rsidRPr="00DE2401">
        <w:rPr>
          <w:i w:val="0"/>
          <w:noProof/>
        </w:rPr>
        <w:t>Requisitos de Desempenho</w:t>
      </w:r>
      <w:r w:rsidRPr="00DE2401">
        <w:rPr>
          <w:i w:val="0"/>
          <w:noProof/>
        </w:rPr>
        <w:tab/>
      </w:r>
      <w:r w:rsidRPr="00DE2401">
        <w:rPr>
          <w:i w:val="0"/>
          <w:noProof/>
        </w:rPr>
        <w:fldChar w:fldCharType="begin"/>
      </w:r>
      <w:r w:rsidRPr="00DE2401">
        <w:rPr>
          <w:i w:val="0"/>
          <w:noProof/>
        </w:rPr>
        <w:instrText xml:space="preserve"> PAGEREF _Toc462218664 \h </w:instrText>
      </w:r>
      <w:r w:rsidRPr="00DE2401">
        <w:rPr>
          <w:i w:val="0"/>
          <w:noProof/>
        </w:rPr>
      </w:r>
      <w:r w:rsidRPr="00DE2401">
        <w:rPr>
          <w:i w:val="0"/>
          <w:noProof/>
        </w:rPr>
        <w:fldChar w:fldCharType="separate"/>
      </w:r>
      <w:r w:rsidR="00804D41">
        <w:rPr>
          <w:i w:val="0"/>
          <w:noProof/>
        </w:rPr>
        <w:t>12</w:t>
      </w:r>
      <w:r w:rsidRPr="00DE2401">
        <w:rPr>
          <w:i w:val="0"/>
          <w:noProof/>
        </w:rPr>
        <w:fldChar w:fldCharType="end"/>
      </w:r>
    </w:p>
    <w:p w:rsidR="00DE2401" w:rsidP="00DE2401" w:rsidRDefault="00DE2401" w14:paraId="087F1653" w14:textId="318AE049">
      <w:pPr>
        <w:pStyle w:val="Sumrio4"/>
        <w:tabs>
          <w:tab w:val="left" w:pos="1698"/>
          <w:tab w:val="right" w:leader="dot" w:pos="10773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>
        <w:rPr>
          <w:noProof/>
        </w:rPr>
        <w:t>5.4.2.1</w:t>
      </w:r>
      <w:r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Req.92 - O tempo da geração de relatório não deve exceder 1 segundo.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_Toc462218665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12</w:t>
      </w:r>
      <w:r>
        <w:rPr>
          <w:noProof/>
        </w:rPr>
        <w:fldChar w:fldCharType="end"/>
      </w:r>
    </w:p>
    <w:p w:rsidR="00DE2401" w:rsidP="00DE2401" w:rsidRDefault="00DE2401" w14:paraId="0E88289A" w14:textId="070E09A4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Arquitetural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_Toc462218666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13</w:t>
      </w:r>
      <w:r>
        <w:rPr>
          <w:noProof/>
        </w:rPr>
        <w:fldChar w:fldCharType="end"/>
      </w:r>
    </w:p>
    <w:p w:rsidR="00DE2401" w:rsidP="00DE2401" w:rsidRDefault="00DE2401" w14:paraId="188A4323" w14:textId="20268B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contexto arquitetural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_Toc462218667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13</w:t>
      </w:r>
      <w:r>
        <w:rPr>
          <w:noProof/>
        </w:rPr>
        <w:fldChar w:fldCharType="end"/>
      </w:r>
    </w:p>
    <w:p w:rsidR="00DE2401" w:rsidP="00DE2401" w:rsidRDefault="00DE2401" w14:paraId="0B3E491F" w14:textId="6F56624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6.2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Relacionamentos UML para arquétipos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_Toc462218668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14</w:t>
      </w:r>
      <w:r>
        <w:rPr>
          <w:noProof/>
        </w:rPr>
        <w:fldChar w:fldCharType="end"/>
      </w:r>
    </w:p>
    <w:p w:rsidR="00DE2401" w:rsidP="00DE2401" w:rsidRDefault="00DE2401" w14:paraId="6F87CE99" w14:textId="18BC9C7E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6.3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_Toc462218669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14</w:t>
      </w:r>
      <w:r>
        <w:rPr>
          <w:noProof/>
        </w:rPr>
        <w:fldChar w:fldCharType="end"/>
      </w:r>
    </w:p>
    <w:p w:rsidR="00DE2401" w:rsidP="00DE2401" w:rsidRDefault="00DE2401" w14:paraId="480DC775" w14:textId="36DB8FCF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6.4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Instanciação dos componentes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_Toc462218670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15</w:t>
      </w:r>
      <w:r>
        <w:rPr>
          <w:noProof/>
        </w:rPr>
        <w:fldChar w:fldCharType="end"/>
      </w:r>
    </w:p>
    <w:p w:rsidR="00DE2401" w:rsidP="00DE2401" w:rsidRDefault="00DE2401" w14:paraId="53A9A15B" w14:textId="56DE1486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_Toc462218671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16</w:t>
      </w:r>
      <w:r>
        <w:rPr>
          <w:noProof/>
        </w:rPr>
        <w:fldChar w:fldCharType="end"/>
      </w:r>
    </w:p>
    <w:p w:rsidR="00DE2401" w:rsidP="00DE2401" w:rsidRDefault="00DE2401" w14:paraId="2D9FEF56" w14:textId="6E2E0E4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Modelo Entidade-Relacionamento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_Toc462218672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16</w:t>
      </w:r>
      <w:r>
        <w:rPr>
          <w:noProof/>
        </w:rPr>
        <w:fldChar w:fldCharType="end"/>
      </w:r>
    </w:p>
    <w:p w:rsidR="00DE2401" w:rsidP="00DE2401" w:rsidRDefault="00DE2401" w14:paraId="6BAD7076" w14:textId="444CC982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_Toc462218673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17</w:t>
      </w:r>
      <w:r>
        <w:rPr>
          <w:noProof/>
        </w:rPr>
        <w:fldChar w:fldCharType="end"/>
      </w:r>
    </w:p>
    <w:p w:rsidR="00DE2401" w:rsidP="00DE2401" w:rsidRDefault="00DE2401" w14:paraId="77C03DE0" w14:textId="082CA618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8.1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_Toc462218674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17</w:t>
      </w:r>
      <w:r>
        <w:rPr>
          <w:noProof/>
        </w:rPr>
        <w:fldChar w:fldCharType="end"/>
      </w:r>
    </w:p>
    <w:p w:rsidR="00DE2401" w:rsidP="00DE2401" w:rsidRDefault="00DE2401" w14:paraId="2512A081" w14:textId="1990630F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_Toc462218675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17</w:t>
      </w:r>
      <w:r>
        <w:rPr>
          <w:noProof/>
        </w:rPr>
        <w:fldChar w:fldCharType="end"/>
      </w:r>
    </w:p>
    <w:p w:rsidR="00DE2401" w:rsidP="00DE2401" w:rsidRDefault="00DE2401" w14:paraId="56A43E84" w14:textId="326BDED6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Qualidade de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_Toc462218676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18</w:t>
      </w:r>
      <w:r>
        <w:rPr>
          <w:noProof/>
        </w:rPr>
        <w:fldChar w:fldCharType="end"/>
      </w:r>
    </w:p>
    <w:p w:rsidR="00DE2401" w:rsidP="00DE2401" w:rsidRDefault="00DE2401" w14:paraId="75FF3CFE" w14:textId="7FB1A106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9.1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Rastreabilidade dos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_Toc462218677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18</w:t>
      </w:r>
      <w:r>
        <w:rPr>
          <w:noProof/>
        </w:rPr>
        <w:fldChar w:fldCharType="end"/>
      </w:r>
    </w:p>
    <w:p w:rsidR="00DE2401" w:rsidP="00DE2401" w:rsidRDefault="00DE2401" w14:paraId="5BD3E3D1" w14:textId="03810549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9.2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_Toc462218678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19</w:t>
      </w:r>
      <w:r>
        <w:rPr>
          <w:noProof/>
        </w:rPr>
        <w:fldChar w:fldCharType="end"/>
      </w:r>
    </w:p>
    <w:p w:rsidR="00DE2401" w:rsidP="00DE2401" w:rsidRDefault="00DE2401" w14:paraId="6AD7B964" w14:textId="3077D22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9.3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_Toc462218679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19</w:t>
      </w:r>
      <w:r>
        <w:rPr>
          <w:noProof/>
        </w:rPr>
        <w:fldChar w:fldCharType="end"/>
      </w:r>
    </w:p>
    <w:p w:rsidR="00DE2401" w:rsidP="00DE2401" w:rsidRDefault="00DE2401" w14:paraId="70F023D1" w14:textId="45DDA375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9.4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Design Patterns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_Toc462218680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19</w:t>
      </w:r>
      <w:r>
        <w:rPr>
          <w:noProof/>
        </w:rPr>
        <w:fldChar w:fldCharType="end"/>
      </w:r>
    </w:p>
    <w:p w:rsidR="00DE2401" w:rsidP="00DE2401" w:rsidRDefault="00DE2401" w14:paraId="479AF7BF" w14:textId="0FB2A62A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10.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_Toc462218681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20</w:t>
      </w:r>
      <w:r>
        <w:rPr>
          <w:noProof/>
        </w:rPr>
        <w:fldChar w:fldCharType="end"/>
      </w:r>
    </w:p>
    <w:p w:rsidR="00DE2401" w:rsidP="00DE2401" w:rsidRDefault="00DE2401" w14:paraId="1F1F26BE" w14:textId="53E361FC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10.1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_Toc462218682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20</w:t>
      </w:r>
      <w:r>
        <w:rPr>
          <w:noProof/>
        </w:rPr>
        <w:fldChar w:fldCharType="end"/>
      </w:r>
    </w:p>
    <w:p w:rsidR="00DE2401" w:rsidP="00DE2401" w:rsidRDefault="00DE2401" w14:paraId="091DFE06" w14:textId="1EAB2EB4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10.2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_Toc462218683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20</w:t>
      </w:r>
      <w:r>
        <w:rPr>
          <w:noProof/>
        </w:rPr>
        <w:fldChar w:fldCharType="end"/>
      </w:r>
    </w:p>
    <w:p w:rsidR="00DE2401" w:rsidP="00DE2401" w:rsidRDefault="00DE2401" w14:paraId="5EA6EC18" w14:textId="2559DAD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10.3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_Toc462218684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21</w:t>
      </w:r>
      <w:r>
        <w:rPr>
          <w:noProof/>
        </w:rPr>
        <w:fldChar w:fldCharType="end"/>
      </w:r>
    </w:p>
    <w:p w:rsidR="00DE2401" w:rsidP="00DE2401" w:rsidRDefault="00DE2401" w14:paraId="44BC2C3C" w14:textId="0CB99B99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11.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_Toc462218685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22</w:t>
      </w:r>
      <w:r>
        <w:rPr>
          <w:noProof/>
        </w:rPr>
        <w:fldChar w:fldCharType="end"/>
      </w:r>
    </w:p>
    <w:p w:rsidR="00DE2401" w:rsidP="00DE2401" w:rsidRDefault="00DE2401" w14:paraId="01F9D9A2" w14:textId="6D54FDF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12.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_Toc462218686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23</w:t>
      </w:r>
      <w:r>
        <w:rPr>
          <w:noProof/>
        </w:rPr>
        <w:fldChar w:fldCharType="end"/>
      </w:r>
    </w:p>
    <w:p w:rsidR="0009003B" w:rsidP="00DE2401" w:rsidRDefault="0009003B" w14:paraId="10F06C05" w14:textId="5453A54E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:rsidR="0009003B" w:rsidRDefault="0009003B" w14:paraId="10F06C07" w14:textId="77777777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  <w:bookmarkStart w:name="_Toc462218645" w:id="2"/>
      <w:r>
        <w:lastRenderedPageBreak/>
        <w:t>Lista de Figuras</w:t>
      </w:r>
      <w:bookmarkEnd w:id="2"/>
    </w:p>
    <w:p w:rsidR="002A125A" w:rsidRDefault="0042144B" w14:paraId="0F54EAC8" w14:textId="77777777">
      <w:pPr>
        <w:pStyle w:val="ndicedeilustra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"FIGURA" </w:instrText>
      </w:r>
      <w:r>
        <w:fldChar w:fldCharType="separate"/>
      </w:r>
      <w:r w:rsidRPr="00BC10F6" w:rsidR="002A125A">
        <w:rPr>
          <w:b/>
          <w:noProof/>
        </w:rPr>
        <w:t xml:space="preserve">Figura 1 - </w:t>
      </w:r>
      <w:r w:rsidRPr="00BC10F6" w:rsidR="002A125A">
        <w:rPr>
          <w:noProof/>
        </w:rPr>
        <w:t>Exemplo da implementação.</w:t>
      </w:r>
      <w:r w:rsidR="002A125A">
        <w:rPr>
          <w:noProof/>
        </w:rPr>
        <w:tab/>
      </w:r>
      <w:r w:rsidR="002A125A">
        <w:rPr>
          <w:noProof/>
        </w:rPr>
        <w:fldChar w:fldCharType="begin"/>
      </w:r>
      <w:r w:rsidR="002A125A">
        <w:rPr>
          <w:noProof/>
        </w:rPr>
        <w:instrText xml:space="preserve"> PAGEREF _Toc489463038 \h </w:instrText>
      </w:r>
      <w:r w:rsidR="002A125A">
        <w:rPr>
          <w:noProof/>
        </w:rPr>
      </w:r>
      <w:r w:rsidR="002A125A">
        <w:rPr>
          <w:noProof/>
        </w:rPr>
        <w:fldChar w:fldCharType="separate"/>
      </w:r>
      <w:r w:rsidR="002A125A">
        <w:rPr>
          <w:noProof/>
        </w:rPr>
        <w:t>7</w:t>
      </w:r>
      <w:r w:rsidR="002A125A">
        <w:rPr>
          <w:noProof/>
        </w:rPr>
        <w:fldChar w:fldCharType="end"/>
      </w:r>
    </w:p>
    <w:p w:rsidR="002A125A" w:rsidRDefault="002A125A" w14:paraId="47BFB433" w14:textId="77777777">
      <w:pPr>
        <w:pStyle w:val="ndicedeilustra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Figura 2 -</w:t>
      </w:r>
      <w:r w:rsidRPr="00BC10F6">
        <w:rPr>
          <w:noProof/>
        </w:rPr>
        <w:t xml:space="preserve"> Diagrama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_Toc489463039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2A125A" w:rsidRDefault="002A125A" w14:paraId="2070F58D" w14:textId="77777777">
      <w:pPr>
        <w:pStyle w:val="ndicedeilustra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Figura 3 -</w:t>
      </w:r>
      <w:r w:rsidRPr="00BC10F6">
        <w:rPr>
          <w:noProof/>
        </w:rPr>
        <w:t xml:space="preserve"> Fluxograma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_Toc489463040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2A125A" w:rsidRDefault="002A125A" w14:paraId="2888E0B7" w14:textId="77777777">
      <w:pPr>
        <w:pStyle w:val="ndicedeilustra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Figura 4 -</w:t>
      </w:r>
      <w:r w:rsidRPr="00BC10F6">
        <w:rPr>
          <w:noProof/>
        </w:rPr>
        <w:t xml:space="preserve"> Diagrama de casos de uso.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_Toc489463041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2A125A" w:rsidRDefault="002A125A" w14:paraId="262192B1" w14:textId="77777777">
      <w:pPr>
        <w:pStyle w:val="ndicedeilustra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Figura 5 -</w:t>
      </w:r>
      <w:r w:rsidRPr="00BC10F6">
        <w:rPr>
          <w:noProof/>
        </w:rPr>
        <w:t xml:space="preserve"> Instanciação dos Componentes.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_Toc489463042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A125A" w:rsidRDefault="002A125A" w14:paraId="71054B57" w14:textId="77777777">
      <w:pPr>
        <w:pStyle w:val="ndicedeilustra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Figura 6 -</w:t>
      </w:r>
      <w:r w:rsidRPr="00BC10F6">
        <w:rPr>
          <w:noProof/>
        </w:rPr>
        <w:t xml:space="preserve"> Modelo Entidade-Relacionamento.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_Toc489463043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2A125A" w:rsidRDefault="002A125A" w14:paraId="73284DE6" w14:textId="77777777">
      <w:pPr>
        <w:pStyle w:val="ndicedeilustra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Figura 7 -</w:t>
      </w:r>
      <w:r w:rsidRPr="00BC10F6">
        <w:rPr>
          <w:noProof/>
        </w:rPr>
        <w:t xml:space="preserve"> Diagrama de Classes.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_Toc489463044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2A125A" w:rsidRDefault="002A125A" w14:paraId="6C417626" w14:textId="77777777">
      <w:pPr>
        <w:pStyle w:val="ndicedeilustra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Figura 8 -</w:t>
      </w:r>
      <w:r w:rsidRPr="00BC10F6">
        <w:rPr>
          <w:noProof/>
        </w:rPr>
        <w:t xml:space="preserve"> Diagrama de Sequência.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_Toc489463045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2A125A" w:rsidRDefault="002A125A" w14:paraId="265E8AEA" w14:textId="77777777">
      <w:pPr>
        <w:pStyle w:val="ndicedeilustra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Figura 9 -</w:t>
      </w:r>
      <w:r w:rsidRPr="00BC10F6">
        <w:rPr>
          <w:noProof/>
        </w:rPr>
        <w:t xml:space="preserve"> Telas do Software.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_Toc489463046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09003B" w:rsidP="0042144B" w:rsidRDefault="0042144B" w14:paraId="10F06C12" w14:textId="42A8470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:rsidR="0009003B" w:rsidRDefault="0009003B" w14:paraId="10F06C14" w14:textId="77777777">
      <w:pPr>
        <w:pStyle w:val="Corpodetexto"/>
      </w:pPr>
      <w:bookmarkStart w:name="_GoBack" w:id="3"/>
      <w:bookmarkEnd w:id="3"/>
    </w:p>
    <w:p w:rsidR="0009003B" w:rsidRDefault="0009003B" w14:paraId="10F06C15" w14:textId="77777777">
      <w:pPr>
        <w:pStyle w:val="Ttulo1"/>
        <w:sectPr w:rsidR="0009003B" w:rsidSect="009E0462">
          <w:type w:val="continuous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  <w:bookmarkStart w:name="_Toc462218646" w:id="4"/>
      <w:r>
        <w:lastRenderedPageBreak/>
        <w:t>Lista de Tabelas</w:t>
      </w:r>
      <w:bookmarkEnd w:id="4"/>
    </w:p>
    <w:p w:rsidR="00C567FC" w:rsidP="00C567FC" w:rsidRDefault="0009003B" w14:paraId="7E7A3926" w14:textId="6039B4A7">
      <w:pPr>
        <w:pStyle w:val="ndicedeilustra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"TABELA" </w:instrText>
      </w:r>
      <w:r>
        <w:fldChar w:fldCharType="separate"/>
      </w:r>
      <w:r w:rsidRPr="002A490B" w:rsidR="00C567FC">
        <w:rPr>
          <w:b/>
          <w:noProof/>
        </w:rPr>
        <w:t>Tabela 01 -</w:t>
      </w:r>
      <w:r w:rsidRPr="002A490B" w:rsidR="00C567FC">
        <w:rPr>
          <w:noProof/>
        </w:rPr>
        <w:t xml:space="preserve"> Requisito Req.1.</w:t>
      </w:r>
      <w:r w:rsidR="00C567FC">
        <w:rPr>
          <w:noProof/>
        </w:rPr>
        <w:tab/>
      </w:r>
      <w:r w:rsidR="00C567FC">
        <w:rPr>
          <w:noProof/>
        </w:rPr>
        <w:fldChar w:fldCharType="begin"/>
      </w:r>
      <w:r w:rsidR="00C567FC">
        <w:rPr>
          <w:noProof/>
        </w:rPr>
        <w:instrText xml:space="preserve"> PAGEREF _Toc459887158 \h </w:instrText>
      </w:r>
      <w:r w:rsidR="00C567FC">
        <w:rPr>
          <w:noProof/>
        </w:rPr>
      </w:r>
      <w:r w:rsidR="00C567FC">
        <w:rPr>
          <w:noProof/>
        </w:rPr>
        <w:fldChar w:fldCharType="separate"/>
      </w:r>
      <w:r w:rsidR="00804D41">
        <w:rPr>
          <w:noProof/>
        </w:rPr>
        <w:t>9</w:t>
      </w:r>
      <w:r w:rsidR="00C567FC">
        <w:rPr>
          <w:noProof/>
        </w:rPr>
        <w:fldChar w:fldCharType="end"/>
      </w:r>
    </w:p>
    <w:p w:rsidR="00C567FC" w:rsidP="00C567FC" w:rsidRDefault="00C567FC" w14:paraId="31EF5420" w14:textId="0C9F6685">
      <w:pPr>
        <w:pStyle w:val="ndicedeilustraes"/>
        <w:tabs>
          <w:tab w:val="right" w:leader="dot" w:pos="10790"/>
        </w:tabs>
        <w:rPr>
          <w:noProof/>
        </w:rPr>
      </w:pPr>
      <w:r w:rsidRPr="002A490B">
        <w:rPr>
          <w:b/>
          <w:noProof/>
        </w:rPr>
        <w:t>Tabela 02 -</w:t>
      </w:r>
      <w:r w:rsidRPr="002A490B">
        <w:rPr>
          <w:noProof/>
        </w:rPr>
        <w:t xml:space="preserve"> Requisito Req.2.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_Toc459887159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9</w:t>
      </w:r>
      <w:r>
        <w:rPr>
          <w:noProof/>
        </w:rPr>
        <w:fldChar w:fldCharType="end"/>
      </w:r>
    </w:p>
    <w:p w:rsidR="00A37F6F" w:rsidP="00A37F6F" w:rsidRDefault="00A37F6F" w14:paraId="2193A421" w14:textId="6E26C9BD">
      <w:pPr>
        <w:pStyle w:val="ndicedeilustra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2A490B">
        <w:rPr>
          <w:b/>
          <w:noProof/>
        </w:rPr>
        <w:t>Tabela 0</w:t>
      </w:r>
      <w:r>
        <w:rPr>
          <w:b/>
          <w:noProof/>
        </w:rPr>
        <w:t>3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Pr="00A37F6F">
        <w:rPr>
          <w:noProof/>
        </w:rPr>
        <w:t>Fluxo de evento principal &lt; Login do Administrador &gt;</w:t>
      </w:r>
      <w:r w:rsidRPr="002A490B">
        <w:rPr>
          <w:noProof/>
        </w:rPr>
        <w:t>.</w:t>
      </w:r>
      <w:r>
        <w:rPr>
          <w:noProof/>
        </w:rPr>
        <w:tab/>
      </w:r>
      <w:r>
        <w:rPr>
          <w:noProof/>
        </w:rPr>
        <w:t>11</w:t>
      </w:r>
    </w:p>
    <w:p w:rsidR="00A37F6F" w:rsidP="00A37F6F" w:rsidRDefault="00A37F6F" w14:paraId="380C5590" w14:textId="37F28833">
      <w:pPr>
        <w:pStyle w:val="ndicedeilustraes"/>
        <w:tabs>
          <w:tab w:val="right" w:leader="dot" w:pos="10790"/>
        </w:tabs>
        <w:rPr>
          <w:noProof/>
        </w:rPr>
      </w:pPr>
      <w:r w:rsidRPr="002A490B">
        <w:rPr>
          <w:b/>
          <w:noProof/>
        </w:rPr>
        <w:t>Tabela 0</w:t>
      </w:r>
      <w:r>
        <w:rPr>
          <w:b/>
          <w:noProof/>
        </w:rPr>
        <w:t>4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Pr="00A37F6F">
        <w:rPr>
          <w:noProof/>
        </w:rPr>
        <w:t>Rastreabilidade: Requisitos Funcionais em Casos de Uso</w:t>
      </w:r>
      <w:r w:rsidRPr="002A490B">
        <w:rPr>
          <w:noProof/>
        </w:rPr>
        <w:t>.</w:t>
      </w:r>
      <w:r>
        <w:rPr>
          <w:noProof/>
        </w:rPr>
        <w:tab/>
      </w:r>
      <w:r>
        <w:rPr>
          <w:noProof/>
        </w:rPr>
        <w:t>18</w:t>
      </w:r>
    </w:p>
    <w:p w:rsidR="00A37F6F" w:rsidP="00A37F6F" w:rsidRDefault="00A37F6F" w14:paraId="03A19D2F" w14:textId="40CF3B0F">
      <w:pPr>
        <w:pStyle w:val="ndicedeilustra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2A490B">
        <w:rPr>
          <w:b/>
          <w:noProof/>
        </w:rPr>
        <w:t>Tabela 0</w:t>
      </w:r>
      <w:r>
        <w:rPr>
          <w:b/>
          <w:noProof/>
        </w:rPr>
        <w:t>5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Pr="00A37F6F">
        <w:rPr>
          <w:noProof/>
        </w:rPr>
        <w:t>Rastreabilidade: Casos de Uso em Classes</w:t>
      </w:r>
      <w:r w:rsidRPr="002A490B">
        <w:rPr>
          <w:noProof/>
        </w:rPr>
        <w:t>.</w:t>
      </w:r>
      <w:r>
        <w:rPr>
          <w:noProof/>
        </w:rPr>
        <w:tab/>
      </w:r>
      <w:r>
        <w:rPr>
          <w:noProof/>
        </w:rPr>
        <w:t>18</w:t>
      </w:r>
    </w:p>
    <w:p w:rsidR="00A37F6F" w:rsidP="00A37F6F" w:rsidRDefault="00A37F6F" w14:paraId="6A17BCC2" w14:textId="7DBB8D96">
      <w:pPr>
        <w:pStyle w:val="ndicedeilustraes"/>
        <w:tabs>
          <w:tab w:val="right" w:leader="dot" w:pos="10790"/>
        </w:tabs>
        <w:rPr>
          <w:noProof/>
        </w:rPr>
      </w:pPr>
      <w:r w:rsidRPr="002A490B">
        <w:rPr>
          <w:b/>
          <w:noProof/>
        </w:rPr>
        <w:t>Tabela 0</w:t>
      </w:r>
      <w:r>
        <w:rPr>
          <w:b/>
          <w:noProof/>
        </w:rPr>
        <w:t>6</w:t>
      </w:r>
      <w:r w:rsidRPr="002A490B">
        <w:rPr>
          <w:b/>
          <w:noProof/>
        </w:rPr>
        <w:t xml:space="preserve"> -</w:t>
      </w:r>
      <w:r w:rsidRPr="00A37F6F">
        <w:t xml:space="preserve"> </w:t>
      </w:r>
      <w:r w:rsidRPr="00A37F6F">
        <w:rPr>
          <w:noProof/>
        </w:rPr>
        <w:t>Rastreabilidade: Classes em Pacotes</w:t>
      </w:r>
      <w:r w:rsidRPr="002A490B">
        <w:rPr>
          <w:noProof/>
        </w:rPr>
        <w:t>.</w:t>
      </w:r>
      <w:r>
        <w:rPr>
          <w:noProof/>
        </w:rPr>
        <w:tab/>
      </w:r>
      <w:r>
        <w:rPr>
          <w:noProof/>
        </w:rPr>
        <w:t>18</w:t>
      </w:r>
    </w:p>
    <w:p w:rsidR="00A37F6F" w:rsidP="00A37F6F" w:rsidRDefault="00A37F6F" w14:paraId="526A62A2" w14:textId="7FCE0B80">
      <w:pPr>
        <w:pStyle w:val="ndicedeilustra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2A490B">
        <w:rPr>
          <w:b/>
          <w:noProof/>
        </w:rPr>
        <w:t>Tabela 0</w:t>
      </w:r>
      <w:r>
        <w:rPr>
          <w:b/>
          <w:noProof/>
        </w:rPr>
        <w:t>7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Pr="00A37F6F">
        <w:rPr>
          <w:noProof/>
        </w:rPr>
        <w:t>Métricas</w:t>
      </w:r>
      <w:r w:rsidRPr="002A490B">
        <w:rPr>
          <w:noProof/>
        </w:rPr>
        <w:t>.</w:t>
      </w:r>
      <w:r>
        <w:rPr>
          <w:noProof/>
        </w:rPr>
        <w:tab/>
      </w:r>
      <w:r>
        <w:rPr>
          <w:noProof/>
        </w:rPr>
        <w:t>1</w:t>
      </w:r>
      <w:r>
        <w:rPr>
          <w:noProof/>
        </w:rPr>
        <w:fldChar w:fldCharType="begin"/>
      </w:r>
      <w:r>
        <w:rPr>
          <w:noProof/>
        </w:rPr>
        <w:instrText xml:space="preserve"> PAGEREF _Toc459887158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9</w:t>
      </w:r>
      <w:r>
        <w:rPr>
          <w:noProof/>
        </w:rPr>
        <w:fldChar w:fldCharType="end"/>
      </w:r>
    </w:p>
    <w:p w:rsidR="00A37F6F" w:rsidP="00A37F6F" w:rsidRDefault="00A37F6F" w14:paraId="5656D3DE" w14:textId="68082A58">
      <w:pPr>
        <w:pStyle w:val="ndicedeilustraes"/>
        <w:tabs>
          <w:tab w:val="right" w:leader="dot" w:pos="10790"/>
        </w:tabs>
        <w:rPr>
          <w:noProof/>
        </w:rPr>
      </w:pPr>
      <w:r w:rsidRPr="002A490B">
        <w:rPr>
          <w:b/>
          <w:noProof/>
        </w:rPr>
        <w:t>Tabela 0</w:t>
      </w:r>
      <w:r>
        <w:rPr>
          <w:b/>
          <w:noProof/>
        </w:rPr>
        <w:t>8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>
        <w:rPr>
          <w:noProof/>
        </w:rPr>
        <w:t>Lançamento das Horas</w:t>
      </w:r>
      <w:r w:rsidRPr="002A490B">
        <w:rPr>
          <w:noProof/>
        </w:rPr>
        <w:t>.</w:t>
      </w:r>
      <w:r>
        <w:rPr>
          <w:noProof/>
        </w:rPr>
        <w:tab/>
      </w:r>
      <w:r>
        <w:rPr>
          <w:noProof/>
        </w:rPr>
        <w:t>1</w:t>
      </w:r>
      <w:r>
        <w:rPr>
          <w:noProof/>
        </w:rPr>
        <w:fldChar w:fldCharType="begin"/>
      </w:r>
      <w:r>
        <w:rPr>
          <w:noProof/>
        </w:rPr>
        <w:instrText xml:space="preserve"> PAGEREF _Toc459887159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9</w:t>
      </w:r>
      <w:r>
        <w:rPr>
          <w:noProof/>
        </w:rPr>
        <w:fldChar w:fldCharType="end"/>
      </w:r>
    </w:p>
    <w:p w:rsidRPr="00A37F6F" w:rsidR="00A37F6F" w:rsidP="00A37F6F" w:rsidRDefault="00A37F6F" w14:paraId="64D404D9" w14:textId="77777777"/>
    <w:p w:rsidR="00321857" w:rsidP="00321857" w:rsidRDefault="00321857" w14:paraId="5DAE8DA5" w14:textId="3E16A56A">
      <w:pPr>
        <w:rPr>
          <w:rFonts w:eastAsiaTheme="minorEastAsia"/>
        </w:rPr>
      </w:pPr>
    </w:p>
    <w:p w:rsidR="00321857" w:rsidP="00321857" w:rsidRDefault="00321857" w14:paraId="05D4A0D6" w14:textId="76123A9E">
      <w:pPr>
        <w:rPr>
          <w:rFonts w:eastAsiaTheme="minorEastAsia"/>
        </w:rPr>
      </w:pPr>
    </w:p>
    <w:p w:rsidR="00321857" w:rsidP="00321857" w:rsidRDefault="00321857" w14:paraId="345FA6BA" w14:textId="31B0F4B6">
      <w:pPr>
        <w:rPr>
          <w:rFonts w:eastAsiaTheme="minorEastAsia"/>
        </w:rPr>
      </w:pPr>
    </w:p>
    <w:p w:rsidR="00321857" w:rsidP="00321857" w:rsidRDefault="00321857" w14:paraId="6CA8BB69" w14:textId="3370B229">
      <w:pPr>
        <w:rPr>
          <w:rFonts w:eastAsiaTheme="minorEastAsia"/>
        </w:rPr>
      </w:pPr>
    </w:p>
    <w:p w:rsidRPr="00321857" w:rsidR="00321857" w:rsidP="00321857" w:rsidRDefault="00321857" w14:paraId="056F8DEA" w14:textId="77777777">
      <w:pPr>
        <w:rPr>
          <w:rFonts w:eastAsiaTheme="minorEastAsia"/>
        </w:rPr>
      </w:pPr>
    </w:p>
    <w:p w:rsidR="0009003B" w:rsidP="00C567FC" w:rsidRDefault="0009003B" w14:paraId="10F06C18" w14:textId="77777777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:rsidR="0009003B" w:rsidRDefault="0009003B" w14:paraId="10F06C19" w14:textId="77777777">
      <w:pPr>
        <w:pStyle w:val="Legenda1"/>
        <w:tabs>
          <w:tab w:val="right" w:leader="dot" w:pos="9394"/>
        </w:tabs>
        <w:rPr>
          <w:rFonts w:ascii="Arial" w:hAnsi="Arial" w:cs="Arial"/>
        </w:rPr>
      </w:pPr>
    </w:p>
    <w:p w:rsidR="0009003B" w:rsidRDefault="0009003B" w14:paraId="10F06C1A" w14:textId="77777777">
      <w:pPr>
        <w:pStyle w:val="Ttulo1"/>
      </w:pPr>
      <w:bookmarkStart w:name="_Toc462218647" w:id="5"/>
      <w:r>
        <w:lastRenderedPageBreak/>
        <w:t>Introdução</w:t>
      </w:r>
      <w:bookmarkEnd w:id="5"/>
      <w:r>
        <w:t xml:space="preserve"> </w:t>
      </w:r>
    </w:p>
    <w:p w:rsidR="0009003B" w:rsidRDefault="0009003B" w14:paraId="10F06C1B" w14:textId="77777777">
      <w:pPr>
        <w:pStyle w:val="Ttulo2"/>
        <w:rPr>
          <w:color w:val="000000"/>
        </w:rPr>
      </w:pPr>
      <w:bookmarkStart w:name="_Toc462218648" w:id="6"/>
      <w:r>
        <w:rPr/>
        <w:t>Definições, Acrônimos e Abreviaturas</w:t>
      </w:r>
      <w:bookmarkEnd w:id="6"/>
    </w:p>
    <w:p w:rsidRPr="005F26CD" w:rsidR="005F26CD" w:rsidP="211E43C1" w:rsidRDefault="005F26CD" w14:noSpellErr="1" w14:paraId="38E84959" w14:textId="26FEA5F2">
      <w:pPr>
        <w:pStyle w:val="Comment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333333"/>
          <w:sz w:val="24"/>
          <w:szCs w:val="24"/>
          <w:lang w:val="pt-BR"/>
        </w:rPr>
      </w:pPr>
      <w:bookmarkStart w:name="_Ref208915676" w:id="7"/>
      <w:r w:rsidRPr="211E43C1">
        <w:rPr>
          <w:rFonts w:ascii="Arial" w:hAnsi="Arial" w:cs="Arial"/>
          <w:b w:val="1"/>
          <w:bCs w:val="1"/>
          <w:i w:val="0"/>
          <w:iCs w:val="0"/>
          <w:color w:val="000000"/>
        </w:rPr>
        <w:t xml:space="preserve">À La Carte – </w:t>
      </w:r>
      <w:r w:rsidRPr="211E43C1" w:rsidR="211E43C1">
        <w:rPr>
          <w:rFonts w:ascii="Open Sans" w:hAnsi="Open Sans" w:eastAsia="Open Sans" w:cs="Open Sans"/>
          <w:noProof w:val="0"/>
          <w:color w:val="auto"/>
          <w:sz w:val="24"/>
          <w:szCs w:val="24"/>
          <w:lang w:val="pt-BR"/>
        </w:rPr>
        <w:t xml:space="preserve"> </w:t>
      </w:r>
      <w:r w:rsidRPr="211E43C1" w:rsidR="211E43C1">
        <w:rPr>
          <w:rFonts w:ascii="Arial" w:hAnsi="Arial" w:eastAsia="Arial" w:cs="Arial"/>
          <w:i w:val="0"/>
          <w:iCs w:val="0"/>
          <w:noProof w:val="0"/>
          <w:color w:val="auto"/>
          <w:sz w:val="24"/>
          <w:szCs w:val="24"/>
          <w:lang w:val="pt-BR"/>
        </w:rPr>
        <w:t xml:space="preserve">é uma expressão típica do francês que significa </w:t>
      </w:r>
      <w:r w:rsidRPr="211E43C1" w:rsidR="211E43C1"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24"/>
          <w:szCs w:val="24"/>
          <w:lang w:val="pt-BR"/>
        </w:rPr>
        <w:t>"</w:t>
      </w:r>
      <w:r w:rsidRPr="211E43C1" w:rsidR="211E43C1"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24"/>
          <w:szCs w:val="24"/>
          <w:lang w:val="pt-BR"/>
        </w:rPr>
        <w:t>como está no cardápio</w:t>
      </w:r>
      <w:r w:rsidRPr="211E43C1" w:rsidR="211E43C1"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24"/>
          <w:szCs w:val="24"/>
          <w:lang w:val="pt-BR"/>
        </w:rPr>
        <w:t>"</w:t>
      </w:r>
      <w:r w:rsidRPr="211E43C1" w:rsidR="211E43C1">
        <w:rPr>
          <w:rFonts w:ascii="Arial" w:hAnsi="Arial" w:eastAsia="Arial" w:cs="Arial"/>
          <w:i w:val="0"/>
          <w:iCs w:val="0"/>
          <w:noProof w:val="0"/>
          <w:color w:val="auto"/>
          <w:sz w:val="24"/>
          <w:szCs w:val="24"/>
          <w:lang w:val="pt-BR"/>
        </w:rPr>
        <w:t xml:space="preserve"> ou </w:t>
      </w:r>
      <w:r w:rsidRPr="211E43C1" w:rsidR="211E43C1"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24"/>
          <w:szCs w:val="24"/>
          <w:lang w:val="pt-BR"/>
        </w:rPr>
        <w:t>"</w:t>
      </w:r>
      <w:r w:rsidRPr="211E43C1" w:rsidR="211E43C1"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24"/>
          <w:szCs w:val="24"/>
          <w:lang w:val="pt-BR"/>
        </w:rPr>
        <w:t>como listado no cardápio</w:t>
      </w:r>
      <w:r w:rsidRPr="211E43C1" w:rsidR="211E43C1"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24"/>
          <w:szCs w:val="24"/>
          <w:lang w:val="pt-BR"/>
        </w:rPr>
        <w:t xml:space="preserve">" [1]. </w:t>
      </w:r>
    </w:p>
    <w:p w:rsidRPr="005F26CD" w:rsidR="005F26CD" w:rsidP="535060A1" w:rsidRDefault="005F26CD" w14:noSpellErr="1" w14:paraId="16D65CAC" w14:textId="7DA84F7D">
      <w:pPr>
        <w:pStyle w:val="Comment"/>
        <w:jc w:val="both"/>
        <w:rPr>
          <w:rFonts w:ascii="Arial" w:hAnsi="Arial" w:cs="Arial"/>
          <w:b w:val="0"/>
          <w:bCs w:val="0"/>
          <w:i w:val="0"/>
          <w:iCs w:val="0"/>
          <w:color w:val="000000" w:themeColor="text1" w:themeTint="FF" w:themeShade="FF"/>
        </w:rPr>
      </w:pPr>
      <w:r w:rsidRPr="535060A1">
        <w:rPr>
          <w:rFonts w:ascii="Arial" w:hAnsi="Arial" w:cs="Arial"/>
          <w:b w:val="1"/>
          <w:bCs w:val="1"/>
          <w:i w:val="0"/>
          <w:iCs w:val="0"/>
          <w:color w:val="000000"/>
        </w:rPr>
        <w:t xml:space="preserve">Feedback</w:t>
      </w:r>
      <w:r w:rsidRPr="535060A1">
        <w:rPr>
          <w:rFonts w:ascii="Arial" w:hAnsi="Arial" w:cs="Arial"/>
          <w:b w:val="0"/>
          <w:bCs w:val="0"/>
          <w:i w:val="0"/>
          <w:iCs w:val="0"/>
          <w:color w:val="000000"/>
        </w:rPr>
        <w:t xml:space="preserve"> </w:t>
      </w:r>
      <w:r w:rsidRPr="535060A1" w:rsidR="535060A1">
        <w:rPr>
          <w:rFonts w:ascii="Arial" w:hAnsi="Arial" w:cs="Arial"/>
          <w:b w:val="1"/>
          <w:bCs w:val="1"/>
          <w:i w:val="0"/>
          <w:iCs w:val="0"/>
          <w:color w:val="000000" w:themeColor="text1" w:themeTint="FF" w:themeShade="FF"/>
        </w:rPr>
        <w:t xml:space="preserve">– </w:t>
      </w:r>
      <w:r w:rsidRPr="535060A1">
        <w:rPr>
          <w:rFonts w:ascii="Arial" w:hAnsi="Arial" w:cs="Arial"/>
          <w:b w:val="0"/>
          <w:bCs w:val="0"/>
          <w:i w:val="0"/>
          <w:iCs w:val="0"/>
          <w:color w:val="000000"/>
        </w:rPr>
        <w:t xml:space="preserve">R</w:t>
      </w:r>
      <w:r w:rsidRPr="535060A1">
        <w:rPr>
          <w:rFonts w:ascii="Arial" w:hAnsi="Arial" w:cs="Arial"/>
          <w:b w:val="0"/>
          <w:bCs w:val="0"/>
          <w:i w:val="0"/>
          <w:iCs w:val="0"/>
          <w:color w:val="000000"/>
        </w:rPr>
        <w:t xml:space="preserve">eação ou retorno de alguma ação, efeito retroativo.</w:t>
      </w:r>
    </w:p>
    <w:bookmarkEnd w:id="7"/>
    <w:p w:rsidR="613066B1" w:rsidP="613066B1" w:rsidRDefault="613066B1" w14:paraId="6C2B3F39">
      <w:pPr>
        <w:pStyle w:val="Comment"/>
        <w:jc w:val="both"/>
        <w:rPr>
          <w:rFonts w:ascii="Arial" w:hAnsi="Arial" w:cs="Arial"/>
          <w:b w:val="0"/>
          <w:bCs w:val="0"/>
          <w:i w:val="0"/>
          <w:iCs w:val="0"/>
          <w:color w:val="000000" w:themeColor="text1" w:themeTint="FF" w:themeShade="FF"/>
        </w:rPr>
      </w:pPr>
    </w:p>
    <w:p w:rsidR="0009003B" w:rsidRDefault="0009003B" w14:paraId="10F06C21" w14:textId="77777777">
      <w:pPr>
        <w:pStyle w:val="Ttulo1"/>
      </w:pPr>
      <w:bookmarkStart w:name="_Toc462218649" w:id="8"/>
      <w:r>
        <w:lastRenderedPageBreak/>
        <w:t>Visão geral</w:t>
      </w:r>
      <w:bookmarkEnd w:id="8"/>
    </w:p>
    <w:p w:rsidR="0009003B" w:rsidRDefault="0009003B" w14:paraId="10F06C22" w14:textId="77777777">
      <w:pPr>
        <w:pStyle w:val="Ttulo2"/>
        <w:rPr/>
      </w:pPr>
      <w:bookmarkStart w:name="_Toc462218650" w:id="9"/>
      <w:r>
        <w:rPr/>
        <w:t>Introdução</w:t>
      </w:r>
      <w:bookmarkEnd w:id="9"/>
    </w:p>
    <w:p w:rsidR="008877F1" w:rsidRDefault="008877F1" w14:paraId="3F419FE9" w14:textId="071E8C7B">
      <w:pPr>
        <w:ind w:firstLine="708"/>
        <w:jc w:val="both"/>
      </w:pPr>
      <w:r w:rsidR="613066B1">
        <w:rPr/>
        <w:t xml:space="preserve">O </w:t>
      </w:r>
      <w:r w:rsidR="613066B1">
        <w:rPr/>
        <w:t>restaurante</w:t>
      </w:r>
      <w:r w:rsidR="613066B1">
        <w:rPr/>
        <w:t xml:space="preserve"> Pouso </w:t>
      </w:r>
      <w:proofErr w:type="spellStart"/>
      <w:r w:rsidR="613066B1">
        <w:rPr/>
        <w:t>Alegrill</w:t>
      </w:r>
      <w:proofErr w:type="spellEnd"/>
      <w:r w:rsidR="613066B1">
        <w:rPr/>
        <w:t xml:space="preserve"> </w:t>
      </w:r>
      <w:r w:rsidR="613066B1">
        <w:rPr/>
        <w:t>é</w:t>
      </w:r>
      <w:r w:rsidR="613066B1">
        <w:rPr/>
        <w:t xml:space="preserve"> uma opção tradicional de alimentação </w:t>
      </w:r>
      <w:r w:rsidR="613066B1">
        <w:rPr/>
        <w:t>e</w:t>
      </w:r>
      <w:r w:rsidR="613066B1">
        <w:rPr/>
        <w:t xml:space="preserve"> </w:t>
      </w:r>
      <w:r w:rsidR="613066B1">
        <w:rPr/>
        <w:t xml:space="preserve">lazer na zona rural </w:t>
      </w:r>
      <w:r w:rsidR="613066B1">
        <w:rPr/>
        <w:t xml:space="preserve">de Pouso Alegre – MG. Seu serviço </w:t>
      </w:r>
      <w:r w:rsidR="613066B1">
        <w:rPr/>
        <w:t>consiste</w:t>
      </w:r>
      <w:r w:rsidR="613066B1">
        <w:rPr/>
        <w:t xml:space="preserve"> de</w:t>
      </w:r>
      <w:r w:rsidR="613066B1">
        <w:rPr/>
        <w:t xml:space="preserve"> pratos feitos durante a semana</w:t>
      </w:r>
      <w:r w:rsidR="613066B1">
        <w:rPr/>
        <w:t xml:space="preserve"> e pratos à </w:t>
      </w:r>
      <w:proofErr w:type="spellStart"/>
      <w:r w:rsidR="613066B1">
        <w:rPr/>
        <w:t>la</w:t>
      </w:r>
      <w:proofErr w:type="spellEnd"/>
      <w:r w:rsidR="613066B1">
        <w:rPr/>
        <w:t xml:space="preserve"> </w:t>
      </w:r>
      <w:r w:rsidR="613066B1">
        <w:rPr/>
        <w:t>carte</w:t>
      </w:r>
      <w:r w:rsidR="613066B1">
        <w:rPr/>
        <w:t xml:space="preserve"> </w:t>
      </w:r>
      <w:r w:rsidR="613066B1">
        <w:rPr/>
        <w:t>aos</w:t>
      </w:r>
      <w:r w:rsidR="613066B1">
        <w:rPr/>
        <w:t xml:space="preserve"> </w:t>
      </w:r>
      <w:r w:rsidR="613066B1">
        <w:rPr/>
        <w:t>finais</w:t>
      </w:r>
      <w:r w:rsidR="613066B1">
        <w:rPr/>
        <w:t xml:space="preserve"> de </w:t>
      </w:r>
      <w:r w:rsidR="613066B1">
        <w:rPr/>
        <w:t>semana</w:t>
      </w:r>
      <w:r w:rsidR="613066B1">
        <w:rPr/>
        <w:t>. Desde</w:t>
      </w:r>
      <w:r w:rsidR="613066B1">
        <w:rPr/>
        <w:t xml:space="preserve"> julho de 2017 </w:t>
      </w:r>
      <w:r w:rsidR="613066B1">
        <w:rPr/>
        <w:t>também</w:t>
      </w:r>
      <w:r w:rsidR="613066B1">
        <w:rPr/>
        <w:t xml:space="preserve"> tem </w:t>
      </w:r>
      <w:r w:rsidR="613066B1">
        <w:rPr/>
        <w:t>servido</w:t>
      </w:r>
      <w:r w:rsidR="613066B1">
        <w:rPr/>
        <w:t xml:space="preserve"> churrasco por </w:t>
      </w:r>
      <w:r w:rsidR="613066B1">
        <w:rPr/>
        <w:t>peso</w:t>
      </w:r>
      <w:r w:rsidR="613066B1">
        <w:rPr/>
        <w:t xml:space="preserve"> também aos </w:t>
      </w:r>
      <w:r w:rsidR="613066B1">
        <w:rPr/>
        <w:t xml:space="preserve">finais de semana, o que fez com </w:t>
      </w:r>
      <w:r w:rsidR="613066B1">
        <w:rPr/>
        <w:t>que</w:t>
      </w:r>
      <w:r w:rsidR="613066B1">
        <w:rPr/>
        <w:t xml:space="preserve"> </w:t>
      </w:r>
      <w:proofErr w:type="gramStart"/>
      <w:r w:rsidR="613066B1">
        <w:rPr/>
        <w:t>o</w:t>
      </w:r>
      <w:proofErr w:type="gramEnd"/>
      <w:r w:rsidR="613066B1">
        <w:rPr/>
        <w:t xml:space="preserve"> </w:t>
      </w:r>
      <w:proofErr w:type="gramStart"/>
      <w:r w:rsidR="613066B1">
        <w:rPr/>
        <w:t>movimento</w:t>
      </w:r>
      <w:proofErr w:type="gramEnd"/>
      <w:r w:rsidR="613066B1">
        <w:rPr/>
        <w:t xml:space="preserve"> </w:t>
      </w:r>
      <w:proofErr w:type="gramStart"/>
      <w:r w:rsidR="613066B1">
        <w:rPr/>
        <w:t>aumentasse</w:t>
      </w:r>
      <w:proofErr w:type="gramEnd"/>
      <w:r w:rsidR="613066B1">
        <w:rPr/>
        <w:t xml:space="preserve"> muito. Assim</w:t>
      </w:r>
      <w:r w:rsidR="613066B1">
        <w:rPr/>
        <w:t xml:space="preserve"> o método manual de anotação de pedidos começou a ser ineficiente, com atendentes esquecendo de tomar notas</w:t>
      </w:r>
      <w:r w:rsidR="613066B1">
        <w:rPr/>
        <w:t xml:space="preserve"> e cozinha preparando pratos fora da ordem pedida.</w:t>
      </w:r>
    </w:p>
    <w:p w:rsidR="008877F1" w:rsidP="613066B1" w:rsidRDefault="008877F1" w14:noSpellErr="1" w14:paraId="6C0D9E1E" w14:textId="1AA045BF">
      <w:pPr>
        <w:pStyle w:val="Normal"/>
        <w:ind w:firstLine="708"/>
        <w:jc w:val="both"/>
      </w:pPr>
      <w:r w:rsidR="3D18D471">
        <w:rPr/>
        <w:t>Os</w:t>
      </w:r>
      <w:r w:rsidR="3D18D471">
        <w:rPr/>
        <w:t xml:space="preserve"> donos precisam</w:t>
      </w:r>
      <w:r w:rsidR="3D18D471">
        <w:rPr/>
        <w:t xml:space="preserve"> </w:t>
      </w:r>
      <w:r w:rsidR="3D18D471">
        <w:rPr/>
        <w:t xml:space="preserve">de uma </w:t>
      </w:r>
      <w:r w:rsidR="3D18D471">
        <w:rPr/>
        <w:t>solução</w:t>
      </w:r>
      <w:r w:rsidR="3D18D471">
        <w:rPr/>
        <w:t xml:space="preserve"> </w:t>
      </w:r>
      <w:r w:rsidR="3D18D471">
        <w:rPr/>
        <w:t>de</w:t>
      </w:r>
      <w:r w:rsidR="3D18D471">
        <w:rPr/>
        <w:t xml:space="preserve"> software rápida </w:t>
      </w:r>
      <w:r w:rsidR="3D18D471">
        <w:rPr/>
        <w:t>e</w:t>
      </w:r>
      <w:r w:rsidR="3D18D471">
        <w:rPr/>
        <w:t xml:space="preserve"> confiável </w:t>
      </w:r>
      <w:r w:rsidR="3D18D471">
        <w:rPr/>
        <w:t xml:space="preserve">que aumente o controle sobre o atendimento e preparo de pratos e bebidas, gerenciando a fila de </w:t>
      </w:r>
      <w:r w:rsidR="3D18D471">
        <w:rPr/>
        <w:t>pedidos feitos tomados nas</w:t>
      </w:r>
      <w:r w:rsidR="3D18D471">
        <w:rPr/>
        <w:t xml:space="preserve"> </w:t>
      </w:r>
      <w:r w:rsidR="3D18D471">
        <w:rPr/>
        <w:t>mesas.</w:t>
      </w:r>
    </w:p>
    <w:p w:rsidR="3D18D471" w:rsidP="3D18D471" w:rsidRDefault="3D18D471" w14:noSpellErr="1" w14:paraId="0B2BC275" w14:textId="67582C85">
      <w:pPr>
        <w:pStyle w:val="Normal"/>
        <w:ind w:firstLine="708"/>
        <w:jc w:val="both"/>
      </w:pPr>
      <w:r w:rsidR="3D18D471">
        <w:rPr/>
        <w:t xml:space="preserve">A figura 1 a seguir apresenta </w:t>
      </w:r>
      <w:r w:rsidR="3D18D471">
        <w:rPr/>
        <w:t>o logotipo do estabelecimento:</w:t>
      </w:r>
    </w:p>
    <w:p w:rsidR="008877F1" w:rsidP="3D18D471" w:rsidRDefault="008877F1" w14:paraId="571FC122" w14:noSpellErr="1" w14:textId="486CFA62">
      <w:pPr>
        <w:pStyle w:val="Normal"/>
        <w:ind w:left="3540" w:firstLine="0"/>
        <w:jc w:val="left"/>
      </w:pPr>
      <w:r w:rsidR="3D18D471">
        <w:rPr/>
        <w:t xml:space="preserve">    </w:t>
      </w:r>
      <w:r>
        <w:drawing>
          <wp:inline wp14:editId="7A4417AB" wp14:anchorId="02AE5546">
            <wp:extent cx="1905000" cy="1905000"/>
            <wp:effectExtent l="0" t="0" r="0" b="0"/>
            <wp:docPr id="102503742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2aa3b63918140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18D471" w:rsidP="535060A1" w:rsidRDefault="3D18D471" w14:paraId="647394B4" w14:noSpellErr="1" w14:textId="503EB6A7">
      <w:pPr>
        <w:pStyle w:val="Normal"/>
        <w:ind/>
        <w:jc w:val="center"/>
        <w:rPr>
          <w:i w:val="0"/>
          <w:iCs w:val="0"/>
        </w:rPr>
      </w:pPr>
      <w:r w:rsidRPr="535060A1" w:rsidR="535060A1">
        <w:rPr>
          <w:b w:val="1"/>
          <w:bCs w:val="1"/>
          <w:i w:val="0"/>
          <w:iCs w:val="0"/>
        </w:rPr>
        <w:t xml:space="preserve">Figura </w:t>
      </w:r>
      <w:r w:rsidRPr="535060A1" w:rsidR="535060A1">
        <w:rPr>
          <w:b w:val="1"/>
          <w:bCs w:val="1"/>
          <w:i w:val="0"/>
          <w:iCs w:val="0"/>
          <w:noProof/>
        </w:rPr>
        <w:t>1</w:t>
      </w:r>
      <w:r w:rsidRPr="535060A1" w:rsidR="535060A1">
        <w:rPr>
          <w:b w:val="1"/>
          <w:bCs w:val="1"/>
          <w:i w:val="0"/>
          <w:iCs w:val="0"/>
        </w:rPr>
        <w:t xml:space="preserve"> </w:t>
      </w:r>
      <w:r w:rsidRPr="535060A1" w:rsidR="535060A1">
        <w:rPr>
          <w:b w:val="1"/>
          <w:bCs w:val="1"/>
          <w:i w:val="0"/>
          <w:iCs w:val="0"/>
        </w:rPr>
        <w:t>–</w:t>
      </w:r>
      <w:r w:rsidRPr="535060A1" w:rsidR="535060A1">
        <w:rPr>
          <w:b w:val="1"/>
          <w:bCs w:val="1"/>
          <w:i w:val="0"/>
          <w:iCs w:val="0"/>
        </w:rPr>
        <w:t xml:space="preserve"> </w:t>
      </w:r>
      <w:r w:rsidRPr="535060A1" w:rsidR="535060A1">
        <w:rPr>
          <w:b w:val="0"/>
          <w:bCs w:val="0"/>
          <w:i w:val="0"/>
          <w:iCs w:val="0"/>
        </w:rPr>
        <w:t>Logotipo do restaurante Pouso Alegrill</w:t>
      </w:r>
      <w:r w:rsidRPr="535060A1" w:rsidR="535060A1">
        <w:rPr>
          <w:i w:val="0"/>
          <w:iCs w:val="0"/>
        </w:rPr>
        <w:t>.</w:t>
      </w:r>
    </w:p>
    <w:p w:rsidR="535060A1" w:rsidP="535060A1" w:rsidRDefault="535060A1" w14:paraId="71DB4A2F" w14:textId="4DE0E468">
      <w:pPr>
        <w:pStyle w:val="Normal"/>
        <w:jc w:val="center"/>
        <w:rPr>
          <w:i w:val="0"/>
          <w:iCs w:val="0"/>
        </w:rPr>
      </w:pPr>
    </w:p>
    <w:p w:rsidR="0009003B" w:rsidP="66676C95" w:rsidRDefault="0009003B" w14:textId="0D647C57" w14:noSpellErr="1" w14:paraId="50876055">
      <w:pPr>
        <w:pStyle w:val="Ttulo2"/>
        <w:rPr>
          <w:color w:val="000000" w:themeColor="text1" w:themeTint="FF" w:themeShade="FF"/>
        </w:rPr>
      </w:pPr>
      <w:bookmarkStart w:name="_Toc462218651" w:id="10"/>
      <w:r>
        <w:rPr/>
        <w:t>Escopo</w:t>
      </w:r>
      <w:bookmarkEnd w:id="10"/>
    </w:p>
    <w:p w:rsidR="0009003B" w:rsidP="66676C95" w:rsidRDefault="0009003B" w14:paraId="1E232842" w14:textId="49390577">
      <w:pPr>
        <w:numPr>
          <w:numId w:val="0"/>
        </w:numPr>
        <w:ind w:firstLine="709"/>
        <w:jc w:val="both"/>
        <w:rPr>
          <w:color w:val="000000" w:themeColor="text1" w:themeTint="FF" w:themeShade="FF"/>
        </w:rPr>
      </w:pPr>
      <w:r w:rsidRPr="66676C95" w:rsidR="66676C95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O projeto consiste em desenvolver um programa em Java que controle o processo de atendimento do restaurante Pouso </w:t>
      </w:r>
      <w:proofErr w:type="spellStart"/>
      <w:r w:rsidRPr="66676C95" w:rsidR="66676C95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Alegrill</w:t>
      </w:r>
      <w:proofErr w:type="spellEnd"/>
      <w:r w:rsidRPr="66676C95" w:rsidR="66676C95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, possibilitando a criação de novos </w:t>
      </w:r>
      <w:proofErr w:type="gramStart"/>
      <w:r w:rsidRPr="66676C95" w:rsidR="66676C95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pratos ,</w:t>
      </w:r>
      <w:proofErr w:type="gramEnd"/>
      <w:r w:rsidRPr="66676C95" w:rsidR="66676C95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edição dos pratos existentes e remoção pelo dono do restaurante (administrador) , seleção e listagem dos pratos para uma determinada mesa, feita pelo garçom, cadastro dos pedidos , listagem e remoção dos pedidos, além do controle de filas , feita pelo gerente.</w:t>
      </w:r>
    </w:p>
    <w:p w:rsidR="0009003B" w:rsidP="66676C95" w:rsidRDefault="0009003B" w14:noSpellErr="1" w14:paraId="75231221" w14:textId="53E79D57">
      <w:pPr>
        <w:numPr>
          <w:numId w:val="0"/>
        </w:numPr>
        <w:ind w:firstLine="708"/>
        <w:jc w:val="both"/>
        <w:rPr>
          <w:color w:val="000000" w:themeColor="text1" w:themeTint="FF" w:themeShade="FF"/>
        </w:rPr>
      </w:pPr>
      <w:r w:rsidRPr="66676C95" w:rsidR="66676C95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Na função de criação de novos pratos, o gerente terá que preencher as seguintes características dos pratos: nome, descrição, </w:t>
      </w:r>
      <w:proofErr w:type="gramStart"/>
      <w:r w:rsidRPr="66676C95" w:rsidR="66676C95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unidade</w:t>
      </w:r>
      <w:proofErr w:type="gramEnd"/>
      <w:r w:rsidRPr="66676C95" w:rsidR="66676C95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e preço. Os pratos serão armazenados no banco de dados, possibilitando a listagem dos pratos cadastrados, edição ou remoção dos mesmos, feitas </w:t>
      </w:r>
      <w:r w:rsidRPr="66676C95" w:rsidR="66676C95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pelo</w:t>
      </w:r>
      <w:r w:rsidRPr="66676C95" w:rsidR="66676C95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gerente (administrador). </w:t>
      </w:r>
      <w:r w:rsidRPr="66676C95" w:rsidR="66676C95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Para a seleção dos pratos, o garçom deve listar os pratos existentes e escolher o que foi pedido pelo cliente de uma determinada mesa.  </w:t>
      </w:r>
    </w:p>
    <w:p w:rsidR="535060A1" w:rsidP="44C650DF" w:rsidRDefault="535060A1" w14:paraId="5B8D18A0" w14:textId="3639586A" w14:noSpellErr="1">
      <w:pPr>
        <w:ind w:firstLine="709"/>
        <w:jc w:val="both"/>
      </w:pPr>
      <w:r w:rsidRPr="44C650DF" w:rsidR="44C650DF">
        <w:rPr>
          <w:b w:val="1"/>
          <w:bCs w:val="1"/>
          <w:noProof w:val="0"/>
          <w:color w:val="000000" w:themeColor="text1" w:themeTint="FF" w:themeShade="FF"/>
          <w:lang w:val="pt-BR"/>
        </w:rPr>
        <w:t xml:space="preserve">CRUD </w:t>
      </w:r>
      <w:r w:rsidRPr="44C650DF" w:rsidR="44C650DF">
        <w:rPr>
          <w:b w:val="1"/>
          <w:bCs w:val="1"/>
          <w:noProof w:val="0"/>
          <w:color w:val="000000" w:themeColor="text1" w:themeTint="FF" w:themeShade="FF"/>
          <w:lang w:val="pt-BR"/>
        </w:rPr>
        <w:t>Funcionários:</w:t>
      </w:r>
      <w:r w:rsidRPr="44C650DF" w:rsidR="44C650DF">
        <w:rPr>
          <w:noProof w:val="0"/>
          <w:color w:val="000000" w:themeColor="text1" w:themeTint="FF" w:themeShade="FF"/>
          <w:lang w:val="pt-BR"/>
        </w:rPr>
        <w:t xml:space="preserve"> Será dividido em quatro categorias: administrativo, atendimento, cozinha e bar. O administrativo será responsável em fazer a criação dos pratos e bebidas do cardápio </w:t>
      </w:r>
      <w:r w:rsidRPr="44C650DF" w:rsidR="44C650DF">
        <w:rPr>
          <w:noProof w:val="0"/>
          <w:color w:val="000000" w:themeColor="text1" w:themeTint="FF" w:themeShade="FF"/>
          <w:lang w:val="pt-BR"/>
        </w:rPr>
        <w:t>e a criação das categorias dos mesmos</w:t>
      </w:r>
      <w:r w:rsidRPr="44C650DF" w:rsidR="44C650DF">
        <w:rPr>
          <w:noProof w:val="0"/>
          <w:color w:val="000000" w:themeColor="text1" w:themeTint="FF" w:themeShade="FF"/>
          <w:lang w:val="pt-BR"/>
        </w:rPr>
        <w:t xml:space="preserve">. O atendimento será responsável em adicionar os pratos e bebidas do cardápio para a mesa específica, </w:t>
      </w:r>
      <w:r w:rsidRPr="44C650DF" w:rsidR="44C650DF">
        <w:rPr>
          <w:noProof w:val="0"/>
          <w:color w:val="000000" w:themeColor="text1" w:themeTint="FF" w:themeShade="FF"/>
          <w:lang w:val="pt-BR"/>
        </w:rPr>
        <w:t>tendo uma listagem dos produtos através das categorias. O</w:t>
      </w:r>
      <w:r w:rsidRPr="44C650DF" w:rsidR="44C650DF">
        <w:rPr>
          <w:noProof w:val="0"/>
          <w:color w:val="000000" w:themeColor="text1" w:themeTint="FF" w:themeShade="FF"/>
          <w:lang w:val="pt-BR"/>
        </w:rPr>
        <w:t xml:space="preserve"> pedido ao ser finalizado entrará na fila da cozinha e do bar, onde ganhará </w:t>
      </w:r>
      <w:r w:rsidRPr="44C650DF" w:rsidR="44C650DF">
        <w:rPr>
          <w:i w:val="1"/>
          <w:iCs w:val="1"/>
          <w:noProof w:val="0"/>
          <w:color w:val="000000" w:themeColor="text1" w:themeTint="FF" w:themeShade="FF"/>
          <w:lang w:val="pt-BR"/>
        </w:rPr>
        <w:t>feedback</w:t>
      </w:r>
      <w:r w:rsidRPr="44C650DF" w:rsidR="44C650DF">
        <w:rPr>
          <w:noProof w:val="0"/>
          <w:color w:val="000000" w:themeColor="text1" w:themeTint="FF" w:themeShade="FF"/>
          <w:lang w:val="pt-BR"/>
        </w:rPr>
        <w:t xml:space="preserve"> de positivo para o garçom levar o pedido pronto até a mesa, </w:t>
      </w:r>
      <w:r w:rsidRPr="44C650DF" w:rsidR="44C650DF">
        <w:rPr>
          <w:noProof w:val="0"/>
          <w:color w:val="000000" w:themeColor="text1" w:themeTint="FF" w:themeShade="FF"/>
          <w:lang w:val="pt-BR"/>
        </w:rPr>
        <w:t>apenas o administrativo poderá excluir um item do pedido.</w:t>
      </w:r>
      <w:r w:rsidRPr="44C650DF" w:rsidR="44C650DF">
        <w:rPr>
          <w:noProof w:val="0"/>
          <w:color w:val="000000" w:themeColor="text1" w:themeTint="FF" w:themeShade="FF"/>
          <w:lang w:val="pt-BR"/>
        </w:rPr>
        <w:t xml:space="preserve"> A cozinha poderá administrar a fila dos pedidos, esta fila será exibida em modo de chegada e quando o prato estiver pronto o responsável pelo prato poderá sinalizar com um </w:t>
      </w:r>
      <w:r w:rsidRPr="44C650DF" w:rsidR="44C650DF">
        <w:rPr>
          <w:i w:val="1"/>
          <w:iCs w:val="1"/>
          <w:noProof w:val="0"/>
          <w:color w:val="000000" w:themeColor="text1" w:themeTint="FF" w:themeShade="FF"/>
          <w:lang w:val="pt-BR"/>
        </w:rPr>
        <w:t>feedback</w:t>
      </w:r>
      <w:r w:rsidRPr="44C650DF" w:rsidR="44C650DF">
        <w:rPr>
          <w:noProof w:val="0"/>
          <w:color w:val="000000" w:themeColor="text1" w:themeTint="FF" w:themeShade="FF"/>
          <w:lang w:val="pt-BR"/>
        </w:rPr>
        <w:t xml:space="preserve">, fazendo com que o pedido saia da fila. O bar seguirá o mesmo padrão </w:t>
      </w:r>
      <w:r w:rsidRPr="44C650DF" w:rsidR="44C650DF">
        <w:rPr>
          <w:noProof w:val="0"/>
          <w:color w:val="000000" w:themeColor="text1" w:themeTint="FF" w:themeShade="FF"/>
          <w:lang w:val="pt-BR"/>
        </w:rPr>
        <w:t>d</w:t>
      </w:r>
      <w:r w:rsidRPr="44C650DF" w:rsidR="44C650DF">
        <w:rPr>
          <w:noProof w:val="0"/>
          <w:color w:val="000000" w:themeColor="text1" w:themeTint="FF" w:themeShade="FF"/>
          <w:lang w:val="pt-BR"/>
        </w:rPr>
        <w:t xml:space="preserve">a cozinha, porém </w:t>
      </w:r>
      <w:r w:rsidRPr="44C650DF" w:rsidR="44C650DF">
        <w:rPr>
          <w:noProof w:val="0"/>
          <w:color w:val="000000" w:themeColor="text1" w:themeTint="FF" w:themeShade="FF"/>
          <w:lang w:val="pt-BR"/>
        </w:rPr>
        <w:t xml:space="preserve">receberá </w:t>
      </w:r>
      <w:r w:rsidRPr="44C650DF" w:rsidR="44C650DF">
        <w:rPr>
          <w:noProof w:val="0"/>
          <w:color w:val="000000" w:themeColor="text1" w:themeTint="FF" w:themeShade="FF"/>
          <w:lang w:val="pt-BR"/>
        </w:rPr>
        <w:t xml:space="preserve">apenas pedidos de bebidas. </w:t>
      </w:r>
    </w:p>
    <w:p w:rsidR="535060A1" w:rsidP="44C650DF" w:rsidRDefault="535060A1" w14:paraId="606E0FAE" w14:textId="33ED6F83" w14:noSpellErr="1">
      <w:pPr>
        <w:ind w:firstLine="709"/>
        <w:jc w:val="both"/>
      </w:pPr>
      <w:r w:rsidRPr="44C650DF" w:rsidR="44C650DF">
        <w:rPr>
          <w:b w:val="1"/>
          <w:bCs w:val="1"/>
          <w:noProof w:val="0"/>
          <w:color w:val="000000" w:themeColor="text1" w:themeTint="FF" w:themeShade="FF"/>
          <w:lang w:val="pt-BR"/>
        </w:rPr>
        <w:t>CRUD Mesa:</w:t>
      </w:r>
      <w:r w:rsidRPr="44C650DF" w:rsidR="44C650DF">
        <w:rPr>
          <w:noProof w:val="0"/>
          <w:color w:val="000000" w:themeColor="text1" w:themeTint="FF" w:themeShade="FF"/>
          <w:lang w:val="pt-BR"/>
        </w:rPr>
        <w:t xml:space="preserve"> </w:t>
      </w:r>
      <w:r w:rsidRPr="44C650DF" w:rsidR="44C650DF">
        <w:rPr>
          <w:noProof w:val="0"/>
          <w:color w:val="000000" w:themeColor="text1" w:themeTint="FF" w:themeShade="FF"/>
          <w:lang w:val="pt-BR"/>
        </w:rPr>
        <w:t>Ao adicionar a mesa ela terá um número único e nela conterá itens do pedido adicionado pelo garçom.</w:t>
      </w:r>
    </w:p>
    <w:p w:rsidR="535060A1" w:rsidP="44C650DF" w:rsidRDefault="535060A1" w14:paraId="1417780E" w14:textId="10CB5CB0" w14:noSpellErr="1">
      <w:pPr>
        <w:ind w:firstLine="709"/>
        <w:jc w:val="both"/>
      </w:pPr>
      <w:r w:rsidRPr="44C650DF" w:rsidR="44C650DF">
        <w:rPr>
          <w:b w:val="1"/>
          <w:bCs w:val="1"/>
          <w:noProof w:val="0"/>
          <w:color w:val="000000" w:themeColor="text1" w:themeTint="FF" w:themeShade="FF"/>
          <w:lang w:val="pt-BR"/>
        </w:rPr>
        <w:t>CRUD Comida:</w:t>
      </w:r>
      <w:r w:rsidRPr="44C650DF" w:rsidR="44C650DF">
        <w:rPr>
          <w:noProof w:val="0"/>
          <w:color w:val="000000" w:themeColor="text1" w:themeTint="FF" w:themeShade="FF"/>
          <w:lang w:val="pt-BR"/>
        </w:rPr>
        <w:t xml:space="preserve"> As comidas serão classificadas em categorias, contendo o nome, descrição da comida e valor.</w:t>
      </w:r>
    </w:p>
    <w:p w:rsidR="535060A1" w:rsidP="44C650DF" w:rsidRDefault="535060A1" w14:paraId="60D4EB0D" w14:textId="23297A03" w14:noSpellErr="1">
      <w:pPr>
        <w:ind w:firstLine="709"/>
        <w:jc w:val="both"/>
      </w:pPr>
      <w:r w:rsidRPr="44C650DF" w:rsidR="44C650DF">
        <w:rPr>
          <w:b w:val="1"/>
          <w:bCs w:val="1"/>
          <w:noProof w:val="0"/>
          <w:color w:val="000000" w:themeColor="text1" w:themeTint="FF" w:themeShade="FF"/>
          <w:lang w:val="pt-BR"/>
        </w:rPr>
        <w:t>CRUD Bebida:</w:t>
      </w:r>
      <w:r w:rsidRPr="44C650DF" w:rsidR="44C650DF">
        <w:rPr>
          <w:noProof w:val="0"/>
          <w:color w:val="000000" w:themeColor="text1" w:themeTint="FF" w:themeShade="FF"/>
          <w:lang w:val="pt-BR"/>
        </w:rPr>
        <w:t xml:space="preserve"> As bebidas serão classificadas em categorias, contendo o nome, descrição da bebida e valor.</w:t>
      </w:r>
    </w:p>
    <w:p w:rsidR="66676C95" w:rsidP="66676C95" w:rsidRDefault="66676C95" w14:noSpellErr="1" w14:paraId="0A953FB1" w14:textId="5F528D4B">
      <w:pPr>
        <w:pStyle w:val="Comment"/>
        <w:ind w:firstLine="709"/>
        <w:jc w:val="both"/>
      </w:pPr>
      <w:proofErr w:type="gramStart"/>
      <w:r w:rsidRPr="66676C95" w:rsidR="66676C95">
        <w:rPr>
          <w:b w:val="1"/>
          <w:bCs w:val="1"/>
          <w:i w:val="0"/>
          <w:iCs w:val="0"/>
          <w:noProof w:val="0"/>
          <w:color w:val="000000" w:themeColor="text1" w:themeTint="FF" w:themeShade="FF"/>
          <w:lang w:val="pt-BR"/>
        </w:rPr>
        <w:t>CRUD Financeiro</w:t>
      </w:r>
      <w:proofErr w:type="gramEnd"/>
      <w:r w:rsidRPr="66676C95" w:rsidR="66676C95">
        <w:rPr>
          <w:b w:val="1"/>
          <w:bCs w:val="1"/>
          <w:i w:val="0"/>
          <w:iCs w:val="0"/>
          <w:noProof w:val="0"/>
          <w:color w:val="000000" w:themeColor="text1" w:themeTint="FF" w:themeShade="FF"/>
          <w:lang w:val="pt-BR"/>
        </w:rPr>
        <w:t>:</w:t>
      </w:r>
      <w:r w:rsidRPr="66676C95" w:rsidR="66676C95">
        <w:rPr>
          <w:i w:val="0"/>
          <w:iCs w:val="0"/>
          <w:noProof w:val="0"/>
          <w:color w:val="000000" w:themeColor="text1" w:themeTint="FF" w:themeShade="FF"/>
          <w:lang w:val="pt-BR"/>
        </w:rPr>
        <w:t xml:space="preserve"> Será responsável por finalizar os pedidos de todas as mesas e assim criará um histórico do dia com o valor de todas as mesas com os pedidos feitos com seus respectivos valores.</w:t>
      </w:r>
    </w:p>
    <w:p w:rsidR="170968D6" w:rsidP="170968D6" w:rsidRDefault="170968D6" w14:paraId="3038A439" w14:textId="33877BFA">
      <w:pPr>
        <w:pStyle w:val="Comment"/>
        <w:ind w:firstLine="709"/>
        <w:rPr>
          <w:i w:val="0"/>
          <w:iCs w:val="0"/>
          <w:noProof w:val="0"/>
          <w:color w:val="000000" w:themeColor="text1" w:themeTint="FF" w:themeShade="FF"/>
          <w:lang w:val="pt-BR"/>
        </w:rPr>
      </w:pPr>
    </w:p>
    <w:p w:rsidR="1F16B720" w:rsidP="1F16B720" w:rsidRDefault="1F16B720" w14:paraId="2B04545C" w14:textId="081688FA">
      <w:pPr>
        <w:pStyle w:val="Comment"/>
        <w:jc w:val="center"/>
      </w:pPr>
      <w:r>
        <w:drawing>
          <wp:inline wp14:editId="2E18E236" wp14:anchorId="36A0677E">
            <wp:extent cx="5961041" cy="6076952"/>
            <wp:effectExtent l="0" t="0" r="0" b="0"/>
            <wp:docPr id="52158236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14a05105bc347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041" cy="607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94999" w:rsidR="0009003B" w:rsidP="44C650DF" w:rsidRDefault="00A60644" w14:paraId="0B531629" w14:textId="6C6E101F" w14:noSpellErr="1">
      <w:pPr>
        <w:pStyle w:val="Legenda"/>
        <w:rPr>
          <w:i w:val="0"/>
          <w:iCs w:val="0"/>
        </w:rPr>
      </w:pPr>
      <w:bookmarkStart w:name="_Toc459887108" w:id="11"/>
      <w:bookmarkStart w:name="_Toc489463038" w:id="12"/>
      <w:r w:rsidRPr="44C650DF">
        <w:rPr>
          <w:b w:val="1"/>
          <w:bCs w:val="1"/>
          <w:i w:val="0"/>
          <w:iCs w:val="0"/>
        </w:rPr>
        <w:t xml:space="preserve">Figura </w:t>
      </w:r>
      <w:r w:rsidRPr="3D0823F0" w:rsidR="00BC7C8D">
        <w:fldChar w:fldCharType="begin"/>
      </w:r>
      <w:r w:rsidRPr="00194999" w:rsidR="00BC7C8D">
        <w:rPr>
          <w:b/>
          <w:i w:val="0"/>
        </w:rPr>
        <w:instrText xml:space="preserve"> SEQ "Figura" \*Arabic </w:instrText>
      </w:r>
      <w:r w:rsidRPr="00194999" w:rsidR="00BC7C8D">
        <w:rPr>
          <w:b/>
          <w:i w:val="0"/>
        </w:rPr>
        <w:fldChar w:fldCharType="separate"/>
      </w:r>
      <w:r w:rsidRPr="44C650DF" w:rsidR="00804D41">
        <w:rPr>
          <w:b w:val="1"/>
          <w:bCs w:val="1"/>
          <w:i w:val="0"/>
          <w:iCs w:val="0"/>
          <w:noProof/>
        </w:rPr>
        <w:t>1</w:t>
      </w:r>
      <w:r w:rsidRPr="3D0823F0" w:rsidR="00BC7C8D">
        <w:fldChar w:fldCharType="end"/>
      </w:r>
      <w:r w:rsidRPr="44C650DF" w:rsidR="000613CF">
        <w:rPr>
          <w:b w:val="1"/>
          <w:bCs w:val="1"/>
          <w:i w:val="0"/>
          <w:iCs w:val="0"/>
        </w:rPr>
        <w:t xml:space="preserve"> </w:t>
      </w:r>
      <w:r w:rsidRPr="44C650DF" w:rsidR="000613CF">
        <w:rPr>
          <w:b w:val="1"/>
          <w:bCs w:val="1"/>
          <w:i w:val="0"/>
          <w:iCs w:val="0"/>
        </w:rPr>
        <w:t xml:space="preserve">–</w:t>
      </w:r>
      <w:r w:rsidRPr="44C650DF" w:rsidR="000613CF">
        <w:rPr>
          <w:b w:val="1"/>
          <w:bCs w:val="1"/>
          <w:i w:val="0"/>
          <w:iCs w:val="0"/>
        </w:rPr>
        <w:t xml:space="preserve"> </w:t>
      </w:r>
      <w:r w:rsidRPr="44C650DF" w:rsidR="000613CF">
        <w:rPr>
          <w:i w:val="0"/>
          <w:iCs w:val="0"/>
        </w:rPr>
        <w:t>Desenho d</w:t>
      </w:r>
      <w:r w:rsidRPr="44C650DF" w:rsidR="000613CF">
        <w:rPr>
          <w:i w:val="0"/>
          <w:iCs w:val="0"/>
        </w:rPr>
        <w:t>o Escopo do Projeto</w:t>
      </w:r>
      <w:bookmarkEnd w:id="11"/>
      <w:r w:rsidRPr="44C650DF" w:rsidR="00C567FC">
        <w:rPr>
          <w:i w:val="0"/>
          <w:iCs w:val="0"/>
        </w:rPr>
        <w:t>.</w:t>
      </w:r>
    </w:p>
    <w:bookmarkEnd w:id="12"/>
    <w:p w:rsidR="643AC8DE" w:rsidP="643AC8DE" w:rsidRDefault="643AC8DE" w14:paraId="40C508D2">
      <w:pPr>
        <w:pStyle w:val="Legenda"/>
        <w:rPr>
          <w:i w:val="0"/>
          <w:iCs w:val="0"/>
        </w:rPr>
      </w:pPr>
    </w:p>
    <w:p w:rsidR="0009003B" w:rsidP="643AC8DE" w:rsidRDefault="0009003B" w14:textId="77777777" w14:paraId="1DB7665F" w14:noSpellErr="1">
      <w:pPr>
        <w:pStyle w:val="Ttulo2"/>
        <w:rPr>
          <w:color w:val="000000" w:themeColor="text1" w:themeTint="FF" w:themeShade="FF"/>
        </w:rPr>
      </w:pPr>
      <w:bookmarkStart w:name="_Toc462218652" w:id="13"/>
      <w:r>
        <w:rPr/>
        <w:t>Descrição de funcionamento</w:t>
      </w:r>
      <w:bookmarkEnd w:id="13"/>
    </w:p>
    <w:p w:rsidR="535060A1" w:rsidP="211E43C1" w:rsidRDefault="535060A1" w14:paraId="5F6058CE" w14:noSpellErr="1" w14:textId="12D91F6E">
      <w:pPr>
        <w:pStyle w:val="Comment"/>
        <w:ind w:firstLine="708"/>
        <w:jc w:val="both"/>
        <w:rPr>
          <w:i w:val="0"/>
          <w:iCs w:val="0"/>
          <w:color w:val="000000" w:themeColor="text1" w:themeTint="FF" w:themeShade="FF"/>
        </w:rPr>
      </w:pPr>
      <w:r w:rsidRPr="211E43C1" w:rsidR="211E43C1">
        <w:rPr>
          <w:i w:val="0"/>
          <w:iCs w:val="0"/>
          <w:color w:val="000000" w:themeColor="text1" w:themeTint="FF" w:themeShade="FF"/>
        </w:rPr>
        <w:t xml:space="preserve">O software inicializa na tela de login, onde qualquer usuário pode entrar com suas </w:t>
      </w:r>
      <w:r w:rsidRPr="211E43C1" w:rsidR="211E43C1">
        <w:rPr>
          <w:i w:val="0"/>
          <w:iCs w:val="0"/>
          <w:color w:val="000000" w:themeColor="text1" w:themeTint="FF" w:themeShade="FF"/>
        </w:rPr>
        <w:t>credenciais</w:t>
      </w:r>
      <w:r w:rsidRPr="211E43C1" w:rsidR="211E43C1">
        <w:rPr>
          <w:i w:val="0"/>
          <w:iCs w:val="0"/>
          <w:color w:val="000000" w:themeColor="text1" w:themeTint="FF" w:themeShade="FF"/>
        </w:rPr>
        <w:t xml:space="preserve"> </w:t>
      </w:r>
      <w:r w:rsidRPr="211E43C1" w:rsidR="211E43C1">
        <w:rPr>
          <w:i w:val="0"/>
          <w:iCs w:val="0"/>
          <w:color w:val="000000" w:themeColor="text1" w:themeTint="FF" w:themeShade="FF"/>
        </w:rPr>
        <w:t>para</w:t>
      </w:r>
      <w:r w:rsidRPr="211E43C1" w:rsidR="211E43C1">
        <w:rPr>
          <w:i w:val="0"/>
          <w:iCs w:val="0"/>
          <w:color w:val="000000" w:themeColor="text1" w:themeTint="FF" w:themeShade="FF"/>
        </w:rPr>
        <w:t xml:space="preserve"> </w:t>
      </w:r>
      <w:r w:rsidRPr="211E43C1" w:rsidR="211E43C1">
        <w:rPr>
          <w:i w:val="0"/>
          <w:iCs w:val="0"/>
          <w:color w:val="000000" w:themeColor="text1" w:themeTint="FF" w:themeShade="FF"/>
        </w:rPr>
        <w:t>validação</w:t>
      </w:r>
      <w:r w:rsidRPr="211E43C1" w:rsidR="211E43C1">
        <w:rPr>
          <w:i w:val="0"/>
          <w:iCs w:val="0"/>
          <w:color w:val="000000" w:themeColor="text1" w:themeTint="FF" w:themeShade="FF"/>
        </w:rPr>
        <w:t xml:space="preserve"> de acesso. Caso não haja registro do cadastro no Banco de Dados </w:t>
      </w:r>
      <w:r w:rsidRPr="211E43C1" w:rsidR="211E43C1">
        <w:rPr>
          <w:i w:val="0"/>
          <w:iCs w:val="0"/>
          <w:color w:val="000000" w:themeColor="text1" w:themeTint="FF" w:themeShade="FF"/>
        </w:rPr>
        <w:t>ocorrerá</w:t>
      </w:r>
      <w:r w:rsidRPr="211E43C1" w:rsidR="211E43C1">
        <w:rPr>
          <w:i w:val="0"/>
          <w:iCs w:val="0"/>
          <w:color w:val="000000" w:themeColor="text1" w:themeTint="FF" w:themeShade="FF"/>
        </w:rPr>
        <w:t xml:space="preserve"> </w:t>
      </w:r>
      <w:r w:rsidRPr="211E43C1" w:rsidR="211E43C1">
        <w:rPr>
          <w:i w:val="0"/>
          <w:iCs w:val="0"/>
          <w:color w:val="000000" w:themeColor="text1" w:themeTint="FF" w:themeShade="FF"/>
        </w:rPr>
        <w:t>um</w:t>
      </w:r>
      <w:r w:rsidRPr="211E43C1" w:rsidR="211E43C1">
        <w:rPr>
          <w:i w:val="0"/>
          <w:iCs w:val="0"/>
          <w:color w:val="000000" w:themeColor="text1" w:themeTint="FF" w:themeShade="FF"/>
        </w:rPr>
        <w:t xml:space="preserve"> aviso</w:t>
      </w:r>
      <w:r w:rsidRPr="211E43C1" w:rsidR="211E43C1">
        <w:rPr>
          <w:i w:val="0"/>
          <w:iCs w:val="0"/>
          <w:color w:val="000000" w:themeColor="text1" w:themeTint="FF" w:themeShade="FF"/>
        </w:rPr>
        <w:t>,</w:t>
      </w:r>
      <w:r w:rsidRPr="211E43C1" w:rsidR="211E43C1">
        <w:rPr>
          <w:i w:val="0"/>
          <w:iCs w:val="0"/>
          <w:color w:val="000000" w:themeColor="text1" w:themeTint="FF" w:themeShade="FF"/>
        </w:rPr>
        <w:t xml:space="preserve"> </w:t>
      </w:r>
      <w:r w:rsidRPr="211E43C1" w:rsidR="211E43C1">
        <w:rPr>
          <w:i w:val="0"/>
          <w:iCs w:val="0"/>
          <w:color w:val="000000" w:themeColor="text1" w:themeTint="FF" w:themeShade="FF"/>
        </w:rPr>
        <w:t>então</w:t>
      </w:r>
      <w:r w:rsidRPr="211E43C1" w:rsidR="211E43C1">
        <w:rPr>
          <w:i w:val="0"/>
          <w:iCs w:val="0"/>
          <w:color w:val="000000" w:themeColor="text1" w:themeTint="FF" w:themeShade="FF"/>
        </w:rPr>
        <w:t xml:space="preserve"> </w:t>
      </w:r>
      <w:r w:rsidRPr="211E43C1" w:rsidR="211E43C1">
        <w:rPr>
          <w:i w:val="0"/>
          <w:iCs w:val="0"/>
          <w:color w:val="000000" w:themeColor="text1" w:themeTint="FF" w:themeShade="FF"/>
        </w:rPr>
        <w:t>é possível tentar novamente ou</w:t>
      </w:r>
      <w:r w:rsidRPr="211E43C1" w:rsidR="211E43C1">
        <w:rPr>
          <w:i w:val="0"/>
          <w:iCs w:val="0"/>
          <w:color w:val="000000" w:themeColor="text1" w:themeTint="FF" w:themeShade="FF"/>
        </w:rPr>
        <w:t xml:space="preserve"> criar uma nova conta inserindo </w:t>
      </w:r>
      <w:r w:rsidRPr="211E43C1" w:rsidR="211E43C1">
        <w:rPr>
          <w:i w:val="0"/>
          <w:iCs w:val="0"/>
          <w:color w:val="000000" w:themeColor="text1" w:themeTint="FF" w:themeShade="FF"/>
        </w:rPr>
        <w:t>seu</w:t>
      </w:r>
      <w:r w:rsidRPr="211E43C1" w:rsidR="211E43C1">
        <w:rPr>
          <w:i w:val="0"/>
          <w:iCs w:val="0"/>
          <w:color w:val="000000" w:themeColor="text1" w:themeTint="FF" w:themeShade="FF"/>
        </w:rPr>
        <w:t xml:space="preserve"> </w:t>
      </w:r>
      <w:r w:rsidRPr="211E43C1" w:rsidR="211E43C1">
        <w:rPr>
          <w:i w:val="0"/>
          <w:iCs w:val="0"/>
          <w:color w:val="000000" w:themeColor="text1" w:themeTint="FF" w:themeShade="FF"/>
        </w:rPr>
        <w:t>nome</w:t>
      </w:r>
      <w:r w:rsidRPr="211E43C1" w:rsidR="211E43C1">
        <w:rPr>
          <w:i w:val="0"/>
          <w:iCs w:val="0"/>
          <w:color w:val="000000" w:themeColor="text1" w:themeTint="FF" w:themeShade="FF"/>
        </w:rPr>
        <w:t xml:space="preserve">, </w:t>
      </w:r>
      <w:r w:rsidRPr="211E43C1" w:rsidR="211E43C1">
        <w:rPr>
          <w:i w:val="0"/>
          <w:iCs w:val="0"/>
          <w:color w:val="000000" w:themeColor="text1" w:themeTint="FF" w:themeShade="FF"/>
        </w:rPr>
        <w:t>e-mail</w:t>
      </w:r>
      <w:r w:rsidRPr="211E43C1" w:rsidR="211E43C1">
        <w:rPr>
          <w:i w:val="0"/>
          <w:iCs w:val="0"/>
          <w:color w:val="000000" w:themeColor="text1" w:themeTint="FF" w:themeShade="FF"/>
        </w:rPr>
        <w:t xml:space="preserve"> e senha. Novas contas só exercerão alguma função depois </w:t>
      </w:r>
      <w:r w:rsidRPr="211E43C1" w:rsidR="211E43C1">
        <w:rPr>
          <w:i w:val="0"/>
          <w:iCs w:val="0"/>
          <w:color w:val="000000" w:themeColor="text1" w:themeTint="FF" w:themeShade="FF"/>
        </w:rPr>
        <w:t>de</w:t>
      </w:r>
      <w:r w:rsidRPr="211E43C1" w:rsidR="211E43C1">
        <w:rPr>
          <w:i w:val="0"/>
          <w:iCs w:val="0"/>
          <w:color w:val="000000" w:themeColor="text1" w:themeTint="FF" w:themeShade="FF"/>
        </w:rPr>
        <w:t xml:space="preserve"> serem </w:t>
      </w:r>
      <w:proofErr w:type="gramStart"/>
      <w:r w:rsidRPr="211E43C1" w:rsidR="211E43C1">
        <w:rPr>
          <w:i w:val="0"/>
          <w:iCs w:val="0"/>
          <w:color w:val="000000" w:themeColor="text1" w:themeTint="FF" w:themeShade="FF"/>
        </w:rPr>
        <w:t>designada</w:t>
      </w:r>
      <w:r w:rsidRPr="211E43C1" w:rsidR="211E43C1">
        <w:rPr>
          <w:i w:val="0"/>
          <w:iCs w:val="0"/>
          <w:color w:val="000000" w:themeColor="text1" w:themeTint="FF" w:themeShade="FF"/>
        </w:rPr>
        <w:t>s</w:t>
      </w:r>
      <w:proofErr w:type="gramEnd"/>
      <w:r w:rsidRPr="211E43C1" w:rsidR="211E43C1">
        <w:rPr>
          <w:i w:val="0"/>
          <w:iCs w:val="0"/>
          <w:color w:val="000000" w:themeColor="text1" w:themeTint="FF" w:themeShade="FF"/>
        </w:rPr>
        <w:t xml:space="preserve"> pelo administrador</w:t>
      </w:r>
      <w:r w:rsidRPr="211E43C1" w:rsidR="211E43C1">
        <w:rPr>
          <w:i w:val="0"/>
          <w:iCs w:val="0"/>
          <w:color w:val="000000" w:themeColor="text1" w:themeTint="FF" w:themeShade="FF"/>
        </w:rPr>
        <w:t xml:space="preserve">. Quando </w:t>
      </w:r>
      <w:r w:rsidRPr="211E43C1" w:rsidR="211E43C1">
        <w:rPr>
          <w:i w:val="0"/>
          <w:iCs w:val="0"/>
          <w:color w:val="000000" w:themeColor="text1" w:themeTint="FF" w:themeShade="FF"/>
        </w:rPr>
        <w:t>as informações de login corresponderem a um registro, o usuário será levado diretamente para a tela de sua função.</w:t>
      </w:r>
    </w:p>
    <w:p w:rsidR="535060A1" w:rsidP="44C650DF" w:rsidRDefault="535060A1" w14:paraId="2B15A112" w14:textId="2C762815" w14:noSpellErr="1">
      <w:pPr>
        <w:pStyle w:val="Comment"/>
        <w:ind w:firstLine="708"/>
        <w:jc w:val="both"/>
        <w:rPr>
          <w:i w:val="0"/>
          <w:iCs w:val="0"/>
          <w:color w:val="000000" w:themeColor="text1" w:themeTint="FF" w:themeShade="FF"/>
        </w:rPr>
      </w:pPr>
      <w:r w:rsidRPr="44C650DF" w:rsidR="44C650DF">
        <w:rPr>
          <w:i w:val="0"/>
          <w:iCs w:val="0"/>
          <w:color w:val="000000" w:themeColor="text1" w:themeTint="FF" w:themeShade="FF"/>
        </w:rPr>
        <w:t xml:space="preserve">A tela do administrador do </w:t>
      </w:r>
      <w:r w:rsidRPr="44C650DF" w:rsidR="44C650DF">
        <w:rPr>
          <w:i w:val="0"/>
          <w:iCs w:val="0"/>
          <w:color w:val="000000" w:themeColor="text1" w:themeTint="FF" w:themeShade="FF"/>
        </w:rPr>
        <w:t>sistema</w:t>
      </w:r>
      <w:r w:rsidRPr="44C650DF" w:rsidR="44C650DF">
        <w:rPr>
          <w:i w:val="0"/>
          <w:iCs w:val="0"/>
          <w:color w:val="000000" w:themeColor="text1" w:themeTint="FF" w:themeShade="FF"/>
        </w:rPr>
        <w:t xml:space="preserve"> </w:t>
      </w:r>
      <w:r w:rsidRPr="44C650DF" w:rsidR="44C650DF">
        <w:rPr>
          <w:i w:val="0"/>
          <w:iCs w:val="0"/>
          <w:color w:val="000000" w:themeColor="text1" w:themeTint="FF" w:themeShade="FF"/>
        </w:rPr>
        <w:t>apresenta</w:t>
      </w:r>
      <w:r w:rsidRPr="44C650DF" w:rsidR="44C650DF">
        <w:rPr>
          <w:i w:val="0"/>
          <w:iCs w:val="0"/>
          <w:color w:val="000000" w:themeColor="text1" w:themeTint="FF" w:themeShade="FF"/>
        </w:rPr>
        <w:t xml:space="preserve"> a v</w:t>
      </w:r>
      <w:r w:rsidRPr="44C650DF" w:rsidR="44C650DF">
        <w:rPr>
          <w:i w:val="0"/>
          <w:iCs w:val="0"/>
          <w:color w:val="000000" w:themeColor="text1" w:themeTint="FF" w:themeShade="FF"/>
        </w:rPr>
        <w:t>isualização das</w:t>
      </w:r>
      <w:r w:rsidRPr="44C650DF" w:rsidR="44C650DF">
        <w:rPr>
          <w:i w:val="0"/>
          <w:iCs w:val="0"/>
          <w:color w:val="000000" w:themeColor="text1" w:themeTint="FF" w:themeShade="FF"/>
        </w:rPr>
        <w:t xml:space="preserve"> filas de pedidos (comida e bebida) e das mesas ocupadas no momento, assim como</w:t>
      </w:r>
      <w:r w:rsidRPr="44C650DF" w:rsidR="44C650DF">
        <w:rPr>
          <w:i w:val="0"/>
          <w:iCs w:val="0"/>
          <w:color w:val="000000" w:themeColor="text1" w:themeTint="FF" w:themeShade="FF"/>
        </w:rPr>
        <w:t xml:space="preserve"> botões para o gerenciamento de funções </w:t>
      </w:r>
      <w:r w:rsidRPr="44C650DF" w:rsidR="44C650DF">
        <w:rPr>
          <w:i w:val="0"/>
          <w:iCs w:val="0"/>
          <w:color w:val="000000" w:themeColor="text1" w:themeTint="FF" w:themeShade="FF"/>
        </w:rPr>
        <w:t>dos</w:t>
      </w:r>
      <w:r w:rsidRPr="44C650DF" w:rsidR="44C650DF">
        <w:rPr>
          <w:i w:val="0"/>
          <w:iCs w:val="0"/>
          <w:color w:val="000000" w:themeColor="text1" w:themeTint="FF" w:themeShade="FF"/>
        </w:rPr>
        <w:t xml:space="preserve"> </w:t>
      </w:r>
      <w:r w:rsidRPr="44C650DF" w:rsidR="44C650DF">
        <w:rPr>
          <w:i w:val="0"/>
          <w:iCs w:val="0"/>
          <w:color w:val="000000" w:themeColor="text1" w:themeTint="FF" w:themeShade="FF"/>
        </w:rPr>
        <w:t>usuários e</w:t>
      </w:r>
      <w:r w:rsidRPr="44C650DF" w:rsidR="44C650DF">
        <w:rPr>
          <w:i w:val="0"/>
          <w:iCs w:val="0"/>
          <w:color w:val="000000" w:themeColor="text1" w:themeTint="FF" w:themeShade="FF"/>
        </w:rPr>
        <w:t xml:space="preserve"> </w:t>
      </w:r>
      <w:r w:rsidRPr="44C650DF" w:rsidR="44C650DF">
        <w:rPr>
          <w:i w:val="0"/>
          <w:iCs w:val="0"/>
          <w:color w:val="000000" w:themeColor="text1" w:themeTint="FF" w:themeShade="FF"/>
        </w:rPr>
        <w:t>itens</w:t>
      </w:r>
      <w:r w:rsidRPr="44C650DF" w:rsidR="44C650DF">
        <w:rPr>
          <w:i w:val="0"/>
          <w:iCs w:val="0"/>
          <w:color w:val="000000" w:themeColor="text1" w:themeTint="FF" w:themeShade="FF"/>
        </w:rPr>
        <w:t xml:space="preserve"> do cardápio. É de sua responsabilidade remover itens de uma mesa, caso haja um engano no pedido.</w:t>
      </w:r>
    </w:p>
    <w:p w:rsidR="535060A1" w:rsidP="44C650DF" w:rsidRDefault="535060A1" w14:paraId="2A3A2DB8" w14:textId="5B22EB12" w14:noSpellErr="1">
      <w:pPr>
        <w:pStyle w:val="Comment"/>
        <w:ind w:firstLine="708"/>
        <w:jc w:val="both"/>
        <w:rPr>
          <w:i w:val="0"/>
          <w:iCs w:val="0"/>
          <w:color w:val="000000" w:themeColor="text1" w:themeTint="FF" w:themeShade="FF"/>
        </w:rPr>
      </w:pPr>
      <w:r w:rsidRPr="44C650DF" w:rsidR="44C650DF">
        <w:rPr>
          <w:i w:val="0"/>
          <w:iCs w:val="0"/>
          <w:color w:val="000000" w:themeColor="text1" w:themeTint="FF" w:themeShade="FF"/>
        </w:rPr>
        <w:t>Para os usuários com função de</w:t>
      </w:r>
      <w:r w:rsidRPr="44C650DF" w:rsidR="44C650DF">
        <w:rPr>
          <w:i w:val="0"/>
          <w:iCs w:val="0"/>
          <w:color w:val="000000" w:themeColor="text1" w:themeTint="FF" w:themeShade="FF"/>
        </w:rPr>
        <w:t xml:space="preserve"> </w:t>
      </w:r>
      <w:r w:rsidRPr="44C650DF" w:rsidR="44C650DF">
        <w:rPr>
          <w:i w:val="0"/>
          <w:iCs w:val="0"/>
          <w:color w:val="000000" w:themeColor="text1" w:themeTint="FF" w:themeShade="FF"/>
        </w:rPr>
        <w:t xml:space="preserve">atendimento, sua tela permite abrir uma nova conta, </w:t>
      </w:r>
      <w:r w:rsidRPr="44C650DF" w:rsidR="44C650DF">
        <w:rPr>
          <w:i w:val="0"/>
          <w:iCs w:val="0"/>
          <w:color w:val="000000" w:themeColor="text1" w:themeTint="FF" w:themeShade="FF"/>
        </w:rPr>
        <w:t>determinada pelo</w:t>
      </w:r>
      <w:r w:rsidRPr="44C650DF" w:rsidR="44C650DF">
        <w:rPr>
          <w:i w:val="0"/>
          <w:iCs w:val="0"/>
          <w:color w:val="000000" w:themeColor="text1" w:themeTint="FF" w:themeShade="FF"/>
        </w:rPr>
        <w:t xml:space="preserve"> número da mesa, e adicionar itens à medida </w:t>
      </w:r>
      <w:r w:rsidRPr="44C650DF" w:rsidR="44C650DF">
        <w:rPr>
          <w:i w:val="0"/>
          <w:iCs w:val="0"/>
          <w:color w:val="000000" w:themeColor="text1" w:themeTint="FF" w:themeShade="FF"/>
        </w:rPr>
        <w:t>que</w:t>
      </w:r>
      <w:r w:rsidRPr="44C650DF" w:rsidR="44C650DF">
        <w:rPr>
          <w:i w:val="0"/>
          <w:iCs w:val="0"/>
          <w:color w:val="000000" w:themeColor="text1" w:themeTint="FF" w:themeShade="FF"/>
        </w:rPr>
        <w:t xml:space="preserve"> </w:t>
      </w:r>
      <w:r w:rsidRPr="44C650DF" w:rsidR="44C650DF">
        <w:rPr>
          <w:i w:val="0"/>
          <w:iCs w:val="0"/>
          <w:color w:val="000000" w:themeColor="text1" w:themeTint="FF" w:themeShade="FF"/>
        </w:rPr>
        <w:t>são</w:t>
      </w:r>
      <w:r w:rsidRPr="44C650DF" w:rsidR="44C650DF">
        <w:rPr>
          <w:i w:val="0"/>
          <w:iCs w:val="0"/>
          <w:color w:val="000000" w:themeColor="text1" w:themeTint="FF" w:themeShade="FF"/>
        </w:rPr>
        <w:t xml:space="preserve"> </w:t>
      </w:r>
      <w:r w:rsidRPr="44C650DF" w:rsidR="44C650DF">
        <w:rPr>
          <w:i w:val="0"/>
          <w:iCs w:val="0"/>
          <w:color w:val="000000" w:themeColor="text1" w:themeTint="FF" w:themeShade="FF"/>
        </w:rPr>
        <w:t>pedidos</w:t>
      </w:r>
      <w:r w:rsidRPr="44C650DF" w:rsidR="44C650DF">
        <w:rPr>
          <w:i w:val="0"/>
          <w:iCs w:val="0"/>
          <w:color w:val="000000" w:themeColor="text1" w:themeTint="FF" w:themeShade="FF"/>
        </w:rPr>
        <w:t xml:space="preserve"> pelos clientes. Para tomar um pedido, o atendente deve</w:t>
      </w:r>
      <w:r w:rsidRPr="44C650DF" w:rsidR="44C650DF">
        <w:rPr>
          <w:i w:val="0"/>
          <w:iCs w:val="0"/>
          <w:color w:val="000000" w:themeColor="text1" w:themeTint="FF" w:themeShade="FF"/>
        </w:rPr>
        <w:t xml:space="preserve"> </w:t>
      </w:r>
      <w:r w:rsidRPr="44C650DF" w:rsidR="44C650DF">
        <w:rPr>
          <w:i w:val="0"/>
          <w:iCs w:val="0"/>
          <w:color w:val="000000" w:themeColor="text1" w:themeTint="FF" w:themeShade="FF"/>
        </w:rPr>
        <w:t xml:space="preserve">selecionar uma mesa ocupada, </w:t>
      </w:r>
      <w:r w:rsidRPr="44C650DF" w:rsidR="44C650DF">
        <w:rPr>
          <w:i w:val="0"/>
          <w:iCs w:val="0"/>
          <w:color w:val="000000" w:themeColor="text1" w:themeTint="FF" w:themeShade="FF"/>
        </w:rPr>
        <w:t>navegar pelas categorias disponíveis no</w:t>
      </w:r>
      <w:r w:rsidRPr="44C650DF" w:rsidR="44C650DF">
        <w:rPr>
          <w:i w:val="0"/>
          <w:iCs w:val="0"/>
          <w:color w:val="000000" w:themeColor="text1" w:themeTint="FF" w:themeShade="FF"/>
        </w:rPr>
        <w:t xml:space="preserve"> cardápio, determinar a quantidade dos </w:t>
      </w:r>
      <w:r w:rsidRPr="44C650DF" w:rsidR="44C650DF">
        <w:rPr>
          <w:i w:val="0"/>
          <w:iCs w:val="0"/>
          <w:color w:val="000000" w:themeColor="text1" w:themeTint="FF" w:themeShade="FF"/>
        </w:rPr>
        <w:t>itens</w:t>
      </w:r>
      <w:r w:rsidRPr="44C650DF" w:rsidR="44C650DF">
        <w:rPr>
          <w:i w:val="0"/>
          <w:iCs w:val="0"/>
          <w:color w:val="000000" w:themeColor="text1" w:themeTint="FF" w:themeShade="FF"/>
        </w:rPr>
        <w:t xml:space="preserve"> e adicioná-los à </w:t>
      </w:r>
      <w:r w:rsidRPr="44C650DF" w:rsidR="44C650DF">
        <w:rPr>
          <w:i w:val="0"/>
          <w:iCs w:val="0"/>
          <w:color w:val="000000" w:themeColor="text1" w:themeTint="FF" w:themeShade="FF"/>
        </w:rPr>
        <w:t>uma</w:t>
      </w:r>
      <w:r w:rsidRPr="44C650DF" w:rsidR="44C650DF">
        <w:rPr>
          <w:i w:val="0"/>
          <w:iCs w:val="0"/>
          <w:color w:val="000000" w:themeColor="text1" w:themeTint="FF" w:themeShade="FF"/>
        </w:rPr>
        <w:t xml:space="preserve"> </w:t>
      </w:r>
      <w:r w:rsidRPr="44C650DF" w:rsidR="44C650DF">
        <w:rPr>
          <w:i w:val="0"/>
          <w:iCs w:val="0"/>
          <w:color w:val="000000" w:themeColor="text1" w:themeTint="FF" w:themeShade="FF"/>
        </w:rPr>
        <w:t>lista</w:t>
      </w:r>
      <w:r w:rsidRPr="44C650DF" w:rsidR="44C650DF">
        <w:rPr>
          <w:i w:val="0"/>
          <w:iCs w:val="0"/>
          <w:color w:val="000000" w:themeColor="text1" w:themeTint="FF" w:themeShade="FF"/>
        </w:rPr>
        <w:t xml:space="preserve"> </w:t>
      </w:r>
      <w:r w:rsidRPr="44C650DF" w:rsidR="44C650DF">
        <w:rPr>
          <w:i w:val="0"/>
          <w:iCs w:val="0"/>
          <w:color w:val="000000" w:themeColor="text1" w:themeTint="FF" w:themeShade="FF"/>
        </w:rPr>
        <w:t>temporária</w:t>
      </w:r>
      <w:r w:rsidRPr="44C650DF" w:rsidR="44C650DF">
        <w:rPr>
          <w:i w:val="0"/>
          <w:iCs w:val="0"/>
          <w:color w:val="000000" w:themeColor="text1" w:themeTint="FF" w:themeShade="FF"/>
        </w:rPr>
        <w:t xml:space="preserve"> (pedido atual). Ao confirmar com os clientes os itens selecionados e suas quantidades, deve apertar um botão para confirmar o pedido, o que faz com que a lista criada seja adicionada à conta da mesa no Banco de Dados, e que os itens contidos sejam direcionados para as funções responsáveis </w:t>
      </w:r>
      <w:r w:rsidRPr="44C650DF" w:rsidR="44C650DF">
        <w:rPr>
          <w:i w:val="0"/>
          <w:iCs w:val="0"/>
          <w:color w:val="000000" w:themeColor="text1" w:themeTint="FF" w:themeShade="FF"/>
        </w:rPr>
        <w:t>pelo</w:t>
      </w:r>
      <w:r w:rsidRPr="44C650DF" w:rsidR="44C650DF">
        <w:rPr>
          <w:i w:val="0"/>
          <w:iCs w:val="0"/>
          <w:color w:val="000000" w:themeColor="text1" w:themeTint="FF" w:themeShade="FF"/>
        </w:rPr>
        <w:t xml:space="preserve"> </w:t>
      </w:r>
      <w:r w:rsidRPr="44C650DF" w:rsidR="44C650DF">
        <w:rPr>
          <w:i w:val="0"/>
          <w:iCs w:val="0"/>
          <w:color w:val="000000" w:themeColor="text1" w:themeTint="FF" w:themeShade="FF"/>
        </w:rPr>
        <w:t>preparo</w:t>
      </w:r>
      <w:r w:rsidRPr="44C650DF" w:rsidR="44C650DF">
        <w:rPr>
          <w:i w:val="0"/>
          <w:iCs w:val="0"/>
          <w:color w:val="000000" w:themeColor="text1" w:themeTint="FF" w:themeShade="FF"/>
        </w:rPr>
        <w:t xml:space="preserve"> (Cozinha e Bar), que notifica o atendente quando ficam prontos.</w:t>
      </w:r>
    </w:p>
    <w:p w:rsidR="535060A1" w:rsidP="44C650DF" w:rsidRDefault="535060A1" w14:paraId="7E354279" w14:textId="2259D601" w14:noSpellErr="1">
      <w:pPr>
        <w:pStyle w:val="Comment"/>
        <w:ind w:firstLine="708"/>
        <w:jc w:val="both"/>
        <w:rPr>
          <w:i w:val="0"/>
          <w:iCs w:val="0"/>
          <w:color w:val="000000" w:themeColor="text1" w:themeTint="FF" w:themeShade="FF"/>
        </w:rPr>
      </w:pPr>
      <w:r w:rsidRPr="44C650DF" w:rsidR="44C650DF">
        <w:rPr>
          <w:i w:val="0"/>
          <w:iCs w:val="0"/>
          <w:color w:val="000000" w:themeColor="text1" w:themeTint="FF" w:themeShade="FF"/>
        </w:rPr>
        <w:t xml:space="preserve">As telas disponíveis para usuários do Bar e da Cozinha </w:t>
      </w:r>
      <w:r w:rsidRPr="44C650DF" w:rsidR="44C650DF">
        <w:rPr>
          <w:i w:val="0"/>
          <w:iCs w:val="0"/>
          <w:color w:val="000000" w:themeColor="text1" w:themeTint="FF" w:themeShade="FF"/>
        </w:rPr>
        <w:t>são</w:t>
      </w:r>
      <w:r w:rsidRPr="44C650DF" w:rsidR="44C650DF">
        <w:rPr>
          <w:i w:val="0"/>
          <w:iCs w:val="0"/>
          <w:color w:val="000000" w:themeColor="text1" w:themeTint="FF" w:themeShade="FF"/>
        </w:rPr>
        <w:t xml:space="preserve"> </w:t>
      </w:r>
      <w:r w:rsidRPr="44C650DF" w:rsidR="44C650DF">
        <w:rPr>
          <w:i w:val="0"/>
          <w:iCs w:val="0"/>
          <w:color w:val="000000" w:themeColor="text1" w:themeTint="FF" w:themeShade="FF"/>
        </w:rPr>
        <w:t>essencialmente</w:t>
      </w:r>
      <w:r w:rsidRPr="44C650DF" w:rsidR="44C650DF">
        <w:rPr>
          <w:i w:val="0"/>
          <w:iCs w:val="0"/>
          <w:color w:val="000000" w:themeColor="text1" w:themeTint="FF" w:themeShade="FF"/>
        </w:rPr>
        <w:t xml:space="preserve"> a mesma. </w:t>
      </w:r>
      <w:r w:rsidRPr="44C650DF" w:rsidR="44C650DF">
        <w:rPr>
          <w:i w:val="0"/>
          <w:iCs w:val="0"/>
          <w:color w:val="000000" w:themeColor="text1" w:themeTint="FF" w:themeShade="FF"/>
        </w:rPr>
        <w:t>Consiste</w:t>
      </w:r>
      <w:r w:rsidRPr="44C650DF" w:rsidR="44C650DF">
        <w:rPr>
          <w:i w:val="0"/>
          <w:iCs w:val="0"/>
          <w:color w:val="000000" w:themeColor="text1" w:themeTint="FF" w:themeShade="FF"/>
        </w:rPr>
        <w:t xml:space="preserve"> de uma tabela com os itens que devem ser preparados, ordenados em função da hora em que foram pedidos, os </w:t>
      </w:r>
      <w:r w:rsidRPr="44C650DF" w:rsidR="44C650DF">
        <w:rPr>
          <w:i w:val="0"/>
          <w:iCs w:val="0"/>
          <w:color w:val="000000" w:themeColor="text1" w:themeTint="FF" w:themeShade="FF"/>
        </w:rPr>
        <w:t>números</w:t>
      </w:r>
      <w:r w:rsidRPr="44C650DF" w:rsidR="44C650DF">
        <w:rPr>
          <w:i w:val="0"/>
          <w:iCs w:val="0"/>
          <w:color w:val="000000" w:themeColor="text1" w:themeTint="FF" w:themeShade="FF"/>
        </w:rPr>
        <w:t xml:space="preserve"> das</w:t>
      </w:r>
      <w:r w:rsidRPr="44C650DF" w:rsidR="44C650DF">
        <w:rPr>
          <w:i w:val="0"/>
          <w:iCs w:val="0"/>
          <w:color w:val="000000" w:themeColor="text1" w:themeTint="FF" w:themeShade="FF"/>
        </w:rPr>
        <w:t xml:space="preserve"> mesas </w:t>
      </w:r>
      <w:r w:rsidRPr="44C650DF" w:rsidR="44C650DF">
        <w:rPr>
          <w:i w:val="0"/>
          <w:iCs w:val="0"/>
          <w:color w:val="000000" w:themeColor="text1" w:themeTint="FF" w:themeShade="FF"/>
        </w:rPr>
        <w:t>a</w:t>
      </w:r>
      <w:r w:rsidRPr="44C650DF" w:rsidR="44C650DF">
        <w:rPr>
          <w:i w:val="0"/>
          <w:iCs w:val="0"/>
          <w:color w:val="000000" w:themeColor="text1" w:themeTint="FF" w:themeShade="FF"/>
        </w:rPr>
        <w:t xml:space="preserve"> que </w:t>
      </w:r>
      <w:r w:rsidRPr="44C650DF" w:rsidR="44C650DF">
        <w:rPr>
          <w:i w:val="0"/>
          <w:iCs w:val="0"/>
          <w:color w:val="000000" w:themeColor="text1" w:themeTint="FF" w:themeShade="FF"/>
        </w:rPr>
        <w:t>pertencem</w:t>
      </w:r>
      <w:r w:rsidRPr="44C650DF" w:rsidR="44C650DF">
        <w:rPr>
          <w:i w:val="0"/>
          <w:iCs w:val="0"/>
          <w:color w:val="000000" w:themeColor="text1" w:themeTint="FF" w:themeShade="FF"/>
        </w:rPr>
        <w:t xml:space="preserve">, e botões "Pronto", que devem </w:t>
      </w:r>
      <w:r w:rsidRPr="44C650DF" w:rsidR="44C650DF">
        <w:rPr>
          <w:i w:val="0"/>
          <w:iCs w:val="0"/>
          <w:color w:val="000000" w:themeColor="text1" w:themeTint="FF" w:themeShade="FF"/>
        </w:rPr>
        <w:t>ser</w:t>
      </w:r>
      <w:r w:rsidRPr="44C650DF" w:rsidR="44C650DF">
        <w:rPr>
          <w:i w:val="0"/>
          <w:iCs w:val="0"/>
          <w:color w:val="000000" w:themeColor="text1" w:themeTint="FF" w:themeShade="FF"/>
        </w:rPr>
        <w:t xml:space="preserve"> clicados quando cada item estiver pronto.</w:t>
      </w:r>
    </w:p>
    <w:p w:rsidR="535060A1" w:rsidP="44C650DF" w:rsidRDefault="535060A1" w14:paraId="206F8B86" w14:textId="6CB0FE48" w14:noSpellErr="1">
      <w:pPr>
        <w:pStyle w:val="Comment"/>
        <w:ind w:firstLine="708"/>
        <w:jc w:val="both"/>
        <w:rPr>
          <w:i w:val="0"/>
          <w:iCs w:val="0"/>
          <w:color w:val="000000" w:themeColor="text1" w:themeTint="FF" w:themeShade="FF"/>
        </w:rPr>
      </w:pPr>
      <w:r w:rsidRPr="211E43C1" w:rsidR="211E43C1">
        <w:rPr>
          <w:i w:val="0"/>
          <w:iCs w:val="0"/>
          <w:color w:val="000000" w:themeColor="text1" w:themeTint="FF" w:themeShade="FF"/>
        </w:rPr>
        <w:t>Todas informações serão mantidas em um Banco de Dados, do qual serão recuperadas e gravadas segundo as ações tomadas pelos usuários.</w:t>
      </w:r>
    </w:p>
    <w:p w:rsidR="211E43C1" w:rsidP="211E43C1" w:rsidRDefault="211E43C1" w14:noSpellErr="1" w14:paraId="63523883" w14:textId="34E6831B">
      <w:pPr>
        <w:pStyle w:val="Comment"/>
        <w:ind w:firstLine="708"/>
        <w:jc w:val="both"/>
        <w:rPr>
          <w:i w:val="0"/>
          <w:iCs w:val="0"/>
          <w:color w:val="000000" w:themeColor="text1" w:themeTint="FF" w:themeShade="FF"/>
        </w:rPr>
      </w:pPr>
    </w:p>
    <w:p w:rsidR="5AE1E4D9" w:rsidP="5AE1E4D9" w:rsidRDefault="5AE1E4D9" w14:paraId="0554B91C" w14:textId="552479AB">
      <w:pPr>
        <w:pStyle w:val="Comment"/>
        <w:jc w:val="center"/>
      </w:pPr>
      <w:r>
        <w:drawing>
          <wp:inline wp14:editId="3EF46F18" wp14:anchorId="798A45F4">
            <wp:extent cx="5314952" cy="8736904"/>
            <wp:effectExtent l="0" t="0" r="0" b="0"/>
            <wp:docPr id="187612551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9adc7477c714a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2" cy="873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94999" w:rsidR="0009003B" w:rsidP="44C650DF" w:rsidRDefault="00A60644" w14:textId="6D1AE462" w14:paraId="10F06C39" w14:noSpellErr="1">
      <w:pPr>
        <w:pStyle w:val="Legenda"/>
        <w:rPr>
          <w:i w:val="0"/>
          <w:iCs w:val="0"/>
          <w:color w:val="000000" w:themeColor="text1" w:themeTint="FF" w:themeShade="FF"/>
        </w:rPr>
      </w:pPr>
      <w:bookmarkStart w:name="_Toc459887109" w:id="14"/>
      <w:bookmarkStart w:name="_Toc489463039" w:id="15"/>
      <w:r w:rsidRPr="66676C95">
        <w:rPr>
          <w:b w:val="1"/>
          <w:bCs w:val="1"/>
          <w:i w:val="0"/>
          <w:iCs w:val="0"/>
        </w:rPr>
        <w:t xml:space="preserve">Figura </w:t>
      </w:r>
      <w:r w:rsidRPr="4343E12C" w:rsidR="00BC7C8D">
        <w:fldChar w:fldCharType="begin"/>
      </w:r>
      <w:r w:rsidRPr="00194999" w:rsidR="00BC7C8D">
        <w:rPr>
          <w:b/>
          <w:i w:val="0"/>
        </w:rPr>
        <w:instrText xml:space="preserve"> SEQ "Figura" \*Arabic </w:instrText>
      </w:r>
      <w:r w:rsidRPr="00194999" w:rsidR="00BC7C8D">
        <w:rPr>
          <w:b/>
          <w:i w:val="0"/>
        </w:rPr>
        <w:fldChar w:fldCharType="separate"/>
      </w:r>
      <w:r w:rsidRPr="66676C95" w:rsidR="00804D41">
        <w:rPr>
          <w:b w:val="1"/>
          <w:bCs w:val="1"/>
          <w:i w:val="0"/>
          <w:iCs w:val="0"/>
          <w:noProof/>
        </w:rPr>
        <w:t>2</w:t>
      </w:r>
      <w:r w:rsidRPr="4343E12C" w:rsidR="00BC7C8D">
        <w:fldChar w:fldCharType="end"/>
      </w:r>
      <w:r w:rsidRPr="66676C95" w:rsidR="0009003B">
        <w:rPr>
          <w:b w:val="1"/>
          <w:bCs w:val="1"/>
          <w:i w:val="0"/>
          <w:iCs w:val="0"/>
        </w:rPr>
        <w:t xml:space="preserve"> -</w:t>
      </w:r>
      <w:r w:rsidRPr="66676C95" w:rsidR="0009003B">
        <w:rPr>
          <w:i w:val="0"/>
          <w:iCs w:val="0"/>
        </w:rPr>
        <w:t xml:space="preserve"> Diagrama do </w:t>
      </w:r>
      <w:r w:rsidRPr="66676C95" w:rsidR="0009003B">
        <w:rPr>
          <w:i w:val="0"/>
          <w:iCs w:val="0"/>
        </w:rPr>
        <w:t xml:space="preserve">Pouso Alegrill</w:t>
      </w:r>
      <w:r w:rsidRPr="66676C95" w:rsidR="00194999">
        <w:rPr>
          <w:i w:val="0"/>
          <w:iCs w:val="0"/>
        </w:rPr>
        <w:t>.</w:t>
      </w:r>
      <w:bookmarkEnd w:id="14"/>
      <w:bookmarkEnd w:id="15"/>
    </w:p>
    <w:p w:rsidR="66676C95" w:rsidP="66676C95" w:rsidRDefault="66676C95" w14:noSpellErr="1" w14:paraId="646281BA" w14:textId="02C79EB9">
      <w:pPr>
        <w:pStyle w:val="Legenda"/>
        <w:rPr>
          <w:i w:val="0"/>
          <w:iCs w:val="0"/>
        </w:rPr>
      </w:pPr>
    </w:p>
    <w:p w:rsidR="66676C95" w:rsidP="66676C95" w:rsidRDefault="66676C95" w14:noSpellErr="1" w14:paraId="65C99564" w14:textId="68D4A633">
      <w:pPr>
        <w:pStyle w:val="Legenda"/>
        <w:rPr>
          <w:i w:val="0"/>
          <w:iCs w:val="0"/>
        </w:rPr>
      </w:pPr>
    </w:p>
    <w:p w:rsidR="66676C95" w:rsidP="66676C95" w:rsidRDefault="66676C95" w14:noSpellErr="1" w14:paraId="6D59F887" w14:textId="41208986">
      <w:pPr>
        <w:pStyle w:val="Legenda"/>
        <w:rPr>
          <w:i w:val="0"/>
          <w:iCs w:val="0"/>
        </w:rPr>
      </w:pPr>
    </w:p>
    <w:p w:rsidR="66676C95" w:rsidP="66676C95" w:rsidRDefault="66676C95" w14:noSpellErr="1" w14:paraId="32B5DAE1" w14:textId="0D423790">
      <w:pPr>
        <w:pStyle w:val="Legenda"/>
        <w:rPr>
          <w:i w:val="0"/>
          <w:iCs w:val="0"/>
        </w:rPr>
      </w:pPr>
    </w:p>
    <w:p w:rsidR="66676C95" w:rsidP="66676C95" w:rsidRDefault="66676C95" w14:noSpellErr="1" w14:paraId="5CA61A12" w14:textId="69AFAE9E">
      <w:pPr>
        <w:pStyle w:val="Legenda"/>
        <w:rPr>
          <w:i w:val="0"/>
          <w:iCs w:val="0"/>
        </w:rPr>
      </w:pPr>
    </w:p>
    <w:p w:rsidR="66676C95" w:rsidP="66676C95" w:rsidRDefault="66676C95" w14:noSpellErr="1" w14:paraId="057098D0" w14:textId="6BFAF688">
      <w:pPr>
        <w:pStyle w:val="Legenda"/>
        <w:rPr>
          <w:i w:val="0"/>
          <w:iCs w:val="0"/>
        </w:rPr>
      </w:pPr>
    </w:p>
    <w:p w:rsidR="66676C95" w:rsidP="66676C95" w:rsidRDefault="66676C95" w14:noSpellErr="1" w14:paraId="56E3B094" w14:textId="12643C41">
      <w:pPr>
        <w:pStyle w:val="Legenda"/>
        <w:rPr>
          <w:i w:val="0"/>
          <w:iCs w:val="0"/>
        </w:rPr>
      </w:pPr>
    </w:p>
    <w:p w:rsidR="66676C95" w:rsidP="66676C95" w:rsidRDefault="66676C95" w14:noSpellErr="1" w14:paraId="0DA8AD8D" w14:textId="6B9373B2">
      <w:pPr>
        <w:pStyle w:val="Legenda"/>
        <w:rPr>
          <w:i w:val="0"/>
          <w:iCs w:val="0"/>
        </w:rPr>
      </w:pPr>
    </w:p>
    <w:p w:rsidR="00D866FE" w:rsidP="00D866FE" w:rsidRDefault="009B64DB" w14:paraId="10F06C3A" w14:noSpellErr="1" w14:textId="022185BD">
      <w:pPr>
        <w:pStyle w:val="Comment"/>
        <w:ind w:firstLine="708"/>
        <w:jc w:val="center"/>
      </w:pPr>
      <w:r>
        <w:drawing>
          <wp:inline wp14:editId="24D7BF85" wp14:anchorId="3E2CAB19">
            <wp:extent cx="6442243" cy="6917844"/>
            <wp:effectExtent l="0" t="0" r="0" b="0"/>
            <wp:docPr id="60086241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53039f03e8940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243" cy="691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94999" w:rsidR="0009003B" w:rsidP="643AC8DE" w:rsidRDefault="00A60644" w14:paraId="10F06C3B" w14:noSpellErr="1" w14:textId="44BE3AE7">
      <w:pPr>
        <w:pStyle w:val="Legenda"/>
        <w:rPr>
          <w:i w:val="0"/>
          <w:iCs w:val="0"/>
        </w:rPr>
      </w:pPr>
      <w:bookmarkStart w:name="_Toc459887110" w:id="16"/>
      <w:bookmarkStart w:name="_Toc489463040" w:id="17"/>
      <w:r w:rsidRPr="643AC8DE">
        <w:rPr>
          <w:b w:val="1"/>
          <w:bCs w:val="1"/>
          <w:i w:val="0"/>
          <w:iCs w:val="0"/>
        </w:rPr>
        <w:t xml:space="preserve">Figura </w:t>
      </w:r>
      <w:r w:rsidRPr="643AC8DE" w:rsidR="00BC7C8D">
        <w:fldChar w:fldCharType="begin"/>
      </w:r>
      <w:r w:rsidRPr="00194999" w:rsidR="00BC7C8D">
        <w:rPr>
          <w:b/>
          <w:i w:val="0"/>
        </w:rPr>
        <w:instrText xml:space="preserve"> SEQ "Figura" \*Arabic </w:instrText>
      </w:r>
      <w:r w:rsidRPr="00194999" w:rsidR="00BC7C8D">
        <w:rPr>
          <w:b/>
          <w:i w:val="0"/>
        </w:rPr>
        <w:fldChar w:fldCharType="separate"/>
      </w:r>
      <w:r w:rsidRPr="643AC8DE" w:rsidR="00804D41">
        <w:rPr>
          <w:b w:val="1"/>
          <w:bCs w:val="1"/>
          <w:i w:val="0"/>
          <w:iCs w:val="0"/>
          <w:noProof/>
        </w:rPr>
        <w:t>3</w:t>
      </w:r>
      <w:r w:rsidRPr="643AC8DE" w:rsidR="00BC7C8D">
        <w:fldChar w:fldCharType="end"/>
      </w:r>
      <w:r w:rsidRPr="643AC8DE" w:rsidR="0009003B">
        <w:rPr>
          <w:b w:val="1"/>
          <w:bCs w:val="1"/>
          <w:i w:val="0"/>
          <w:iCs w:val="0"/>
        </w:rPr>
        <w:t xml:space="preserve"> -</w:t>
      </w:r>
      <w:r w:rsidRPr="643AC8DE" w:rsidR="0009003B">
        <w:rPr>
          <w:i w:val="0"/>
          <w:iCs w:val="0"/>
        </w:rPr>
        <w:t xml:space="preserve"> Fluxograma do </w:t>
      </w:r>
      <w:r w:rsidRPr="643AC8DE" w:rsidR="0009003B">
        <w:rPr>
          <w:i w:val="0"/>
          <w:iCs w:val="0"/>
        </w:rPr>
        <w:t xml:space="preserve">Pouso Alegrill</w:t>
      </w:r>
      <w:r w:rsidRPr="643AC8DE" w:rsidR="00194999">
        <w:rPr>
          <w:i w:val="0"/>
          <w:iCs w:val="0"/>
        </w:rPr>
        <w:t>.</w:t>
      </w:r>
      <w:bookmarkEnd w:id="16"/>
      <w:bookmarkEnd w:id="17"/>
    </w:p>
    <w:p w:rsidR="0009003B" w:rsidRDefault="0009003B" w14:paraId="10F06C3C" w14:textId="77777777">
      <w:pPr>
        <w:pStyle w:val="Ttulo1"/>
      </w:pPr>
      <w:bookmarkStart w:name="_Toc462218653" w:id="18"/>
      <w:r>
        <w:lastRenderedPageBreak/>
        <w:t>Especificação de Requisitos</w:t>
      </w:r>
      <w:bookmarkEnd w:id="18"/>
    </w:p>
    <w:p w:rsidR="0009003B" w:rsidRDefault="0009003B" w14:paraId="10F06C3D" w14:textId="77777777">
      <w:pPr>
        <w:pStyle w:val="Ttulo2"/>
      </w:pPr>
      <w:bookmarkStart w:name="_Toc462218654" w:id="19"/>
      <w:r>
        <w:t>Requisitos Funcionais</w:t>
      </w:r>
      <w:bookmarkEnd w:id="19"/>
      <w:r>
        <w:t xml:space="preserve"> </w:t>
      </w:r>
    </w:p>
    <w:p w:rsidRPr="00DB468B" w:rsidR="0009003B" w:rsidP="00194999" w:rsidRDefault="0009003B" w14:paraId="10F06C3E" w14:textId="063D0F45">
      <w:pPr>
        <w:pStyle w:val="Ttulo3"/>
        <w:ind w:left="1560" w:hanging="851"/>
      </w:pPr>
      <w:bookmarkStart w:name="_Toc462218655" w:id="20"/>
      <w:r w:rsidRPr="00DB468B">
        <w:t>Req.</w:t>
      </w:r>
      <w:fldSimple w:instr=" SEQ &quot;Reqfuncionais&quot; \*Arabic ">
        <w:r w:rsidR="00804D41">
          <w:rPr>
            <w:noProof/>
          </w:rPr>
          <w:t>1</w:t>
        </w:r>
      </w:fldSimple>
      <w:r w:rsidRPr="00DB468B">
        <w:t xml:space="preserve"> </w:t>
      </w:r>
      <w:r w:rsidRPr="00DB468B" w:rsidR="00194999">
        <w:t>-</w:t>
      </w:r>
      <w:r w:rsidRPr="00DB468B">
        <w:t xml:space="preserve"> </w:t>
      </w:r>
      <w:r w:rsidRPr="00DB468B" w:rsidR="00F26381">
        <w:t>Efetuar o cadastro dos clientes de acesso</w:t>
      </w:r>
      <w:bookmarkEnd w:id="20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:rsidTr="00194999" w14:paraId="10F06C44" w14:textId="77777777">
        <w:trPr>
          <w:cantSplit/>
        </w:trPr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595959" w:themeFill="text1" w:themeFillTint="A6"/>
            <w:vAlign w:val="center"/>
          </w:tcPr>
          <w:p w:rsidRPr="00620B2C" w:rsidR="0009003B" w:rsidP="00194999" w:rsidRDefault="0009003B" w14:paraId="10F06C3F" w14:textId="77777777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620B2C" w:rsidR="0009003B" w:rsidP="00194999" w:rsidRDefault="00F26381" w14:paraId="10F06C40" w14:textId="77777777">
            <w:pPr>
              <w:snapToGrid w:val="0"/>
              <w:jc w:val="both"/>
            </w:pPr>
            <w:r w:rsidRPr="00620B2C">
              <w:t>Cada cliente deve possuir os seguintes dados:</w:t>
            </w:r>
          </w:p>
          <w:p w:rsidRPr="00620B2C" w:rsidR="00F26381" w:rsidP="00194999" w:rsidRDefault="00F26381" w14:paraId="10F06C41" w14:textId="594547F0">
            <w:pPr>
              <w:snapToGrid w:val="0"/>
              <w:jc w:val="both"/>
            </w:pPr>
            <w:r w:rsidRPr="00620B2C">
              <w:t>- Nome</w:t>
            </w:r>
            <w:r w:rsidRPr="00620B2C" w:rsidR="00194999">
              <w:t>;</w:t>
            </w:r>
          </w:p>
          <w:p w:rsidRPr="00620B2C" w:rsidR="00F26381" w:rsidP="00194999" w:rsidRDefault="00F26381" w14:paraId="10F06C42" w14:textId="45019544">
            <w:pPr>
              <w:snapToGrid w:val="0"/>
              <w:jc w:val="both"/>
            </w:pPr>
            <w:r w:rsidRPr="00620B2C">
              <w:t>- IP</w:t>
            </w:r>
            <w:r w:rsidRPr="00620B2C" w:rsidR="00194999">
              <w:t>.</w:t>
            </w:r>
          </w:p>
          <w:p w:rsidRPr="00620B2C" w:rsidR="00F26381" w:rsidP="00194999" w:rsidRDefault="00F26381" w14:paraId="10F06C43" w14:textId="77777777">
            <w:pPr>
              <w:snapToGrid w:val="0"/>
              <w:jc w:val="both"/>
              <w:rPr>
                <w:b/>
              </w:rPr>
            </w:pPr>
            <w:r w:rsidRPr="00620B2C">
              <w:t>...</w:t>
            </w:r>
          </w:p>
        </w:tc>
      </w:tr>
      <w:tr w:rsidR="0009003B" w:rsidTr="00194999" w14:paraId="10F06C48" w14:textId="77777777">
        <w:trPr>
          <w:cantSplit/>
        </w:trPr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595959" w:themeFill="text1" w:themeFillTint="A6"/>
            <w:vAlign w:val="center"/>
          </w:tcPr>
          <w:p w:rsidRPr="00620B2C" w:rsidR="0009003B" w:rsidP="00194999" w:rsidRDefault="0009003B" w14:paraId="10F06C45" w14:textId="77777777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620B2C" w:rsidR="0009003B" w:rsidP="00194999" w:rsidRDefault="00F26381" w14:paraId="10F06C47" w14:textId="68C82A0B">
            <w:pPr>
              <w:pStyle w:val="Legenda"/>
              <w:jc w:val="both"/>
              <w:rPr>
                <w:rFonts w:cs="Times New Roman"/>
                <w:i w:val="0"/>
              </w:rPr>
            </w:pPr>
            <w:r w:rsidRPr="00620B2C">
              <w:rPr>
                <w:rFonts w:cs="Times New Roman"/>
                <w:i w:val="0"/>
              </w:rPr>
              <w:t xml:space="preserve">O CPF deve ser validado para efetuar o cadastro do cliente. Deve somente haver o cadastro, caso todas as informações citadas </w:t>
            </w:r>
            <w:r w:rsidRPr="00620B2C" w:rsidR="009534B2">
              <w:rPr>
                <w:rFonts w:cs="Times New Roman"/>
                <w:i w:val="0"/>
              </w:rPr>
              <w:t>acima</w:t>
            </w:r>
            <w:r w:rsidRPr="00620B2C">
              <w:rPr>
                <w:rFonts w:cs="Times New Roman"/>
                <w:i w:val="0"/>
              </w:rPr>
              <w:t xml:space="preserve"> forem preenchidas, ou seja, não deve haver ausência de informação em nenhum campo do cadastro.</w:t>
            </w:r>
          </w:p>
        </w:tc>
      </w:tr>
      <w:tr w:rsidR="0009003B" w:rsidTr="00194999" w14:paraId="10F06C4B" w14:textId="77777777">
        <w:trPr>
          <w:cantSplit/>
        </w:trPr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595959" w:themeFill="text1" w:themeFillTint="A6"/>
            <w:vAlign w:val="center"/>
          </w:tcPr>
          <w:p w:rsidRPr="00620B2C" w:rsidR="0009003B" w:rsidP="00194999" w:rsidRDefault="0009003B" w14:paraId="10F06C49" w14:textId="77777777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620B2C" w:rsidR="0009003B" w:rsidP="00194999" w:rsidRDefault="0009003B" w14:paraId="10F06C4A" w14:textId="6201C7C1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</w:t>
            </w:r>
            <w:r w:rsidRPr="00620B2C" w:rsidR="00194999">
              <w:rPr>
                <w:i w:val="0"/>
                <w:color w:val="000000"/>
              </w:rPr>
              <w:t>.</w:t>
            </w:r>
          </w:p>
        </w:tc>
      </w:tr>
    </w:tbl>
    <w:p w:rsidRPr="00194999" w:rsidR="0009003B" w:rsidP="00A60644" w:rsidRDefault="0009003B" w14:paraId="10F06C4C" w14:textId="42BFDD19">
      <w:pPr>
        <w:pStyle w:val="Legenda"/>
        <w:rPr>
          <w:i w:val="0"/>
        </w:rPr>
      </w:pPr>
      <w:bookmarkStart w:name="_Toc459887158" w:id="21"/>
      <w:r w:rsidRPr="00194999">
        <w:rPr>
          <w:b/>
          <w:i w:val="0"/>
        </w:rPr>
        <w:t>Tabela 0</w:t>
      </w:r>
      <w:r w:rsidRPr="00194999" w:rsidR="00BC7C8D">
        <w:rPr>
          <w:b/>
          <w:i w:val="0"/>
        </w:rPr>
        <w:fldChar w:fldCharType="begin"/>
      </w:r>
      <w:r w:rsidRPr="00194999" w:rsidR="00BC7C8D">
        <w:rPr>
          <w:b/>
          <w:i w:val="0"/>
        </w:rPr>
        <w:instrText xml:space="preserve"> SEQ "Tabela" \*Arabic </w:instrText>
      </w:r>
      <w:r w:rsidRPr="00194999" w:rsidR="00BC7C8D">
        <w:rPr>
          <w:b/>
          <w:i w:val="0"/>
        </w:rPr>
        <w:fldChar w:fldCharType="separate"/>
      </w:r>
      <w:r w:rsidR="00804D41">
        <w:rPr>
          <w:b/>
          <w:i w:val="0"/>
          <w:noProof/>
        </w:rPr>
        <w:t>1</w:t>
      </w:r>
      <w:r w:rsidRPr="00194999" w:rsidR="00BC7C8D">
        <w:rPr>
          <w:b/>
          <w:i w:val="0"/>
          <w:noProof/>
        </w:rPr>
        <w:fldChar w:fldCharType="end"/>
      </w:r>
      <w:r w:rsidRPr="00194999" w:rsidR="0053125E">
        <w:rPr>
          <w:b/>
          <w:i w:val="0"/>
        </w:rPr>
        <w:t xml:space="preserve"> -</w:t>
      </w:r>
      <w:r w:rsidRPr="00194999" w:rsidR="0053125E">
        <w:rPr>
          <w:i w:val="0"/>
        </w:rPr>
        <w:t xml:space="preserve"> Requisito Req.1</w:t>
      </w:r>
      <w:r w:rsidR="00194999">
        <w:rPr>
          <w:i w:val="0"/>
        </w:rPr>
        <w:t>.</w:t>
      </w:r>
      <w:bookmarkEnd w:id="21"/>
    </w:p>
    <w:p w:rsidRPr="00DB468B" w:rsidR="0009003B" w:rsidP="00194999" w:rsidRDefault="0009003B" w14:paraId="10F06C4D" w14:textId="7FC0BB3D">
      <w:pPr>
        <w:pStyle w:val="Ttulo3"/>
        <w:ind w:left="1560" w:hanging="851"/>
      </w:pPr>
      <w:bookmarkStart w:name="_Toc462218656" w:id="22"/>
      <w:r w:rsidRPr="00DB468B">
        <w:t>Req.</w:t>
      </w:r>
      <w:fldSimple w:instr=" SEQ &quot;Reqfuncionais&quot; \*Arabic ">
        <w:r w:rsidR="00804D41">
          <w:rPr>
            <w:noProof/>
          </w:rPr>
          <w:t>2</w:t>
        </w:r>
      </w:fldSimple>
      <w:r w:rsidRPr="00DB468B">
        <w:t xml:space="preserve"> </w:t>
      </w:r>
      <w:r w:rsidRPr="00DB468B" w:rsidR="00E83E03">
        <w:t>-</w:t>
      </w:r>
      <w:r w:rsidRPr="00DB468B">
        <w:t xml:space="preserve"> </w:t>
      </w:r>
      <w:r w:rsidRPr="00DB468B" w:rsidR="00AB021E">
        <w:t>Exibir o relatório de backups</w:t>
      </w:r>
      <w:bookmarkEnd w:id="22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:rsidTr="00F850B9" w14:paraId="10F06C53" w14:textId="77777777">
        <w:trPr>
          <w:cantSplit/>
        </w:trPr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595959" w:themeFill="text1" w:themeFillTint="A6"/>
            <w:vAlign w:val="center"/>
          </w:tcPr>
          <w:p w:rsidRPr="00620B2C" w:rsidR="0009003B" w:rsidP="00194999" w:rsidRDefault="0009003B" w14:paraId="10F06C4E" w14:textId="77777777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620B2C" w:rsidR="0009003B" w:rsidP="00F850B9" w:rsidRDefault="00AB021E" w14:paraId="10F06C4F" w14:textId="77777777">
            <w:pPr>
              <w:snapToGrid w:val="0"/>
              <w:jc w:val="both"/>
            </w:pPr>
            <w:r w:rsidRPr="00620B2C">
              <w:t>O sistema deve prover meios de exibir um relatório de backups contento as seguintes informações:</w:t>
            </w:r>
          </w:p>
          <w:p w:rsidRPr="00620B2C" w:rsidR="00AB021E" w:rsidP="00F850B9" w:rsidRDefault="00AB021E" w14:paraId="10F06C50" w14:textId="6C157D78">
            <w:pPr>
              <w:snapToGrid w:val="0"/>
              <w:jc w:val="both"/>
            </w:pPr>
            <w:r w:rsidRPr="00620B2C">
              <w:t>- IP</w:t>
            </w:r>
            <w:r w:rsidRPr="00620B2C" w:rsidR="00194999">
              <w:t>;</w:t>
            </w:r>
          </w:p>
          <w:p w:rsidRPr="00620B2C" w:rsidR="00AB021E" w:rsidP="00F850B9" w:rsidRDefault="00AB021E" w14:paraId="10F06C51" w14:textId="6575AFE1">
            <w:pPr>
              <w:snapToGrid w:val="0"/>
              <w:jc w:val="both"/>
            </w:pPr>
            <w:r w:rsidRPr="00620B2C">
              <w:t xml:space="preserve">- Quantidade de backups desde o </w:t>
            </w:r>
            <w:r w:rsidRPr="00620B2C" w:rsidR="00194999">
              <w:t>início</w:t>
            </w:r>
            <w:r w:rsidRPr="00620B2C">
              <w:t xml:space="preserve"> do cadastro</w:t>
            </w:r>
            <w:r w:rsidRPr="00620B2C" w:rsidR="00194999">
              <w:t>;</w:t>
            </w:r>
          </w:p>
          <w:p w:rsidRPr="00620B2C" w:rsidR="00AB021E" w:rsidP="00F850B9" w:rsidRDefault="00AB021E" w14:paraId="10F06C52" w14:textId="016C5099">
            <w:pPr>
              <w:snapToGrid w:val="0"/>
              <w:jc w:val="both"/>
            </w:pPr>
            <w:r w:rsidRPr="00620B2C">
              <w:t xml:space="preserve">- Data do </w:t>
            </w:r>
            <w:r w:rsidRPr="00620B2C" w:rsidR="00194999">
              <w:t>último</w:t>
            </w:r>
            <w:r w:rsidRPr="00620B2C">
              <w:t xml:space="preserve"> backup.</w:t>
            </w:r>
          </w:p>
        </w:tc>
      </w:tr>
      <w:tr w:rsidR="0009003B" w:rsidTr="00F850B9" w14:paraId="10F06C56" w14:textId="77777777">
        <w:trPr>
          <w:cantSplit/>
        </w:trPr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595959" w:themeFill="text1" w:themeFillTint="A6"/>
            <w:vAlign w:val="center"/>
          </w:tcPr>
          <w:p w:rsidRPr="00620B2C" w:rsidR="0009003B" w:rsidP="00194999" w:rsidRDefault="0009003B" w14:paraId="10F06C54" w14:textId="77777777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620B2C" w:rsidR="0009003B" w:rsidP="00F850B9" w:rsidRDefault="00AB021E" w14:paraId="10F06C55" w14:textId="77777777">
            <w:pPr>
              <w:pStyle w:val="Comment"/>
              <w:snapToGrid w:val="0"/>
              <w:jc w:val="both"/>
              <w:rPr>
                <w:b/>
                <w:i w:val="0"/>
              </w:rPr>
            </w:pPr>
            <w:r w:rsidRPr="00620B2C">
              <w:rPr>
                <w:i w:val="0"/>
                <w:color w:val="000000"/>
              </w:rPr>
              <w:t>O relatório será exibido somente para os usuários cadastrados no sistema.</w:t>
            </w:r>
          </w:p>
        </w:tc>
      </w:tr>
      <w:tr w:rsidR="0009003B" w:rsidTr="00F850B9" w14:paraId="10F06C59" w14:textId="77777777">
        <w:trPr>
          <w:cantSplit/>
        </w:trPr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595959" w:themeFill="text1" w:themeFillTint="A6"/>
            <w:vAlign w:val="center"/>
          </w:tcPr>
          <w:p w:rsidRPr="00620B2C" w:rsidR="0009003B" w:rsidP="00194999" w:rsidRDefault="0009003B" w14:paraId="10F06C57" w14:textId="77777777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620B2C" w:rsidR="0009003B" w:rsidP="00F850B9" w:rsidRDefault="0009003B" w14:paraId="10F06C58" w14:textId="6FC0A16F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</w:t>
            </w:r>
            <w:r w:rsidRPr="00620B2C" w:rsidR="00194999">
              <w:rPr>
                <w:i w:val="0"/>
                <w:color w:val="000000"/>
              </w:rPr>
              <w:t>.</w:t>
            </w:r>
          </w:p>
        </w:tc>
      </w:tr>
    </w:tbl>
    <w:p w:rsidRPr="00194999" w:rsidR="0009003B" w:rsidP="00A60644" w:rsidRDefault="0009003B" w14:paraId="10F06C5A" w14:textId="08199FF5">
      <w:pPr>
        <w:pStyle w:val="Legenda"/>
        <w:rPr>
          <w:i w:val="0"/>
        </w:rPr>
      </w:pPr>
      <w:bookmarkStart w:name="_Toc459887159" w:id="23"/>
      <w:r w:rsidRPr="00194999">
        <w:rPr>
          <w:b/>
          <w:i w:val="0"/>
        </w:rPr>
        <w:t>Tabela 0</w:t>
      </w:r>
      <w:r w:rsidRPr="00194999" w:rsidR="00BC7C8D">
        <w:rPr>
          <w:b/>
          <w:i w:val="0"/>
        </w:rPr>
        <w:fldChar w:fldCharType="begin"/>
      </w:r>
      <w:r w:rsidRPr="00194999" w:rsidR="00BC7C8D">
        <w:rPr>
          <w:b/>
          <w:i w:val="0"/>
        </w:rPr>
        <w:instrText xml:space="preserve"> SEQ "Tabela" \*Arabic </w:instrText>
      </w:r>
      <w:r w:rsidRPr="00194999" w:rsidR="00BC7C8D">
        <w:rPr>
          <w:b/>
          <w:i w:val="0"/>
        </w:rPr>
        <w:fldChar w:fldCharType="separate"/>
      </w:r>
      <w:r w:rsidR="00804D41">
        <w:rPr>
          <w:b/>
          <w:i w:val="0"/>
          <w:noProof/>
        </w:rPr>
        <w:t>2</w:t>
      </w:r>
      <w:r w:rsidRPr="00194999" w:rsidR="00BC7C8D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</w:t>
      </w:r>
      <w:r w:rsidRPr="00194999" w:rsidR="0053125E">
        <w:rPr>
          <w:i w:val="0"/>
        </w:rPr>
        <w:t>2</w:t>
      </w:r>
      <w:r w:rsidR="00194999">
        <w:rPr>
          <w:i w:val="0"/>
        </w:rPr>
        <w:t>.</w:t>
      </w:r>
      <w:bookmarkEnd w:id="23"/>
    </w:p>
    <w:p w:rsidR="009F697A" w:rsidRDefault="009F697A" w14:paraId="57E7D4AE" w14:textId="73D70341">
      <w:pPr>
        <w:pStyle w:val="Ttulo2"/>
        <w:pageBreakBefore/>
      </w:pPr>
      <w:bookmarkStart w:name="_Toc462218657" w:id="24"/>
      <w:r>
        <w:lastRenderedPageBreak/>
        <w:t>Diagrama de Casos de Uso</w:t>
      </w:r>
      <w:bookmarkEnd w:id="24"/>
    </w:p>
    <w:p w:rsidR="009B64DB" w:rsidP="009B64DB" w:rsidRDefault="009B64DB" w14:paraId="7E838A95" w14:textId="77777777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08E508F" wp14:editId="5CCC5D34">
            <wp:extent cx="5933626" cy="5503653"/>
            <wp:effectExtent l="0" t="0" r="0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980" cy="550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194999" w:rsidR="009B64DB" w:rsidP="009B64DB" w:rsidRDefault="009B64DB" w14:paraId="6811E33A" w14:textId="70C85929">
      <w:pPr>
        <w:pStyle w:val="Legenda"/>
        <w:rPr>
          <w:i w:val="0"/>
        </w:rPr>
      </w:pPr>
      <w:bookmarkStart w:name="_Toc459887111" w:id="25"/>
      <w:bookmarkStart w:name="_Toc489463041" w:id="26"/>
      <w:r w:rsidRPr="00194999">
        <w:rPr>
          <w:b/>
          <w:i w:val="0"/>
        </w:rPr>
        <w:t xml:space="preserve">Figura </w:t>
      </w:r>
      <w:r w:rsidRPr="00194999" w:rsidR="00BC7C8D">
        <w:rPr>
          <w:b/>
          <w:i w:val="0"/>
        </w:rPr>
        <w:fldChar w:fldCharType="begin"/>
      </w:r>
      <w:r w:rsidRPr="00194999" w:rsidR="00BC7C8D">
        <w:rPr>
          <w:b/>
          <w:i w:val="0"/>
        </w:rPr>
        <w:instrText xml:space="preserve"> SEQ Figura \* ARABIC </w:instrText>
      </w:r>
      <w:r w:rsidRPr="00194999" w:rsidR="00BC7C8D">
        <w:rPr>
          <w:b/>
          <w:i w:val="0"/>
        </w:rPr>
        <w:fldChar w:fldCharType="separate"/>
      </w:r>
      <w:r w:rsidR="00804D41">
        <w:rPr>
          <w:b/>
          <w:i w:val="0"/>
          <w:noProof/>
        </w:rPr>
        <w:t>4</w:t>
      </w:r>
      <w:r w:rsidRPr="00194999" w:rsidR="00BC7C8D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</w:t>
      </w:r>
      <w:r w:rsidRPr="00194999" w:rsidR="00F72BC2">
        <w:rPr>
          <w:b/>
          <w:i w:val="0"/>
        </w:rPr>
        <w:t>-</w:t>
      </w:r>
      <w:r w:rsidRPr="00194999">
        <w:rPr>
          <w:i w:val="0"/>
        </w:rPr>
        <w:t xml:space="preserve"> Diagrama de </w:t>
      </w:r>
      <w:r w:rsidRPr="00194999" w:rsidR="00145513">
        <w:rPr>
          <w:i w:val="0"/>
        </w:rPr>
        <w:t>c</w:t>
      </w:r>
      <w:r w:rsidRPr="00194999">
        <w:rPr>
          <w:i w:val="0"/>
        </w:rPr>
        <w:t xml:space="preserve">asos de </w:t>
      </w:r>
      <w:r w:rsidRPr="00194999" w:rsidR="00145513">
        <w:rPr>
          <w:i w:val="0"/>
        </w:rPr>
        <w:t>u</w:t>
      </w:r>
      <w:r w:rsidRPr="00194999">
        <w:rPr>
          <w:i w:val="0"/>
        </w:rPr>
        <w:t>so</w:t>
      </w:r>
      <w:r w:rsidRPr="00194999" w:rsidR="00194999">
        <w:rPr>
          <w:i w:val="0"/>
        </w:rPr>
        <w:t>.</w:t>
      </w:r>
      <w:bookmarkEnd w:id="25"/>
      <w:bookmarkEnd w:id="26"/>
    </w:p>
    <w:p w:rsidR="00B674EB" w:rsidP="00B674EB" w:rsidRDefault="00B674EB" w14:paraId="37E65C4A" w14:textId="77777777">
      <w:pPr>
        <w:pStyle w:val="Ttulo3"/>
      </w:pPr>
      <w:bookmarkStart w:name="_Toc364852096" w:id="27"/>
      <w:bookmarkStart w:name="_Toc462218658" w:id="28"/>
      <w:r>
        <w:t>Descrição dos Atores</w:t>
      </w:r>
      <w:bookmarkEnd w:id="27"/>
      <w:bookmarkEnd w:id="28"/>
    </w:p>
    <w:p w:rsidRPr="000301BB" w:rsidR="00B674EB" w:rsidP="00B674EB" w:rsidRDefault="00B674EB" w14:paraId="1B6F5143" w14:textId="3D5EE537">
      <w:pPr>
        <w:ind w:left="708"/>
        <w:rPr>
          <w:b/>
        </w:rPr>
      </w:pPr>
      <w:r w:rsidRPr="000301BB">
        <w:rPr>
          <w:b/>
        </w:rPr>
        <w:t xml:space="preserve">A1 </w:t>
      </w:r>
      <w:r w:rsidR="00194999">
        <w:rPr>
          <w:b/>
        </w:rPr>
        <w:t>-</w:t>
      </w:r>
      <w:r w:rsidRPr="000301BB">
        <w:rPr>
          <w:b/>
        </w:rPr>
        <w:t xml:space="preserve"> Administrador</w:t>
      </w:r>
    </w:p>
    <w:p w:rsidRPr="00A46370" w:rsidR="00B674EB" w:rsidP="0058008A" w:rsidRDefault="00B674EB" w14:paraId="188D2AAB" w14:textId="5C375A9D">
      <w:pPr>
        <w:ind w:left="708" w:firstLine="708"/>
      </w:pPr>
      <w:r>
        <w:t xml:space="preserve">O Administrador tem acesso à </w:t>
      </w:r>
      <w:r w:rsidR="00194999">
        <w:t>as funcionalidades</w:t>
      </w:r>
      <w:r>
        <w:t xml:space="preserve"> de Manter Viagens, Reservar Viagem, Manter Clientes, Manter Funcionários.</w:t>
      </w:r>
    </w:p>
    <w:p w:rsidR="00B674EB" w:rsidP="00B674EB" w:rsidRDefault="00B674EB" w14:paraId="7AAAA5DA" w14:textId="77777777"/>
    <w:p w:rsidR="00B674EB" w:rsidP="00B674EB" w:rsidRDefault="00B674EB" w14:paraId="7FA9A430" w14:textId="77777777">
      <w:pPr>
        <w:pStyle w:val="Ttulo3"/>
      </w:pPr>
      <w:bookmarkStart w:name="_Toc364852097" w:id="29"/>
      <w:bookmarkStart w:name="_Toc462218659" w:id="30"/>
      <w:r>
        <w:t>Descrição dos Casos de Uso</w:t>
      </w:r>
      <w:bookmarkEnd w:id="29"/>
      <w:bookmarkEnd w:id="30"/>
    </w:p>
    <w:p w:rsidRPr="000301BB" w:rsidR="00B674EB" w:rsidP="00B674EB" w:rsidRDefault="00B674EB" w14:paraId="2A0CB95A" w14:textId="7D72C361">
      <w:pPr>
        <w:ind w:left="708"/>
        <w:rPr>
          <w:b/>
        </w:rPr>
      </w:pPr>
      <w:r w:rsidRPr="000301BB">
        <w:rPr>
          <w:b/>
        </w:rPr>
        <w:t xml:space="preserve">CaU1 </w:t>
      </w:r>
      <w:r w:rsidR="00194999">
        <w:rPr>
          <w:b/>
        </w:rPr>
        <w:t>-</w:t>
      </w:r>
      <w:r w:rsidRPr="000301BB">
        <w:rPr>
          <w:b/>
        </w:rPr>
        <w:t xml:space="preserve"> Manter Clientes</w:t>
      </w:r>
    </w:p>
    <w:p w:rsidRPr="003A2B7A" w:rsidR="00B674EB" w:rsidP="0058008A" w:rsidRDefault="00B674EB" w14:paraId="452F8B89" w14:textId="2A3BFB40">
      <w:pPr>
        <w:ind w:left="708" w:firstLine="708"/>
      </w:pPr>
      <w:r>
        <w:t xml:space="preserve">Este caso de uso tem como objetivo manipular os dados dos clientes no banco de dados. Ela é composta pelas funcionalidades de cadastrar, listar, editar e excluir clientes. Somente o Administrador tem acesso </w:t>
      </w:r>
      <w:r w:rsidR="00194999">
        <w:t>a</w:t>
      </w:r>
      <w:r>
        <w:t xml:space="preserve"> este caso de uso</w:t>
      </w:r>
      <w:r w:rsidR="00194999">
        <w:t>.</w:t>
      </w:r>
    </w:p>
    <w:p w:rsidR="009F697A" w:rsidRDefault="009F697A" w14:paraId="1AA4D1F9" w14:textId="50AA4DF4">
      <w:pPr>
        <w:pStyle w:val="Ttulo2"/>
        <w:pageBreakBefore/>
      </w:pPr>
      <w:bookmarkStart w:name="_Toc462218660" w:id="31"/>
      <w:r>
        <w:lastRenderedPageBreak/>
        <w:t>Fluxos de Eventos de Casos de Uso</w:t>
      </w:r>
      <w:bookmarkEnd w:id="31"/>
    </w:p>
    <w:p w:rsidR="003A2D40" w:rsidP="003A2D40" w:rsidRDefault="003A2D40" w14:paraId="17CDA67E" w14:textId="523035E7">
      <w:pPr>
        <w:pStyle w:val="Ttulo3"/>
        <w:tabs>
          <w:tab w:val="clear" w:pos="1430"/>
          <w:tab w:val="num" w:pos="1146"/>
        </w:tabs>
        <w:ind w:left="426"/>
      </w:pPr>
      <w:bookmarkStart w:name="_Toc422919006" w:id="32"/>
      <w:bookmarkStart w:name="_Toc430302454" w:id="33"/>
      <w:bookmarkStart w:name="_Toc462218661" w:id="34"/>
      <w:r w:rsidRPr="025696AF">
        <w:t>Login</w:t>
      </w:r>
      <w:bookmarkEnd w:id="32"/>
      <w:bookmarkEnd w:id="33"/>
      <w:r>
        <w:t xml:space="preserve"> do Administrador</w:t>
      </w:r>
      <w:bookmarkEnd w:id="34"/>
    </w:p>
    <w:p w:rsidRPr="00832967" w:rsidR="003A2D40" w:rsidP="003A2D40" w:rsidRDefault="003A2D40" w14:paraId="4778FAC7" w14:textId="77777777"/>
    <w:tbl>
      <w:tblPr>
        <w:tblStyle w:val="TableGridLight1"/>
        <w:tblW w:w="94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Pr="00E3770A" w:rsidR="003A2D40" w:rsidTr="00F93EB5" w14:paraId="066E0B86" w14:textId="77777777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3A2D40" w:rsidP="00AD6438" w:rsidRDefault="003A2D40" w14:paraId="07397751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3A2D40" w:rsidP="003A2D40" w:rsidRDefault="003A2D40" w14:paraId="42A31BCB" w14:textId="7A13759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 xml:space="preserve">do </w:t>
            </w:r>
            <w:r w:rsidRPr="00E3770A"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3A2D40" w:rsidTr="00F93EB5" w14:paraId="66F8E9FE" w14:textId="77777777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3A2D40" w:rsidP="00AD6438" w:rsidRDefault="003A2D40" w14:paraId="46BCBFD0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3A2D40" w:rsidP="003A2D40" w:rsidRDefault="003A2D40" w14:paraId="521767E0" w14:textId="654097FB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Login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3A2D40" w:rsidTr="00F93EB5" w14:paraId="4A6C1848" w14:textId="77777777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3A2D40" w:rsidP="00AD6438" w:rsidRDefault="003A2D40" w14:paraId="7635AB82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3A2D40" w:rsidP="003A2D40" w:rsidRDefault="003A2D40" w14:paraId="04018C32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spellingerror"/>
              </w:rPr>
              <w:t>Login.</w:t>
            </w:r>
          </w:p>
        </w:tc>
      </w:tr>
      <w:tr w:rsidRPr="00E3770A" w:rsidR="003A2D40" w:rsidTr="003A2D40" w14:paraId="77721C98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3A2D40" w:rsidP="00AD6438" w:rsidRDefault="003A2D40" w14:paraId="2FEC4BE3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3A2D40" w:rsidP="003A2D40" w:rsidRDefault="003A2D40" w14:paraId="1728131E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3A2D40" w:rsidTr="003A2D40" w14:paraId="472F1324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3A2D40" w:rsidP="00AD6438" w:rsidRDefault="003A2D40" w14:paraId="6FBFE3FC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3A2D40" w:rsidP="003A2D40" w:rsidRDefault="003A2D40" w14:paraId="2F9A22A0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r w:rsidRPr="00E3770A">
              <w:rPr>
                <w:rStyle w:val="spellingerror"/>
              </w:rPr>
              <w:t>Login.</w:t>
            </w:r>
          </w:p>
        </w:tc>
      </w:tr>
      <w:tr w:rsidRPr="00E3770A" w:rsidR="003A2D40" w:rsidTr="003A2D40" w14:paraId="6FDEF0E8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3A2D40" w:rsidP="00AD6438" w:rsidRDefault="003A2D40" w14:paraId="73FE1CB3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3A2D40" w:rsidP="003A2D40" w:rsidRDefault="003A2D40" w14:paraId="769FE9F2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>certo.</w:t>
            </w:r>
          </w:p>
        </w:tc>
      </w:tr>
      <w:tr w:rsidRPr="00E3770A" w:rsidR="003A2D40" w:rsidTr="003A2D40" w14:paraId="7CAB1808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3A2D40" w:rsidP="00AD6438" w:rsidRDefault="003A2D40" w14:paraId="56CCE832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3A2D40" w:rsidP="003A2D40" w:rsidRDefault="003A2D40" w14:paraId="0DF4A002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>errado.</w:t>
            </w:r>
          </w:p>
        </w:tc>
      </w:tr>
      <w:tr w:rsidRPr="00E3770A" w:rsidR="003A2D40" w:rsidTr="00F93EB5" w14:paraId="0A0E3663" w14:textId="77777777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3A2D40" w:rsidP="00AD6438" w:rsidRDefault="003A2D40" w14:paraId="4AC5EAA9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3A2D40" w:rsidP="003A2D40" w:rsidRDefault="00307102" w14:paraId="25C823B2" w14:textId="5CE9015C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 w:rsidR="003A2D40">
              <w:rPr>
                <w:rStyle w:val="normaltextrun"/>
              </w:rPr>
              <w:t xml:space="preserve"> e </w:t>
            </w:r>
            <w:r w:rsidRPr="00E3770A" w:rsidR="003A2D40">
              <w:rPr>
                <w:b/>
              </w:rPr>
              <w:t>Banco de Dados</w:t>
            </w:r>
            <w:r w:rsidRPr="00E3770A" w:rsidR="003A2D40">
              <w:rPr>
                <w:rStyle w:val="normaltextrun"/>
              </w:rPr>
              <w:t>.</w:t>
            </w:r>
          </w:p>
        </w:tc>
      </w:tr>
      <w:tr w:rsidRPr="00E3770A" w:rsidR="003A2D40" w:rsidTr="00214161" w14:paraId="3A88C88C" w14:textId="77777777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Pr="00E3770A" w:rsidR="003A2D40" w:rsidP="00214161" w:rsidRDefault="003A2D40" w14:paraId="5E493BD2" w14:textId="77777777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Pr="00E3770A" w:rsidR="003A2D40" w:rsidTr="00214161" w14:paraId="5270CD51" w14:textId="77777777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:rsidRPr="00E3770A" w:rsidR="003A2D40" w:rsidP="00214161" w:rsidRDefault="003A2D40" w14:paraId="2C8273DC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:rsidRPr="00E3770A" w:rsidR="003A2D40" w:rsidP="00214161" w:rsidRDefault="003A2D40" w14:paraId="23A37FF6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3A2D40" w:rsidTr="000A4141" w14:paraId="3B4403C3" w14:textId="77777777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3A2D40" w:rsidP="003A2D40" w:rsidRDefault="003A2D40" w14:paraId="4C818B2B" w14:textId="5FAEDBB9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>deseja fazer o Login.</w:t>
            </w:r>
          </w:p>
        </w:tc>
        <w:tc>
          <w:tcPr>
            <w:tcW w:w="4999" w:type="dxa"/>
            <w:vAlign w:val="center"/>
            <w:hideMark/>
          </w:tcPr>
          <w:p w:rsidRPr="00E3770A" w:rsidR="003A2D40" w:rsidP="00AD6438" w:rsidRDefault="003A2D40" w14:paraId="20C4DC4C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r w:rsidRPr="00E3770A">
              <w:rPr>
                <w:rStyle w:val="spellingerror"/>
              </w:rPr>
              <w:t>Login.</w:t>
            </w:r>
          </w:p>
        </w:tc>
      </w:tr>
      <w:tr w:rsidRPr="00E3770A" w:rsidR="003A2D40" w:rsidTr="003A2D40" w14:paraId="51BB4CDB" w14:textId="77777777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:rsidRPr="00E3770A" w:rsidR="003A2D40" w:rsidP="003A2D40" w:rsidRDefault="003A2D40" w14:paraId="3B511380" w14:textId="5793E46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>digita o Login.</w:t>
            </w:r>
          </w:p>
        </w:tc>
        <w:tc>
          <w:tcPr>
            <w:tcW w:w="4999" w:type="dxa"/>
            <w:vAlign w:val="center"/>
            <w:hideMark/>
          </w:tcPr>
          <w:p w:rsidRPr="00E3770A" w:rsidR="003A2D40" w:rsidP="00AD6438" w:rsidRDefault="003A2D40" w14:paraId="3065F02A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4 - O sistema verifica o Login.</w:t>
            </w:r>
          </w:p>
        </w:tc>
      </w:tr>
      <w:tr w:rsidRPr="00E3770A" w:rsidR="003A2D40" w:rsidTr="003A2D40" w14:paraId="2E21F6C9" w14:textId="77777777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Pr="00E3770A" w:rsidR="003A2D40" w:rsidP="003A2D40" w:rsidRDefault="003A2D40" w14:paraId="19803FFB" w14:textId="77777777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Pr="00E3770A" w:rsidR="003A2D40" w:rsidP="00AD6438" w:rsidRDefault="003A2D40" w14:paraId="68235287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r w:rsidRPr="00E3770A">
              <w:rPr>
                <w:rStyle w:val="spellingerror"/>
              </w:rPr>
              <w:t xml:space="preserve">Login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Pr="00E3770A" w:rsidR="003A2D40" w:rsidTr="00214161" w14:paraId="2E555971" w14:textId="77777777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Pr="00E3770A" w:rsidR="003A2D40" w:rsidP="00214161" w:rsidRDefault="003A2D40" w14:paraId="68054C84" w14:textId="77777777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Pr="00E3770A" w:rsidR="003A2D40" w:rsidTr="00214161" w14:paraId="096EA364" w14:textId="77777777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:rsidRPr="00E3770A" w:rsidR="003A2D40" w:rsidP="00214161" w:rsidRDefault="003A2D40" w14:paraId="1B5516B3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:rsidRPr="00E3770A" w:rsidR="003A2D40" w:rsidP="00214161" w:rsidRDefault="003A2D40" w14:paraId="2A5491EB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3A2D40" w:rsidTr="003A2D40" w14:paraId="3BBAFA24" w14:textId="77777777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3A2D40" w:rsidP="00AD6438" w:rsidRDefault="003A2D40" w14:paraId="747EDD96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:rsidRPr="00E3770A" w:rsidR="003A2D40" w:rsidP="00AD6438" w:rsidRDefault="003A2D40" w14:paraId="4207AE6A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Pr="00E3770A" w:rsidR="003A2D40" w:rsidTr="003A2D40" w14:paraId="5085146D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3A2D40" w:rsidP="00AD6438" w:rsidRDefault="003A2D40" w14:paraId="0F1B048F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:rsidRPr="00E3770A" w:rsidR="003A2D40" w:rsidP="00AD6438" w:rsidRDefault="003A2D40" w14:paraId="1A8A8E62" w14:textId="77777777">
            <w:pPr>
              <w:pStyle w:val="paragraph"/>
              <w:spacing w:before="0" w:after="0"/>
              <w:textAlignment w:val="baseline"/>
            </w:pPr>
          </w:p>
        </w:tc>
      </w:tr>
      <w:tr w:rsidRPr="00E3770A" w:rsidR="003A2D40" w:rsidTr="003A2D40" w14:paraId="3AA81300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3A2D40" w:rsidP="00AD6438" w:rsidRDefault="003A2D40" w14:paraId="1C6D76BC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r w:rsidRPr="00E3770A">
              <w:rPr>
                <w:rStyle w:val="spellingerror"/>
              </w:rPr>
              <w:t>Login.</w:t>
            </w:r>
          </w:p>
        </w:tc>
        <w:tc>
          <w:tcPr>
            <w:tcW w:w="4999" w:type="dxa"/>
            <w:vMerge w:val="restart"/>
            <w:vAlign w:val="center"/>
          </w:tcPr>
          <w:p w:rsidRPr="00E3770A" w:rsidR="003A2D40" w:rsidP="00AD6438" w:rsidRDefault="003A2D40" w14:paraId="2E70DBAC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Pr="00E3770A" w:rsidR="003A2D40" w:rsidTr="003A2D40" w14:paraId="67299393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3A2D40" w:rsidP="00AD6438" w:rsidRDefault="003A2D40" w14:paraId="5CEDC5B5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:rsidRPr="00E3770A" w:rsidR="003A2D40" w:rsidP="00AD6438" w:rsidRDefault="003A2D40" w14:paraId="28C6A15F" w14:textId="77777777">
            <w:pPr>
              <w:pStyle w:val="paragraph"/>
              <w:spacing w:before="0" w:after="0"/>
              <w:textAlignment w:val="baseline"/>
            </w:pPr>
          </w:p>
        </w:tc>
      </w:tr>
    </w:tbl>
    <w:p w:rsidRPr="003A2D40" w:rsidR="003A2D40" w:rsidP="003A2D40" w:rsidRDefault="003A2D40" w14:paraId="043BEE37" w14:textId="743B43ED">
      <w:pPr>
        <w:pStyle w:val="Legenda"/>
        <w:keepNext/>
        <w:rPr>
          <w:b/>
          <w:i w:val="0"/>
        </w:rPr>
      </w:pPr>
      <w:bookmarkStart w:name="_Toc422919056" w:id="35"/>
      <w:r w:rsidRPr="003A2D40">
        <w:rPr>
          <w:b/>
          <w:i w:val="0"/>
        </w:rPr>
        <w:t xml:space="preserve">Tabela </w:t>
      </w:r>
      <w:r w:rsidR="00AD6438">
        <w:rPr>
          <w:b/>
          <w:i w:val="0"/>
        </w:rPr>
        <w:t>3</w:t>
      </w:r>
      <w:r w:rsidRPr="003A2D40">
        <w:rPr>
          <w:b/>
          <w:i w:val="0"/>
        </w:rPr>
        <w:t xml:space="preserve"> -</w:t>
      </w:r>
      <w:r w:rsidRPr="003A2D40">
        <w:rPr>
          <w:i w:val="0"/>
        </w:rPr>
        <w:t xml:space="preserve"> Fluxo de evento principal &lt; Login do Administrador &gt;</w:t>
      </w:r>
      <w:bookmarkEnd w:id="35"/>
      <w:r w:rsidRPr="003A2D40">
        <w:rPr>
          <w:i w:val="0"/>
        </w:rPr>
        <w:t>.</w:t>
      </w:r>
    </w:p>
    <w:p w:rsidR="009B64DB" w:rsidP="009B64DB" w:rsidRDefault="009B64DB" w14:paraId="6B912F52" w14:textId="77777777">
      <w:pPr>
        <w:jc w:val="center"/>
      </w:pPr>
    </w:p>
    <w:p w:rsidR="0009003B" w:rsidRDefault="0009003B" w14:paraId="10F06C5B" w14:textId="77777777">
      <w:pPr>
        <w:pStyle w:val="Ttulo2"/>
        <w:pageBreakBefore/>
      </w:pPr>
      <w:bookmarkStart w:name="_Toc462218662" w:id="36"/>
      <w:r>
        <w:lastRenderedPageBreak/>
        <w:t>Requisitos Não-Funcionais</w:t>
      </w:r>
      <w:bookmarkEnd w:id="36"/>
    </w:p>
    <w:p w:rsidR="0009003B" w:rsidRDefault="0009003B" w14:paraId="10F06C5C" w14:textId="4AFDE638">
      <w:pPr>
        <w:pStyle w:val="Ttulo3"/>
      </w:pPr>
      <w:bookmarkStart w:name="_Toc462218663" w:id="37"/>
      <w:r>
        <w:t>Req.</w:t>
      </w:r>
      <w:r w:rsidR="006263C9">
        <w:t>9</w:t>
      </w:r>
      <w:fldSimple w:instr=" SEQ &quot;Reqnaofuncionais&quot; \*Arabic ">
        <w:r w:rsidR="00804D41">
          <w:rPr>
            <w:noProof/>
          </w:rPr>
          <w:t>1</w:t>
        </w:r>
      </w:fldSimple>
      <w:r>
        <w:t xml:space="preserve"> </w:t>
      </w:r>
      <w:r w:rsidR="00F548AD">
        <w:t>-</w:t>
      </w:r>
      <w:r>
        <w:t xml:space="preserve"> Utilizar </w:t>
      </w:r>
      <w:r w:rsidR="006B55E0">
        <w:t>Windows</w:t>
      </w:r>
      <w:r>
        <w:t xml:space="preserve"> como sistema operacional</w:t>
      </w:r>
      <w:bookmarkEnd w:id="37"/>
    </w:p>
    <w:p w:rsidR="0009003B" w:rsidP="00F548AD" w:rsidRDefault="0009003B" w14:paraId="10F06C5D" w14:textId="77777777">
      <w:pPr>
        <w:ind w:left="708" w:firstLine="708"/>
      </w:pPr>
      <w:r>
        <w:t xml:space="preserve">Será utilizada uma distribuição </w:t>
      </w:r>
      <w:r w:rsidR="006B55E0">
        <w:t>Windows</w:t>
      </w:r>
      <w:r>
        <w:t xml:space="preserve"> </w:t>
      </w:r>
      <w:r w:rsidR="009407CC">
        <w:t>...</w:t>
      </w:r>
    </w:p>
    <w:p w:rsidR="0009003B" w:rsidP="007464A8" w:rsidRDefault="0009003B" w14:paraId="10F06C5E" w14:textId="77777777">
      <w:pPr>
        <w:jc w:val="center"/>
      </w:pPr>
    </w:p>
    <w:p w:rsidR="0009003B" w:rsidRDefault="0009003B" w14:paraId="10F06C5F" w14:textId="77777777">
      <w:pPr>
        <w:pStyle w:val="Ttulo3"/>
      </w:pPr>
      <w:bookmarkStart w:name="8.3_______________Performance_Requiremen" w:id="38"/>
      <w:bookmarkStart w:name="_Toc462218664" w:id="39"/>
      <w:r>
        <w:t>Requisitos de Desempenho</w:t>
      </w:r>
      <w:bookmarkEnd w:id="38"/>
      <w:bookmarkEnd w:id="39"/>
    </w:p>
    <w:p w:rsidR="0009003B" w:rsidP="00F548AD" w:rsidRDefault="00554CA4" w14:paraId="10F06C60" w14:textId="764658C6">
      <w:pPr>
        <w:pStyle w:val="Ttulo4"/>
        <w:tabs>
          <w:tab w:val="clear" w:pos="0"/>
          <w:tab w:val="num" w:pos="2268"/>
        </w:tabs>
        <w:ind w:firstLine="1418"/>
      </w:pPr>
      <w:bookmarkStart w:name="_Toc462218665" w:id="40"/>
      <w:r>
        <w:t>Req.9</w:t>
      </w:r>
      <w:fldSimple w:instr=" SEQ &quot;Reqnaofuncionais&quot; \*Arabic ">
        <w:r w:rsidR="00804D41">
          <w:rPr>
            <w:noProof/>
          </w:rPr>
          <w:t>2</w:t>
        </w:r>
      </w:fldSimple>
      <w:r w:rsidR="0009003B">
        <w:t xml:space="preserve"> </w:t>
      </w:r>
      <w:r w:rsidR="00F548AD">
        <w:t>-</w:t>
      </w:r>
      <w:r w:rsidR="0009003B">
        <w:t xml:space="preserve"> O tempo </w:t>
      </w:r>
      <w:r>
        <w:t>da geração de relatório não deve exceder 1 segundo.</w:t>
      </w:r>
      <w:bookmarkEnd w:id="40"/>
    </w:p>
    <w:p w:rsidR="0009003B" w:rsidP="00F548AD" w:rsidRDefault="00F548AD" w14:paraId="10F06C61" w14:textId="4077052E">
      <w:pPr>
        <w:tabs>
          <w:tab w:val="num" w:pos="2268"/>
        </w:tabs>
        <w:ind w:left="1418"/>
      </w:pPr>
      <w:r>
        <w:tab/>
      </w:r>
      <w:r w:rsidR="0009003B">
        <w:t>Este requisito deve ser validado somen</w:t>
      </w:r>
      <w:r w:rsidR="00554CA4">
        <w:t>te se o sistema estiver ocioso e possua um número de registro menor que um milhão de clientes.</w:t>
      </w:r>
    </w:p>
    <w:p w:rsidR="0009003B" w:rsidRDefault="0009003B" w14:paraId="10F06C62" w14:textId="77777777"/>
    <w:p w:rsidR="00A60644" w:rsidRDefault="009F697A" w14:paraId="10F06C63" w14:textId="0FA60880">
      <w:pPr>
        <w:pStyle w:val="Ttulo1"/>
      </w:pPr>
      <w:bookmarkStart w:name="_Toc462218666" w:id="41"/>
      <w:r>
        <w:lastRenderedPageBreak/>
        <w:t>Projeto Arquitetural</w:t>
      </w:r>
      <w:bookmarkEnd w:id="41"/>
    </w:p>
    <w:p w:rsidR="00A60644" w:rsidP="009F697A" w:rsidRDefault="00A60644" w14:paraId="10F06C70" w14:textId="315F0AF8">
      <w:pPr>
        <w:pStyle w:val="Ttulo2"/>
      </w:pPr>
      <w:bookmarkStart w:name="_Toc462218667" w:id="42"/>
      <w:r>
        <w:t xml:space="preserve">Diagrama de </w:t>
      </w:r>
      <w:r w:rsidR="00A37F6F">
        <w:t>C</w:t>
      </w:r>
      <w:r>
        <w:t xml:space="preserve">ontexto </w:t>
      </w:r>
      <w:r w:rsidR="00A37F6F">
        <w:t>A</w:t>
      </w:r>
      <w:r>
        <w:t>rquitetural</w:t>
      </w:r>
      <w:bookmarkEnd w:id="42"/>
    </w:p>
    <w:p w:rsidR="00DD4D68" w:rsidP="001B2083" w:rsidRDefault="001E22CD" w14:paraId="10F06C71" w14:textId="77777777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0F06C93" wp14:editId="4606E0F5">
            <wp:extent cx="5534025" cy="367855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995" cy="368053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E3544C" w:rsidR="00A60644" w:rsidP="001B2083" w:rsidRDefault="00C567FC" w14:paraId="10F06C74" w14:textId="14999F01">
      <w:pPr>
        <w:pStyle w:val="Legenda"/>
        <w:rPr>
          <w:i w:val="0"/>
        </w:rPr>
      </w:pPr>
      <w:r w:rsidRPr="00194999">
        <w:rPr>
          <w:b/>
          <w:i w:val="0"/>
        </w:rPr>
        <w:t xml:space="preserve">Figura </w:t>
      </w:r>
      <w:r>
        <w:rPr>
          <w:b/>
          <w:i w:val="0"/>
        </w:rPr>
        <w:t>5</w:t>
      </w:r>
      <w:r w:rsidRPr="00E3544C" w:rsidR="00DD4D68">
        <w:rPr>
          <w:b/>
          <w:i w:val="0"/>
        </w:rPr>
        <w:t xml:space="preserve"> </w:t>
      </w:r>
      <w:r w:rsidRPr="00E3544C" w:rsidR="00F72BC2">
        <w:rPr>
          <w:b/>
          <w:i w:val="0"/>
        </w:rPr>
        <w:t>-</w:t>
      </w:r>
      <w:r w:rsidRPr="00E3544C" w:rsidR="00DD4D68">
        <w:rPr>
          <w:i w:val="0"/>
        </w:rPr>
        <w:t xml:space="preserve"> Diagrama de </w:t>
      </w:r>
      <w:r w:rsidR="00A37F6F">
        <w:rPr>
          <w:i w:val="0"/>
        </w:rPr>
        <w:t>C</w:t>
      </w:r>
      <w:r w:rsidRPr="00E3544C" w:rsidR="00DD4D68">
        <w:rPr>
          <w:i w:val="0"/>
        </w:rPr>
        <w:t xml:space="preserve">ontexto </w:t>
      </w:r>
      <w:r w:rsidR="00A37F6F">
        <w:rPr>
          <w:i w:val="0"/>
        </w:rPr>
        <w:t>A</w:t>
      </w:r>
      <w:r w:rsidRPr="00E3544C" w:rsidR="00DD4D68">
        <w:rPr>
          <w:i w:val="0"/>
        </w:rPr>
        <w:t>rquitetural</w:t>
      </w:r>
      <w:r w:rsidRPr="00E3544C" w:rsidR="00AD6438">
        <w:rPr>
          <w:i w:val="0"/>
        </w:rPr>
        <w:t>.</w:t>
      </w:r>
    </w:p>
    <w:p w:rsidR="00A60644" w:rsidP="00A60644" w:rsidRDefault="00A60644" w14:paraId="10F06C75" w14:textId="77777777"/>
    <w:p w:rsidR="00145513" w:rsidP="00145513" w:rsidRDefault="001B2083" w14:paraId="250DEE26" w14:textId="77777777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BC70C0D" wp14:editId="4B8AC5E2">
            <wp:extent cx="5543550" cy="3099930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398" cy="3100963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E3544C" w:rsidR="00A60644" w:rsidP="00145513" w:rsidRDefault="00145513" w14:paraId="10F06C76" w14:textId="3EE0275D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Pr="00E3544C" w:rsidR="00AD6438">
        <w:rPr>
          <w:b/>
          <w:i w:val="0"/>
        </w:rPr>
        <w:t>6</w:t>
      </w:r>
      <w:r w:rsidRPr="00E3544C">
        <w:rPr>
          <w:b/>
          <w:i w:val="0"/>
        </w:rPr>
        <w:t xml:space="preserve"> </w:t>
      </w:r>
      <w:r w:rsidRPr="00E3544C" w:rsidR="00F72BC2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A37F6F">
        <w:rPr>
          <w:i w:val="0"/>
        </w:rPr>
        <w:t>C</w:t>
      </w:r>
      <w:r w:rsidRPr="00E3544C">
        <w:rPr>
          <w:i w:val="0"/>
        </w:rPr>
        <w:t xml:space="preserve">ontexto </w:t>
      </w:r>
      <w:r w:rsidR="00A37F6F">
        <w:rPr>
          <w:i w:val="0"/>
        </w:rPr>
        <w:t>A</w:t>
      </w:r>
      <w:r w:rsidRPr="00E3544C">
        <w:rPr>
          <w:i w:val="0"/>
        </w:rPr>
        <w:t>rquitetural</w:t>
      </w:r>
      <w:r w:rsidRPr="00E3544C" w:rsidR="00AD6438">
        <w:rPr>
          <w:i w:val="0"/>
        </w:rPr>
        <w:t>.</w:t>
      </w:r>
    </w:p>
    <w:p w:rsidR="00A60644" w:rsidP="009F697A" w:rsidRDefault="00A60644" w14:paraId="10F06C77" w14:textId="374719DB">
      <w:pPr>
        <w:pStyle w:val="Ttulo2"/>
      </w:pPr>
      <w:bookmarkStart w:name="_Toc462218668" w:id="43"/>
      <w:r>
        <w:lastRenderedPageBreak/>
        <w:t xml:space="preserve">Relacionamentos UML para </w:t>
      </w:r>
      <w:r w:rsidR="00A37F6F">
        <w:t>A</w:t>
      </w:r>
      <w:r>
        <w:t>rquétipos</w:t>
      </w:r>
      <w:bookmarkEnd w:id="43"/>
    </w:p>
    <w:p w:rsidR="00145513" w:rsidP="00145513" w:rsidRDefault="00145513" w14:paraId="0FDD6648" w14:textId="77777777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73D0195" wp14:editId="5A7284E6">
            <wp:extent cx="3717925" cy="345948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34594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E3544C" w:rsidR="00A60644" w:rsidP="00145513" w:rsidRDefault="00145513" w14:paraId="10F06C78" w14:textId="3266A47E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Pr="00E3544C" w:rsidR="00AD6438">
        <w:rPr>
          <w:b/>
          <w:i w:val="0"/>
        </w:rPr>
        <w:t>7</w:t>
      </w:r>
      <w:r w:rsidRPr="00E3544C">
        <w:rPr>
          <w:b/>
          <w:i w:val="0"/>
        </w:rPr>
        <w:t xml:space="preserve"> </w:t>
      </w:r>
      <w:r w:rsidRPr="00E3544C" w:rsidR="00F72BC2">
        <w:rPr>
          <w:b/>
          <w:i w:val="0"/>
        </w:rPr>
        <w:t>-</w:t>
      </w:r>
      <w:r w:rsidRPr="00E3544C">
        <w:rPr>
          <w:i w:val="0"/>
        </w:rPr>
        <w:t xml:space="preserve"> Relacionamentos UML para </w:t>
      </w:r>
      <w:r w:rsidR="00A37F6F">
        <w:rPr>
          <w:i w:val="0"/>
        </w:rPr>
        <w:t>A</w:t>
      </w:r>
      <w:r w:rsidRPr="00E3544C">
        <w:rPr>
          <w:i w:val="0"/>
        </w:rPr>
        <w:t>rquétipos</w:t>
      </w:r>
      <w:r w:rsidRPr="00E3544C" w:rsidR="00AD6438">
        <w:rPr>
          <w:i w:val="0"/>
        </w:rPr>
        <w:t>.</w:t>
      </w:r>
    </w:p>
    <w:p w:rsidRPr="00E3544C" w:rsidR="00A60644" w:rsidP="001B2083" w:rsidRDefault="00A60644" w14:paraId="10F06C7A" w14:textId="4F25219D">
      <w:pPr>
        <w:jc w:val="center"/>
      </w:pPr>
    </w:p>
    <w:p w:rsidR="00A60644" w:rsidP="009F697A" w:rsidRDefault="00E90A75" w14:paraId="10F06C7B" w14:textId="18A455D4">
      <w:pPr>
        <w:pStyle w:val="Ttulo2"/>
      </w:pPr>
      <w:bookmarkStart w:name="_Toc462218669" w:id="44"/>
      <w:r>
        <w:t xml:space="preserve">Diagrama de </w:t>
      </w:r>
      <w:r w:rsidR="00A37F6F">
        <w:t>P</w:t>
      </w:r>
      <w:r>
        <w:t>acotes</w:t>
      </w:r>
      <w:bookmarkEnd w:id="44"/>
    </w:p>
    <w:p w:rsidR="00A60644" w:rsidP="00D76BE9" w:rsidRDefault="00A60644" w14:paraId="10F06C7C" w14:textId="77777777">
      <w:pPr>
        <w:jc w:val="center"/>
      </w:pPr>
    </w:p>
    <w:p w:rsidR="00D76BE9" w:rsidP="00D76BE9" w:rsidRDefault="005B256A" w14:paraId="56F464C3" w14:textId="450D70ED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6EEDF0E" wp14:editId="64AC678D">
            <wp:extent cx="6374765" cy="3122930"/>
            <wp:effectExtent l="0" t="0" r="6985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76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E3544C" w:rsidR="00A60644" w:rsidP="00D76BE9" w:rsidRDefault="00D76BE9" w14:paraId="10F06C7D" w14:textId="3D9BF1DF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Pr="00E3544C" w:rsidR="00AD6438">
        <w:rPr>
          <w:b/>
          <w:i w:val="0"/>
        </w:rPr>
        <w:t>8</w:t>
      </w:r>
      <w:r w:rsidRPr="00E3544C">
        <w:rPr>
          <w:b/>
          <w:i w:val="0"/>
        </w:rPr>
        <w:t xml:space="preserve"> </w:t>
      </w:r>
      <w:r w:rsidRPr="00E3544C" w:rsidR="00F72BC2">
        <w:rPr>
          <w:b/>
          <w:i w:val="0"/>
        </w:rPr>
        <w:t>-</w:t>
      </w:r>
      <w:r w:rsidRPr="00E3544C">
        <w:rPr>
          <w:i w:val="0"/>
        </w:rPr>
        <w:t xml:space="preserve"> </w:t>
      </w:r>
      <w:r w:rsidRPr="00E3544C" w:rsidR="00E90A75">
        <w:rPr>
          <w:i w:val="0"/>
        </w:rPr>
        <w:t xml:space="preserve">Diagrama de </w:t>
      </w:r>
      <w:r w:rsidR="00A37F6F">
        <w:rPr>
          <w:i w:val="0"/>
        </w:rPr>
        <w:t>P</w:t>
      </w:r>
      <w:r w:rsidRPr="00E3544C" w:rsidR="00E90A75">
        <w:rPr>
          <w:i w:val="0"/>
        </w:rPr>
        <w:t>acotes</w:t>
      </w:r>
      <w:r w:rsidRPr="00E3544C" w:rsidR="00AD6438">
        <w:rPr>
          <w:i w:val="0"/>
        </w:rPr>
        <w:t>.</w:t>
      </w:r>
    </w:p>
    <w:p w:rsidR="00A60644" w:rsidP="009F697A" w:rsidRDefault="00A60644" w14:paraId="10F06C7E" w14:textId="72C6D32F">
      <w:pPr>
        <w:pStyle w:val="Ttulo2"/>
      </w:pPr>
      <w:bookmarkStart w:name="_Toc462218670" w:id="45"/>
      <w:r>
        <w:lastRenderedPageBreak/>
        <w:t xml:space="preserve">Instanciação dos </w:t>
      </w:r>
      <w:r w:rsidR="00A37F6F">
        <w:t>C</w:t>
      </w:r>
      <w:r>
        <w:t>omponentes</w:t>
      </w:r>
      <w:bookmarkEnd w:id="45"/>
    </w:p>
    <w:p w:rsidR="009F697A" w:rsidP="009F697A" w:rsidRDefault="009F697A" w14:paraId="1EF371B5" w14:textId="77E84D17"/>
    <w:p w:rsidR="00D76BE9" w:rsidP="00D76BE9" w:rsidRDefault="00AD6438" w14:paraId="3A436B9B" w14:textId="3939150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DE7ECF4" wp14:editId="49FD6035">
            <wp:extent cx="6858000" cy="30105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E3544C" w:rsidR="009F697A" w:rsidP="00D76BE9" w:rsidRDefault="00D76BE9" w14:paraId="25E2559B" w14:textId="017B2E62">
      <w:pPr>
        <w:pStyle w:val="Legenda"/>
        <w:rPr>
          <w:i w:val="0"/>
        </w:rPr>
      </w:pPr>
      <w:bookmarkStart w:name="_Toc459887112" w:id="46"/>
      <w:bookmarkStart w:name="_Toc489463042" w:id="47"/>
      <w:r w:rsidRPr="00E3544C">
        <w:rPr>
          <w:b/>
          <w:i w:val="0"/>
        </w:rPr>
        <w:t xml:space="preserve">Figura </w:t>
      </w:r>
      <w:r w:rsidRPr="00E3544C" w:rsidR="00BC7C8D">
        <w:rPr>
          <w:b/>
          <w:i w:val="0"/>
        </w:rPr>
        <w:fldChar w:fldCharType="begin"/>
      </w:r>
      <w:r w:rsidRPr="00E3544C" w:rsidR="00BC7C8D">
        <w:rPr>
          <w:b/>
          <w:i w:val="0"/>
        </w:rPr>
        <w:instrText xml:space="preserve"> SEQ Figura \* ARABIC </w:instrText>
      </w:r>
      <w:r w:rsidRPr="00E3544C" w:rsidR="00BC7C8D">
        <w:rPr>
          <w:b/>
          <w:i w:val="0"/>
        </w:rPr>
        <w:fldChar w:fldCharType="separate"/>
      </w:r>
      <w:r w:rsidR="00804D41">
        <w:rPr>
          <w:b/>
          <w:i w:val="0"/>
          <w:noProof/>
        </w:rPr>
        <w:t>5</w:t>
      </w:r>
      <w:r w:rsidRPr="00E3544C" w:rsidR="00BC7C8D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Pr="00E3544C" w:rsidR="00F72BC2">
        <w:rPr>
          <w:b/>
          <w:i w:val="0"/>
        </w:rPr>
        <w:t>-</w:t>
      </w:r>
      <w:r w:rsidRPr="00E3544C">
        <w:rPr>
          <w:i w:val="0"/>
        </w:rPr>
        <w:t xml:space="preserve"> Instanciação dos </w:t>
      </w:r>
      <w:r w:rsidR="00A37F6F">
        <w:rPr>
          <w:i w:val="0"/>
        </w:rPr>
        <w:t>C</w:t>
      </w:r>
      <w:r w:rsidRPr="00E3544C">
        <w:rPr>
          <w:i w:val="0"/>
        </w:rPr>
        <w:t>omponentes</w:t>
      </w:r>
      <w:r w:rsidRPr="00E3544C" w:rsidR="00AD6438">
        <w:rPr>
          <w:i w:val="0"/>
        </w:rPr>
        <w:t>.</w:t>
      </w:r>
      <w:bookmarkEnd w:id="46"/>
      <w:bookmarkEnd w:id="47"/>
    </w:p>
    <w:p w:rsidR="009F697A" w:rsidP="009F697A" w:rsidRDefault="009F697A" w14:paraId="68B315E9" w14:textId="070FC348">
      <w:pPr>
        <w:pStyle w:val="Ttulo1"/>
      </w:pPr>
      <w:bookmarkStart w:name="_Toc462218671" w:id="48"/>
      <w:r>
        <w:lastRenderedPageBreak/>
        <w:t>Projeto de Dados</w:t>
      </w:r>
      <w:bookmarkEnd w:id="48"/>
      <w:r w:rsidR="007821A6">
        <w:t xml:space="preserve"> </w:t>
      </w:r>
    </w:p>
    <w:p w:rsidRPr="009F697A" w:rsidR="009F697A" w:rsidP="009F697A" w:rsidRDefault="009F697A" w14:paraId="62FA51B1" w14:textId="233D04A3">
      <w:pPr>
        <w:pStyle w:val="Ttulo2"/>
      </w:pPr>
      <w:bookmarkStart w:name="_Toc462218672" w:id="49"/>
      <w:r>
        <w:t>Modelo Entidade-Relacionamento</w:t>
      </w:r>
      <w:bookmarkEnd w:id="49"/>
    </w:p>
    <w:p w:rsidRPr="00DD4D68" w:rsidR="009F697A" w:rsidP="009F697A" w:rsidRDefault="009F697A" w14:paraId="395C887A" w14:textId="77777777"/>
    <w:p w:rsidR="009F697A" w:rsidP="009F697A" w:rsidRDefault="009F697A" w14:paraId="2DEC7B53" w14:textId="77777777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DAE65B7" wp14:editId="4680EE41">
            <wp:extent cx="5969635" cy="39681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968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E3544C" w:rsidR="009F697A" w:rsidP="009F697A" w:rsidRDefault="009F697A" w14:paraId="6443F22C" w14:textId="62EC3706">
      <w:pPr>
        <w:pStyle w:val="Legenda"/>
        <w:rPr>
          <w:i w:val="0"/>
        </w:rPr>
      </w:pPr>
      <w:bookmarkStart w:name="_Toc459887113" w:id="50"/>
      <w:bookmarkStart w:name="_Toc489463043" w:id="51"/>
      <w:r w:rsidRPr="00E3544C">
        <w:rPr>
          <w:b/>
          <w:i w:val="0"/>
        </w:rPr>
        <w:t xml:space="preserve">Figura </w:t>
      </w:r>
      <w:r w:rsidRPr="00E3544C" w:rsidR="00BC7C8D">
        <w:rPr>
          <w:b/>
          <w:i w:val="0"/>
        </w:rPr>
        <w:fldChar w:fldCharType="begin"/>
      </w:r>
      <w:r w:rsidRPr="00E3544C" w:rsidR="00BC7C8D">
        <w:rPr>
          <w:b/>
          <w:i w:val="0"/>
        </w:rPr>
        <w:instrText xml:space="preserve"> SEQ Figura \* ARABIC </w:instrText>
      </w:r>
      <w:r w:rsidRPr="00E3544C" w:rsidR="00BC7C8D">
        <w:rPr>
          <w:b/>
          <w:i w:val="0"/>
        </w:rPr>
        <w:fldChar w:fldCharType="separate"/>
      </w:r>
      <w:r w:rsidR="00804D41">
        <w:rPr>
          <w:b/>
          <w:i w:val="0"/>
          <w:noProof/>
        </w:rPr>
        <w:t>6</w:t>
      </w:r>
      <w:r w:rsidRPr="00E3544C" w:rsidR="00BC7C8D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Pr="00E3544C" w:rsidR="00F72BC2">
        <w:rPr>
          <w:b/>
          <w:i w:val="0"/>
        </w:rPr>
        <w:t>-</w:t>
      </w:r>
      <w:r w:rsidRPr="00E3544C">
        <w:rPr>
          <w:i w:val="0"/>
        </w:rPr>
        <w:t xml:space="preserve"> Modelo Entidade-Relacionamento</w:t>
      </w:r>
      <w:r w:rsidRPr="00E3544C" w:rsidR="00AD6438">
        <w:rPr>
          <w:i w:val="0"/>
        </w:rPr>
        <w:t>.</w:t>
      </w:r>
      <w:bookmarkEnd w:id="50"/>
      <w:bookmarkEnd w:id="51"/>
    </w:p>
    <w:p w:rsidR="0009003B" w:rsidP="009F697A" w:rsidRDefault="0009003B" w14:paraId="122320EE" w14:textId="77777777">
      <w:pPr>
        <w:ind w:firstLine="708"/>
      </w:pPr>
    </w:p>
    <w:p w:rsidR="001B2083" w:rsidP="009F697A" w:rsidRDefault="001B2083" w14:paraId="00AF6388" w14:textId="77777777">
      <w:pPr>
        <w:ind w:firstLine="708"/>
      </w:pPr>
    </w:p>
    <w:p w:rsidR="001B2083" w:rsidP="009F697A" w:rsidRDefault="001B2083" w14:paraId="638A0EE1" w14:textId="77777777">
      <w:pPr>
        <w:ind w:firstLine="708"/>
      </w:pPr>
    </w:p>
    <w:p w:rsidR="001B2083" w:rsidP="009F697A" w:rsidRDefault="001B2083" w14:paraId="4269A99A" w14:textId="77777777">
      <w:pPr>
        <w:ind w:firstLine="708"/>
      </w:pPr>
    </w:p>
    <w:p w:rsidR="001B2083" w:rsidP="009F697A" w:rsidRDefault="001B2083" w14:paraId="6A9C5268" w14:textId="77777777">
      <w:pPr>
        <w:ind w:firstLine="708"/>
      </w:pPr>
    </w:p>
    <w:p w:rsidR="001B2083" w:rsidP="009F697A" w:rsidRDefault="001B2083" w14:paraId="0A125B57" w14:textId="77777777">
      <w:pPr>
        <w:ind w:firstLine="708"/>
      </w:pPr>
    </w:p>
    <w:p w:rsidR="001B2083" w:rsidP="009F697A" w:rsidRDefault="001B2083" w14:paraId="7D46E03C" w14:textId="77777777">
      <w:pPr>
        <w:ind w:firstLine="708"/>
      </w:pPr>
    </w:p>
    <w:p w:rsidR="001B2083" w:rsidP="009F697A" w:rsidRDefault="001B2083" w14:paraId="23155084" w14:textId="77777777">
      <w:pPr>
        <w:ind w:firstLine="708"/>
      </w:pPr>
    </w:p>
    <w:p w:rsidR="001B2083" w:rsidP="009F697A" w:rsidRDefault="001B2083" w14:paraId="03BE8F08" w14:textId="77777777">
      <w:pPr>
        <w:ind w:firstLine="708"/>
      </w:pPr>
    </w:p>
    <w:p w:rsidR="001B2083" w:rsidP="009F697A" w:rsidRDefault="001B2083" w14:paraId="4081C66D" w14:textId="77777777">
      <w:pPr>
        <w:ind w:firstLine="708"/>
      </w:pPr>
    </w:p>
    <w:p w:rsidR="001B2083" w:rsidP="009F697A" w:rsidRDefault="001B2083" w14:paraId="4DA616FE" w14:textId="77777777">
      <w:pPr>
        <w:ind w:firstLine="708"/>
      </w:pPr>
    </w:p>
    <w:p w:rsidR="001B2083" w:rsidP="009F697A" w:rsidRDefault="001B2083" w14:paraId="77CCEE7A" w14:textId="77777777">
      <w:pPr>
        <w:ind w:firstLine="708"/>
      </w:pPr>
    </w:p>
    <w:p w:rsidR="001B2083" w:rsidP="009F697A" w:rsidRDefault="001B2083" w14:paraId="0BE5C738" w14:textId="77777777">
      <w:pPr>
        <w:ind w:firstLine="708"/>
      </w:pPr>
    </w:p>
    <w:p w:rsidR="001B2083" w:rsidP="009F697A" w:rsidRDefault="001B2083" w14:paraId="09185D6E" w14:textId="77777777">
      <w:pPr>
        <w:ind w:firstLine="708"/>
      </w:pPr>
    </w:p>
    <w:p w:rsidR="001B2083" w:rsidP="009F697A" w:rsidRDefault="001B2083" w14:paraId="06C4ED47" w14:textId="77777777">
      <w:pPr>
        <w:ind w:firstLine="708"/>
      </w:pPr>
    </w:p>
    <w:p w:rsidR="001B2083" w:rsidP="009F697A" w:rsidRDefault="001B2083" w14:paraId="4BCF65A1" w14:textId="77777777">
      <w:pPr>
        <w:ind w:firstLine="708"/>
      </w:pPr>
    </w:p>
    <w:p w:rsidR="001B2083" w:rsidP="009F697A" w:rsidRDefault="001B2083" w14:paraId="6E7AAB1A" w14:textId="77777777">
      <w:pPr>
        <w:ind w:firstLine="708"/>
      </w:pPr>
    </w:p>
    <w:p w:rsidR="001B2083" w:rsidP="009F697A" w:rsidRDefault="001B2083" w14:paraId="7302E793" w14:textId="77777777">
      <w:pPr>
        <w:ind w:firstLine="708"/>
      </w:pPr>
    </w:p>
    <w:p w:rsidR="001B2083" w:rsidP="001B2083" w:rsidRDefault="001B2083" w14:paraId="517AD83B" w14:textId="7BCD3DB4">
      <w:pPr>
        <w:pStyle w:val="Ttulo1"/>
      </w:pPr>
      <w:bookmarkStart w:name="_Toc462218673" w:id="52"/>
      <w:r>
        <w:lastRenderedPageBreak/>
        <w:t>Projeto Lógico</w:t>
      </w:r>
      <w:bookmarkEnd w:id="52"/>
    </w:p>
    <w:p w:rsidR="001B2083" w:rsidP="001B2083" w:rsidRDefault="001B2083" w14:paraId="42EC9CB7" w14:textId="3C236E80">
      <w:pPr>
        <w:pStyle w:val="Ttulo2"/>
      </w:pPr>
      <w:bookmarkStart w:name="_Toc462218674" w:id="53"/>
      <w:r>
        <w:t>Diagrama de Classe</w:t>
      </w:r>
      <w:r w:rsidR="00145513">
        <w:t>s</w:t>
      </w:r>
      <w:bookmarkEnd w:id="53"/>
    </w:p>
    <w:p w:rsidR="00145513" w:rsidP="00145513" w:rsidRDefault="001B2083" w14:paraId="0FCF38BB" w14:textId="77777777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4224816" wp14:editId="371B8C75">
            <wp:extent cx="5225143" cy="36392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87" cy="364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E3544C" w:rsidR="001B2083" w:rsidP="00145513" w:rsidRDefault="00145513" w14:paraId="5E8770D4" w14:textId="133F39D7">
      <w:pPr>
        <w:pStyle w:val="Legenda"/>
        <w:rPr>
          <w:i w:val="0"/>
        </w:rPr>
      </w:pPr>
      <w:bookmarkStart w:name="_Toc459887114" w:id="54"/>
      <w:bookmarkStart w:name="_Toc489463044" w:id="55"/>
      <w:r w:rsidRPr="00E3544C">
        <w:rPr>
          <w:b/>
          <w:i w:val="0"/>
        </w:rPr>
        <w:t xml:space="preserve">Figura </w:t>
      </w:r>
      <w:r w:rsidRPr="00E3544C" w:rsidR="00BC7C8D">
        <w:rPr>
          <w:b/>
          <w:i w:val="0"/>
        </w:rPr>
        <w:fldChar w:fldCharType="begin"/>
      </w:r>
      <w:r w:rsidRPr="00E3544C" w:rsidR="00BC7C8D">
        <w:rPr>
          <w:b/>
          <w:i w:val="0"/>
        </w:rPr>
        <w:instrText xml:space="preserve"> SEQ Figura \* ARABIC </w:instrText>
      </w:r>
      <w:r w:rsidRPr="00E3544C" w:rsidR="00BC7C8D">
        <w:rPr>
          <w:b/>
          <w:i w:val="0"/>
        </w:rPr>
        <w:fldChar w:fldCharType="separate"/>
      </w:r>
      <w:r w:rsidR="00804D41">
        <w:rPr>
          <w:b/>
          <w:i w:val="0"/>
          <w:noProof/>
        </w:rPr>
        <w:t>7</w:t>
      </w:r>
      <w:r w:rsidRPr="00E3544C" w:rsidR="00BC7C8D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Pr="00E3544C" w:rsidR="00F72BC2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A37F6F">
        <w:rPr>
          <w:i w:val="0"/>
        </w:rPr>
        <w:t>C</w:t>
      </w:r>
      <w:r w:rsidRPr="00E3544C">
        <w:rPr>
          <w:i w:val="0"/>
        </w:rPr>
        <w:t>lasses</w:t>
      </w:r>
      <w:r w:rsidRPr="00E3544C" w:rsidR="00AD6438">
        <w:rPr>
          <w:i w:val="0"/>
        </w:rPr>
        <w:t>.</w:t>
      </w:r>
      <w:bookmarkEnd w:id="54"/>
      <w:bookmarkEnd w:id="55"/>
    </w:p>
    <w:p w:rsidR="001B2083" w:rsidP="001B2083" w:rsidRDefault="001B2083" w14:paraId="5443E4FA" w14:textId="655055D7">
      <w:pPr>
        <w:pStyle w:val="Ttulo2"/>
      </w:pPr>
      <w:bookmarkStart w:name="_Toc462218675" w:id="56"/>
      <w:r>
        <w:t>Diagrama de Sequência</w:t>
      </w:r>
      <w:bookmarkEnd w:id="56"/>
    </w:p>
    <w:p w:rsidR="00145513" w:rsidP="00145513" w:rsidRDefault="001B2083" w14:paraId="7E2EC529" w14:textId="77777777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9A0B517" wp14:editId="3C307522">
            <wp:extent cx="4962525" cy="30289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E3544C" w:rsidR="001B2083" w:rsidP="00420A86" w:rsidRDefault="00145513" w14:paraId="0A44DFAB" w14:textId="48BA6738">
      <w:pPr>
        <w:pStyle w:val="Legenda"/>
        <w:rPr>
          <w:i w:val="0"/>
        </w:rPr>
      </w:pPr>
      <w:bookmarkStart w:name="_Toc459887115" w:id="57"/>
      <w:bookmarkStart w:name="_Toc489463045" w:id="58"/>
      <w:r w:rsidRPr="00E3544C">
        <w:rPr>
          <w:b/>
          <w:i w:val="0"/>
        </w:rPr>
        <w:t xml:space="preserve">Figura </w:t>
      </w:r>
      <w:r w:rsidRPr="00E3544C" w:rsidR="00BC7C8D">
        <w:rPr>
          <w:b/>
          <w:i w:val="0"/>
        </w:rPr>
        <w:fldChar w:fldCharType="begin"/>
      </w:r>
      <w:r w:rsidRPr="00E3544C" w:rsidR="00BC7C8D">
        <w:rPr>
          <w:b/>
          <w:i w:val="0"/>
        </w:rPr>
        <w:instrText xml:space="preserve"> SEQ Figura \* ARABIC </w:instrText>
      </w:r>
      <w:r w:rsidRPr="00E3544C" w:rsidR="00BC7C8D">
        <w:rPr>
          <w:b/>
          <w:i w:val="0"/>
        </w:rPr>
        <w:fldChar w:fldCharType="separate"/>
      </w:r>
      <w:r w:rsidR="00804D41">
        <w:rPr>
          <w:b/>
          <w:i w:val="0"/>
          <w:noProof/>
        </w:rPr>
        <w:t>8</w:t>
      </w:r>
      <w:r w:rsidRPr="00E3544C" w:rsidR="00BC7C8D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Pr="00E3544C" w:rsidR="00F72BC2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A37F6F">
        <w:rPr>
          <w:i w:val="0"/>
        </w:rPr>
        <w:t>S</w:t>
      </w:r>
      <w:r w:rsidRPr="00E3544C">
        <w:rPr>
          <w:i w:val="0"/>
        </w:rPr>
        <w:t>equência</w:t>
      </w:r>
      <w:r w:rsidRPr="00E3544C" w:rsidR="00AD6438">
        <w:rPr>
          <w:i w:val="0"/>
        </w:rPr>
        <w:t>.</w:t>
      </w:r>
      <w:bookmarkEnd w:id="57"/>
      <w:bookmarkEnd w:id="58"/>
    </w:p>
    <w:p w:rsidR="00FB7757" w:rsidP="00FB7757" w:rsidRDefault="00FB7757" w14:paraId="11776D38" w14:textId="0443568F">
      <w:pPr>
        <w:pStyle w:val="Ttulo1"/>
      </w:pPr>
      <w:bookmarkStart w:name="_Toc462218676" w:id="59"/>
      <w:r>
        <w:lastRenderedPageBreak/>
        <w:t>Qualidade de Software</w:t>
      </w:r>
      <w:bookmarkEnd w:id="59"/>
    </w:p>
    <w:p w:rsidR="00FB7757" w:rsidP="00FB7757" w:rsidRDefault="00FB7757" w14:paraId="265C4EA5" w14:textId="35D9C74B">
      <w:pPr>
        <w:pStyle w:val="Ttulo2"/>
      </w:pPr>
      <w:bookmarkStart w:name="_Toc462218677" w:id="60"/>
      <w:r>
        <w:t>Rastreabilidade dos Requisitos</w:t>
      </w:r>
      <w:bookmarkEnd w:id="60"/>
    </w:p>
    <w:p w:rsidR="00FB7757" w:rsidP="00B97300" w:rsidRDefault="00544264" w14:paraId="20991350" w14:textId="3C34B6C2">
      <w:pPr>
        <w:ind w:left="709"/>
        <w:rPr>
          <w:rFonts w:asciiTheme="minorHAnsi" w:hAnsiTheme="minorHAnsi"/>
          <w:b/>
        </w:rPr>
      </w:pPr>
      <w:r w:rsidRPr="00544264">
        <w:rPr>
          <w:rFonts w:asciiTheme="minorHAnsi" w:hAnsiTheme="minorHAnsi"/>
          <w:b/>
        </w:rPr>
        <w:t>9.1.1.</w:t>
      </w:r>
      <w:r w:rsidRPr="00544264">
        <w:rPr>
          <w:rFonts w:asciiTheme="minorHAnsi" w:hAnsiTheme="minorHAnsi"/>
          <w:b/>
        </w:rPr>
        <w:tab/>
      </w:r>
      <w:r w:rsidRPr="00544264" w:rsidR="00E70A2C">
        <w:rPr>
          <w:rFonts w:asciiTheme="minorHAnsi" w:hAnsiTheme="minorHAnsi"/>
          <w:b/>
        </w:rPr>
        <w:t>Requisitos Funcionais em Casos de Uso</w:t>
      </w:r>
    </w:p>
    <w:p w:rsidRPr="00544264" w:rsidR="00544264" w:rsidP="00B97300" w:rsidRDefault="00544264" w14:paraId="36C572B9" w14:textId="77777777">
      <w:pPr>
        <w:ind w:left="709"/>
        <w:rPr>
          <w:rFonts w:asciiTheme="minorHAnsi" w:hAnsiTheme="minorHAnsi"/>
          <w:b/>
        </w:rPr>
      </w:pPr>
    </w:p>
    <w:tbl>
      <w:tblPr>
        <w:tblStyle w:val="Tabelacomgrade"/>
        <w:tblW w:w="10064" w:type="dxa"/>
        <w:tblInd w:w="817" w:type="dxa"/>
        <w:tblLook w:val="04A0" w:firstRow="1" w:lastRow="0" w:firstColumn="1" w:lastColumn="0" w:noHBand="0" w:noVBand="1"/>
      </w:tblPr>
      <w:tblGrid>
        <w:gridCol w:w="1607"/>
        <w:gridCol w:w="1573"/>
        <w:gridCol w:w="1574"/>
        <w:gridCol w:w="1767"/>
        <w:gridCol w:w="1559"/>
        <w:gridCol w:w="1984"/>
      </w:tblGrid>
      <w:tr w:rsidRPr="00FB7757" w:rsidR="00544264" w:rsidTr="00281FC4" w14:paraId="4BE82C8C" w14:textId="77777777">
        <w:tc>
          <w:tcPr>
            <w:tcW w:w="16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 w:rsidRPr="00281FC4" w:rsidR="00544264" w:rsidP="00281FC4" w:rsidRDefault="00544264" w14:paraId="27C58D0B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1573" w:type="dxa"/>
            <w:tcBorders>
              <w:left w:val="single" w:color="auto" w:sz="4" w:space="0"/>
            </w:tcBorders>
            <w:shd w:val="clear" w:color="auto" w:fill="767171" w:themeFill="background2" w:themeFillShade="80"/>
            <w:vAlign w:val="center"/>
          </w:tcPr>
          <w:p w:rsidRPr="00281FC4" w:rsidR="00544264" w:rsidP="00281FC4" w:rsidRDefault="00544264" w14:paraId="60C0959E" w14:textId="138B8079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&lt;CU1&gt;</w:t>
            </w:r>
          </w:p>
        </w:tc>
        <w:tc>
          <w:tcPr>
            <w:tcW w:w="1574" w:type="dxa"/>
            <w:shd w:val="clear" w:color="auto" w:fill="767171" w:themeFill="background2" w:themeFillShade="80"/>
            <w:vAlign w:val="center"/>
          </w:tcPr>
          <w:p w:rsidRPr="00281FC4" w:rsidR="00544264" w:rsidP="00281FC4" w:rsidRDefault="00544264" w14:paraId="5738B832" w14:textId="69CC6F0E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&lt;CU2&gt;</w:t>
            </w:r>
          </w:p>
        </w:tc>
        <w:tc>
          <w:tcPr>
            <w:tcW w:w="1767" w:type="dxa"/>
            <w:shd w:val="clear" w:color="auto" w:fill="767171" w:themeFill="background2" w:themeFillShade="80"/>
            <w:vAlign w:val="center"/>
          </w:tcPr>
          <w:p w:rsidRPr="00281FC4" w:rsidR="00544264" w:rsidP="00281FC4" w:rsidRDefault="00544264" w14:paraId="35FF4249" w14:textId="7D390AA1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&lt;CU3&gt;</w:t>
            </w:r>
          </w:p>
        </w:tc>
        <w:tc>
          <w:tcPr>
            <w:tcW w:w="1559" w:type="dxa"/>
            <w:shd w:val="clear" w:color="auto" w:fill="767171" w:themeFill="background2" w:themeFillShade="80"/>
            <w:vAlign w:val="center"/>
          </w:tcPr>
          <w:p w:rsidRPr="00281FC4" w:rsidR="00544264" w:rsidP="00281FC4" w:rsidRDefault="00544264" w14:paraId="1C9EC87B" w14:textId="15E15C9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984" w:type="dxa"/>
            <w:shd w:val="clear" w:color="auto" w:fill="767171" w:themeFill="background2" w:themeFillShade="80"/>
            <w:vAlign w:val="center"/>
          </w:tcPr>
          <w:p w:rsidRPr="00281FC4" w:rsidR="00544264" w:rsidP="00281FC4" w:rsidRDefault="00544264" w14:paraId="03396519" w14:textId="5A8E8C75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&lt;CUN&gt;</w:t>
            </w:r>
          </w:p>
        </w:tc>
      </w:tr>
      <w:tr w:rsidRPr="00FB7757" w:rsidR="00544264" w:rsidTr="00281FC4" w14:paraId="2A783A47" w14:textId="77777777">
        <w:tc>
          <w:tcPr>
            <w:tcW w:w="1607" w:type="dxa"/>
            <w:tcBorders>
              <w:top w:val="single" w:color="auto" w:sz="4" w:space="0"/>
            </w:tcBorders>
            <w:shd w:val="clear" w:color="auto" w:fill="D0CECE" w:themeFill="background2" w:themeFillShade="E6"/>
            <w:vAlign w:val="center"/>
          </w:tcPr>
          <w:p w:rsidRPr="00281FC4" w:rsidR="00544264" w:rsidP="00281FC4" w:rsidRDefault="00544264" w14:paraId="2501E71B" w14:textId="72E12F15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RF1</w:t>
            </w:r>
          </w:p>
        </w:tc>
        <w:tc>
          <w:tcPr>
            <w:tcW w:w="1573" w:type="dxa"/>
            <w:vAlign w:val="center"/>
          </w:tcPr>
          <w:p w:rsidRPr="00FB7757" w:rsidR="00544264" w:rsidP="00281FC4" w:rsidRDefault="00544264" w14:paraId="550BC50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544264" w:rsidP="00281FC4" w:rsidRDefault="00544264" w14:paraId="3F92B60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544264" w:rsidP="00281FC4" w:rsidRDefault="00544264" w14:paraId="7A5DD02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544264" w:rsidP="00281FC4" w:rsidRDefault="00544264" w14:paraId="7C076F6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544264" w:rsidP="00281FC4" w:rsidRDefault="00544264" w14:paraId="6772642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544264" w:rsidTr="00281FC4" w14:paraId="533E8763" w14:textId="77777777">
        <w:tc>
          <w:tcPr>
            <w:tcW w:w="1607" w:type="dxa"/>
            <w:shd w:val="clear" w:color="auto" w:fill="D0CECE" w:themeFill="background2" w:themeFillShade="E6"/>
            <w:vAlign w:val="center"/>
          </w:tcPr>
          <w:p w:rsidRPr="00281FC4" w:rsidR="00544264" w:rsidP="00281FC4" w:rsidRDefault="00544264" w14:paraId="61608C09" w14:textId="605AE625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RF2</w:t>
            </w:r>
          </w:p>
        </w:tc>
        <w:tc>
          <w:tcPr>
            <w:tcW w:w="1573" w:type="dxa"/>
            <w:vAlign w:val="center"/>
          </w:tcPr>
          <w:p w:rsidRPr="00FB7757" w:rsidR="00544264" w:rsidP="00281FC4" w:rsidRDefault="00544264" w14:paraId="4FE911BB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544264" w:rsidP="00281FC4" w:rsidRDefault="00544264" w14:paraId="3B5A125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544264" w:rsidP="00281FC4" w:rsidRDefault="00544264" w14:paraId="097D900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544264" w:rsidP="00281FC4" w:rsidRDefault="00544264" w14:paraId="310B5E3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544264" w:rsidP="00281FC4" w:rsidRDefault="00544264" w14:paraId="463AA7A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544264" w:rsidTr="00281FC4" w14:paraId="1052D24E" w14:textId="77777777">
        <w:tc>
          <w:tcPr>
            <w:tcW w:w="1607" w:type="dxa"/>
            <w:shd w:val="clear" w:color="auto" w:fill="D0CECE" w:themeFill="background2" w:themeFillShade="E6"/>
            <w:vAlign w:val="center"/>
          </w:tcPr>
          <w:p w:rsidRPr="00281FC4" w:rsidR="00544264" w:rsidP="00281FC4" w:rsidRDefault="00544264" w14:paraId="20DCB303" w14:textId="1A3C02B8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RF3</w:t>
            </w:r>
          </w:p>
        </w:tc>
        <w:tc>
          <w:tcPr>
            <w:tcW w:w="1573" w:type="dxa"/>
            <w:vAlign w:val="center"/>
          </w:tcPr>
          <w:p w:rsidRPr="00FB7757" w:rsidR="00544264" w:rsidP="00281FC4" w:rsidRDefault="00544264" w14:paraId="4DCC4FF5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544264" w:rsidP="00281FC4" w:rsidRDefault="00544264" w14:paraId="322449F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544264" w:rsidP="00281FC4" w:rsidRDefault="00544264" w14:paraId="35373C8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544264" w:rsidP="00281FC4" w:rsidRDefault="00544264" w14:paraId="231A348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544264" w:rsidP="00281FC4" w:rsidRDefault="00544264" w14:paraId="6DC0964C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544264" w:rsidTr="00281FC4" w14:paraId="1EE47817" w14:textId="77777777">
        <w:tc>
          <w:tcPr>
            <w:tcW w:w="1607" w:type="dxa"/>
            <w:shd w:val="clear" w:color="auto" w:fill="D0CECE" w:themeFill="background2" w:themeFillShade="E6"/>
            <w:vAlign w:val="center"/>
          </w:tcPr>
          <w:p w:rsidRPr="00281FC4" w:rsidR="00544264" w:rsidP="00281FC4" w:rsidRDefault="00544264" w14:paraId="545AB501" w14:textId="0B410831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:rsidRPr="00FB7757" w:rsidR="00544264" w:rsidP="00281FC4" w:rsidRDefault="00544264" w14:paraId="36DEC9D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544264" w:rsidP="00281FC4" w:rsidRDefault="00544264" w14:paraId="1BF14AB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544264" w:rsidP="00281FC4" w:rsidRDefault="00544264" w14:paraId="12CB342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544264" w:rsidP="00281FC4" w:rsidRDefault="00544264" w14:paraId="189BA8F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544264" w:rsidP="00281FC4" w:rsidRDefault="00544264" w14:paraId="4ABF106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544264" w:rsidTr="00281FC4" w14:paraId="3AD27FCE" w14:textId="77777777">
        <w:tc>
          <w:tcPr>
            <w:tcW w:w="1607" w:type="dxa"/>
            <w:shd w:val="clear" w:color="auto" w:fill="D0CECE" w:themeFill="background2" w:themeFillShade="E6"/>
            <w:vAlign w:val="center"/>
          </w:tcPr>
          <w:p w:rsidRPr="00281FC4" w:rsidR="00544264" w:rsidP="00281FC4" w:rsidRDefault="00544264" w14:paraId="3DDFC0D4" w14:textId="58E3EDE1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:rsidRPr="00FB7757" w:rsidR="00544264" w:rsidP="00281FC4" w:rsidRDefault="00544264" w14:paraId="4BF560E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544264" w:rsidP="00281FC4" w:rsidRDefault="00544264" w14:paraId="1F9265B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544264" w:rsidP="00281FC4" w:rsidRDefault="00544264" w14:paraId="4E55E0D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544264" w:rsidP="00281FC4" w:rsidRDefault="00544264" w14:paraId="4FA0A35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544264" w:rsidP="00281FC4" w:rsidRDefault="00544264" w14:paraId="17D0A83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544264" w:rsidTr="00281FC4" w14:paraId="0C2C4468" w14:textId="77777777">
        <w:tc>
          <w:tcPr>
            <w:tcW w:w="1607" w:type="dxa"/>
            <w:shd w:val="clear" w:color="auto" w:fill="D0CECE" w:themeFill="background2" w:themeFillShade="E6"/>
            <w:vAlign w:val="center"/>
          </w:tcPr>
          <w:p w:rsidRPr="00281FC4" w:rsidR="00544264" w:rsidP="00281FC4" w:rsidRDefault="00544264" w14:paraId="387DC74C" w14:textId="3B29C5C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:rsidRPr="00FB7757" w:rsidR="00544264" w:rsidP="00281FC4" w:rsidRDefault="00544264" w14:paraId="4C5370B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544264" w:rsidP="00281FC4" w:rsidRDefault="00544264" w14:paraId="38173E7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544264" w:rsidP="00281FC4" w:rsidRDefault="00544264" w14:paraId="6EC376D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544264" w:rsidP="00281FC4" w:rsidRDefault="00544264" w14:paraId="5BB26D9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544264" w:rsidP="00281FC4" w:rsidRDefault="00544264" w14:paraId="2971C20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544264" w:rsidTr="00281FC4" w14:paraId="10A707C1" w14:textId="77777777">
        <w:tc>
          <w:tcPr>
            <w:tcW w:w="1607" w:type="dxa"/>
            <w:shd w:val="clear" w:color="auto" w:fill="D0CECE" w:themeFill="background2" w:themeFillShade="E6"/>
            <w:vAlign w:val="center"/>
          </w:tcPr>
          <w:p w:rsidRPr="00281FC4" w:rsidR="00544264" w:rsidP="00281FC4" w:rsidRDefault="00544264" w14:paraId="19490B6C" w14:textId="4C95327E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RFN</w:t>
            </w:r>
          </w:p>
        </w:tc>
        <w:tc>
          <w:tcPr>
            <w:tcW w:w="1573" w:type="dxa"/>
            <w:vAlign w:val="center"/>
          </w:tcPr>
          <w:p w:rsidRPr="00FB7757" w:rsidR="00544264" w:rsidP="00281FC4" w:rsidRDefault="00544264" w14:paraId="2247E635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544264" w:rsidP="00281FC4" w:rsidRDefault="00544264" w14:paraId="3B574D0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544264" w:rsidP="00281FC4" w:rsidRDefault="00544264" w14:paraId="1F32F43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544264" w:rsidP="00281FC4" w:rsidRDefault="00544264" w14:paraId="00CFA05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544264" w:rsidP="00281FC4" w:rsidRDefault="00544264" w14:paraId="7B5540E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</w:tbl>
    <w:p w:rsidR="00B97300" w:rsidP="00B97300" w:rsidRDefault="00B97300" w14:paraId="1A13E606" w14:textId="77777777">
      <w:pPr>
        <w:pStyle w:val="Legenda"/>
        <w:keepNext/>
        <w:spacing w:before="0" w:after="0"/>
        <w:rPr>
          <w:b/>
          <w:i w:val="0"/>
        </w:rPr>
      </w:pPr>
    </w:p>
    <w:p w:rsidR="00544264" w:rsidP="00B97300" w:rsidRDefault="00544264" w14:paraId="2BCD7DE1" w14:textId="59BD542C">
      <w:pPr>
        <w:pStyle w:val="Legenda"/>
        <w:keepNext/>
        <w:spacing w:before="0" w:after="0"/>
        <w:rPr>
          <w:i w:val="0"/>
        </w:rPr>
      </w:pPr>
      <w:r w:rsidRPr="003A2D40">
        <w:rPr>
          <w:b/>
          <w:i w:val="0"/>
        </w:rPr>
        <w:t xml:space="preserve">Tabela </w:t>
      </w:r>
      <w:r>
        <w:rPr>
          <w:b/>
          <w:i w:val="0"/>
        </w:rPr>
        <w:t>4</w:t>
      </w:r>
      <w:r w:rsidRPr="003A2D40">
        <w:rPr>
          <w:b/>
          <w:i w:val="0"/>
        </w:rPr>
        <w:t xml:space="preserve"> </w:t>
      </w:r>
      <w:r>
        <w:rPr>
          <w:b/>
          <w:i w:val="0"/>
        </w:rPr>
        <w:t>-</w:t>
      </w:r>
      <w:r w:rsidRPr="003A2D40">
        <w:rPr>
          <w:i w:val="0"/>
        </w:rPr>
        <w:t xml:space="preserve"> </w:t>
      </w:r>
      <w:r>
        <w:rPr>
          <w:i w:val="0"/>
        </w:rPr>
        <w:t xml:space="preserve">Rastreabilidade: </w:t>
      </w:r>
      <w:r w:rsidRPr="00544264">
        <w:rPr>
          <w:i w:val="0"/>
        </w:rPr>
        <w:t>Requisitos Funcionais em Casos de Uso</w:t>
      </w:r>
      <w:r w:rsidRPr="003A2D40">
        <w:rPr>
          <w:i w:val="0"/>
        </w:rPr>
        <w:t>.</w:t>
      </w:r>
    </w:p>
    <w:p w:rsidRPr="003A2D40" w:rsidR="00544264" w:rsidP="00B97300" w:rsidRDefault="00544264" w14:paraId="2B2A461B" w14:textId="77777777">
      <w:pPr>
        <w:pStyle w:val="Legenda"/>
        <w:keepNext/>
        <w:spacing w:before="0" w:after="0"/>
        <w:rPr>
          <w:b/>
          <w:i w:val="0"/>
        </w:rPr>
      </w:pPr>
    </w:p>
    <w:p w:rsidR="00E70A2C" w:rsidP="00B97300" w:rsidRDefault="00544264" w14:paraId="0B59AEC5" w14:textId="2E64ACB7">
      <w:pPr>
        <w:ind w:firstLine="709"/>
        <w:rPr>
          <w:rFonts w:asciiTheme="minorHAnsi" w:hAnsiTheme="minorHAnsi"/>
          <w:b/>
        </w:rPr>
      </w:pPr>
      <w:r w:rsidRPr="00544264">
        <w:rPr>
          <w:rFonts w:asciiTheme="minorHAnsi" w:hAnsiTheme="minorHAnsi"/>
          <w:b/>
        </w:rPr>
        <w:t>9.1.2.</w:t>
      </w:r>
      <w:r w:rsidRPr="00544264">
        <w:rPr>
          <w:rFonts w:asciiTheme="minorHAnsi" w:hAnsiTheme="minorHAnsi"/>
          <w:b/>
        </w:rPr>
        <w:tab/>
      </w:r>
      <w:r w:rsidRPr="00544264" w:rsidR="00E70A2C">
        <w:rPr>
          <w:rFonts w:asciiTheme="minorHAnsi" w:hAnsiTheme="minorHAnsi"/>
          <w:b/>
        </w:rPr>
        <w:t>Casos de Uso em Classes</w:t>
      </w:r>
    </w:p>
    <w:p w:rsidR="00B97300" w:rsidP="00B97300" w:rsidRDefault="00B97300" w14:paraId="131FFB39" w14:textId="77777777">
      <w:pPr>
        <w:ind w:firstLine="709"/>
        <w:rPr>
          <w:rFonts w:asciiTheme="minorHAnsi" w:hAnsiTheme="minorHAnsi"/>
          <w:b/>
        </w:rPr>
      </w:pPr>
    </w:p>
    <w:tbl>
      <w:tblPr>
        <w:tblStyle w:val="Tabelacomgrade"/>
        <w:tblW w:w="10064" w:type="dxa"/>
        <w:tblInd w:w="817" w:type="dxa"/>
        <w:tblLook w:val="04A0" w:firstRow="1" w:lastRow="0" w:firstColumn="1" w:lastColumn="0" w:noHBand="0" w:noVBand="1"/>
      </w:tblPr>
      <w:tblGrid>
        <w:gridCol w:w="1607"/>
        <w:gridCol w:w="1573"/>
        <w:gridCol w:w="1574"/>
        <w:gridCol w:w="1767"/>
        <w:gridCol w:w="1559"/>
        <w:gridCol w:w="1984"/>
      </w:tblGrid>
      <w:tr w:rsidRPr="00FB7757" w:rsidR="00B97300" w:rsidTr="00281FC4" w14:paraId="42AFECCA" w14:textId="77777777">
        <w:tc>
          <w:tcPr>
            <w:tcW w:w="16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 w:rsidRPr="00FB7757" w:rsidR="00B97300" w:rsidP="00281FC4" w:rsidRDefault="00B97300" w14:paraId="6C86547B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3" w:type="dxa"/>
            <w:tcBorders>
              <w:left w:val="single" w:color="auto" w:sz="4" w:space="0"/>
              <w:bottom w:val="single" w:color="auto" w:sz="4" w:space="0"/>
            </w:tcBorders>
            <w:shd w:val="clear" w:color="auto" w:fill="767171" w:themeFill="background2" w:themeFillShade="80"/>
            <w:vAlign w:val="center"/>
          </w:tcPr>
          <w:p w:rsidRPr="00281FC4" w:rsidR="00B97300" w:rsidP="00281FC4" w:rsidRDefault="00B97300" w14:paraId="7863F13C" w14:textId="1EA469AC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&lt;Classe1&gt;</w:t>
            </w:r>
          </w:p>
        </w:tc>
        <w:tc>
          <w:tcPr>
            <w:tcW w:w="1574" w:type="dxa"/>
            <w:shd w:val="clear" w:color="auto" w:fill="767171" w:themeFill="background2" w:themeFillShade="80"/>
            <w:vAlign w:val="center"/>
          </w:tcPr>
          <w:p w:rsidRPr="00281FC4" w:rsidR="00B97300" w:rsidP="00281FC4" w:rsidRDefault="00B97300" w14:paraId="2D2A830F" w14:textId="792F8D55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&lt;Classe2&gt;</w:t>
            </w:r>
          </w:p>
        </w:tc>
        <w:tc>
          <w:tcPr>
            <w:tcW w:w="1767" w:type="dxa"/>
            <w:shd w:val="clear" w:color="auto" w:fill="767171" w:themeFill="background2" w:themeFillShade="80"/>
            <w:vAlign w:val="center"/>
          </w:tcPr>
          <w:p w:rsidRPr="00281FC4" w:rsidR="00B97300" w:rsidP="00281FC4" w:rsidRDefault="00B97300" w14:paraId="52F29E74" w14:textId="39F4B4A8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&lt;Classe3&gt;</w:t>
            </w:r>
          </w:p>
        </w:tc>
        <w:tc>
          <w:tcPr>
            <w:tcW w:w="1559" w:type="dxa"/>
            <w:shd w:val="clear" w:color="auto" w:fill="767171" w:themeFill="background2" w:themeFillShade="80"/>
            <w:vAlign w:val="center"/>
          </w:tcPr>
          <w:p w:rsidRPr="00281FC4" w:rsidR="00B97300" w:rsidP="00281FC4" w:rsidRDefault="00B97300" w14:paraId="40B5B756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984" w:type="dxa"/>
            <w:shd w:val="clear" w:color="auto" w:fill="767171" w:themeFill="background2" w:themeFillShade="80"/>
            <w:vAlign w:val="center"/>
          </w:tcPr>
          <w:p w:rsidRPr="00281FC4" w:rsidR="00B97300" w:rsidP="00281FC4" w:rsidRDefault="00B97300" w14:paraId="16472700" w14:textId="5440DDC3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 w:rsidRPr="00281FC4">
              <w:rPr>
                <w:rFonts w:asciiTheme="minorHAnsi" w:hAnsiTheme="minorHAnsi"/>
                <w:b/>
                <w:sz w:val="20"/>
              </w:rPr>
              <w:t>ClasseN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</w:tr>
      <w:tr w:rsidRPr="00FB7757" w:rsidR="00B97300" w:rsidTr="00281FC4" w14:paraId="5FB717BA" w14:textId="77777777">
        <w:tc>
          <w:tcPr>
            <w:tcW w:w="1607" w:type="dxa"/>
            <w:tcBorders>
              <w:top w:val="single" w:color="auto" w:sz="4" w:space="0"/>
            </w:tcBorders>
            <w:shd w:val="clear" w:color="auto" w:fill="D0CECE" w:themeFill="background2" w:themeFillShade="E6"/>
            <w:vAlign w:val="center"/>
          </w:tcPr>
          <w:p w:rsidRPr="00281FC4" w:rsidR="00B97300" w:rsidP="00281FC4" w:rsidRDefault="00B97300" w14:paraId="721BC74A" w14:textId="588FCC91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&lt;CU1&gt;</w:t>
            </w:r>
          </w:p>
        </w:tc>
        <w:tc>
          <w:tcPr>
            <w:tcW w:w="1573" w:type="dxa"/>
            <w:tcBorders>
              <w:top w:val="single" w:color="auto" w:sz="4" w:space="0"/>
            </w:tcBorders>
            <w:vAlign w:val="center"/>
          </w:tcPr>
          <w:p w:rsidRPr="00FB7757" w:rsidR="00B97300" w:rsidP="00281FC4" w:rsidRDefault="00B97300" w14:paraId="2EB94DC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B97300" w:rsidP="00281FC4" w:rsidRDefault="00B97300" w14:paraId="15E9BAB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B97300" w:rsidP="00281FC4" w:rsidRDefault="00B97300" w14:paraId="42ACB5C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B97300" w:rsidP="00281FC4" w:rsidRDefault="00B97300" w14:paraId="76C66F14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B97300" w:rsidP="00281FC4" w:rsidRDefault="00B97300" w14:paraId="35A03FA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B97300" w:rsidTr="00281FC4" w14:paraId="3E1692B7" w14:textId="77777777">
        <w:tc>
          <w:tcPr>
            <w:tcW w:w="1607" w:type="dxa"/>
            <w:shd w:val="clear" w:color="auto" w:fill="D0CECE" w:themeFill="background2" w:themeFillShade="E6"/>
            <w:vAlign w:val="center"/>
          </w:tcPr>
          <w:p w:rsidRPr="00281FC4" w:rsidR="00B97300" w:rsidP="00281FC4" w:rsidRDefault="00B97300" w14:paraId="0E16128A" w14:textId="02A98169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&lt;CU2&gt;</w:t>
            </w:r>
          </w:p>
        </w:tc>
        <w:tc>
          <w:tcPr>
            <w:tcW w:w="1573" w:type="dxa"/>
            <w:vAlign w:val="center"/>
          </w:tcPr>
          <w:p w:rsidRPr="00FB7757" w:rsidR="00B97300" w:rsidP="00281FC4" w:rsidRDefault="00B97300" w14:paraId="7FD1F50C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B97300" w:rsidP="00281FC4" w:rsidRDefault="00B97300" w14:paraId="34B2C10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B97300" w:rsidP="00281FC4" w:rsidRDefault="00B97300" w14:paraId="48A4D495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B97300" w:rsidP="00281FC4" w:rsidRDefault="00B97300" w14:paraId="767C2F3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B97300" w:rsidP="00281FC4" w:rsidRDefault="00B97300" w14:paraId="152B6D8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B97300" w:rsidTr="00281FC4" w14:paraId="2EE82839" w14:textId="77777777">
        <w:tc>
          <w:tcPr>
            <w:tcW w:w="1607" w:type="dxa"/>
            <w:shd w:val="clear" w:color="auto" w:fill="D0CECE" w:themeFill="background2" w:themeFillShade="E6"/>
            <w:vAlign w:val="center"/>
          </w:tcPr>
          <w:p w:rsidRPr="00281FC4" w:rsidR="00B97300" w:rsidP="00281FC4" w:rsidRDefault="00B97300" w14:paraId="03073DD1" w14:textId="24DC3D3E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&lt;CU3&gt;</w:t>
            </w:r>
          </w:p>
        </w:tc>
        <w:tc>
          <w:tcPr>
            <w:tcW w:w="1573" w:type="dxa"/>
            <w:vAlign w:val="center"/>
          </w:tcPr>
          <w:p w:rsidRPr="00FB7757" w:rsidR="00B97300" w:rsidP="00281FC4" w:rsidRDefault="00B97300" w14:paraId="47DB2B6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B97300" w:rsidP="00281FC4" w:rsidRDefault="00B97300" w14:paraId="3E1CFC44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B97300" w:rsidP="00281FC4" w:rsidRDefault="00B97300" w14:paraId="7906921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B97300" w:rsidP="00281FC4" w:rsidRDefault="00B97300" w14:paraId="0C208BC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B97300" w:rsidP="00281FC4" w:rsidRDefault="00B97300" w14:paraId="579FF78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B97300" w:rsidTr="00281FC4" w14:paraId="6CD93110" w14:textId="77777777">
        <w:tc>
          <w:tcPr>
            <w:tcW w:w="1607" w:type="dxa"/>
            <w:shd w:val="clear" w:color="auto" w:fill="D0CECE" w:themeFill="background2" w:themeFillShade="E6"/>
            <w:vAlign w:val="center"/>
          </w:tcPr>
          <w:p w:rsidRPr="00281FC4" w:rsidR="00B97300" w:rsidP="00281FC4" w:rsidRDefault="00B97300" w14:paraId="1B5BEA4D" w14:textId="46A10F68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:rsidRPr="00FB7757" w:rsidR="00B97300" w:rsidP="00281FC4" w:rsidRDefault="00B97300" w14:paraId="30384C6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B97300" w:rsidP="00281FC4" w:rsidRDefault="00B97300" w14:paraId="7AD83A1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B97300" w:rsidP="00281FC4" w:rsidRDefault="00B97300" w14:paraId="5438D44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B97300" w:rsidP="00281FC4" w:rsidRDefault="00B97300" w14:paraId="23338414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B97300" w:rsidP="00281FC4" w:rsidRDefault="00B97300" w14:paraId="0A5EAB2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B97300" w:rsidTr="00281FC4" w14:paraId="67B8E810" w14:textId="77777777">
        <w:tc>
          <w:tcPr>
            <w:tcW w:w="1607" w:type="dxa"/>
            <w:shd w:val="clear" w:color="auto" w:fill="D0CECE" w:themeFill="background2" w:themeFillShade="E6"/>
            <w:vAlign w:val="center"/>
          </w:tcPr>
          <w:p w:rsidRPr="00281FC4" w:rsidR="00B97300" w:rsidP="00281FC4" w:rsidRDefault="00B97300" w14:paraId="633C259A" w14:textId="3CB9A592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:rsidRPr="00FB7757" w:rsidR="00B97300" w:rsidP="00281FC4" w:rsidRDefault="00B97300" w14:paraId="157B694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B97300" w:rsidP="00281FC4" w:rsidRDefault="00B97300" w14:paraId="3A82849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B97300" w:rsidP="00281FC4" w:rsidRDefault="00B97300" w14:paraId="3C25466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B97300" w:rsidP="00281FC4" w:rsidRDefault="00B97300" w14:paraId="7D09F9E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B97300" w:rsidP="00281FC4" w:rsidRDefault="00B97300" w14:paraId="02C55775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B97300" w:rsidTr="00281FC4" w14:paraId="438983BE" w14:textId="77777777">
        <w:tc>
          <w:tcPr>
            <w:tcW w:w="1607" w:type="dxa"/>
            <w:shd w:val="clear" w:color="auto" w:fill="D0CECE" w:themeFill="background2" w:themeFillShade="E6"/>
            <w:vAlign w:val="center"/>
          </w:tcPr>
          <w:p w:rsidRPr="00281FC4" w:rsidR="00B97300" w:rsidP="00281FC4" w:rsidRDefault="00B97300" w14:paraId="3BAB8F5F" w14:textId="73218942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:rsidRPr="00FB7757" w:rsidR="00B97300" w:rsidP="00281FC4" w:rsidRDefault="00B97300" w14:paraId="3FA80D0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B97300" w:rsidP="00281FC4" w:rsidRDefault="00B97300" w14:paraId="2D086D0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B97300" w:rsidP="00281FC4" w:rsidRDefault="00B97300" w14:paraId="374B9B2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B97300" w:rsidP="00281FC4" w:rsidRDefault="00B97300" w14:paraId="6A8D144B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B97300" w:rsidP="00281FC4" w:rsidRDefault="00B97300" w14:paraId="4150604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B97300" w:rsidTr="00281FC4" w14:paraId="341E8D50" w14:textId="77777777">
        <w:tc>
          <w:tcPr>
            <w:tcW w:w="1607" w:type="dxa"/>
            <w:shd w:val="clear" w:color="auto" w:fill="D0CECE" w:themeFill="background2" w:themeFillShade="E6"/>
            <w:vAlign w:val="center"/>
          </w:tcPr>
          <w:p w:rsidRPr="00281FC4" w:rsidR="00B97300" w:rsidP="00281FC4" w:rsidRDefault="00B97300" w14:paraId="0D8FD99B" w14:textId="3288CB91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&lt;CUN&gt;</w:t>
            </w:r>
          </w:p>
        </w:tc>
        <w:tc>
          <w:tcPr>
            <w:tcW w:w="1573" w:type="dxa"/>
            <w:vAlign w:val="center"/>
          </w:tcPr>
          <w:p w:rsidRPr="00FB7757" w:rsidR="00B97300" w:rsidP="00281FC4" w:rsidRDefault="00B97300" w14:paraId="629BD105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B97300" w:rsidP="00281FC4" w:rsidRDefault="00B97300" w14:paraId="0EAE921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B97300" w:rsidP="00281FC4" w:rsidRDefault="00B97300" w14:paraId="5A2878E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B97300" w:rsidP="00281FC4" w:rsidRDefault="00B97300" w14:paraId="5DB3980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B97300" w:rsidP="00281FC4" w:rsidRDefault="00B97300" w14:paraId="4DDD0BE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</w:tbl>
    <w:p w:rsidR="00B97300" w:rsidP="00B97300" w:rsidRDefault="00B97300" w14:paraId="250DB635" w14:textId="77777777">
      <w:pPr>
        <w:pStyle w:val="Legenda"/>
        <w:keepNext/>
        <w:spacing w:before="0" w:after="0"/>
        <w:rPr>
          <w:b/>
          <w:i w:val="0"/>
        </w:rPr>
      </w:pPr>
    </w:p>
    <w:p w:rsidR="00B97300" w:rsidP="00B97300" w:rsidRDefault="00B97300" w14:paraId="2AC29B5F" w14:textId="658F4408">
      <w:pPr>
        <w:pStyle w:val="Legenda"/>
        <w:keepNext/>
        <w:spacing w:before="0" w:after="0"/>
        <w:rPr>
          <w:i w:val="0"/>
        </w:rPr>
      </w:pPr>
      <w:r w:rsidRPr="003A2D40">
        <w:rPr>
          <w:b/>
          <w:i w:val="0"/>
        </w:rPr>
        <w:t xml:space="preserve">Tabela </w:t>
      </w:r>
      <w:r>
        <w:rPr>
          <w:b/>
          <w:i w:val="0"/>
        </w:rPr>
        <w:t>5</w:t>
      </w:r>
      <w:r w:rsidRPr="003A2D40">
        <w:rPr>
          <w:b/>
          <w:i w:val="0"/>
        </w:rPr>
        <w:t xml:space="preserve"> </w:t>
      </w:r>
      <w:r>
        <w:rPr>
          <w:b/>
          <w:i w:val="0"/>
        </w:rPr>
        <w:t>-</w:t>
      </w:r>
      <w:r w:rsidRPr="003A2D40">
        <w:rPr>
          <w:i w:val="0"/>
        </w:rPr>
        <w:t xml:space="preserve"> </w:t>
      </w:r>
      <w:r>
        <w:rPr>
          <w:i w:val="0"/>
        </w:rPr>
        <w:t xml:space="preserve">Rastreabilidade: </w:t>
      </w:r>
      <w:r w:rsidRPr="00B97300">
        <w:rPr>
          <w:i w:val="0"/>
        </w:rPr>
        <w:t>Casos de Uso em Classes</w:t>
      </w:r>
      <w:r w:rsidRPr="003A2D40">
        <w:rPr>
          <w:i w:val="0"/>
        </w:rPr>
        <w:t>.</w:t>
      </w:r>
    </w:p>
    <w:p w:rsidR="00FB7757" w:rsidP="00B97300" w:rsidRDefault="00FB7757" w14:paraId="61EE9E77" w14:textId="77777777"/>
    <w:p w:rsidR="00E70A2C" w:rsidP="00B97300" w:rsidRDefault="00544264" w14:paraId="3F3AE361" w14:textId="461BE24D">
      <w:pPr>
        <w:ind w:firstLine="709"/>
        <w:rPr>
          <w:rFonts w:asciiTheme="minorHAnsi" w:hAnsiTheme="minorHAnsi"/>
          <w:b/>
        </w:rPr>
      </w:pPr>
      <w:r w:rsidRPr="00544264">
        <w:rPr>
          <w:rFonts w:asciiTheme="minorHAnsi" w:hAnsiTheme="minorHAnsi"/>
          <w:b/>
        </w:rPr>
        <w:t>9.1.3.</w:t>
      </w:r>
      <w:r w:rsidRPr="00544264">
        <w:rPr>
          <w:rFonts w:asciiTheme="minorHAnsi" w:hAnsiTheme="minorHAnsi"/>
          <w:b/>
        </w:rPr>
        <w:tab/>
      </w:r>
      <w:r w:rsidRPr="00544264" w:rsidR="00E70A2C">
        <w:rPr>
          <w:rFonts w:asciiTheme="minorHAnsi" w:hAnsiTheme="minorHAnsi"/>
          <w:b/>
        </w:rPr>
        <w:t>Classes em Pacotes</w:t>
      </w:r>
    </w:p>
    <w:p w:rsidR="00B97300" w:rsidP="00B97300" w:rsidRDefault="00B97300" w14:paraId="0544B57D" w14:textId="77777777">
      <w:pPr>
        <w:ind w:firstLine="709"/>
        <w:rPr>
          <w:rFonts w:asciiTheme="minorHAnsi" w:hAnsiTheme="minorHAnsi"/>
          <w:b/>
        </w:rPr>
      </w:pPr>
    </w:p>
    <w:tbl>
      <w:tblPr>
        <w:tblStyle w:val="Tabelacomgrade"/>
        <w:tblW w:w="10064" w:type="dxa"/>
        <w:tblInd w:w="817" w:type="dxa"/>
        <w:tblLook w:val="04A0" w:firstRow="1" w:lastRow="0" w:firstColumn="1" w:lastColumn="0" w:noHBand="0" w:noVBand="1"/>
      </w:tblPr>
      <w:tblGrid>
        <w:gridCol w:w="1607"/>
        <w:gridCol w:w="1573"/>
        <w:gridCol w:w="1574"/>
        <w:gridCol w:w="1767"/>
        <w:gridCol w:w="1559"/>
        <w:gridCol w:w="1984"/>
      </w:tblGrid>
      <w:tr w:rsidRPr="00FB7757" w:rsidR="00B97300" w:rsidTr="00281FC4" w14:paraId="6B8D3244" w14:textId="77777777">
        <w:tc>
          <w:tcPr>
            <w:tcW w:w="16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 w:rsidRPr="00281FC4" w:rsidR="00B97300" w:rsidP="00281FC4" w:rsidRDefault="00B97300" w14:paraId="4F0E15FA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1573" w:type="dxa"/>
            <w:tcBorders>
              <w:left w:val="single" w:color="auto" w:sz="4" w:space="0"/>
            </w:tcBorders>
            <w:shd w:val="clear" w:color="auto" w:fill="767171" w:themeFill="background2" w:themeFillShade="80"/>
            <w:vAlign w:val="center"/>
          </w:tcPr>
          <w:p w:rsidRPr="00281FC4" w:rsidR="00B97300" w:rsidP="00281FC4" w:rsidRDefault="00B97300" w14:paraId="6A6E067D" w14:textId="367AEA6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&lt;Pacote1&gt;</w:t>
            </w:r>
          </w:p>
        </w:tc>
        <w:tc>
          <w:tcPr>
            <w:tcW w:w="1574" w:type="dxa"/>
            <w:shd w:val="clear" w:color="auto" w:fill="767171" w:themeFill="background2" w:themeFillShade="80"/>
            <w:vAlign w:val="center"/>
          </w:tcPr>
          <w:p w:rsidRPr="00281FC4" w:rsidR="00B97300" w:rsidP="00281FC4" w:rsidRDefault="00B97300" w14:paraId="19FBCE1E" w14:textId="3EAE403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&lt;Pacote2&gt;</w:t>
            </w:r>
          </w:p>
        </w:tc>
        <w:tc>
          <w:tcPr>
            <w:tcW w:w="1767" w:type="dxa"/>
            <w:shd w:val="clear" w:color="auto" w:fill="767171" w:themeFill="background2" w:themeFillShade="80"/>
            <w:vAlign w:val="center"/>
          </w:tcPr>
          <w:p w:rsidRPr="00281FC4" w:rsidR="00B97300" w:rsidP="00281FC4" w:rsidRDefault="00B97300" w14:paraId="6C1F0D2B" w14:textId="4765AF8F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&lt;Pacote3&gt;</w:t>
            </w:r>
          </w:p>
        </w:tc>
        <w:tc>
          <w:tcPr>
            <w:tcW w:w="1559" w:type="dxa"/>
            <w:shd w:val="clear" w:color="auto" w:fill="767171" w:themeFill="background2" w:themeFillShade="80"/>
            <w:vAlign w:val="center"/>
          </w:tcPr>
          <w:p w:rsidRPr="00281FC4" w:rsidR="00B97300" w:rsidP="00281FC4" w:rsidRDefault="00B97300" w14:paraId="7E491444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984" w:type="dxa"/>
            <w:shd w:val="clear" w:color="auto" w:fill="767171" w:themeFill="background2" w:themeFillShade="80"/>
            <w:vAlign w:val="center"/>
          </w:tcPr>
          <w:p w:rsidRPr="00281FC4" w:rsidR="00B97300" w:rsidP="00281FC4" w:rsidRDefault="00B97300" w14:paraId="549B7966" w14:textId="54600DA3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 w:rsidRPr="00281FC4">
              <w:rPr>
                <w:rFonts w:asciiTheme="minorHAnsi" w:hAnsiTheme="minorHAnsi"/>
                <w:b/>
                <w:sz w:val="20"/>
              </w:rPr>
              <w:t>PacoteN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</w:tr>
      <w:tr w:rsidRPr="00FB7757" w:rsidR="00B97300" w:rsidTr="00281FC4" w14:paraId="1CBD18F1" w14:textId="77777777">
        <w:tc>
          <w:tcPr>
            <w:tcW w:w="1607" w:type="dxa"/>
            <w:tcBorders>
              <w:top w:val="single" w:color="auto" w:sz="4" w:space="0"/>
            </w:tcBorders>
            <w:shd w:val="clear" w:color="auto" w:fill="D0CECE" w:themeFill="background2" w:themeFillShade="E6"/>
            <w:vAlign w:val="center"/>
          </w:tcPr>
          <w:p w:rsidRPr="00281FC4" w:rsidR="00B97300" w:rsidP="00281FC4" w:rsidRDefault="00B97300" w14:paraId="22CE5058" w14:textId="3D4E7656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&lt;Classe1&gt;</w:t>
            </w:r>
          </w:p>
        </w:tc>
        <w:tc>
          <w:tcPr>
            <w:tcW w:w="1573" w:type="dxa"/>
            <w:vAlign w:val="center"/>
          </w:tcPr>
          <w:p w:rsidRPr="00FB7757" w:rsidR="00B97300" w:rsidP="00281FC4" w:rsidRDefault="00B97300" w14:paraId="5FECFA5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B97300" w:rsidP="00281FC4" w:rsidRDefault="00B97300" w14:paraId="214CA23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B97300" w:rsidP="00281FC4" w:rsidRDefault="00B97300" w14:paraId="13F6E95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B97300" w:rsidP="00281FC4" w:rsidRDefault="00B97300" w14:paraId="0261DF7C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B97300" w:rsidP="00281FC4" w:rsidRDefault="00B97300" w14:paraId="7FC752B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B97300" w:rsidTr="00281FC4" w14:paraId="25808FBC" w14:textId="77777777">
        <w:tc>
          <w:tcPr>
            <w:tcW w:w="1607" w:type="dxa"/>
            <w:shd w:val="clear" w:color="auto" w:fill="D0CECE" w:themeFill="background2" w:themeFillShade="E6"/>
            <w:vAlign w:val="center"/>
          </w:tcPr>
          <w:p w:rsidRPr="00281FC4" w:rsidR="00B97300" w:rsidP="00281FC4" w:rsidRDefault="00B97300" w14:paraId="1D7293AB" w14:textId="5E221275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&lt;Classe2&gt;</w:t>
            </w:r>
          </w:p>
        </w:tc>
        <w:tc>
          <w:tcPr>
            <w:tcW w:w="1573" w:type="dxa"/>
            <w:vAlign w:val="center"/>
          </w:tcPr>
          <w:p w:rsidRPr="00FB7757" w:rsidR="00B97300" w:rsidP="00281FC4" w:rsidRDefault="00B97300" w14:paraId="4F97D0D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B97300" w:rsidP="00281FC4" w:rsidRDefault="00B97300" w14:paraId="0E340AD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B97300" w:rsidP="00281FC4" w:rsidRDefault="00B97300" w14:paraId="7D90DD8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B97300" w:rsidP="00281FC4" w:rsidRDefault="00B97300" w14:paraId="398F74D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B97300" w:rsidP="00281FC4" w:rsidRDefault="00B97300" w14:paraId="4F81114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B97300" w:rsidTr="00281FC4" w14:paraId="222AAB4E" w14:textId="77777777">
        <w:tc>
          <w:tcPr>
            <w:tcW w:w="1607" w:type="dxa"/>
            <w:shd w:val="clear" w:color="auto" w:fill="D0CECE" w:themeFill="background2" w:themeFillShade="E6"/>
            <w:vAlign w:val="center"/>
          </w:tcPr>
          <w:p w:rsidRPr="00281FC4" w:rsidR="00B97300" w:rsidP="00281FC4" w:rsidRDefault="00B97300" w14:paraId="5016E8F3" w14:textId="763837F3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&lt;Classe3&gt;</w:t>
            </w:r>
          </w:p>
        </w:tc>
        <w:tc>
          <w:tcPr>
            <w:tcW w:w="1573" w:type="dxa"/>
            <w:vAlign w:val="center"/>
          </w:tcPr>
          <w:p w:rsidRPr="00FB7757" w:rsidR="00B97300" w:rsidP="00281FC4" w:rsidRDefault="00B97300" w14:paraId="19F3A15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B97300" w:rsidP="00281FC4" w:rsidRDefault="00B97300" w14:paraId="3280A7F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B97300" w:rsidP="00281FC4" w:rsidRDefault="00B97300" w14:paraId="0CB8C57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B97300" w:rsidP="00281FC4" w:rsidRDefault="00B97300" w14:paraId="277D119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B97300" w:rsidP="00281FC4" w:rsidRDefault="00B97300" w14:paraId="0417DA9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B97300" w:rsidTr="00281FC4" w14:paraId="37502F1E" w14:textId="77777777">
        <w:tc>
          <w:tcPr>
            <w:tcW w:w="1607" w:type="dxa"/>
            <w:shd w:val="clear" w:color="auto" w:fill="D0CECE" w:themeFill="background2" w:themeFillShade="E6"/>
            <w:vAlign w:val="center"/>
          </w:tcPr>
          <w:p w:rsidRPr="00281FC4" w:rsidR="00B97300" w:rsidP="00281FC4" w:rsidRDefault="00B97300" w14:paraId="59FA82E3" w14:textId="294E6251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:rsidRPr="00FB7757" w:rsidR="00B97300" w:rsidP="00281FC4" w:rsidRDefault="00B97300" w14:paraId="7A7C171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B97300" w:rsidP="00281FC4" w:rsidRDefault="00B97300" w14:paraId="058F3C15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B97300" w:rsidP="00281FC4" w:rsidRDefault="00B97300" w14:paraId="63009A0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B97300" w:rsidP="00281FC4" w:rsidRDefault="00B97300" w14:paraId="2921619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B97300" w:rsidP="00281FC4" w:rsidRDefault="00B97300" w14:paraId="00AAE64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B97300" w:rsidTr="00281FC4" w14:paraId="0888A3FD" w14:textId="77777777">
        <w:tc>
          <w:tcPr>
            <w:tcW w:w="1607" w:type="dxa"/>
            <w:shd w:val="clear" w:color="auto" w:fill="D0CECE" w:themeFill="background2" w:themeFillShade="E6"/>
            <w:vAlign w:val="center"/>
          </w:tcPr>
          <w:p w:rsidRPr="00281FC4" w:rsidR="00B97300" w:rsidP="00281FC4" w:rsidRDefault="00B97300" w14:paraId="1A2C7422" w14:textId="12534C40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:rsidRPr="00FB7757" w:rsidR="00B97300" w:rsidP="00281FC4" w:rsidRDefault="00B97300" w14:paraId="3670005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B97300" w:rsidP="00281FC4" w:rsidRDefault="00B97300" w14:paraId="01C8CD3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B97300" w:rsidP="00281FC4" w:rsidRDefault="00B97300" w14:paraId="0F765E4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B97300" w:rsidP="00281FC4" w:rsidRDefault="00B97300" w14:paraId="4B0B775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B97300" w:rsidP="00281FC4" w:rsidRDefault="00B97300" w14:paraId="11EE92F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B97300" w:rsidTr="00281FC4" w14:paraId="0506C91E" w14:textId="77777777">
        <w:tc>
          <w:tcPr>
            <w:tcW w:w="1607" w:type="dxa"/>
            <w:shd w:val="clear" w:color="auto" w:fill="D0CECE" w:themeFill="background2" w:themeFillShade="E6"/>
            <w:vAlign w:val="center"/>
          </w:tcPr>
          <w:p w:rsidRPr="00281FC4" w:rsidR="00B97300" w:rsidP="00281FC4" w:rsidRDefault="00B97300" w14:paraId="7D07D25C" w14:textId="59B7489C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:rsidRPr="00FB7757" w:rsidR="00B97300" w:rsidP="00281FC4" w:rsidRDefault="00B97300" w14:paraId="301E0F2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B97300" w:rsidP="00281FC4" w:rsidRDefault="00B97300" w14:paraId="0C373AA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B97300" w:rsidP="00281FC4" w:rsidRDefault="00B97300" w14:paraId="3DD123E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B97300" w:rsidP="00281FC4" w:rsidRDefault="00B97300" w14:paraId="1B5C3B74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B97300" w:rsidP="00281FC4" w:rsidRDefault="00B97300" w14:paraId="3C618A6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B97300" w:rsidTr="00281FC4" w14:paraId="46C47198" w14:textId="77777777">
        <w:tc>
          <w:tcPr>
            <w:tcW w:w="1607" w:type="dxa"/>
            <w:shd w:val="clear" w:color="auto" w:fill="D0CECE" w:themeFill="background2" w:themeFillShade="E6"/>
            <w:vAlign w:val="center"/>
          </w:tcPr>
          <w:p w:rsidRPr="00281FC4" w:rsidR="00B97300" w:rsidP="00281FC4" w:rsidRDefault="00B97300" w14:paraId="705E2C82" w14:textId="50D20B70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 w:rsidRPr="00281FC4">
              <w:rPr>
                <w:rFonts w:asciiTheme="minorHAnsi" w:hAnsiTheme="minorHAnsi"/>
                <w:b/>
                <w:sz w:val="20"/>
              </w:rPr>
              <w:t>ClasseN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573" w:type="dxa"/>
            <w:vAlign w:val="center"/>
          </w:tcPr>
          <w:p w:rsidRPr="00FB7757" w:rsidR="00B97300" w:rsidP="00281FC4" w:rsidRDefault="00B97300" w14:paraId="67DE624C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B97300" w:rsidP="00281FC4" w:rsidRDefault="00B97300" w14:paraId="596DED2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B97300" w:rsidP="00281FC4" w:rsidRDefault="00B97300" w14:paraId="6930C2F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B97300" w:rsidP="00281FC4" w:rsidRDefault="00B97300" w14:paraId="0EB3917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B97300" w:rsidP="00281FC4" w:rsidRDefault="00B97300" w14:paraId="19E023A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</w:tbl>
    <w:p w:rsidR="00B97300" w:rsidP="00B97300" w:rsidRDefault="00B97300" w14:paraId="0EE7A910" w14:textId="77777777">
      <w:pPr>
        <w:pStyle w:val="Legenda"/>
        <w:keepNext/>
        <w:spacing w:before="0" w:after="0"/>
        <w:rPr>
          <w:b/>
          <w:i w:val="0"/>
        </w:rPr>
      </w:pPr>
    </w:p>
    <w:p w:rsidRPr="0042144B" w:rsidR="00A03491" w:rsidP="0042144B" w:rsidRDefault="00B97300" w14:paraId="064ECF48" w14:textId="4B383C1C">
      <w:pPr>
        <w:pStyle w:val="Legenda"/>
        <w:keepNext/>
        <w:spacing w:before="0" w:after="0"/>
        <w:rPr>
          <w:i w:val="0"/>
        </w:rPr>
      </w:pPr>
      <w:r w:rsidRPr="003A2D40">
        <w:rPr>
          <w:b/>
          <w:i w:val="0"/>
        </w:rPr>
        <w:t xml:space="preserve">Tabela </w:t>
      </w:r>
      <w:r>
        <w:rPr>
          <w:b/>
          <w:i w:val="0"/>
        </w:rPr>
        <w:t>6</w:t>
      </w:r>
      <w:r w:rsidRPr="003A2D40">
        <w:rPr>
          <w:b/>
          <w:i w:val="0"/>
        </w:rPr>
        <w:t xml:space="preserve"> </w:t>
      </w:r>
      <w:r>
        <w:rPr>
          <w:b/>
          <w:i w:val="0"/>
        </w:rPr>
        <w:t>-</w:t>
      </w:r>
      <w:r w:rsidRPr="003A2D40">
        <w:rPr>
          <w:i w:val="0"/>
        </w:rPr>
        <w:t xml:space="preserve"> </w:t>
      </w:r>
      <w:r>
        <w:rPr>
          <w:i w:val="0"/>
        </w:rPr>
        <w:t xml:space="preserve">Rastreabilidade: </w:t>
      </w:r>
      <w:r w:rsidRPr="00B97300">
        <w:rPr>
          <w:i w:val="0"/>
        </w:rPr>
        <w:t>Classes em Pacotes</w:t>
      </w:r>
      <w:r w:rsidRPr="003A2D40">
        <w:rPr>
          <w:i w:val="0"/>
        </w:rPr>
        <w:t>.</w:t>
      </w:r>
    </w:p>
    <w:p w:rsidR="00A03491" w:rsidP="00A03491" w:rsidRDefault="00A03491" w14:paraId="05870AA7" w14:textId="77777777">
      <w:pPr>
        <w:rPr>
          <w:rFonts w:ascii="Arial" w:hAnsi="Arial" w:eastAsia="Arial" w:cs="Arial"/>
          <w:sz w:val="28"/>
        </w:rPr>
      </w:pPr>
      <w:r>
        <w:br w:type="page"/>
      </w:r>
    </w:p>
    <w:p w:rsidR="004958EA" w:rsidP="004958EA" w:rsidRDefault="004958EA" w14:paraId="4F17CCD6" w14:textId="1872C1F1">
      <w:pPr>
        <w:pStyle w:val="Ttulo2"/>
      </w:pPr>
      <w:bookmarkStart w:name="_Toc462218678" w:id="61"/>
      <w:r>
        <w:lastRenderedPageBreak/>
        <w:t>Métricas</w:t>
      </w:r>
      <w:bookmarkEnd w:id="61"/>
    </w:p>
    <w:p w:rsidR="00FB7757" w:rsidP="007E77E1" w:rsidRDefault="00C91793" w14:paraId="21D81DB4" w14:textId="0B504879">
      <w:pPr>
        <w:pStyle w:val="Legenda"/>
        <w:ind w:firstLine="708"/>
        <w:jc w:val="left"/>
        <w:rPr>
          <w:i w:val="0"/>
        </w:rPr>
      </w:pPr>
      <w:r>
        <w:rPr>
          <w:i w:val="0"/>
        </w:rPr>
        <w:t xml:space="preserve">Ao longo do projeto são coletadas três medidas, sendo duas estimativas e uma real. As estimativas são de Ponto de Função (PF) e Ad Hoc. A medida Ad hoc considera </w:t>
      </w:r>
      <w:r w:rsidR="00A03491">
        <w:rPr>
          <w:i w:val="0"/>
        </w:rPr>
        <w:t xml:space="preserve">a percepção </w:t>
      </w:r>
      <w:r>
        <w:rPr>
          <w:i w:val="0"/>
        </w:rPr>
        <w:t>da equipe de quantas horas serão consumidas para o projeto, do início ao término, incluindo as horas de todo o time. Incluir as horas dedicadas ao projeto durante as aulas de laboratório, durante as reuniões do time e nos trabalhos individuais.</w:t>
      </w:r>
      <w:r w:rsidR="00A03491">
        <w:rPr>
          <w:i w:val="0"/>
        </w:rPr>
        <w:t xml:space="preserve"> Os valores de fechamento devem ser os valores de PF e Ad hoc da 3ª medida e o valor real conforme o total coletado na tabela de valores reais semanais.</w:t>
      </w:r>
    </w:p>
    <w:p w:rsidR="004958EA" w:rsidP="004958EA" w:rsidRDefault="004958EA" w14:paraId="7B4186E4" w14:textId="77777777">
      <w:pPr>
        <w:pStyle w:val="Legenda"/>
        <w:jc w:val="left"/>
        <w:rPr>
          <w:i w:val="0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562"/>
        <w:gridCol w:w="1563"/>
        <w:gridCol w:w="1563"/>
        <w:gridCol w:w="1563"/>
        <w:gridCol w:w="1563"/>
      </w:tblGrid>
      <w:tr w:rsidR="00C91793" w:rsidTr="00940DED" w14:paraId="60AFE68A" w14:textId="77777777">
        <w:trPr>
          <w:jc w:val="center"/>
        </w:trPr>
        <w:tc>
          <w:tcPr>
            <w:tcW w:w="156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="00C91793" w:rsidP="004958EA" w:rsidRDefault="00C91793" w14:paraId="43D9DD10" w14:textId="77777777">
            <w:pPr>
              <w:pStyle w:val="Legenda"/>
              <w:jc w:val="left"/>
              <w:rPr>
                <w:i w:val="0"/>
              </w:rPr>
            </w:pPr>
          </w:p>
        </w:tc>
        <w:tc>
          <w:tcPr>
            <w:tcW w:w="1563" w:type="dxa"/>
            <w:tcBorders>
              <w:left w:val="single" w:color="auto" w:sz="4" w:space="0"/>
            </w:tcBorders>
            <w:shd w:val="clear" w:color="auto" w:fill="595959" w:themeFill="text1" w:themeFillTint="A6"/>
            <w:vAlign w:val="center"/>
          </w:tcPr>
          <w:p w:rsidRPr="00134634" w:rsidR="00C91793" w:rsidP="00134634" w:rsidRDefault="00C91793" w14:paraId="180283DC" w14:textId="63C4D12C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1ª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:rsidRPr="00134634" w:rsidR="00C91793" w:rsidP="00134634" w:rsidRDefault="00C91793" w14:paraId="3389489E" w14:textId="6422EB4E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2ª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:rsidRPr="00134634" w:rsidR="00C91793" w:rsidP="00134634" w:rsidRDefault="00C91793" w14:paraId="34B3A9FE" w14:textId="6462538F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3ª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:rsidRPr="00134634" w:rsidR="00C91793" w:rsidP="00134634" w:rsidRDefault="00C91793" w14:paraId="6B8D51E2" w14:textId="2B2C939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Fechamento</w:t>
            </w:r>
          </w:p>
        </w:tc>
      </w:tr>
      <w:tr w:rsidR="00C91793" w:rsidTr="00940DED" w14:paraId="52E066C1" w14:textId="77777777">
        <w:trPr>
          <w:jc w:val="center"/>
        </w:trPr>
        <w:tc>
          <w:tcPr>
            <w:tcW w:w="1562" w:type="dxa"/>
            <w:tcBorders>
              <w:top w:val="single" w:color="auto" w:sz="4" w:space="0"/>
              <w:bottom w:val="single" w:color="auto" w:sz="4" w:space="0"/>
            </w:tcBorders>
            <w:shd w:val="clear" w:color="auto" w:fill="D0CECE" w:themeFill="background2" w:themeFillShade="E6"/>
            <w:vAlign w:val="center"/>
          </w:tcPr>
          <w:p w:rsidRPr="00134634" w:rsidR="00C91793" w:rsidP="00134634" w:rsidRDefault="00C91793" w14:paraId="572C1AEA" w14:textId="14BF1F3B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PF</w:t>
            </w:r>
          </w:p>
        </w:tc>
        <w:tc>
          <w:tcPr>
            <w:tcW w:w="1563" w:type="dxa"/>
            <w:tcBorders>
              <w:bottom w:val="single" w:color="auto" w:sz="4" w:space="0"/>
            </w:tcBorders>
            <w:vAlign w:val="center"/>
          </w:tcPr>
          <w:p w:rsidR="00C91793" w:rsidP="00940DED" w:rsidRDefault="00C91793" w14:paraId="52117A98" w14:textId="77777777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color="auto" w:sz="4" w:space="0"/>
            </w:tcBorders>
            <w:vAlign w:val="center"/>
          </w:tcPr>
          <w:p w:rsidR="00C91793" w:rsidP="00940DED" w:rsidRDefault="00C91793" w14:paraId="0398EF2A" w14:textId="77777777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color="auto" w:sz="4" w:space="0"/>
            </w:tcBorders>
            <w:vAlign w:val="center"/>
          </w:tcPr>
          <w:p w:rsidR="00C91793" w:rsidP="00940DED" w:rsidRDefault="00C91793" w14:paraId="1D1BDED9" w14:textId="77777777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color="auto" w:sz="4" w:space="0"/>
            </w:tcBorders>
            <w:vAlign w:val="center"/>
          </w:tcPr>
          <w:p w:rsidR="00C91793" w:rsidP="00940DED" w:rsidRDefault="00C91793" w14:paraId="5140F456" w14:textId="77777777">
            <w:pPr>
              <w:pStyle w:val="Legenda"/>
              <w:rPr>
                <w:i w:val="0"/>
              </w:rPr>
            </w:pPr>
          </w:p>
        </w:tc>
      </w:tr>
      <w:tr w:rsidR="00C91793" w:rsidTr="00940DED" w14:paraId="33D8C51F" w14:textId="77777777">
        <w:trPr>
          <w:jc w:val="center"/>
        </w:trPr>
        <w:tc>
          <w:tcPr>
            <w:tcW w:w="1562" w:type="dxa"/>
            <w:tcBorders>
              <w:bottom w:val="single" w:color="auto" w:sz="4" w:space="0"/>
            </w:tcBorders>
            <w:shd w:val="clear" w:color="auto" w:fill="D0CECE" w:themeFill="background2" w:themeFillShade="E6"/>
            <w:vAlign w:val="center"/>
          </w:tcPr>
          <w:p w:rsidRPr="00134634" w:rsidR="00C91793" w:rsidP="00134634" w:rsidRDefault="00C91793" w14:paraId="05D2ECAF" w14:textId="031DCED0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Ad hoc</w:t>
            </w:r>
          </w:p>
        </w:tc>
        <w:tc>
          <w:tcPr>
            <w:tcW w:w="1563" w:type="dxa"/>
            <w:tcBorders>
              <w:bottom w:val="single" w:color="auto" w:sz="4" w:space="0"/>
            </w:tcBorders>
            <w:vAlign w:val="center"/>
          </w:tcPr>
          <w:p w:rsidR="00C91793" w:rsidP="00940DED" w:rsidRDefault="00C91793" w14:paraId="07CE9EA4" w14:textId="77777777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color="auto" w:sz="4" w:space="0"/>
            </w:tcBorders>
            <w:vAlign w:val="center"/>
          </w:tcPr>
          <w:p w:rsidR="00C91793" w:rsidP="00940DED" w:rsidRDefault="00C91793" w14:paraId="1CA89B60" w14:textId="77777777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color="auto" w:sz="4" w:space="0"/>
            </w:tcBorders>
            <w:vAlign w:val="center"/>
          </w:tcPr>
          <w:p w:rsidR="00C91793" w:rsidP="00940DED" w:rsidRDefault="00C91793" w14:paraId="0B5D6248" w14:textId="77777777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color="auto" w:sz="4" w:space="0"/>
            </w:tcBorders>
            <w:vAlign w:val="center"/>
          </w:tcPr>
          <w:p w:rsidR="00C91793" w:rsidP="00940DED" w:rsidRDefault="00C91793" w14:paraId="189024AC" w14:textId="77777777">
            <w:pPr>
              <w:pStyle w:val="Legenda"/>
              <w:rPr>
                <w:i w:val="0"/>
              </w:rPr>
            </w:pPr>
          </w:p>
        </w:tc>
      </w:tr>
      <w:tr w:rsidR="00C91793" w:rsidTr="00940DED" w14:paraId="6E2ECEC4" w14:textId="77777777">
        <w:trPr>
          <w:jc w:val="center"/>
        </w:trPr>
        <w:tc>
          <w:tcPr>
            <w:tcW w:w="1562" w:type="dxa"/>
            <w:tcBorders>
              <w:top w:val="single" w:color="auto" w:sz="4" w:space="0"/>
              <w:right w:val="single" w:color="auto" w:sz="4" w:space="0"/>
            </w:tcBorders>
            <w:shd w:val="clear" w:color="auto" w:fill="D0CECE" w:themeFill="background2" w:themeFillShade="E6"/>
            <w:vAlign w:val="center"/>
          </w:tcPr>
          <w:p w:rsidRPr="00134634" w:rsidR="00C91793" w:rsidP="00134634" w:rsidRDefault="00C91793" w14:paraId="1E0F0A09" w14:textId="2993B3C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Real</w:t>
            </w:r>
          </w:p>
        </w:tc>
        <w:tc>
          <w:tcPr>
            <w:tcW w:w="1563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shd w:val="clear" w:color="auto" w:fill="FFFFFF" w:themeFill="background1"/>
            <w:vAlign w:val="center"/>
          </w:tcPr>
          <w:p w:rsidRPr="004958EA" w:rsidR="00C91793" w:rsidP="00940DED" w:rsidRDefault="00C91793" w14:paraId="4200B198" w14:textId="77777777">
            <w:pPr>
              <w:pStyle w:val="Legenda"/>
              <w:rPr>
                <w:i w:val="0"/>
                <w:highlight w:val="lightGray"/>
              </w:rPr>
            </w:pPr>
          </w:p>
        </w:tc>
        <w:tc>
          <w:tcPr>
            <w:tcW w:w="1563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Pr="004958EA" w:rsidR="00C91793" w:rsidP="00940DED" w:rsidRDefault="00C91793" w14:paraId="2FA9E225" w14:textId="77777777">
            <w:pPr>
              <w:pStyle w:val="Legenda"/>
              <w:rPr>
                <w:i w:val="0"/>
                <w:highlight w:val="lightGray"/>
              </w:rPr>
            </w:pPr>
          </w:p>
        </w:tc>
        <w:tc>
          <w:tcPr>
            <w:tcW w:w="1563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FFFFFF" w:themeFill="background1"/>
            <w:vAlign w:val="center"/>
          </w:tcPr>
          <w:p w:rsidRPr="004958EA" w:rsidR="00C91793" w:rsidP="00940DED" w:rsidRDefault="00C91793" w14:paraId="23557BB0" w14:textId="77777777">
            <w:pPr>
              <w:pStyle w:val="Legenda"/>
              <w:rPr>
                <w:i w:val="0"/>
                <w:highlight w:val="lightGray"/>
              </w:rPr>
            </w:pPr>
          </w:p>
        </w:tc>
        <w:tc>
          <w:tcPr>
            <w:tcW w:w="1563" w:type="dxa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:rsidR="00C91793" w:rsidP="00940DED" w:rsidRDefault="00C91793" w14:paraId="2176C50A" w14:textId="77777777">
            <w:pPr>
              <w:pStyle w:val="Legenda"/>
              <w:rPr>
                <w:i w:val="0"/>
              </w:rPr>
            </w:pPr>
          </w:p>
        </w:tc>
      </w:tr>
    </w:tbl>
    <w:p w:rsidR="004958EA" w:rsidP="00B32C11" w:rsidRDefault="00B32C11" w14:paraId="084C7499" w14:textId="0CFE7C93">
      <w:pPr>
        <w:pStyle w:val="Legenda"/>
        <w:rPr>
          <w:i w:val="0"/>
        </w:rPr>
      </w:pPr>
      <w:r w:rsidRPr="003A2D40">
        <w:rPr>
          <w:b/>
          <w:i w:val="0"/>
        </w:rPr>
        <w:t xml:space="preserve">Tabela </w:t>
      </w:r>
      <w:r>
        <w:rPr>
          <w:b/>
          <w:i w:val="0"/>
        </w:rPr>
        <w:t>7</w:t>
      </w:r>
      <w:r w:rsidRPr="003A2D40">
        <w:rPr>
          <w:b/>
          <w:i w:val="0"/>
        </w:rPr>
        <w:t xml:space="preserve"> </w:t>
      </w:r>
      <w:r>
        <w:rPr>
          <w:b/>
          <w:i w:val="0"/>
        </w:rPr>
        <w:t>-</w:t>
      </w:r>
      <w:r w:rsidRPr="003A2D40">
        <w:rPr>
          <w:i w:val="0"/>
        </w:rPr>
        <w:t xml:space="preserve"> </w:t>
      </w:r>
      <w:r>
        <w:rPr>
          <w:i w:val="0"/>
        </w:rPr>
        <w:t>Métricas</w:t>
      </w:r>
      <w:r w:rsidRPr="003A2D40">
        <w:rPr>
          <w:i w:val="0"/>
        </w:rPr>
        <w:t>.</w:t>
      </w:r>
    </w:p>
    <w:p w:rsidR="00B32C11" w:rsidP="004958EA" w:rsidRDefault="00B32C11" w14:paraId="3C34CA17" w14:textId="77777777">
      <w:pPr>
        <w:pStyle w:val="Legenda"/>
        <w:jc w:val="left"/>
        <w:rPr>
          <w:i w:val="0"/>
        </w:rPr>
      </w:pPr>
    </w:p>
    <w:p w:rsidR="00C91793" w:rsidP="004958EA" w:rsidRDefault="00C91793" w14:paraId="71D479E7" w14:textId="715A6718">
      <w:pPr>
        <w:pStyle w:val="Legenda"/>
        <w:jc w:val="left"/>
        <w:rPr>
          <w:i w:val="0"/>
        </w:rPr>
      </w:pPr>
      <w:r>
        <w:rPr>
          <w:i w:val="0"/>
        </w:rPr>
        <w:t>Lançamento semanal das horas reais consumidas com o projeto.</w:t>
      </w:r>
    </w:p>
    <w:p w:rsidR="00C91793" w:rsidP="004958EA" w:rsidRDefault="00C91793" w14:paraId="0B9BC17C" w14:textId="77777777">
      <w:pPr>
        <w:pStyle w:val="Legenda"/>
        <w:jc w:val="left"/>
        <w:rPr>
          <w:i w:val="0"/>
        </w:rPr>
      </w:pPr>
    </w:p>
    <w:tbl>
      <w:tblPr>
        <w:tblStyle w:val="Tabelacomgrade"/>
        <w:tblW w:w="10865" w:type="dxa"/>
        <w:tblLook w:val="04A0" w:firstRow="1" w:lastRow="0" w:firstColumn="1" w:lastColumn="0" w:noHBand="0" w:noVBand="1"/>
      </w:tblPr>
      <w:tblGrid>
        <w:gridCol w:w="2353"/>
        <w:gridCol w:w="456"/>
        <w:gridCol w:w="457"/>
        <w:gridCol w:w="457"/>
        <w:gridCol w:w="457"/>
        <w:gridCol w:w="457"/>
        <w:gridCol w:w="457"/>
        <w:gridCol w:w="457"/>
        <w:gridCol w:w="457"/>
        <w:gridCol w:w="457"/>
        <w:gridCol w:w="591"/>
        <w:gridCol w:w="591"/>
        <w:gridCol w:w="591"/>
        <w:gridCol w:w="591"/>
        <w:gridCol w:w="591"/>
        <w:gridCol w:w="591"/>
        <w:gridCol w:w="854"/>
      </w:tblGrid>
      <w:tr w:rsidR="00C91793" w:rsidTr="00940DED" w14:paraId="747458F2" w14:textId="7243EF69">
        <w:trPr>
          <w:trHeight w:val="508"/>
        </w:trPr>
        <w:tc>
          <w:tcPr>
            <w:tcW w:w="0" w:type="auto"/>
            <w:shd w:val="clear" w:color="auto" w:fill="595959" w:themeFill="text1" w:themeFillTint="A6"/>
            <w:vAlign w:val="center"/>
          </w:tcPr>
          <w:p w:rsidRPr="00940DED" w:rsidR="00C91793" w:rsidP="00940DED" w:rsidRDefault="00C91793" w14:paraId="0194EC61" w14:textId="20CB3E81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Semana</w:t>
            </w:r>
          </w:p>
        </w:tc>
        <w:tc>
          <w:tcPr>
            <w:tcW w:w="0" w:type="auto"/>
            <w:vAlign w:val="center"/>
          </w:tcPr>
          <w:p w:rsidRPr="00940DED" w:rsidR="00C91793" w:rsidP="00940DED" w:rsidRDefault="00C91793" w14:paraId="493CF50B" w14:textId="6B3A6A31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1ª</w:t>
            </w:r>
          </w:p>
        </w:tc>
        <w:tc>
          <w:tcPr>
            <w:tcW w:w="0" w:type="auto"/>
            <w:vAlign w:val="center"/>
          </w:tcPr>
          <w:p w:rsidRPr="00940DED" w:rsidR="00C91793" w:rsidP="00940DED" w:rsidRDefault="00C91793" w14:paraId="42917C7E" w14:textId="3B08C626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2ª</w:t>
            </w:r>
          </w:p>
        </w:tc>
        <w:tc>
          <w:tcPr>
            <w:tcW w:w="0" w:type="auto"/>
            <w:vAlign w:val="center"/>
          </w:tcPr>
          <w:p w:rsidRPr="00940DED" w:rsidR="00C91793" w:rsidP="00940DED" w:rsidRDefault="00C91793" w14:paraId="6261B661" w14:textId="5AA66C74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3ª</w:t>
            </w:r>
          </w:p>
        </w:tc>
        <w:tc>
          <w:tcPr>
            <w:tcW w:w="0" w:type="auto"/>
            <w:vAlign w:val="center"/>
          </w:tcPr>
          <w:p w:rsidRPr="00940DED" w:rsidR="00C91793" w:rsidP="00940DED" w:rsidRDefault="00C91793" w14:paraId="599E8173" w14:textId="3D9B9760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4ª</w:t>
            </w:r>
          </w:p>
        </w:tc>
        <w:tc>
          <w:tcPr>
            <w:tcW w:w="0" w:type="auto"/>
            <w:vAlign w:val="center"/>
          </w:tcPr>
          <w:p w:rsidRPr="00940DED" w:rsidR="00C91793" w:rsidP="00940DED" w:rsidRDefault="00C91793" w14:paraId="30D90D4B" w14:textId="150B13AC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5ª</w:t>
            </w:r>
          </w:p>
        </w:tc>
        <w:tc>
          <w:tcPr>
            <w:tcW w:w="0" w:type="auto"/>
            <w:vAlign w:val="center"/>
          </w:tcPr>
          <w:p w:rsidRPr="00940DED" w:rsidR="00C91793" w:rsidP="00940DED" w:rsidRDefault="00C91793" w14:paraId="11DFBB09" w14:textId="64FE6022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6ª</w:t>
            </w:r>
          </w:p>
        </w:tc>
        <w:tc>
          <w:tcPr>
            <w:tcW w:w="0" w:type="auto"/>
            <w:vAlign w:val="center"/>
          </w:tcPr>
          <w:p w:rsidRPr="00940DED" w:rsidR="00C91793" w:rsidP="00940DED" w:rsidRDefault="00C91793" w14:paraId="4F16F201" w14:textId="0DBAF077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7ª</w:t>
            </w:r>
          </w:p>
        </w:tc>
        <w:tc>
          <w:tcPr>
            <w:tcW w:w="0" w:type="auto"/>
            <w:vAlign w:val="center"/>
          </w:tcPr>
          <w:p w:rsidRPr="00940DED" w:rsidR="00C91793" w:rsidP="00940DED" w:rsidRDefault="00C91793" w14:paraId="3E4EF0DF" w14:textId="57A7BF39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8ª</w:t>
            </w:r>
          </w:p>
        </w:tc>
        <w:tc>
          <w:tcPr>
            <w:tcW w:w="0" w:type="auto"/>
            <w:vAlign w:val="center"/>
          </w:tcPr>
          <w:p w:rsidRPr="00940DED" w:rsidR="00C91793" w:rsidP="00940DED" w:rsidRDefault="00C91793" w14:paraId="757B730D" w14:textId="595FDE2C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9ª</w:t>
            </w:r>
          </w:p>
        </w:tc>
        <w:tc>
          <w:tcPr>
            <w:tcW w:w="0" w:type="auto"/>
            <w:vAlign w:val="center"/>
          </w:tcPr>
          <w:p w:rsidRPr="00940DED" w:rsidR="00C91793" w:rsidP="00940DED" w:rsidRDefault="00C91793" w14:paraId="1BF9A3F9" w14:textId="4DDB3079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10ª</w:t>
            </w:r>
          </w:p>
        </w:tc>
        <w:tc>
          <w:tcPr>
            <w:tcW w:w="0" w:type="auto"/>
            <w:vAlign w:val="center"/>
          </w:tcPr>
          <w:p w:rsidRPr="00940DED" w:rsidR="00C91793" w:rsidP="00940DED" w:rsidRDefault="00C91793" w14:paraId="531450D0" w14:textId="6CDF80C6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11ª</w:t>
            </w:r>
          </w:p>
        </w:tc>
        <w:tc>
          <w:tcPr>
            <w:tcW w:w="0" w:type="auto"/>
            <w:vAlign w:val="center"/>
          </w:tcPr>
          <w:p w:rsidRPr="00940DED" w:rsidR="00C91793" w:rsidP="00940DED" w:rsidRDefault="00C91793" w14:paraId="4D6D0EBB" w14:textId="555C1E92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12ª</w:t>
            </w:r>
          </w:p>
        </w:tc>
        <w:tc>
          <w:tcPr>
            <w:tcW w:w="0" w:type="auto"/>
            <w:vAlign w:val="center"/>
          </w:tcPr>
          <w:p w:rsidRPr="00940DED" w:rsidR="00C91793" w:rsidP="00940DED" w:rsidRDefault="00C91793" w14:paraId="6BDB0D99" w14:textId="4A0D9D95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13ª</w:t>
            </w:r>
          </w:p>
        </w:tc>
        <w:tc>
          <w:tcPr>
            <w:tcW w:w="0" w:type="auto"/>
            <w:vAlign w:val="center"/>
          </w:tcPr>
          <w:p w:rsidRPr="00940DED" w:rsidR="00C91793" w:rsidP="00940DED" w:rsidRDefault="00C91793" w14:paraId="4DA5957A" w14:textId="07632F1B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14ª</w:t>
            </w:r>
          </w:p>
        </w:tc>
        <w:tc>
          <w:tcPr>
            <w:tcW w:w="0" w:type="auto"/>
            <w:vAlign w:val="center"/>
          </w:tcPr>
          <w:p w:rsidRPr="00940DED" w:rsidR="00C91793" w:rsidP="00940DED" w:rsidRDefault="00C91793" w14:paraId="64643C90" w14:textId="0312C759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15ª</w:t>
            </w:r>
          </w:p>
        </w:tc>
        <w:tc>
          <w:tcPr>
            <w:tcW w:w="0" w:type="auto"/>
            <w:vAlign w:val="center"/>
          </w:tcPr>
          <w:p w:rsidRPr="00940DED" w:rsidR="00C91793" w:rsidP="00940DED" w:rsidRDefault="00C91793" w14:paraId="33449292" w14:textId="6407A3F5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Total</w:t>
            </w:r>
          </w:p>
        </w:tc>
      </w:tr>
      <w:tr w:rsidR="00C91793" w:rsidTr="00940DED" w14:paraId="3677EB72" w14:textId="68B7B597">
        <w:trPr>
          <w:trHeight w:val="508"/>
        </w:trPr>
        <w:tc>
          <w:tcPr>
            <w:tcW w:w="0" w:type="auto"/>
            <w:shd w:val="clear" w:color="auto" w:fill="595959" w:themeFill="text1" w:themeFillTint="A6"/>
            <w:vAlign w:val="center"/>
          </w:tcPr>
          <w:p w:rsidRPr="00940DED" w:rsidR="00C91793" w:rsidP="00940DED" w:rsidRDefault="00C91793" w14:paraId="2E8526B0" w14:textId="56B0B956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Horas consumidas</w:t>
            </w: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452A01A2" w14:textId="0C7C349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778D7991" w14:textId="119D2680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097DA817" w14:textId="77777777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34A629F0" w14:textId="77777777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65A39CC6" w14:textId="77777777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50C247CC" w14:textId="77777777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48493E37" w14:textId="77777777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3CE4AD68" w14:textId="77777777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2BDD3810" w14:textId="77777777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60BC8A03" w14:textId="77777777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3C078AE1" w14:textId="77777777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0867A1E6" w14:textId="77777777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0ABAA4F6" w14:textId="77777777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355731E2" w14:textId="77777777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6D216DA3" w14:textId="77777777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6ABE57CA" w14:textId="77777777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</w:tr>
    </w:tbl>
    <w:p w:rsidR="00B32C11" w:rsidP="00B32C11" w:rsidRDefault="00B32C11" w14:paraId="1C079660" w14:textId="7159685B">
      <w:pPr>
        <w:pStyle w:val="Legenda"/>
        <w:rPr>
          <w:i w:val="0"/>
        </w:rPr>
      </w:pPr>
      <w:r w:rsidRPr="003A2D40">
        <w:rPr>
          <w:b/>
          <w:i w:val="0"/>
        </w:rPr>
        <w:t xml:space="preserve">Tabela </w:t>
      </w:r>
      <w:r>
        <w:rPr>
          <w:b/>
          <w:i w:val="0"/>
        </w:rPr>
        <w:t>8</w:t>
      </w:r>
      <w:r w:rsidRPr="003A2D40">
        <w:rPr>
          <w:b/>
          <w:i w:val="0"/>
        </w:rPr>
        <w:t xml:space="preserve"> </w:t>
      </w:r>
      <w:r>
        <w:rPr>
          <w:b/>
          <w:i w:val="0"/>
        </w:rPr>
        <w:t>-</w:t>
      </w:r>
      <w:r w:rsidRPr="003A2D40">
        <w:rPr>
          <w:i w:val="0"/>
        </w:rPr>
        <w:t xml:space="preserve"> </w:t>
      </w:r>
      <w:r>
        <w:rPr>
          <w:i w:val="0"/>
        </w:rPr>
        <w:t xml:space="preserve">Lançamento das </w:t>
      </w:r>
      <w:r w:rsidR="006C40CD">
        <w:rPr>
          <w:i w:val="0"/>
        </w:rPr>
        <w:t>H</w:t>
      </w:r>
      <w:r>
        <w:rPr>
          <w:i w:val="0"/>
        </w:rPr>
        <w:t>oras</w:t>
      </w:r>
      <w:r w:rsidRPr="003A2D40">
        <w:rPr>
          <w:i w:val="0"/>
        </w:rPr>
        <w:t>.</w:t>
      </w:r>
    </w:p>
    <w:p w:rsidR="00C91793" w:rsidP="00A03491" w:rsidRDefault="00C91793" w14:paraId="32A340BA" w14:textId="5A38A76B">
      <w:pPr>
        <w:pStyle w:val="Legenda"/>
        <w:jc w:val="left"/>
        <w:rPr>
          <w:i w:val="0"/>
        </w:rPr>
      </w:pPr>
    </w:p>
    <w:p w:rsidR="007E77E1" w:rsidP="007E77E1" w:rsidRDefault="007E77E1" w14:paraId="3DC8B195" w14:textId="49FD392C">
      <w:pPr>
        <w:pStyle w:val="Ttulo2"/>
      </w:pPr>
      <w:bookmarkStart w:name="_Toc462218679" w:id="62"/>
      <w:r>
        <w:t>Testes</w:t>
      </w:r>
      <w:bookmarkEnd w:id="62"/>
    </w:p>
    <w:p w:rsidR="007E77E1" w:rsidP="007E77E1" w:rsidRDefault="00857502" w14:paraId="1287354A" w14:textId="647EE6B2">
      <w:pPr>
        <w:pStyle w:val="Legenda"/>
        <w:ind w:firstLine="708"/>
        <w:jc w:val="left"/>
        <w:rPr>
          <w:i w:val="0"/>
        </w:rPr>
      </w:pPr>
      <w:r w:rsidRPr="00857502">
        <w:rPr>
          <w:i w:val="0"/>
        </w:rPr>
        <w:t>Ao longo da disciplina de EC206 são elaborados e aplicados vários casos de testes para o projeto em desenvolvimento. Estes casos de testes e seus respectivos resultados deverão ser adicionados nesta seção.</w:t>
      </w:r>
    </w:p>
    <w:p w:rsidR="007E77E1" w:rsidP="007E77E1" w:rsidRDefault="007E77E1" w14:paraId="352DE257" w14:textId="12AE9B2A">
      <w:pPr>
        <w:pStyle w:val="Ttulo2"/>
      </w:pPr>
      <w:bookmarkStart w:name="_Toc462218680" w:id="63"/>
      <w:r>
        <w:t>Desi</w:t>
      </w:r>
      <w:r w:rsidRPr="007E77E1">
        <w:t>g</w:t>
      </w:r>
      <w:r>
        <w:t>n</w:t>
      </w:r>
      <w:r w:rsidRPr="007E77E1">
        <w:t xml:space="preserve"> Patterns</w:t>
      </w:r>
      <w:bookmarkEnd w:id="63"/>
    </w:p>
    <w:p w:rsidR="007E77E1" w:rsidP="007E77E1" w:rsidRDefault="007E77E1" w14:paraId="54F51DD8" w14:textId="0AAED0E6">
      <w:pPr>
        <w:pStyle w:val="Legenda"/>
        <w:ind w:firstLine="708"/>
        <w:jc w:val="left"/>
        <w:rPr>
          <w:i w:val="0"/>
        </w:rPr>
      </w:pPr>
      <w:r>
        <w:rPr>
          <w:i w:val="0"/>
        </w:rPr>
        <w:t>Na codificação do sistema, tem que ter pelo menos um padrão de projeto inserido, adicionar ao documento o padrão escolhido e explicar como foi aplicado ao projeto.</w:t>
      </w:r>
    </w:p>
    <w:p w:rsidRPr="007E77E1" w:rsidR="007E77E1" w:rsidP="007E77E1" w:rsidRDefault="007E77E1" w14:paraId="61FEFE11" w14:textId="77777777">
      <w:pPr>
        <w:ind w:left="708"/>
      </w:pPr>
    </w:p>
    <w:p w:rsidRPr="007E77E1" w:rsidR="007E77E1" w:rsidP="007E77E1" w:rsidRDefault="007E77E1" w14:paraId="2577D54C" w14:textId="77777777">
      <w:pPr>
        <w:pStyle w:val="Legenda"/>
        <w:ind w:firstLine="708"/>
        <w:jc w:val="left"/>
        <w:rPr>
          <w:i w:val="0"/>
        </w:rPr>
      </w:pPr>
    </w:p>
    <w:p w:rsidR="006C18BB" w:rsidP="00A03491" w:rsidRDefault="006C18BB" w14:paraId="367E577B" w14:textId="77777777">
      <w:pPr>
        <w:pStyle w:val="Legenda"/>
        <w:jc w:val="left"/>
        <w:rPr>
          <w:i w:val="0"/>
        </w:rPr>
      </w:pPr>
    </w:p>
    <w:p w:rsidR="006C18BB" w:rsidP="00A03491" w:rsidRDefault="006C18BB" w14:paraId="4A8ECC8E" w14:textId="5159DCE1">
      <w:pPr>
        <w:pStyle w:val="Legenda"/>
        <w:jc w:val="left"/>
        <w:rPr>
          <w:i w:val="0"/>
        </w:rPr>
      </w:pPr>
    </w:p>
    <w:p w:rsidR="006C18BB" w:rsidP="006C18BB" w:rsidRDefault="006C18BB" w14:paraId="6B92F4BC" w14:textId="33FEE4D0">
      <w:pPr>
        <w:pStyle w:val="Ttulo1"/>
      </w:pPr>
      <w:bookmarkStart w:name="_Toc455670046" w:id="64"/>
      <w:bookmarkStart w:name="_Toc462218681" w:id="65"/>
      <w:r>
        <w:lastRenderedPageBreak/>
        <w:t>Anexos</w:t>
      </w:r>
      <w:bookmarkEnd w:id="64"/>
      <w:bookmarkEnd w:id="65"/>
    </w:p>
    <w:p w:rsidR="006C18BB" w:rsidP="006C18BB" w:rsidRDefault="006C18BB" w14:paraId="7FC3D24B" w14:textId="77777777">
      <w:pPr>
        <w:pStyle w:val="Ttulo2"/>
      </w:pPr>
      <w:bookmarkStart w:name="_Toc455670047" w:id="66"/>
      <w:bookmarkStart w:name="_Toc462218682" w:id="67"/>
      <w:r w:rsidRPr="00D91FEF">
        <w:t>Storyboarding</w:t>
      </w:r>
      <w:bookmarkEnd w:id="66"/>
      <w:bookmarkEnd w:id="67"/>
    </w:p>
    <w:p w:rsidR="006C18BB" w:rsidP="006C18BB" w:rsidRDefault="006C18BB" w14:paraId="16678D25" w14:textId="77777777"/>
    <w:p w:rsidRPr="00224B9D" w:rsidR="006C18BB" w:rsidP="006C18BB" w:rsidRDefault="006C18BB" w14:paraId="1D9E8EB3" w14:textId="77777777">
      <w:pPr>
        <w:jc w:val="center"/>
      </w:pPr>
      <w:r>
        <w:rPr>
          <w:noProof/>
          <w:lang w:eastAsia="pt-BR"/>
        </w:rPr>
        <w:drawing>
          <wp:inline distT="0" distB="0" distL="0" distR="0" wp14:anchorId="2DEA08ED" wp14:editId="06653827">
            <wp:extent cx="4407535" cy="31216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Pr="00E3544C" w:rsidR="006C18BB" w:rsidP="006C18BB" w:rsidRDefault="006C18BB" w14:paraId="66D51CBA" w14:textId="0AD4080A">
      <w:pPr>
        <w:pStyle w:val="Legenda"/>
        <w:rPr>
          <w:i w:val="0"/>
        </w:rPr>
      </w:pPr>
      <w:bookmarkStart w:name="_Toc455670283" w:id="68"/>
      <w:bookmarkStart w:name="_Toc459887116" w:id="69"/>
      <w:bookmarkStart w:name="_Toc489463046" w:id="70"/>
      <w:r w:rsidRPr="00E3544C">
        <w:rPr>
          <w:b/>
          <w:i w:val="0"/>
        </w:rPr>
        <w:t xml:space="preserve">Figura </w:t>
      </w:r>
      <w:r w:rsidRPr="00E3544C" w:rsidR="00AD6438">
        <w:rPr>
          <w:b/>
          <w:i w:val="0"/>
        </w:rPr>
        <w:fldChar w:fldCharType="begin"/>
      </w:r>
      <w:r w:rsidRPr="00E3544C" w:rsidR="00AD6438">
        <w:rPr>
          <w:b/>
          <w:i w:val="0"/>
        </w:rPr>
        <w:instrText xml:space="preserve"> SEQ Figura \* ARABIC </w:instrText>
      </w:r>
      <w:r w:rsidRPr="00E3544C" w:rsidR="00AD6438">
        <w:rPr>
          <w:b/>
          <w:i w:val="0"/>
        </w:rPr>
        <w:fldChar w:fldCharType="separate"/>
      </w:r>
      <w:r w:rsidR="00804D41">
        <w:rPr>
          <w:b/>
          <w:i w:val="0"/>
          <w:noProof/>
        </w:rPr>
        <w:t>9</w:t>
      </w:r>
      <w:r w:rsidRPr="00E3544C" w:rsidR="00AD6438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-</w:t>
      </w:r>
      <w:r w:rsidRPr="00E3544C">
        <w:rPr>
          <w:i w:val="0"/>
        </w:rPr>
        <w:t xml:space="preserve"> Telas do Software</w:t>
      </w:r>
      <w:bookmarkEnd w:id="68"/>
      <w:r w:rsidRPr="00E3544C" w:rsidR="00E3544C">
        <w:rPr>
          <w:i w:val="0"/>
        </w:rPr>
        <w:t>.</w:t>
      </w:r>
      <w:bookmarkEnd w:id="69"/>
      <w:bookmarkEnd w:id="70"/>
    </w:p>
    <w:p w:rsidR="006C18BB" w:rsidP="006C18BB" w:rsidRDefault="006C18BB" w14:paraId="18BBF226" w14:textId="77777777">
      <w:pPr>
        <w:pStyle w:val="Legenda"/>
      </w:pPr>
    </w:p>
    <w:p w:rsidR="006C18BB" w:rsidP="006C18BB" w:rsidRDefault="006C18BB" w14:paraId="7D4568D4" w14:textId="2CC18536">
      <w:pPr>
        <w:pStyle w:val="Ttulo2"/>
      </w:pPr>
      <w:bookmarkStart w:name="_Toc455670048" w:id="71"/>
      <w:bookmarkStart w:name="_Toc462218683" w:id="72"/>
      <w:r w:rsidRPr="00D91FEF"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71"/>
      <w:bookmarkEnd w:id="72"/>
    </w:p>
    <w:p w:rsidRPr="00532C62" w:rsidR="006C18BB" w:rsidP="006C18BB" w:rsidRDefault="006C18BB" w14:paraId="6AD382BA" w14:textId="77777777"/>
    <w:p w:rsidR="006C18BB" w:rsidP="006C18BB" w:rsidRDefault="006C18BB" w14:paraId="4F4B0132" w14:textId="77777777">
      <w:pPr>
        <w:jc w:val="center"/>
      </w:pPr>
      <w:r>
        <w:rPr>
          <w:noProof/>
          <w:lang w:eastAsia="pt-BR"/>
        </w:rPr>
        <w:drawing>
          <wp:inline distT="0" distB="0" distL="0" distR="0" wp14:anchorId="7427F1A7" wp14:editId="3B6E8A6E">
            <wp:extent cx="3177540" cy="2482089"/>
            <wp:effectExtent l="0" t="0" r="381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477" cy="2484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Pr="00E3544C" w:rsidR="006C18BB" w:rsidP="006C18BB" w:rsidRDefault="006C18BB" w14:paraId="0B79BD19" w14:textId="362A1D26">
      <w:pPr>
        <w:jc w:val="center"/>
      </w:pPr>
      <w:bookmarkStart w:name="_Toc455670284" w:id="73"/>
      <w:r w:rsidRPr="00E3544C">
        <w:rPr>
          <w:b/>
        </w:rPr>
        <w:t xml:space="preserve">Figura </w:t>
      </w:r>
      <w:r w:rsidRPr="00E3544C" w:rsidR="00E3544C">
        <w:rPr>
          <w:b/>
        </w:rPr>
        <w:t>14</w:t>
      </w:r>
      <w:r w:rsidRPr="00E3544C">
        <w:rPr>
          <w:b/>
        </w:rPr>
        <w:t xml:space="preserve"> </w:t>
      </w:r>
      <w:r w:rsidRPr="00E3544C" w:rsidR="00E3544C">
        <w:rPr>
          <w:b/>
        </w:rPr>
        <w:t>-</w:t>
      </w:r>
      <w:r w:rsidRPr="00E3544C">
        <w:rPr>
          <w:b/>
        </w:rPr>
        <w:t xml:space="preserve"> </w:t>
      </w:r>
      <w:r w:rsidRPr="00E3544C">
        <w:t>EAP</w:t>
      </w:r>
      <w:bookmarkEnd w:id="73"/>
      <w:r w:rsidRPr="00E3544C" w:rsidR="00E3544C">
        <w:t>.</w:t>
      </w:r>
    </w:p>
    <w:p w:rsidR="006C18BB" w:rsidP="006C18BB" w:rsidRDefault="006C18BB" w14:paraId="58582B11" w14:textId="77777777">
      <w:pPr>
        <w:jc w:val="center"/>
      </w:pPr>
    </w:p>
    <w:p w:rsidR="006C18BB" w:rsidP="006C18BB" w:rsidRDefault="006C18BB" w14:paraId="497913DA" w14:textId="77777777">
      <w:pPr>
        <w:pStyle w:val="Ttulo2"/>
      </w:pPr>
      <w:bookmarkStart w:name="_Toc455670049" w:id="74"/>
      <w:bookmarkStart w:name="_Toc462218684" w:id="75"/>
      <w:r>
        <w:lastRenderedPageBreak/>
        <w:t>Cronograma de Atividades</w:t>
      </w:r>
      <w:bookmarkEnd w:id="74"/>
      <w:bookmarkEnd w:id="75"/>
    </w:p>
    <w:p w:rsidRPr="00532C62" w:rsidR="006C18BB" w:rsidP="006C18BB" w:rsidRDefault="006C18BB" w14:paraId="44FB6285" w14:textId="77777777"/>
    <w:p w:rsidR="006C18BB" w:rsidP="006C18BB" w:rsidRDefault="006C18BB" w14:paraId="7AFF575D" w14:textId="77777777">
      <w:pPr>
        <w:jc w:val="center"/>
      </w:pPr>
      <w:r>
        <w:rPr>
          <w:noProof/>
          <w:lang w:eastAsia="pt-BR"/>
        </w:rPr>
        <w:drawing>
          <wp:inline distT="0" distB="0" distL="0" distR="0" wp14:anchorId="1AC1740E" wp14:editId="0A8E0B9D">
            <wp:extent cx="4404360" cy="412131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05" cy="4124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32C62">
        <w:t xml:space="preserve"> </w:t>
      </w:r>
    </w:p>
    <w:p w:rsidR="006C18BB" w:rsidP="006C18BB" w:rsidRDefault="006C18BB" w14:paraId="30C77CD4" w14:textId="77777777">
      <w:pPr>
        <w:jc w:val="center"/>
      </w:pPr>
    </w:p>
    <w:p w:rsidRPr="00E3544C" w:rsidR="006C18BB" w:rsidP="006C18BB" w:rsidRDefault="006C18BB" w14:paraId="700C962C" w14:textId="198C6AB6">
      <w:pPr>
        <w:jc w:val="center"/>
      </w:pPr>
      <w:bookmarkStart w:name="_Toc455670285" w:id="76"/>
      <w:r w:rsidRPr="00E3544C">
        <w:rPr>
          <w:b/>
        </w:rPr>
        <w:t xml:space="preserve">Figura </w:t>
      </w:r>
      <w:r w:rsidRPr="00E3544C" w:rsidR="00E3544C">
        <w:rPr>
          <w:b/>
        </w:rPr>
        <w:t>15</w:t>
      </w:r>
      <w:r w:rsidRPr="00E3544C">
        <w:rPr>
          <w:b/>
        </w:rPr>
        <w:t xml:space="preserve"> </w:t>
      </w:r>
      <w:r w:rsidRPr="00E3544C" w:rsidR="00E3544C">
        <w:rPr>
          <w:b/>
        </w:rPr>
        <w:t>-</w:t>
      </w:r>
      <w:r w:rsidRPr="00E3544C">
        <w:t xml:space="preserve"> Cronograma</w:t>
      </w:r>
      <w:bookmarkEnd w:id="76"/>
      <w:r w:rsidRPr="00E3544C" w:rsidR="00E3544C">
        <w:t>.</w:t>
      </w:r>
    </w:p>
    <w:p w:rsidR="00250BA3" w:rsidP="00250BA3" w:rsidRDefault="00250BA3" w14:paraId="2675821B" w14:textId="1584DEA4">
      <w:pPr>
        <w:pStyle w:val="Ttulo1"/>
      </w:pPr>
      <w:bookmarkStart w:name="_Toc462218685" w:id="77"/>
      <w:r>
        <w:lastRenderedPageBreak/>
        <w:t>Bibliografias de Texto</w:t>
      </w:r>
      <w:bookmarkEnd w:id="77"/>
    </w:p>
    <w:p w:rsidR="211E43C1" w:rsidP="211E43C1" w:rsidRDefault="211E43C1" w14:paraId="5F9F5B57" w14:textId="45D589DD">
      <w:pPr>
        <w:pStyle w:val="Normal"/>
        <w:ind w:firstLine="0"/>
      </w:pPr>
      <w:r w:rsidR="211E43C1">
        <w:rPr/>
        <w:t xml:space="preserve">[1] </w:t>
      </w:r>
      <w:r w:rsidRPr="211E43C1" w:rsidR="211E43C1">
        <w:rPr>
          <w:rFonts w:ascii="Times New Roman" w:hAnsi="Times New Roman" w:eastAsia="Times New Roman" w:cs="Times New Roman"/>
        </w:rPr>
        <w:t xml:space="preserve">Significados. </w:t>
      </w:r>
      <w:r w:rsidRPr="211E43C1" w:rsidR="211E43C1">
        <w:rPr>
          <w:rFonts w:ascii="Times New Roman" w:hAnsi="Times New Roman" w:eastAsia="Times New Roman" w:cs="Times New Roman"/>
          <w:b w:val="1"/>
          <w:bCs w:val="1"/>
        </w:rPr>
        <w:t xml:space="preserve">Significado </w:t>
      </w:r>
      <w:r w:rsidRPr="211E43C1" w:rsidR="211E43C1">
        <w:rPr>
          <w:rFonts w:ascii="Times New Roman" w:hAnsi="Times New Roman" w:eastAsia="Times New Roman" w:cs="Times New Roman"/>
          <w:b w:val="1"/>
          <w:bCs w:val="1"/>
        </w:rPr>
        <w:t>de</w:t>
      </w:r>
      <w:r w:rsidRPr="211E43C1" w:rsidR="211E43C1">
        <w:rPr>
          <w:rFonts w:ascii="Times New Roman" w:hAnsi="Times New Roman" w:eastAsia="Times New Roman" w:cs="Times New Roman"/>
          <w:b w:val="1"/>
          <w:bCs w:val="1"/>
        </w:rPr>
        <w:t xml:space="preserve"> À </w:t>
      </w:r>
      <w:proofErr w:type="spellStart"/>
      <w:r w:rsidRPr="211E43C1" w:rsidR="211E43C1">
        <w:rPr>
          <w:rFonts w:ascii="Times New Roman" w:hAnsi="Times New Roman" w:eastAsia="Times New Roman" w:cs="Times New Roman"/>
          <w:b w:val="1"/>
          <w:bCs w:val="1"/>
        </w:rPr>
        <w:t>la</w:t>
      </w:r>
      <w:proofErr w:type="spellEnd"/>
      <w:r w:rsidRPr="211E43C1" w:rsidR="211E43C1">
        <w:rPr>
          <w:rFonts w:ascii="Times New Roman" w:hAnsi="Times New Roman" w:eastAsia="Times New Roman" w:cs="Times New Roman"/>
          <w:b w:val="1"/>
          <w:bCs w:val="1"/>
        </w:rPr>
        <w:t xml:space="preserve"> carte. </w:t>
      </w:r>
      <w:r w:rsidRPr="211E43C1" w:rsidR="211E43C1">
        <w:rPr>
          <w:rFonts w:ascii="Times New Roman" w:hAnsi="Times New Roman" w:eastAsia="Times New Roman" w:cs="Times New Roman"/>
          <w:b w:val="0"/>
          <w:bCs w:val="0"/>
        </w:rPr>
        <w:t>Disponível em &lt;</w:t>
      </w:r>
      <w:r w:rsidRPr="211E43C1" w:rsidR="211E43C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https://www.significados.com.br/a-</w:t>
      </w:r>
      <w:proofErr w:type="spellStart"/>
      <w:r w:rsidRPr="211E43C1" w:rsidR="211E43C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la</w:t>
      </w:r>
      <w:proofErr w:type="spellEnd"/>
      <w:r w:rsidRPr="211E43C1" w:rsidR="211E43C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-carte/&gt;</w:t>
      </w:r>
    </w:p>
    <w:p w:rsidR="00250BA3" w:rsidP="00250BA3" w:rsidRDefault="00250BA3" w14:paraId="6A358991" w14:textId="480737B8">
      <w:pPr>
        <w:pStyle w:val="Ttulo1"/>
      </w:pPr>
      <w:bookmarkStart w:name="_Toc462218686" w:id="78"/>
      <w:r>
        <w:lastRenderedPageBreak/>
        <w:t>Bibliografia de Imagens</w:t>
      </w:r>
      <w:bookmarkEnd w:id="78"/>
    </w:p>
    <w:p w:rsidRPr="00250F77" w:rsidR="00250F77" w:rsidP="00250F77" w:rsidRDefault="00250F77" w14:paraId="57F15912" w14:textId="77777777"/>
    <w:p w:rsidRPr="004958EA" w:rsidR="006C18BB" w:rsidP="00A03491" w:rsidRDefault="006C18BB" w14:paraId="50807846" w14:textId="77777777">
      <w:pPr>
        <w:pStyle w:val="Legenda"/>
        <w:jc w:val="left"/>
        <w:rPr>
          <w:i w:val="0"/>
        </w:rPr>
      </w:pPr>
    </w:p>
    <w:sectPr w:rsidRPr="004958EA" w:rsidR="006C18BB" w:rsidSect="009E0462">
      <w:type w:val="continuous"/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2E43" w:rsidRDefault="007E2E43" w14:paraId="5BA2217F" w14:textId="77777777">
      <w:r>
        <w:separator/>
      </w:r>
    </w:p>
  </w:endnote>
  <w:endnote w:type="continuationSeparator" w:id="0">
    <w:p w:rsidR="007E2E43" w:rsidRDefault="007E2E43" w14:paraId="750847BA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OpenSymbol">
    <w:altName w:val="Courier New"/>
    <w:panose1 w:val="05010000000000000000"/>
    <w:charset w:val="00"/>
    <w:family w:val="auto"/>
    <w:pitch w:val="variable"/>
    <w:sig w:usb0="00000003" w:usb1="1001ECEA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1857" w:rsidRDefault="00321857" w14:paraId="10F06CA6" w14:textId="77777777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</w:rPr>
      <w:t>3</w:t>
    </w:r>
    <w:r>
      <w:rPr>
        <w:rStyle w:val="Nmerodepgina"/>
      </w:rPr>
      <w:fldChar w:fldCharType="end"/>
    </w:r>
  </w:p>
  <w:p w:rsidR="00321857" w:rsidRDefault="00321857" w14:paraId="10F06CA7" w14:textId="77777777">
    <w:pPr>
      <w:pStyle w:val="Rodap"/>
      <w:pBdr>
        <w:top w:val="none" w:color="auto" w:sz="0" w:space="0"/>
      </w:pBdr>
    </w:pPr>
  </w:p>
  <w:p w:rsidR="00321857" w:rsidRDefault="00321857" w14:paraId="10F06CA8" w14:textId="77777777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1857" w:rsidP="00240BB3" w:rsidRDefault="00321857" w14:paraId="74101A8A" w14:textId="77777777">
    <w:pPr>
      <w:pStyle w:val="Rodap"/>
      <w:jc w:val="center"/>
      <w:rPr>
        <w:b/>
        <w:sz w:val="20"/>
      </w:rPr>
    </w:pPr>
  </w:p>
  <w:p w:rsidR="00321857" w:rsidP="00240BB3" w:rsidRDefault="00321857" w14:paraId="33A275F8" w14:textId="5C278B19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:rsidR="00321857" w:rsidP="00240BB3" w:rsidRDefault="00321857" w14:paraId="05F06D79" w14:textId="77777777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:rsidRPr="009E0462" w:rsidR="00321857" w:rsidP="00240BB3" w:rsidRDefault="00321857" w14:paraId="10F06CAD" w14:textId="6CFC6F65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1857" w:rsidRDefault="00321857" w14:paraId="10F06CB1" w14:textId="77777777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1857" w:rsidRDefault="00321857" w14:paraId="10F06CB2" w14:textId="4CAAD235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2A125A">
      <w:rPr>
        <w:rStyle w:val="Nmerodepgina"/>
        <w:noProof/>
      </w:rPr>
      <w:t>4</w:t>
    </w:r>
    <w:r>
      <w:rPr>
        <w:rStyle w:val="Nmerodepgina"/>
      </w:rPr>
      <w:fldChar w:fldCharType="end"/>
    </w:r>
  </w:p>
  <w:p w:rsidR="00321857" w:rsidRDefault="00321857" w14:paraId="10F06CB3" w14:textId="77777777">
    <w:pPr>
      <w:pStyle w:val="Rodap"/>
      <w:pBdr>
        <w:top w:val="none" w:color="auto" w:sz="0" w:space="0"/>
      </w:pBdr>
    </w:pPr>
  </w:p>
  <w:p w:rsidR="00321857" w:rsidRDefault="00321857" w14:paraId="10F06CB4" w14:textId="77777777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1857" w:rsidRDefault="00321857" w14:paraId="10F06CB6" w14:textId="77777777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2E43" w:rsidRDefault="007E2E43" w14:paraId="0F59BD29" w14:textId="77777777">
      <w:r>
        <w:separator/>
      </w:r>
    </w:p>
  </w:footnote>
  <w:footnote w:type="continuationSeparator" w:id="0">
    <w:p w:rsidR="007E2E43" w:rsidRDefault="007E2E43" w14:paraId="0DC2AE08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1857" w:rsidRDefault="00321857" w14:paraId="10F06CA3" w14:textId="77777777">
    <w:pPr>
      <w:pStyle w:val="Cabealho"/>
      <w:pBdr>
        <w:bottom w:val="none" w:color="auto" w:sz="0" w:space="0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:rsidR="00321857" w:rsidRDefault="00321857" w14:paraId="10F06CA4" w14:textId="77777777">
    <w:pPr>
      <w:pStyle w:val="Cabealho"/>
      <w:pBdr>
        <w:bottom w:val="none" w:color="auto" w:sz="0" w:space="0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1857" w:rsidRDefault="00321857" w14:paraId="10F06CA9" w14:textId="32AE50D1">
    <w:pPr>
      <w:pStyle w:val="Cabealho"/>
      <w:jc w:val="center"/>
    </w:pPr>
    <w:r>
      <w:t>EC206 - Engenharia de Software II</w:t>
    </w:r>
  </w:p>
  <w:p w:rsidR="00321857" w:rsidP="00240BB3" w:rsidRDefault="00321857" w14:paraId="10F06CAA" w14:textId="77777777">
    <w:pPr>
      <w:pStyle w:val="Cabealho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1857" w:rsidRDefault="00321857" w14:paraId="10F06CAE" w14:textId="77777777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1857" w:rsidP="009E0462" w:rsidRDefault="00321857" w14:paraId="10F06CB0" w14:textId="599C6967">
    <w:pPr>
      <w:pStyle w:val="Cabealho"/>
      <w:pBdr>
        <w:bottom w:val="none" w:color="auto" w:sz="0" w:space="0"/>
      </w:pBdr>
      <w:tabs>
        <w:tab w:val="clear" w:pos="3960"/>
        <w:tab w:val="left" w:pos="3969"/>
        <w:tab w:val="left" w:pos="7938"/>
      </w:tabs>
      <w:jc w:val="center"/>
    </w:pPr>
    <w:r>
      <w:t>EC206 - Engenharia de Software II</w:t>
    </w:r>
  </w:p>
  <w:p w:rsidR="00321857" w:rsidP="009E0462" w:rsidRDefault="00321857" w14:paraId="6D44ABF2" w14:textId="77777777">
    <w:pPr>
      <w:pStyle w:val="Cabealho"/>
      <w:pBdr>
        <w:bottom w:val="none" w:color="auto" w:sz="0" w:space="0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1857" w:rsidRDefault="00321857" w14:paraId="10F06CB5" w14:textId="77777777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hint="default" w:ascii="Calibri" w:hAnsi="Calibri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SystemFonts/>
  <w:proofState w:spelling="clean" w:grammar="dirty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9CE"/>
    <w:rsid w:val="00025F1F"/>
    <w:rsid w:val="000269C8"/>
    <w:rsid w:val="000613CF"/>
    <w:rsid w:val="00067DE2"/>
    <w:rsid w:val="000878EE"/>
    <w:rsid w:val="0009003B"/>
    <w:rsid w:val="000A4141"/>
    <w:rsid w:val="000C458F"/>
    <w:rsid w:val="000F731B"/>
    <w:rsid w:val="001001AE"/>
    <w:rsid w:val="0010250E"/>
    <w:rsid w:val="00121B75"/>
    <w:rsid w:val="00134634"/>
    <w:rsid w:val="00145513"/>
    <w:rsid w:val="001519B5"/>
    <w:rsid w:val="00157D36"/>
    <w:rsid w:val="00177CEC"/>
    <w:rsid w:val="00187B83"/>
    <w:rsid w:val="00190DB0"/>
    <w:rsid w:val="00194999"/>
    <w:rsid w:val="001B2083"/>
    <w:rsid w:val="001C7401"/>
    <w:rsid w:val="001D4E3E"/>
    <w:rsid w:val="001E22CD"/>
    <w:rsid w:val="00214161"/>
    <w:rsid w:val="002145E3"/>
    <w:rsid w:val="00234CDA"/>
    <w:rsid w:val="00240BB3"/>
    <w:rsid w:val="00250BA3"/>
    <w:rsid w:val="00250F77"/>
    <w:rsid w:val="00281FC4"/>
    <w:rsid w:val="002903B6"/>
    <w:rsid w:val="002A125A"/>
    <w:rsid w:val="002A6C7C"/>
    <w:rsid w:val="002D0266"/>
    <w:rsid w:val="002F6C7D"/>
    <w:rsid w:val="00307102"/>
    <w:rsid w:val="00321857"/>
    <w:rsid w:val="00323652"/>
    <w:rsid w:val="00384D6E"/>
    <w:rsid w:val="003907C7"/>
    <w:rsid w:val="003A2D40"/>
    <w:rsid w:val="00407C6A"/>
    <w:rsid w:val="00420A86"/>
    <w:rsid w:val="0042144B"/>
    <w:rsid w:val="0043666A"/>
    <w:rsid w:val="00466010"/>
    <w:rsid w:val="0047593D"/>
    <w:rsid w:val="004958EA"/>
    <w:rsid w:val="004D5F84"/>
    <w:rsid w:val="0053125E"/>
    <w:rsid w:val="005338BD"/>
    <w:rsid w:val="00544264"/>
    <w:rsid w:val="00554CA4"/>
    <w:rsid w:val="0058008A"/>
    <w:rsid w:val="005844CA"/>
    <w:rsid w:val="005A0CAC"/>
    <w:rsid w:val="005B256A"/>
    <w:rsid w:val="005E194B"/>
    <w:rsid w:val="005F26CD"/>
    <w:rsid w:val="00604F7A"/>
    <w:rsid w:val="00620B2C"/>
    <w:rsid w:val="006263C9"/>
    <w:rsid w:val="006301EA"/>
    <w:rsid w:val="006353C7"/>
    <w:rsid w:val="00637B6E"/>
    <w:rsid w:val="00651360"/>
    <w:rsid w:val="00655FDB"/>
    <w:rsid w:val="006A0A66"/>
    <w:rsid w:val="006B55E0"/>
    <w:rsid w:val="006C18BB"/>
    <w:rsid w:val="006C40CD"/>
    <w:rsid w:val="006D0FB4"/>
    <w:rsid w:val="006E0D1E"/>
    <w:rsid w:val="006E30F1"/>
    <w:rsid w:val="006F2969"/>
    <w:rsid w:val="006F3F6E"/>
    <w:rsid w:val="007464A8"/>
    <w:rsid w:val="007814E4"/>
    <w:rsid w:val="007821A6"/>
    <w:rsid w:val="007B3495"/>
    <w:rsid w:val="007C25D7"/>
    <w:rsid w:val="007D24A7"/>
    <w:rsid w:val="007E2E43"/>
    <w:rsid w:val="007E77E1"/>
    <w:rsid w:val="007F6199"/>
    <w:rsid w:val="008024FA"/>
    <w:rsid w:val="00803A51"/>
    <w:rsid w:val="00804D41"/>
    <w:rsid w:val="008058B7"/>
    <w:rsid w:val="0085022A"/>
    <w:rsid w:val="00857502"/>
    <w:rsid w:val="00884A3A"/>
    <w:rsid w:val="008877F1"/>
    <w:rsid w:val="008A4FB1"/>
    <w:rsid w:val="008D5902"/>
    <w:rsid w:val="009010C1"/>
    <w:rsid w:val="00912C8D"/>
    <w:rsid w:val="00922279"/>
    <w:rsid w:val="009407CC"/>
    <w:rsid w:val="00940DED"/>
    <w:rsid w:val="009534B2"/>
    <w:rsid w:val="009B64DB"/>
    <w:rsid w:val="009C4B07"/>
    <w:rsid w:val="009E0462"/>
    <w:rsid w:val="009F697A"/>
    <w:rsid w:val="00A03491"/>
    <w:rsid w:val="00A25AB2"/>
    <w:rsid w:val="00A34996"/>
    <w:rsid w:val="00A37F6F"/>
    <w:rsid w:val="00A41C9C"/>
    <w:rsid w:val="00A60644"/>
    <w:rsid w:val="00A77ABB"/>
    <w:rsid w:val="00AB021E"/>
    <w:rsid w:val="00AD6438"/>
    <w:rsid w:val="00AF1181"/>
    <w:rsid w:val="00B165DD"/>
    <w:rsid w:val="00B32C11"/>
    <w:rsid w:val="00B51189"/>
    <w:rsid w:val="00B53F99"/>
    <w:rsid w:val="00B674EB"/>
    <w:rsid w:val="00B7599E"/>
    <w:rsid w:val="00B944E2"/>
    <w:rsid w:val="00B97300"/>
    <w:rsid w:val="00BC7C8D"/>
    <w:rsid w:val="00BE13A5"/>
    <w:rsid w:val="00C36BC8"/>
    <w:rsid w:val="00C567FC"/>
    <w:rsid w:val="00C701B7"/>
    <w:rsid w:val="00C73086"/>
    <w:rsid w:val="00C91793"/>
    <w:rsid w:val="00CB7CB9"/>
    <w:rsid w:val="00CF1394"/>
    <w:rsid w:val="00CF1DE2"/>
    <w:rsid w:val="00D22DF6"/>
    <w:rsid w:val="00D76BE9"/>
    <w:rsid w:val="00D77C62"/>
    <w:rsid w:val="00D866FE"/>
    <w:rsid w:val="00DB468B"/>
    <w:rsid w:val="00DD4D68"/>
    <w:rsid w:val="00DE2401"/>
    <w:rsid w:val="00DF3F41"/>
    <w:rsid w:val="00DF56AE"/>
    <w:rsid w:val="00E3544C"/>
    <w:rsid w:val="00E70A2C"/>
    <w:rsid w:val="00E7128B"/>
    <w:rsid w:val="00E7323C"/>
    <w:rsid w:val="00E83E03"/>
    <w:rsid w:val="00E90A75"/>
    <w:rsid w:val="00E979FA"/>
    <w:rsid w:val="00EB239D"/>
    <w:rsid w:val="00EB6646"/>
    <w:rsid w:val="00ED0D46"/>
    <w:rsid w:val="00F012BA"/>
    <w:rsid w:val="00F1232A"/>
    <w:rsid w:val="00F1311C"/>
    <w:rsid w:val="00F26381"/>
    <w:rsid w:val="00F36C75"/>
    <w:rsid w:val="00F47187"/>
    <w:rsid w:val="00F548AD"/>
    <w:rsid w:val="00F72BC2"/>
    <w:rsid w:val="00F849CE"/>
    <w:rsid w:val="00F850B9"/>
    <w:rsid w:val="00F93EB5"/>
    <w:rsid w:val="00FB7757"/>
    <w:rsid w:val="00FE7719"/>
    <w:rsid w:val="170968D6"/>
    <w:rsid w:val="1F16B720"/>
    <w:rsid w:val="211E43C1"/>
    <w:rsid w:val="3D0823F0"/>
    <w:rsid w:val="3D18D471"/>
    <w:rsid w:val="4343E12C"/>
    <w:rsid w:val="44C650DF"/>
    <w:rsid w:val="535060A1"/>
    <w:rsid w:val="5AE1E4D9"/>
    <w:rsid w:val="613066B1"/>
    <w:rsid w:val="643AC8DE"/>
    <w:rsid w:val="66676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0F06BBC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0" w:semiHidden="0" w:unhideWhenUsed="0" w:qFormat="1"/>
    <w:lsdException w:name="heading 3" w:uiPriority="0" w:semiHidden="0" w:unhideWhenUsed="0" w:qFormat="1"/>
    <w:lsdException w:name="heading 4" w:uiPriority="0" w:semiHidden="0" w:unhideWhenUsed="0" w:qFormat="1"/>
    <w:lsdException w:name="heading 5" w:uiPriority="0" w:semiHidden="0" w:unhideWhenUsed="0" w:qFormat="1"/>
    <w:lsdException w:name="heading 6" w:uiPriority="0" w:semiHidden="0" w:unhideWhenUsed="0" w:qFormat="1"/>
    <w:lsdException w:name="heading 7" w:uiPriority="0" w:semiHidden="0" w:unhideWhenUsed="0" w:qFormat="1"/>
    <w:lsdException w:name="heading 8" w:uiPriority="0" w:semiHidden="0" w:unhideWhenUsed="0" w:qFormat="1"/>
    <w:lsdException w:name="heading 9" w:uiPriority="0" w:semiHidden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semiHidden="0" w:unhideWhenUsed="0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1"/>
      </w:numPr>
      <w:pBdr>
        <w:bottom w:val="single" w:color="808080" w:sz="32" w:space="3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WW8Num1z1" w:customStyle="1">
    <w:name w:val="WW8Num1z1"/>
    <w:rPr>
      <w:b/>
      <w:i w:val="0"/>
    </w:rPr>
  </w:style>
  <w:style w:type="character" w:styleId="WW8Num1z2" w:customStyle="1">
    <w:name w:val="WW8Num1z2"/>
    <w:rPr>
      <w:color w:val="auto"/>
    </w:rPr>
  </w:style>
  <w:style w:type="character" w:styleId="WW8Num2z1" w:customStyle="1">
    <w:name w:val="WW8Num2z1"/>
    <w:rPr>
      <w:rFonts w:ascii="Courier New" w:hAnsi="Courier New" w:cs="Courier New"/>
    </w:rPr>
  </w:style>
  <w:style w:type="character" w:styleId="WW8Num2z2" w:customStyle="1">
    <w:name w:val="WW8Num2z2"/>
    <w:rPr>
      <w:rFonts w:ascii="Wingdings" w:hAnsi="Wingdings" w:cs="Wingdings"/>
    </w:rPr>
  </w:style>
  <w:style w:type="character" w:styleId="WW8Num3z0" w:customStyle="1">
    <w:name w:val="WW8Num3z0"/>
    <w:rPr>
      <w:rFonts w:ascii="Symbol" w:hAnsi="Symbol" w:cs="Symbol"/>
    </w:rPr>
  </w:style>
  <w:style w:type="character" w:styleId="WW8Num5z0" w:customStyle="1">
    <w:name w:val="WW8Num5z0"/>
    <w:rPr>
      <w:rFonts w:ascii="Symbol" w:hAnsi="Symbol" w:cs="Symbol"/>
    </w:rPr>
  </w:style>
  <w:style w:type="character" w:styleId="WW8Num6z0" w:customStyle="1">
    <w:name w:val="WW8Num6z0"/>
    <w:rPr>
      <w:rFonts w:ascii="Wingdings" w:hAnsi="Wingdings" w:cs="Wingdings"/>
    </w:rPr>
  </w:style>
  <w:style w:type="character" w:styleId="Fontepargpadro4" w:customStyle="1">
    <w:name w:val="Fonte parág. padrão4"/>
  </w:style>
  <w:style w:type="character" w:styleId="Absatz-Standardschriftart" w:customStyle="1">
    <w:name w:val="Absatz-Standardschriftart"/>
  </w:style>
  <w:style w:type="character" w:styleId="WW-Absatz-Standardschriftart" w:customStyle="1">
    <w:name w:val="WW-Absatz-Standardschriftart"/>
  </w:style>
  <w:style w:type="character" w:styleId="WW-Absatz-Standardschriftart1" w:customStyle="1">
    <w:name w:val="WW-Absatz-Standardschriftart1"/>
  </w:style>
  <w:style w:type="character" w:styleId="WW-Absatz-Standardschriftart11" w:customStyle="1">
    <w:name w:val="WW-Absatz-Standardschriftart11"/>
  </w:style>
  <w:style w:type="character" w:styleId="Fontepargpadro3" w:customStyle="1">
    <w:name w:val="Fonte parág. padrão3"/>
  </w:style>
  <w:style w:type="character" w:styleId="WW-Absatz-Standardschriftart111" w:customStyle="1">
    <w:name w:val="WW-Absatz-Standardschriftart111"/>
  </w:style>
  <w:style w:type="character" w:styleId="WW8Num2z0" w:customStyle="1">
    <w:name w:val="WW8Num2z0"/>
    <w:rPr>
      <w:rFonts w:ascii="Symbol" w:hAnsi="Symbol" w:cs="Symbol"/>
    </w:rPr>
  </w:style>
  <w:style w:type="character" w:styleId="WW8Num4z0" w:customStyle="1">
    <w:name w:val="WW8Num4z0"/>
    <w:rPr>
      <w:rFonts w:ascii="Symbol" w:hAnsi="Symbol" w:cs="Symbol"/>
    </w:rPr>
  </w:style>
  <w:style w:type="character" w:styleId="WW-Absatz-Standardschriftart1111" w:customStyle="1">
    <w:name w:val="WW-Absatz-Standardschriftart1111"/>
  </w:style>
  <w:style w:type="character" w:styleId="Fontepargpadro2" w:customStyle="1">
    <w:name w:val="Fonte parág. padrão2"/>
  </w:style>
  <w:style w:type="character" w:styleId="WW-Absatz-Standardschriftart11111" w:customStyle="1">
    <w:name w:val="WW-Absatz-Standardschriftart11111"/>
  </w:style>
  <w:style w:type="character" w:styleId="WW-Absatz-Standardschriftart111111" w:customStyle="1">
    <w:name w:val="WW-Absatz-Standardschriftart111111"/>
  </w:style>
  <w:style w:type="character" w:styleId="WW-Absatz-Standardschriftart1111111" w:customStyle="1">
    <w:name w:val="WW-Absatz-Standardschriftart1111111"/>
  </w:style>
  <w:style w:type="character" w:styleId="WW8Num3z1" w:customStyle="1">
    <w:name w:val="WW8Num3z1"/>
    <w:rPr>
      <w:rFonts w:ascii="Courier New" w:hAnsi="Courier New" w:cs="Courier New"/>
    </w:rPr>
  </w:style>
  <w:style w:type="character" w:styleId="WW8Num3z2" w:customStyle="1">
    <w:name w:val="WW8Num3z2"/>
    <w:rPr>
      <w:rFonts w:ascii="Wingdings" w:hAnsi="Wingdings" w:cs="Wingdings"/>
    </w:rPr>
  </w:style>
  <w:style w:type="character" w:styleId="WW8Num3z3" w:customStyle="1">
    <w:name w:val="WW8Num3z3"/>
    <w:rPr>
      <w:rFonts w:ascii="Symbol" w:hAnsi="Symbol" w:cs="Symbol"/>
    </w:rPr>
  </w:style>
  <w:style w:type="character" w:styleId="WW8Num4z1" w:customStyle="1">
    <w:name w:val="WW8Num4z1"/>
    <w:rPr>
      <w:b/>
      <w:i w:val="0"/>
    </w:rPr>
  </w:style>
  <w:style w:type="character" w:styleId="WW8Num4z2" w:customStyle="1">
    <w:name w:val="WW8Num4z2"/>
    <w:rPr>
      <w:color w:val="auto"/>
    </w:rPr>
  </w:style>
  <w:style w:type="character" w:styleId="WW8Num5z1" w:customStyle="1">
    <w:name w:val="WW8Num5z1"/>
    <w:rPr>
      <w:b/>
      <w:i w:val="0"/>
    </w:rPr>
  </w:style>
  <w:style w:type="character" w:styleId="WW8Num5z2" w:customStyle="1">
    <w:name w:val="WW8Num5z2"/>
    <w:rPr>
      <w:color w:val="auto"/>
    </w:rPr>
  </w:style>
  <w:style w:type="character" w:styleId="WW8Num6z1" w:customStyle="1">
    <w:name w:val="WW8Num6z1"/>
    <w:rPr>
      <w:rFonts w:ascii="Courier New" w:hAnsi="Courier New" w:cs="Courier New"/>
    </w:rPr>
  </w:style>
  <w:style w:type="character" w:styleId="WW8Num6z3" w:customStyle="1">
    <w:name w:val="WW8Num6z3"/>
    <w:rPr>
      <w:rFonts w:ascii="Symbol" w:hAnsi="Symbol" w:cs="Symbol"/>
    </w:rPr>
  </w:style>
  <w:style w:type="character" w:styleId="WW8Num8z1" w:customStyle="1">
    <w:name w:val="WW8Num8z1"/>
    <w:rPr>
      <w:b/>
      <w:i w:val="0"/>
    </w:rPr>
  </w:style>
  <w:style w:type="character" w:styleId="WW8Num8z2" w:customStyle="1">
    <w:name w:val="WW8Num8z2"/>
    <w:rPr>
      <w:color w:val="auto"/>
    </w:rPr>
  </w:style>
  <w:style w:type="character" w:styleId="WW8Num11z0" w:customStyle="1">
    <w:name w:val="WW8Num11z0"/>
    <w:rPr>
      <w:rFonts w:ascii="Symbol" w:hAnsi="Symbol" w:cs="Symbol"/>
    </w:rPr>
  </w:style>
  <w:style w:type="character" w:styleId="WW8Num11z1" w:customStyle="1">
    <w:name w:val="WW8Num11z1"/>
    <w:rPr>
      <w:rFonts w:ascii="Courier New" w:hAnsi="Courier New" w:cs="Courier New"/>
    </w:rPr>
  </w:style>
  <w:style w:type="character" w:styleId="WW8Num11z2" w:customStyle="1">
    <w:name w:val="WW8Num11z2"/>
    <w:rPr>
      <w:rFonts w:ascii="Wingdings" w:hAnsi="Wingdings" w:cs="Wingdings"/>
    </w:rPr>
  </w:style>
  <w:style w:type="character" w:styleId="WW8Num12z0" w:customStyle="1">
    <w:name w:val="WW8Num12z0"/>
    <w:rPr>
      <w:rFonts w:ascii="Symbol" w:hAnsi="Symbol" w:cs="Symbol"/>
    </w:rPr>
  </w:style>
  <w:style w:type="character" w:styleId="WW8Num12z1" w:customStyle="1">
    <w:name w:val="WW8Num12z1"/>
    <w:rPr>
      <w:rFonts w:ascii="Courier New" w:hAnsi="Courier New" w:cs="Courier New"/>
    </w:rPr>
  </w:style>
  <w:style w:type="character" w:styleId="WW8Num12z2" w:customStyle="1">
    <w:name w:val="WW8Num12z2"/>
    <w:rPr>
      <w:rFonts w:ascii="Wingdings" w:hAnsi="Wingdings" w:cs="Wingdings"/>
    </w:rPr>
  </w:style>
  <w:style w:type="character" w:styleId="WW8Num15z0" w:customStyle="1">
    <w:name w:val="WW8Num15z0"/>
    <w:rPr>
      <w:rFonts w:ascii="Symbol" w:hAnsi="Symbol" w:cs="Symbol"/>
    </w:rPr>
  </w:style>
  <w:style w:type="character" w:styleId="WW8Num15z1" w:customStyle="1">
    <w:name w:val="WW8Num15z1"/>
    <w:rPr>
      <w:rFonts w:ascii="Courier New" w:hAnsi="Courier New" w:cs="Courier New"/>
    </w:rPr>
  </w:style>
  <w:style w:type="character" w:styleId="WW8Num15z2" w:customStyle="1">
    <w:name w:val="WW8Num15z2"/>
    <w:rPr>
      <w:rFonts w:ascii="Wingdings" w:hAnsi="Wingdings" w:cs="Wingdings"/>
    </w:rPr>
  </w:style>
  <w:style w:type="character" w:styleId="WW8Num16z0" w:customStyle="1">
    <w:name w:val="WW8Num16z0"/>
    <w:rPr>
      <w:rFonts w:ascii="Symbol" w:hAnsi="Symbol" w:cs="Symbol"/>
    </w:rPr>
  </w:style>
  <w:style w:type="character" w:styleId="WW8Num16z1" w:customStyle="1">
    <w:name w:val="WW8Num16z1"/>
    <w:rPr>
      <w:rFonts w:ascii="Courier New" w:hAnsi="Courier New" w:cs="Courier New"/>
    </w:rPr>
  </w:style>
  <w:style w:type="character" w:styleId="WW8Num16z2" w:customStyle="1">
    <w:name w:val="WW8Num16z2"/>
    <w:rPr>
      <w:rFonts w:ascii="Wingdings" w:hAnsi="Wingdings" w:cs="Wingdings"/>
    </w:rPr>
  </w:style>
  <w:style w:type="character" w:styleId="WW8Num17z0" w:customStyle="1">
    <w:name w:val="WW8Num17z0"/>
    <w:rPr>
      <w:rFonts w:ascii="Symbol" w:hAnsi="Symbol" w:cs="Symbol"/>
    </w:rPr>
  </w:style>
  <w:style w:type="character" w:styleId="WW8Num17z1" w:customStyle="1">
    <w:name w:val="WW8Num17z1"/>
    <w:rPr>
      <w:rFonts w:ascii="Courier New" w:hAnsi="Courier New" w:cs="Courier New"/>
    </w:rPr>
  </w:style>
  <w:style w:type="character" w:styleId="WW8Num17z2" w:customStyle="1">
    <w:name w:val="WW8Num17z2"/>
    <w:rPr>
      <w:rFonts w:ascii="Wingdings" w:hAnsi="Wingdings" w:cs="Wingdings"/>
    </w:rPr>
  </w:style>
  <w:style w:type="character" w:styleId="WW8Num18z0" w:customStyle="1">
    <w:name w:val="WW8Num18z0"/>
    <w:rPr>
      <w:rFonts w:ascii="Symbol" w:hAnsi="Symbol" w:cs="Symbol"/>
    </w:rPr>
  </w:style>
  <w:style w:type="character" w:styleId="WW8Num18z1" w:customStyle="1">
    <w:name w:val="WW8Num18z1"/>
    <w:rPr>
      <w:rFonts w:ascii="Courier New" w:hAnsi="Courier New" w:cs="Courier New"/>
    </w:rPr>
  </w:style>
  <w:style w:type="character" w:styleId="WW8Num18z2" w:customStyle="1">
    <w:name w:val="WW8Num18z2"/>
    <w:rPr>
      <w:rFonts w:ascii="Wingdings" w:hAnsi="Wingdings" w:cs="Wingdings"/>
    </w:rPr>
  </w:style>
  <w:style w:type="character" w:styleId="WW8Num19z0" w:customStyle="1">
    <w:name w:val="WW8Num19z0"/>
    <w:rPr>
      <w:rFonts w:ascii="Symbol" w:hAnsi="Symbol" w:cs="Symbol"/>
    </w:rPr>
  </w:style>
  <w:style w:type="character" w:styleId="WW8Num19z1" w:customStyle="1">
    <w:name w:val="WW8Num19z1"/>
    <w:rPr>
      <w:rFonts w:ascii="Courier New" w:hAnsi="Courier New" w:cs="Courier New"/>
    </w:rPr>
  </w:style>
  <w:style w:type="character" w:styleId="WW8Num19z2" w:customStyle="1">
    <w:name w:val="WW8Num19z2"/>
    <w:rPr>
      <w:rFonts w:ascii="Wingdings" w:hAnsi="Wingdings" w:cs="Wingdings"/>
    </w:rPr>
  </w:style>
  <w:style w:type="character" w:styleId="WW8Num21z0" w:customStyle="1">
    <w:name w:val="WW8Num21z0"/>
    <w:rPr>
      <w:rFonts w:ascii="Symbol" w:hAnsi="Symbol" w:cs="Symbol"/>
    </w:rPr>
  </w:style>
  <w:style w:type="character" w:styleId="WW8Num21z1" w:customStyle="1">
    <w:name w:val="WW8Num21z1"/>
    <w:rPr>
      <w:rFonts w:ascii="Courier New" w:hAnsi="Courier New" w:cs="Courier New"/>
    </w:rPr>
  </w:style>
  <w:style w:type="character" w:styleId="WW8Num21z2" w:customStyle="1">
    <w:name w:val="WW8Num21z2"/>
    <w:rPr>
      <w:rFonts w:ascii="Wingdings" w:hAnsi="Wingdings" w:cs="Wingdings"/>
    </w:rPr>
  </w:style>
  <w:style w:type="character" w:styleId="WW8Num22z0" w:customStyle="1">
    <w:name w:val="WW8Num22z0"/>
    <w:rPr>
      <w:rFonts w:ascii="Symbol" w:hAnsi="Symbol" w:cs="Symbol"/>
    </w:rPr>
  </w:style>
  <w:style w:type="character" w:styleId="WW8NumSt18z0" w:customStyle="1">
    <w:name w:val="WW8NumSt18z0"/>
    <w:rPr>
      <w:rFonts w:ascii="Tms Rmn" w:hAnsi="Tms Rmn" w:cs="Tms Rmn"/>
      <w:sz w:val="14"/>
    </w:rPr>
  </w:style>
  <w:style w:type="character" w:styleId="Fontepargpadro1" w:customStyle="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rPr>
      <w:color w:val="0000FF"/>
      <w:u w:val="single"/>
    </w:rPr>
  </w:style>
  <w:style w:type="character" w:styleId="Nmerodepgina">
    <w:name w:val="page number"/>
    <w:basedOn w:val="Fontepargpadro1"/>
  </w:style>
  <w:style w:type="character" w:styleId="Caracteresdenotaderodap" w:customStyle="1">
    <w:name w:val="Caracteres de nota de rodapé"/>
    <w:rPr>
      <w:sz w:val="14"/>
      <w:vertAlign w:val="superscript"/>
    </w:rPr>
  </w:style>
  <w:style w:type="character" w:styleId="CommentChar" w:customStyle="1">
    <w:name w:val="Comment Char"/>
    <w:rPr>
      <w:i/>
      <w:color w:val="0000FF"/>
      <w:sz w:val="24"/>
      <w:lang w:val="pt-BR" w:bidi="ar-SA"/>
    </w:rPr>
  </w:style>
  <w:style w:type="character" w:styleId="Refdecomentrio1" w:customStyle="1">
    <w:name w:val="Ref. de comentário1"/>
    <w:rPr>
      <w:sz w:val="16"/>
      <w:szCs w:val="16"/>
    </w:rPr>
  </w:style>
  <w:style w:type="character" w:styleId="TextodecomentrioChar" w:customStyle="1">
    <w:name w:val="Texto de comentário Char"/>
    <w:basedOn w:val="Fontepargpadro1"/>
  </w:style>
  <w:style w:type="character" w:styleId="AssuntodocomentrioChar" w:customStyle="1">
    <w:name w:val="Assunto do comentário Char"/>
    <w:rPr>
      <w:b/>
      <w:bCs/>
    </w:rPr>
  </w:style>
  <w:style w:type="character" w:styleId="TextodebaloChar" w:customStyle="1">
    <w:name w:val="Texto de balão Char"/>
    <w:rPr>
      <w:rFonts w:ascii="Tahoma" w:hAnsi="Tahoma" w:cs="Tahoma"/>
      <w:sz w:val="16"/>
      <w:szCs w:val="16"/>
    </w:rPr>
  </w:style>
  <w:style w:type="character" w:styleId="Marcas" w:customStyle="1">
    <w:name w:val="Marcas"/>
    <w:rPr>
      <w:rFonts w:ascii="OpenSymbol" w:hAnsi="OpenSymbol" w:eastAsia="OpenSymbol" w:cs="OpenSymbol"/>
    </w:rPr>
  </w:style>
  <w:style w:type="character" w:styleId="Smbolosdenumerao" w:customStyle="1">
    <w:name w:val="Símbolos de numeração"/>
  </w:style>
  <w:style w:type="character" w:styleId="apple-converted-space" w:customStyle="1">
    <w:name w:val="apple-converted-space"/>
  </w:style>
  <w:style w:type="character" w:styleId="Vnculodendice" w:customStyle="1">
    <w:name w:val="Vínculo de índice"/>
  </w:style>
  <w:style w:type="paragraph" w:styleId="Ttulo40" w:customStyle="1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styleId="ndice" w:customStyle="1">
    <w:name w:val="Índice"/>
    <w:basedOn w:val="Normal"/>
    <w:pPr>
      <w:suppressLineNumbers/>
    </w:pPr>
  </w:style>
  <w:style w:type="paragraph" w:styleId="DisplayText" w:customStyle="1">
    <w:name w:val="_Display Text"/>
    <w:pPr>
      <w:suppressAutoHyphens/>
    </w:pPr>
    <w:rPr>
      <w:rFonts w:ascii="Arial" w:hAnsi="Arial" w:eastAsia="Arial" w:cs="Arial"/>
      <w:sz w:val="24"/>
      <w:lang w:eastAsia="zh-CN"/>
    </w:rPr>
  </w:style>
  <w:style w:type="paragraph" w:styleId="Ttulo30" w:customStyle="1">
    <w:name w:val="Título3"/>
    <w:basedOn w:val="Normal"/>
    <w:next w:val="Corpodetexto"/>
    <w:pPr>
      <w:keepNext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Legenda3" w:customStyle="1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styleId="Ttulo20" w:customStyle="1">
    <w:name w:val="Título2"/>
    <w:basedOn w:val="Normal"/>
    <w:next w:val="Corpodetexto"/>
    <w:pPr>
      <w:keepNext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Legenda2" w:customStyle="1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styleId="Ttulo11" w:customStyle="1">
    <w:name w:val="Título1"/>
    <w:basedOn w:val="Normal"/>
    <w:next w:val="Corpodetexto"/>
    <w:pPr>
      <w:keepNext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Legenda1" w:customStyle="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styleId="Contents" w:customStyle="1">
    <w:name w:val="Contents"/>
    <w:basedOn w:val="Ttulo1"/>
    <w:pPr>
      <w:numPr>
        <w:numId w:val="0"/>
      </w:numPr>
    </w:pPr>
  </w:style>
  <w:style w:type="paragraph" w:styleId="Heading1-FormatOnly" w:customStyle="1">
    <w:name w:val="Heading 1 - Format Only"/>
    <w:basedOn w:val="Ttulo1"/>
    <w:pPr>
      <w:numPr>
        <w:numId w:val="0"/>
      </w:numPr>
    </w:pPr>
  </w:style>
  <w:style w:type="paragraph" w:styleId="Comment" w:customStyle="1">
    <w:name w:val="Comment"/>
    <w:basedOn w:val="Normal"/>
    <w:rPr>
      <w:i/>
      <w:color w:val="0000FF"/>
    </w:rPr>
  </w:style>
  <w:style w:type="paragraph" w:styleId="Title-Revision" w:customStyle="1">
    <w:name w:val="Title - Revision"/>
    <w:basedOn w:val="Ttulo11"/>
    <w:pPr>
      <w:spacing w:before="720" w:after="240"/>
    </w:pPr>
  </w:style>
  <w:style w:type="paragraph" w:styleId="Title-Date" w:customStyle="1">
    <w:name w:val="Title - Date"/>
    <w:basedOn w:val="Ttulo11"/>
    <w:next w:val="Title-Revision"/>
    <w:pPr>
      <w:spacing w:after="720"/>
    </w:pPr>
  </w:style>
  <w:style w:type="paragraph" w:styleId="Title-Name" w:customStyle="1">
    <w:name w:val="Title - Name"/>
    <w:basedOn w:val="Ttulo11"/>
    <w:next w:val="Title-Filename"/>
    <w:pPr>
      <w:spacing w:before="480" w:after="720"/>
    </w:pPr>
  </w:style>
  <w:style w:type="paragraph" w:styleId="Title-Filename" w:customStyle="1">
    <w:name w:val="Title - Filename"/>
    <w:basedOn w:val="Ttulo11"/>
    <w:next w:val="Title-Date"/>
    <w:pPr>
      <w:spacing w:before="480" w:after="720"/>
    </w:pPr>
  </w:style>
  <w:style w:type="paragraph" w:styleId="Table-ColHead" w:customStyle="1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styleId="Table-Text" w:customStyle="1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color="000000" w:sz="4" w:space="1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color="000000" w:sz="4" w:space="1"/>
      </w:pBdr>
      <w:tabs>
        <w:tab w:val="center" w:pos="4320"/>
        <w:tab w:val="right" w:pos="8280"/>
      </w:tabs>
    </w:pPr>
    <w:rPr>
      <w:sz w:val="18"/>
    </w:rPr>
  </w:style>
  <w:style w:type="paragraph" w:styleId="Textoembloco1" w:customStyle="1">
    <w:name w:val="Texto em bloco1"/>
    <w:basedOn w:val="Normal"/>
    <w:pPr>
      <w:ind w:left="708" w:right="-322"/>
    </w:pPr>
  </w:style>
  <w:style w:type="paragraph" w:styleId="ndicedeilustraes1" w:customStyle="1">
    <w:name w:val="Índice de ilustrações1"/>
    <w:basedOn w:val="Normal"/>
    <w:next w:val="Normal"/>
    <w:pPr>
      <w:ind w:left="400" w:hanging="400"/>
    </w:pPr>
  </w:style>
  <w:style w:type="paragraph" w:styleId="MapadoDocumento1" w:customStyle="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styleId="Table-Heading" w:customStyle="1">
    <w:name w:val="Table - Heading"/>
    <w:basedOn w:val="DisplayText"/>
    <w:next w:val="Normal"/>
    <w:pPr>
      <w:keepNext/>
      <w:pBdr>
        <w:bottom w:val="single" w:color="C0C0C0" w:sz="32" w:space="3"/>
      </w:pBdr>
      <w:spacing w:before="120"/>
    </w:pPr>
    <w:rPr>
      <w:b/>
      <w:sz w:val="20"/>
    </w:rPr>
  </w:style>
  <w:style w:type="paragraph" w:styleId="ActionItem" w:customStyle="1">
    <w:name w:val="Action Item"/>
    <w:basedOn w:val="Normal"/>
    <w:pPr>
      <w:numPr>
        <w:numId w:val="7"/>
      </w:numPr>
      <w:spacing w:after="120"/>
    </w:pPr>
  </w:style>
  <w:style w:type="paragraph" w:styleId="Bibliografia1" w:customStyle="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styleId="Comment0" w:customStyle="1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styleId="Code" w:customStyle="1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styleId="CodeTitle" w:customStyle="1">
    <w:name w:val="Code Title"/>
    <w:basedOn w:val="Code"/>
    <w:next w:val="Code"/>
    <w:pPr>
      <w:pBdr>
        <w:bottom w:val="single" w:color="808080" w:sz="32" w:space="1"/>
      </w:pBdr>
      <w:spacing w:after="60"/>
      <w:ind w:right="0"/>
    </w:pPr>
    <w:rPr>
      <w:rFonts w:ascii="Arial" w:hAnsi="Arial" w:cs="Arial"/>
      <w:b/>
      <w:sz w:val="20"/>
    </w:rPr>
  </w:style>
  <w:style w:type="paragraph" w:styleId="Table-Source" w:customStyle="1">
    <w:name w:val="Table - Source"/>
    <w:basedOn w:val="Normal"/>
    <w:next w:val="Normal"/>
    <w:pPr>
      <w:pBdr>
        <w:top w:val="single" w:color="000000" w:sz="8" w:space="1"/>
      </w:pBdr>
      <w:spacing w:after="120"/>
    </w:pPr>
    <w:rPr>
      <w:i/>
      <w:sz w:val="18"/>
    </w:rPr>
  </w:style>
  <w:style w:type="paragraph" w:styleId="Note" w:customStyle="1">
    <w:name w:val="Note"/>
    <w:basedOn w:val="Normal"/>
    <w:pPr>
      <w:pBdr>
        <w:top w:val="double" w:color="FF0000" w:sz="1" w:space="3"/>
        <w:left w:val="double" w:color="FF0000" w:sz="1" w:space="3"/>
        <w:bottom w:val="double" w:color="FF0000" w:sz="1" w:space="3"/>
        <w:right w:val="double" w:color="FF0000" w:sz="1" w:space="3"/>
      </w:pBdr>
      <w:spacing w:after="120"/>
    </w:pPr>
    <w:rPr>
      <w:vanish/>
      <w:color w:val="FF0000"/>
    </w:rPr>
  </w:style>
  <w:style w:type="paragraph" w:styleId="Deliverable" w:customStyle="1">
    <w:name w:val="Deliverable"/>
    <w:basedOn w:val="Normal"/>
    <w:pPr>
      <w:numPr>
        <w:numId w:val="8"/>
      </w:numPr>
      <w:spacing w:after="60"/>
    </w:pPr>
    <w:rPr>
      <w:sz w:val="20"/>
    </w:rPr>
  </w:style>
  <w:style w:type="paragraph" w:styleId="PullQuote" w:customStyle="1">
    <w:name w:val="Pull Quote"/>
    <w:basedOn w:val="Normal"/>
    <w:pPr>
      <w:pBdr>
        <w:top w:val="single" w:color="000000" w:sz="8" w:space="12"/>
        <w:left w:val="single" w:color="FFFFFF" w:sz="4" w:space="12"/>
        <w:bottom w:val="single" w:color="000000" w:sz="4" w:space="12"/>
        <w:right w:val="single" w:color="FFFFFF" w:sz="4" w:space="12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styleId="TableText" w:customStyle="1">
    <w:name w:val="Table Text"/>
    <w:basedOn w:val="Normal"/>
    <w:pPr>
      <w:spacing w:before="60" w:after="60" w:line="480" w:lineRule="auto"/>
    </w:pPr>
  </w:style>
  <w:style w:type="paragraph" w:styleId="InfoBlue" w:customStyle="1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styleId="Corpodetexto21" w:customStyle="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styleId="infoblue0" w:customStyle="1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styleId="NormalJustificado" w:customStyle="1">
    <w:name w:val="Normal + Justificado"/>
    <w:basedOn w:val="Normal"/>
    <w:rPr>
      <w:rFonts w:ascii="Arial" w:hAnsi="Arial" w:cs="Arial"/>
    </w:rPr>
  </w:style>
  <w:style w:type="paragraph" w:styleId="Textodecomentrio1" w:customStyle="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styleId="Contedodetabela" w:customStyle="1">
    <w:name w:val="Conteúdo de tabela"/>
    <w:basedOn w:val="Normal"/>
    <w:pPr>
      <w:suppressLineNumbers/>
    </w:pPr>
  </w:style>
  <w:style w:type="paragraph" w:styleId="Contedodatabela" w:customStyle="1">
    <w:name w:val="Conteúdo da tabela"/>
    <w:basedOn w:val="Normal"/>
    <w:pPr>
      <w:suppressLineNumbers/>
    </w:pPr>
  </w:style>
  <w:style w:type="paragraph" w:styleId="Ttulodetabela" w:customStyle="1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styleId="Sumrio10" w:customStyle="1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styleId="Ttulo10" w:customStyle="1">
    <w:name w:val="Título 10"/>
    <w:basedOn w:val="Ttulo20"/>
    <w:next w:val="Corpodetexto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styleId="Figura" w:customStyle="1">
    <w:name w:val="Figura"/>
    <w:basedOn w:val="Legenda"/>
    <w:rsid w:val="00A60644"/>
  </w:style>
  <w:style w:type="character" w:styleId="Ttulo3Char" w:customStyle="1">
    <w:name w:val="Título 3 Char"/>
    <w:basedOn w:val="Fontepargpadro"/>
    <w:link w:val="Ttulo3"/>
    <w:rsid w:val="009F697A"/>
    <w:rPr>
      <w:rFonts w:ascii="Arial" w:hAnsi="Arial" w:eastAsia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styleId="TextodecomentrioChar1" w:customStyle="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styleId="TableGridLight1" w:customStyle="1">
    <w:name w:val="Table Grid Light1"/>
    <w:basedOn w:val="Tabelanormal"/>
    <w:uiPriority w:val="40"/>
    <w:rsid w:val="003A2D40"/>
    <w:tblPr>
      <w:tblInd w:w="0" w:type="dxa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" w:customStyle="1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styleId="normaltextrun" w:customStyle="1">
    <w:name w:val="normaltextrun"/>
    <w:basedOn w:val="Fontepargpadro"/>
    <w:rsid w:val="003A2D40"/>
  </w:style>
  <w:style w:type="character" w:styleId="eop" w:customStyle="1">
    <w:name w:val="eop"/>
    <w:basedOn w:val="Fontepargpadro"/>
    <w:rsid w:val="003A2D40"/>
  </w:style>
  <w:style w:type="character" w:styleId="spellingerror" w:customStyle="1">
    <w:name w:val="spellingerror"/>
    <w:basedOn w:val="Fontepargpadro"/>
    <w:rsid w:val="003A2D40"/>
  </w:style>
  <w:style w:type="character" w:styleId="Ttulo1Char" w:customStyle="1">
    <w:name w:val="Título 1 Char"/>
    <w:basedOn w:val="Fontepargpadro"/>
    <w:link w:val="Ttulo1"/>
    <w:rsid w:val="00250BA3"/>
    <w:rPr>
      <w:rFonts w:ascii="Arial" w:hAnsi="Arial" w:eastAsia="Arial" w:cs="Arial"/>
      <w:b/>
      <w:smallCaps/>
      <w:sz w:val="32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7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header" Target="header3.xml" Id="rId13" /><Relationship Type="http://schemas.openxmlformats.org/officeDocument/2006/relationships/footer" Target="footer5.xml" Id="rId18" /><Relationship Type="http://schemas.openxmlformats.org/officeDocument/2006/relationships/image" Target="media/image8.png" Id="rId26" /><Relationship Type="http://schemas.openxmlformats.org/officeDocument/2006/relationships/styles" Target="styles.xml" Id="rId3" /><Relationship Type="http://schemas.openxmlformats.org/officeDocument/2006/relationships/fontTable" Target="fontTable.xml" Id="rId34" /><Relationship Type="http://schemas.openxmlformats.org/officeDocument/2006/relationships/footnotes" Target="footnotes.xml" Id="rId7" /><Relationship Type="http://schemas.openxmlformats.org/officeDocument/2006/relationships/footer" Target="footer2.xml" Id="rId12" /><Relationship Type="http://schemas.openxmlformats.org/officeDocument/2006/relationships/header" Target="header5.xml" Id="rId17" /><Relationship Type="http://schemas.openxmlformats.org/officeDocument/2006/relationships/image" Target="media/image7.jpeg" Id="rId25" /><Relationship Type="http://schemas.openxmlformats.org/officeDocument/2006/relationships/image" Target="media/image15.png" Id="rId33" /><Relationship Type="http://schemas.openxmlformats.org/officeDocument/2006/relationships/numbering" Target="numbering.xml" Id="rId2" /><Relationship Type="http://schemas.openxmlformats.org/officeDocument/2006/relationships/footer" Target="footer4.xml" Id="rId16" /><Relationship Type="http://schemas.openxmlformats.org/officeDocument/2006/relationships/image" Target="media/image11.png" Id="rId29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header" Target="header2.xml" Id="rId11" /><Relationship Type="http://schemas.openxmlformats.org/officeDocument/2006/relationships/image" Target="media/image6.jpeg" Id="rId24" /><Relationship Type="http://schemas.openxmlformats.org/officeDocument/2006/relationships/image" Target="media/image14.png" Id="rId32" /><Relationship Type="http://schemas.openxmlformats.org/officeDocument/2006/relationships/settings" Target="settings.xml" Id="rId5" /><Relationship Type="http://schemas.openxmlformats.org/officeDocument/2006/relationships/footer" Target="footer3.xml" Id="rId15" /><Relationship Type="http://schemas.openxmlformats.org/officeDocument/2006/relationships/image" Target="media/image5.jpeg" Id="rId23" /><Relationship Type="http://schemas.openxmlformats.org/officeDocument/2006/relationships/image" Target="media/image10.png" Id="rId28" /><Relationship Type="http://schemas.openxmlformats.org/officeDocument/2006/relationships/footer" Target="footer1.xml" Id="rId10" /><Relationship Type="http://schemas.openxmlformats.org/officeDocument/2006/relationships/image" Target="media/image13.png" Id="rId31" /><Relationship Type="http://schemas.microsoft.com/office/2007/relationships/stylesWithEffects" Target="stylesWithEffects.xml" Id="rId4" /><Relationship Type="http://schemas.openxmlformats.org/officeDocument/2006/relationships/header" Target="header1.xml" Id="rId9" /><Relationship Type="http://schemas.openxmlformats.org/officeDocument/2006/relationships/header" Target="header4.xml" Id="rId14" /><Relationship Type="http://schemas.openxmlformats.org/officeDocument/2006/relationships/image" Target="media/image4.png" Id="rId22" /><Relationship Type="http://schemas.openxmlformats.org/officeDocument/2006/relationships/image" Target="media/image9.png" Id="rId27" /><Relationship Type="http://schemas.openxmlformats.org/officeDocument/2006/relationships/image" Target="media/image12.png" Id="rId30" /><Relationship Type="http://schemas.openxmlformats.org/officeDocument/2006/relationships/theme" Target="theme/theme1.xml" Id="rId35" /><Relationship Type="http://schemas.openxmlformats.org/officeDocument/2006/relationships/image" Target="/media/imagea.png" Id="Rd2aa3b6391814026" /><Relationship Type="http://schemas.openxmlformats.org/officeDocument/2006/relationships/image" Target="/media/image10.png" Id="R253039f03e8940cc" /><Relationship Type="http://schemas.openxmlformats.org/officeDocument/2006/relationships/image" Target="/media/image11.png" Id="R214a05105bc347a9" /><Relationship Type="http://schemas.openxmlformats.org/officeDocument/2006/relationships/image" Target="/media/imagef.png" Id="Rd9adc7477c714acf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452B83-CB07-4849-A6C4-6BF66F2C604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Documento de Sistema</dc:title>
  <dc:subject>Artefato integrante do PDSE 1.0</dc:subject>
  <dc:creator>valeska</dc:creator>
  <lastModifiedBy>Pedro Henrique Carvalho Alves</lastModifiedBy>
  <revision>14</revision>
  <lastPrinted>2017-01-30T15:49:00.0000000Z</lastPrinted>
  <dcterms:created xsi:type="dcterms:W3CDTF">2017-08-02T21:50:00.0000000Z</dcterms:created>
  <dcterms:modified xsi:type="dcterms:W3CDTF">2017-08-15T21:07:41.7997889Z</dcterms:modified>
</coreProperties>
</file>