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6DED09DE" w:rsidR="0009003B" w:rsidRDefault="00E90A75">
      <w:pPr>
        <w:pStyle w:val="Title-Revision"/>
        <w:spacing w:before="240"/>
        <w:jc w:val="center"/>
        <w:rPr>
          <w:rFonts w:cs="Arial"/>
        </w:rPr>
      </w:pPr>
      <w:r>
        <w:rPr>
          <w:rFonts w:cs="Arial"/>
        </w:rPr>
        <w:t xml:space="preserve">Versão: </w:t>
      </w:r>
      <w:r w:rsidR="009946E9">
        <w:rPr>
          <w:rFonts w:cs="Arial"/>
        </w:rPr>
        <w:t>0.8</w:t>
      </w:r>
    </w:p>
    <w:p w14:paraId="10F06BCA" w14:textId="1CD0D8CF" w:rsidR="0009003B" w:rsidRDefault="006816E9" w:rsidP="535060A1">
      <w:pPr>
        <w:pStyle w:val="Title-Date"/>
        <w:spacing w:after="240"/>
        <w:jc w:val="center"/>
        <w:rPr>
          <w:rFonts w:cs="Arial"/>
        </w:rPr>
      </w:pPr>
      <w:r>
        <w:rPr>
          <w:rFonts w:cs="Arial"/>
        </w:rPr>
        <w:t>04 de novembro</w:t>
      </w:r>
      <w:r w:rsidR="535060A1" w:rsidRPr="535060A1">
        <w:rPr>
          <w:rFonts w:cs="Arial"/>
        </w:rPr>
        <w:t xml:space="preserve">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0" w:name="_Toc462218643"/>
      <w:r>
        <w:lastRenderedPageBreak/>
        <w:t>Tabela de Revisões</w:t>
      </w:r>
      <w:bookmarkEnd w:id="0"/>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A6122DE">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38F34310" w14:textId="77777777" w:rsidR="0042144B" w:rsidRDefault="535060A1" w:rsidP="00240BB3">
            <w:pPr>
              <w:snapToGrid w:val="0"/>
              <w:jc w:val="center"/>
            </w:pPr>
            <w:r>
              <w:t>Karla Pereira</w:t>
            </w:r>
          </w:p>
          <w:p w14:paraId="6760809F" w14:textId="77777777" w:rsidR="00B723E6" w:rsidRDefault="00B723E6" w:rsidP="00B723E6">
            <w:pPr>
              <w:snapToGrid w:val="0"/>
              <w:jc w:val="center"/>
            </w:pPr>
            <w:r>
              <w:t>Pedro Henrique</w:t>
            </w:r>
          </w:p>
          <w:p w14:paraId="2EDD4A8C" w14:textId="0384283B" w:rsidR="00B723E6" w:rsidRDefault="00B723E6" w:rsidP="00240BB3">
            <w:pPr>
              <w:snapToGrid w:val="0"/>
              <w:jc w:val="center"/>
            </w:pP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A6122DE">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7C333C5C" w14:textId="77777777" w:rsidR="00CC7AB7" w:rsidRDefault="00CC7AB7" w:rsidP="00CC7AB7">
            <w:pPr>
              <w:snapToGrid w:val="0"/>
              <w:jc w:val="center"/>
            </w:pPr>
            <w:r>
              <w:t>Karla Pereira</w:t>
            </w:r>
          </w:p>
          <w:p w14:paraId="664114F8" w14:textId="06C38954" w:rsid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00B6276B">
        <w:trPr>
          <w:cantSplit/>
          <w:trHeight w:val="275"/>
          <w:jc w:val="center"/>
        </w:trPr>
        <w:tc>
          <w:tcPr>
            <w:tcW w:w="1035" w:type="dxa"/>
            <w:tcBorders>
              <w:left w:val="single" w:sz="8"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3B56CAAF" w14:textId="77777777" w:rsidR="00CC7AB7" w:rsidRDefault="00CC7AB7" w:rsidP="00CC7AB7">
            <w:pPr>
              <w:snapToGrid w:val="0"/>
              <w:jc w:val="center"/>
            </w:pPr>
            <w:r>
              <w:t>Karla Pereira</w:t>
            </w:r>
          </w:p>
          <w:p w14:paraId="08DCD4A2" w14:textId="48C1CBD4" w:rsid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tcBorders>
            <w:shd w:val="clear" w:color="auto" w:fill="auto"/>
            <w:tcMar>
              <w:left w:w="103" w:type="dxa"/>
            </w:tcMar>
            <w:vAlign w:val="center"/>
          </w:tcPr>
          <w:p w14:paraId="20CF5411" w14:textId="6BEE0C87" w:rsidR="00CC7AB7" w:rsidRDefault="00B6276B" w:rsidP="00CC7AB7">
            <w:pPr>
              <w:snapToGrid w:val="0"/>
              <w:jc w:val="center"/>
            </w:pPr>
            <w:r>
              <w:t>05/09</w:t>
            </w:r>
            <w:r w:rsidR="6A6122DE">
              <w:t>/2017</w:t>
            </w:r>
          </w:p>
        </w:tc>
        <w:tc>
          <w:tcPr>
            <w:tcW w:w="1843" w:type="dxa"/>
            <w:tcBorders>
              <w:left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34801C33" w14:textId="549FE9CA" w:rsidR="00CC7AB7" w:rsidRDefault="00B6276B" w:rsidP="00CC7AB7">
            <w:pPr>
              <w:snapToGrid w:val="0"/>
              <w:jc w:val="center"/>
            </w:pPr>
            <w:r>
              <w:t>07/09/2017</w:t>
            </w:r>
          </w:p>
        </w:tc>
      </w:tr>
      <w:tr w:rsidR="00B6276B" w14:paraId="5D3B99B7" w14:textId="77777777" w:rsidTr="00482E8D">
        <w:trPr>
          <w:cantSplit/>
          <w:trHeight w:val="275"/>
          <w:jc w:val="center"/>
        </w:trPr>
        <w:tc>
          <w:tcPr>
            <w:tcW w:w="1035" w:type="dxa"/>
            <w:tcBorders>
              <w:left w:val="single" w:sz="8" w:space="0" w:color="000001"/>
            </w:tcBorders>
            <w:shd w:val="clear" w:color="auto" w:fill="D0CECE"/>
            <w:tcMar>
              <w:left w:w="98" w:type="dxa"/>
            </w:tcMar>
            <w:vAlign w:val="center"/>
          </w:tcPr>
          <w:p w14:paraId="23E75A2D" w14:textId="15D8CE7D" w:rsidR="00B6276B" w:rsidRDefault="00B6276B" w:rsidP="00B6276B">
            <w:pPr>
              <w:jc w:val="center"/>
            </w:pPr>
            <w:r>
              <w:t>V0.4</w:t>
            </w:r>
          </w:p>
        </w:tc>
        <w:tc>
          <w:tcPr>
            <w:tcW w:w="1407" w:type="dxa"/>
            <w:tcBorders>
              <w:left w:val="single" w:sz="4" w:space="0" w:color="000001"/>
            </w:tcBorders>
            <w:shd w:val="clear" w:color="auto" w:fill="auto"/>
            <w:tcMar>
              <w:left w:w="103" w:type="dxa"/>
            </w:tcMar>
            <w:vAlign w:val="center"/>
          </w:tcPr>
          <w:p w14:paraId="292456F9" w14:textId="77777777" w:rsidR="00B6276B" w:rsidRPr="00E7128B" w:rsidRDefault="00B6276B" w:rsidP="00B6276B">
            <w:pPr>
              <w:snapToGrid w:val="0"/>
              <w:jc w:val="center"/>
              <w:rPr>
                <w:b/>
                <w:bCs/>
              </w:rPr>
            </w:pPr>
            <w:r w:rsidRPr="535060A1">
              <w:rPr>
                <w:b/>
                <w:bCs/>
              </w:rPr>
              <w:t>Luiz Felipe</w:t>
            </w:r>
          </w:p>
          <w:p w14:paraId="2433A305" w14:textId="77777777" w:rsidR="00B6276B" w:rsidRDefault="00B6276B" w:rsidP="00B6276B">
            <w:pPr>
              <w:snapToGrid w:val="0"/>
              <w:jc w:val="center"/>
            </w:pPr>
            <w:r>
              <w:t>Karla Pereira</w:t>
            </w:r>
          </w:p>
          <w:p w14:paraId="7D7B350E" w14:textId="19B4D0FA" w:rsidR="00B723E6" w:rsidRP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7AAF4993" w14:textId="2CE0823F" w:rsidR="00B6276B" w:rsidRDefault="00B6276B" w:rsidP="00B6276B">
            <w:pPr>
              <w:snapToGrid w:val="0"/>
              <w:jc w:val="center"/>
            </w:pPr>
            <w:r>
              <w:t>Projeto Arquitetural</w:t>
            </w:r>
          </w:p>
        </w:tc>
        <w:tc>
          <w:tcPr>
            <w:tcW w:w="1701" w:type="dxa"/>
            <w:tcBorders>
              <w:left w:val="single" w:sz="4" w:space="0" w:color="000001"/>
            </w:tcBorders>
            <w:shd w:val="clear" w:color="auto" w:fill="auto"/>
            <w:tcMar>
              <w:left w:w="103" w:type="dxa"/>
            </w:tcMar>
            <w:vAlign w:val="center"/>
          </w:tcPr>
          <w:p w14:paraId="31A69765" w14:textId="3BF16508" w:rsidR="00B6276B" w:rsidRDefault="00B6276B" w:rsidP="00B6276B">
            <w:pPr>
              <w:snapToGrid w:val="0"/>
              <w:jc w:val="center"/>
            </w:pPr>
            <w:r>
              <w:t>12/09/2017</w:t>
            </w:r>
          </w:p>
        </w:tc>
        <w:tc>
          <w:tcPr>
            <w:tcW w:w="1843" w:type="dxa"/>
            <w:tcBorders>
              <w:left w:val="single" w:sz="4" w:space="0" w:color="000001"/>
            </w:tcBorders>
            <w:shd w:val="clear" w:color="auto" w:fill="auto"/>
            <w:tcMar>
              <w:left w:w="103" w:type="dxa"/>
            </w:tcMar>
            <w:vAlign w:val="center"/>
          </w:tcPr>
          <w:p w14:paraId="5F0AD56E" w14:textId="153FFCBD" w:rsidR="00482E8D" w:rsidRDefault="00B6276B" w:rsidP="00B6276B">
            <w:pPr>
              <w:snapToGrid w:val="0"/>
              <w:jc w:val="center"/>
              <w:rPr>
                <w:b/>
              </w:rPr>
            </w:pPr>
            <w:r>
              <w:rPr>
                <w:b/>
              </w:rPr>
              <w:t>Marina Vilela</w:t>
            </w:r>
          </w:p>
          <w:p w14:paraId="52CF9ECC" w14:textId="77777777" w:rsidR="00B6276B" w:rsidRPr="00482E8D" w:rsidRDefault="00B6276B" w:rsidP="00482E8D"/>
        </w:tc>
        <w:tc>
          <w:tcPr>
            <w:tcW w:w="1420" w:type="dxa"/>
            <w:tcBorders>
              <w:left w:val="single" w:sz="4" w:space="0" w:color="000001"/>
              <w:right w:val="single" w:sz="8" w:space="0" w:color="000001"/>
            </w:tcBorders>
            <w:shd w:val="clear" w:color="auto" w:fill="auto"/>
            <w:tcMar>
              <w:left w:w="103" w:type="dxa"/>
            </w:tcMar>
            <w:vAlign w:val="center"/>
          </w:tcPr>
          <w:p w14:paraId="3DAAD1B3" w14:textId="3BFE5480" w:rsidR="00B6276B" w:rsidRDefault="00482E8D" w:rsidP="00B6276B">
            <w:pPr>
              <w:snapToGrid w:val="0"/>
              <w:jc w:val="center"/>
            </w:pPr>
            <w:r>
              <w:t>13/09/2017</w:t>
            </w:r>
          </w:p>
        </w:tc>
      </w:tr>
      <w:tr w:rsidR="00482E8D" w14:paraId="0E0BDBB0" w14:textId="77777777" w:rsidTr="00AB4B66">
        <w:trPr>
          <w:cantSplit/>
          <w:trHeight w:val="275"/>
          <w:jc w:val="center"/>
        </w:trPr>
        <w:tc>
          <w:tcPr>
            <w:tcW w:w="1035" w:type="dxa"/>
            <w:tcBorders>
              <w:left w:val="single" w:sz="8" w:space="0" w:color="000001"/>
            </w:tcBorders>
            <w:shd w:val="clear" w:color="auto" w:fill="D0CECE"/>
            <w:tcMar>
              <w:left w:w="98" w:type="dxa"/>
            </w:tcMar>
            <w:vAlign w:val="center"/>
          </w:tcPr>
          <w:p w14:paraId="1ACB672F" w14:textId="77F7AD46" w:rsidR="00482E8D" w:rsidRDefault="00482E8D" w:rsidP="00482E8D">
            <w:pPr>
              <w:jc w:val="center"/>
            </w:pPr>
            <w:r>
              <w:t>V0.5</w:t>
            </w:r>
          </w:p>
        </w:tc>
        <w:tc>
          <w:tcPr>
            <w:tcW w:w="1407" w:type="dxa"/>
            <w:tcBorders>
              <w:left w:val="single" w:sz="4" w:space="0" w:color="000001"/>
            </w:tcBorders>
            <w:shd w:val="clear" w:color="auto" w:fill="auto"/>
            <w:tcMar>
              <w:left w:w="103" w:type="dxa"/>
            </w:tcMar>
            <w:vAlign w:val="center"/>
          </w:tcPr>
          <w:p w14:paraId="30B80291" w14:textId="77777777" w:rsidR="00482E8D" w:rsidRPr="00E7128B" w:rsidRDefault="00482E8D" w:rsidP="00482E8D">
            <w:pPr>
              <w:snapToGrid w:val="0"/>
              <w:jc w:val="center"/>
              <w:rPr>
                <w:b/>
                <w:bCs/>
              </w:rPr>
            </w:pPr>
            <w:r w:rsidRPr="535060A1">
              <w:rPr>
                <w:b/>
                <w:bCs/>
              </w:rPr>
              <w:t>Luiz Felipe</w:t>
            </w:r>
          </w:p>
          <w:p w14:paraId="4DB56905" w14:textId="77777777" w:rsidR="00482E8D" w:rsidRDefault="00482E8D" w:rsidP="00482E8D">
            <w:pPr>
              <w:snapToGrid w:val="0"/>
              <w:jc w:val="center"/>
            </w:pPr>
            <w:r>
              <w:t>Karla Pereira</w:t>
            </w:r>
          </w:p>
          <w:p w14:paraId="084243C7" w14:textId="3BE68E88" w:rsidR="00B723E6" w:rsidRP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712EEAA1" w14:textId="79E8B601" w:rsidR="00482E8D" w:rsidRDefault="00896706" w:rsidP="00896706">
            <w:pPr>
              <w:snapToGrid w:val="0"/>
              <w:jc w:val="center"/>
            </w:pPr>
            <w:r>
              <w:t xml:space="preserve">Diagrama de Classe, Diagrama de Sequência e </w:t>
            </w:r>
            <w:proofErr w:type="spellStart"/>
            <w:r>
              <w:t>Storyboarding</w:t>
            </w:r>
            <w:proofErr w:type="spellEnd"/>
          </w:p>
        </w:tc>
        <w:tc>
          <w:tcPr>
            <w:tcW w:w="1701" w:type="dxa"/>
            <w:tcBorders>
              <w:left w:val="single" w:sz="4" w:space="0" w:color="000001"/>
            </w:tcBorders>
            <w:shd w:val="clear" w:color="auto" w:fill="auto"/>
            <w:tcMar>
              <w:left w:w="103" w:type="dxa"/>
            </w:tcMar>
            <w:vAlign w:val="center"/>
          </w:tcPr>
          <w:p w14:paraId="2FEC0B50" w14:textId="4428D072" w:rsidR="00482E8D" w:rsidRDefault="00482E8D" w:rsidP="00482E8D">
            <w:pPr>
              <w:snapToGrid w:val="0"/>
              <w:jc w:val="center"/>
            </w:pPr>
            <w:r>
              <w:t>23/09/2017</w:t>
            </w:r>
          </w:p>
        </w:tc>
        <w:tc>
          <w:tcPr>
            <w:tcW w:w="1843" w:type="dxa"/>
            <w:tcBorders>
              <w:left w:val="single" w:sz="4" w:space="0" w:color="000001"/>
            </w:tcBorders>
            <w:shd w:val="clear" w:color="auto" w:fill="auto"/>
            <w:tcMar>
              <w:left w:w="103" w:type="dxa"/>
            </w:tcMar>
            <w:vAlign w:val="center"/>
          </w:tcPr>
          <w:p w14:paraId="2359F5DA" w14:textId="77777777" w:rsidR="00482E8D" w:rsidRDefault="00482E8D" w:rsidP="00482E8D">
            <w:pPr>
              <w:snapToGrid w:val="0"/>
              <w:jc w:val="center"/>
              <w:rPr>
                <w:b/>
              </w:rPr>
            </w:pPr>
            <w:r>
              <w:rPr>
                <w:b/>
              </w:rPr>
              <w:t>Marina Vilela</w:t>
            </w:r>
          </w:p>
          <w:p w14:paraId="0D7ADA67" w14:textId="77777777" w:rsidR="00482E8D" w:rsidRDefault="00482E8D" w:rsidP="00482E8D">
            <w:pPr>
              <w:snapToGrid w:val="0"/>
              <w:jc w:val="center"/>
              <w:rPr>
                <w:b/>
              </w:rPr>
            </w:pPr>
          </w:p>
        </w:tc>
        <w:tc>
          <w:tcPr>
            <w:tcW w:w="1420" w:type="dxa"/>
            <w:tcBorders>
              <w:left w:val="single" w:sz="4" w:space="0" w:color="000001"/>
              <w:right w:val="single" w:sz="8" w:space="0" w:color="000001"/>
            </w:tcBorders>
            <w:shd w:val="clear" w:color="auto" w:fill="auto"/>
            <w:tcMar>
              <w:left w:w="103" w:type="dxa"/>
            </w:tcMar>
            <w:vAlign w:val="center"/>
          </w:tcPr>
          <w:p w14:paraId="3D1948D5" w14:textId="7508A2A6" w:rsidR="00482E8D" w:rsidRDefault="00AB4B66" w:rsidP="00482E8D">
            <w:pPr>
              <w:snapToGrid w:val="0"/>
              <w:jc w:val="center"/>
            </w:pPr>
            <w:r>
              <w:t>24/09/2017</w:t>
            </w:r>
          </w:p>
        </w:tc>
      </w:tr>
      <w:tr w:rsidR="009946E9" w14:paraId="00C1A396" w14:textId="77777777" w:rsidTr="006816E9">
        <w:trPr>
          <w:cantSplit/>
          <w:trHeight w:val="275"/>
          <w:jc w:val="center"/>
        </w:trPr>
        <w:tc>
          <w:tcPr>
            <w:tcW w:w="1035" w:type="dxa"/>
            <w:tcBorders>
              <w:left w:val="single" w:sz="8" w:space="0" w:color="000001"/>
            </w:tcBorders>
            <w:shd w:val="clear" w:color="auto" w:fill="D0CECE"/>
            <w:tcMar>
              <w:left w:w="98" w:type="dxa"/>
            </w:tcMar>
            <w:vAlign w:val="center"/>
          </w:tcPr>
          <w:p w14:paraId="242841C6" w14:textId="132CC589" w:rsidR="009946E9" w:rsidRDefault="009946E9" w:rsidP="00482E8D">
            <w:pPr>
              <w:jc w:val="center"/>
            </w:pPr>
            <w:r>
              <w:t>V0.6</w:t>
            </w:r>
          </w:p>
        </w:tc>
        <w:tc>
          <w:tcPr>
            <w:tcW w:w="1407" w:type="dxa"/>
            <w:tcBorders>
              <w:left w:val="single" w:sz="4" w:space="0" w:color="000001"/>
            </w:tcBorders>
            <w:shd w:val="clear" w:color="auto" w:fill="auto"/>
            <w:tcMar>
              <w:left w:w="103" w:type="dxa"/>
            </w:tcMar>
            <w:vAlign w:val="center"/>
          </w:tcPr>
          <w:p w14:paraId="2BFDB0BD" w14:textId="77777777" w:rsidR="009946E9" w:rsidRPr="00E7128B" w:rsidRDefault="009946E9" w:rsidP="009946E9">
            <w:pPr>
              <w:snapToGrid w:val="0"/>
              <w:jc w:val="center"/>
              <w:rPr>
                <w:b/>
                <w:bCs/>
              </w:rPr>
            </w:pPr>
            <w:r w:rsidRPr="535060A1">
              <w:rPr>
                <w:b/>
                <w:bCs/>
              </w:rPr>
              <w:t>Luiz Felipe</w:t>
            </w:r>
          </w:p>
          <w:p w14:paraId="3E720EF0" w14:textId="77777777" w:rsidR="009946E9" w:rsidRDefault="009946E9" w:rsidP="009946E9">
            <w:pPr>
              <w:snapToGrid w:val="0"/>
              <w:jc w:val="center"/>
            </w:pPr>
            <w:r>
              <w:t>Karla Pereira</w:t>
            </w:r>
          </w:p>
          <w:p w14:paraId="37700DCA" w14:textId="38B3E395" w:rsidR="009946E9" w:rsidRPr="535060A1" w:rsidRDefault="009946E9" w:rsidP="009946E9">
            <w:pPr>
              <w:snapToGrid w:val="0"/>
              <w:jc w:val="center"/>
              <w:rPr>
                <w:b/>
                <w:bCs/>
              </w:rPr>
            </w:pPr>
            <w:r>
              <w:t>Pedro Henrique</w:t>
            </w:r>
          </w:p>
        </w:tc>
        <w:tc>
          <w:tcPr>
            <w:tcW w:w="3346" w:type="dxa"/>
            <w:tcBorders>
              <w:left w:val="single" w:sz="4" w:space="0" w:color="000001"/>
            </w:tcBorders>
            <w:shd w:val="clear" w:color="auto" w:fill="auto"/>
            <w:tcMar>
              <w:left w:w="103" w:type="dxa"/>
            </w:tcMar>
            <w:vAlign w:val="center"/>
          </w:tcPr>
          <w:p w14:paraId="60CDD573" w14:textId="2AAC3785" w:rsidR="009946E9" w:rsidRDefault="009946E9" w:rsidP="00896706">
            <w:pPr>
              <w:snapToGrid w:val="0"/>
              <w:jc w:val="center"/>
            </w:pPr>
            <w:r>
              <w:rPr>
                <w:rFonts w:ascii="Calibri" w:hAnsi="Calibri" w:cs="Calibri"/>
                <w:color w:val="000000"/>
                <w:shd w:val="clear" w:color="auto" w:fill="FFFFFF"/>
              </w:rPr>
              <w:t xml:space="preserve">Design </w:t>
            </w:r>
            <w:proofErr w:type="spellStart"/>
            <w:r>
              <w:rPr>
                <w:rFonts w:ascii="Calibri" w:hAnsi="Calibri" w:cs="Calibri"/>
                <w:color w:val="000000"/>
                <w:shd w:val="clear" w:color="auto" w:fill="FFFFFF"/>
              </w:rPr>
              <w:t>Patterns</w:t>
            </w:r>
            <w:proofErr w:type="spellEnd"/>
          </w:p>
        </w:tc>
        <w:tc>
          <w:tcPr>
            <w:tcW w:w="1701" w:type="dxa"/>
            <w:tcBorders>
              <w:left w:val="single" w:sz="4" w:space="0" w:color="000001"/>
            </w:tcBorders>
            <w:shd w:val="clear" w:color="auto" w:fill="auto"/>
            <w:tcMar>
              <w:left w:w="103" w:type="dxa"/>
            </w:tcMar>
            <w:vAlign w:val="center"/>
          </w:tcPr>
          <w:p w14:paraId="5382792A" w14:textId="2BDAAD21" w:rsidR="009946E9" w:rsidRDefault="009946E9" w:rsidP="00482E8D">
            <w:pPr>
              <w:snapToGrid w:val="0"/>
              <w:jc w:val="center"/>
            </w:pPr>
            <w:r>
              <w:t>03/09/2017</w:t>
            </w:r>
          </w:p>
        </w:tc>
        <w:tc>
          <w:tcPr>
            <w:tcW w:w="1843" w:type="dxa"/>
            <w:tcBorders>
              <w:left w:val="single" w:sz="4" w:space="0" w:color="000001"/>
            </w:tcBorders>
            <w:shd w:val="clear" w:color="auto" w:fill="auto"/>
            <w:tcMar>
              <w:left w:w="103" w:type="dxa"/>
            </w:tcMar>
            <w:vAlign w:val="center"/>
          </w:tcPr>
          <w:p w14:paraId="0A3E2FD9" w14:textId="77777777" w:rsidR="009946E9" w:rsidRDefault="009946E9" w:rsidP="009946E9">
            <w:pPr>
              <w:snapToGrid w:val="0"/>
              <w:jc w:val="center"/>
              <w:rPr>
                <w:b/>
              </w:rPr>
            </w:pPr>
            <w:r>
              <w:rPr>
                <w:b/>
              </w:rPr>
              <w:t>Marina Vilela</w:t>
            </w:r>
          </w:p>
          <w:p w14:paraId="4F6F18AC" w14:textId="77777777" w:rsidR="009946E9" w:rsidRDefault="009946E9" w:rsidP="00AB4B66">
            <w:pPr>
              <w:snapToGrid w:val="0"/>
              <w:jc w:val="center"/>
              <w:rPr>
                <w:b/>
              </w:rPr>
            </w:pPr>
          </w:p>
        </w:tc>
        <w:tc>
          <w:tcPr>
            <w:tcW w:w="1420" w:type="dxa"/>
            <w:tcBorders>
              <w:left w:val="single" w:sz="4" w:space="0" w:color="000001"/>
              <w:right w:val="single" w:sz="8" w:space="0" w:color="000001"/>
            </w:tcBorders>
            <w:shd w:val="clear" w:color="auto" w:fill="auto"/>
            <w:tcMar>
              <w:left w:w="103" w:type="dxa"/>
            </w:tcMar>
            <w:vAlign w:val="center"/>
          </w:tcPr>
          <w:p w14:paraId="74126535" w14:textId="0EBE43BE" w:rsidR="009946E9" w:rsidRDefault="009946E9" w:rsidP="00482E8D">
            <w:pPr>
              <w:snapToGrid w:val="0"/>
              <w:jc w:val="center"/>
            </w:pPr>
            <w:r>
              <w:t>04/09/2017</w:t>
            </w:r>
          </w:p>
        </w:tc>
      </w:tr>
      <w:tr w:rsidR="00AB4B66" w14:paraId="3E699E88" w14:textId="77777777" w:rsidTr="006816E9">
        <w:trPr>
          <w:cantSplit/>
          <w:trHeight w:val="275"/>
          <w:jc w:val="center"/>
        </w:trPr>
        <w:tc>
          <w:tcPr>
            <w:tcW w:w="1035" w:type="dxa"/>
            <w:tcBorders>
              <w:left w:val="single" w:sz="8" w:space="0" w:color="000001"/>
            </w:tcBorders>
            <w:shd w:val="clear" w:color="auto" w:fill="D0CECE"/>
            <w:tcMar>
              <w:left w:w="98" w:type="dxa"/>
            </w:tcMar>
            <w:vAlign w:val="center"/>
          </w:tcPr>
          <w:p w14:paraId="6010E82F" w14:textId="573E6FD7" w:rsidR="00AB4B66" w:rsidRDefault="009946E9" w:rsidP="00482E8D">
            <w:pPr>
              <w:jc w:val="center"/>
            </w:pPr>
            <w:r>
              <w:t>V0.7</w:t>
            </w:r>
          </w:p>
        </w:tc>
        <w:tc>
          <w:tcPr>
            <w:tcW w:w="1407" w:type="dxa"/>
            <w:tcBorders>
              <w:left w:val="single" w:sz="4" w:space="0" w:color="000001"/>
            </w:tcBorders>
            <w:shd w:val="clear" w:color="auto" w:fill="auto"/>
            <w:tcMar>
              <w:left w:w="103" w:type="dxa"/>
            </w:tcMar>
            <w:vAlign w:val="center"/>
          </w:tcPr>
          <w:p w14:paraId="19A5EA3C" w14:textId="77777777" w:rsidR="00AB4B66" w:rsidRPr="00E7128B" w:rsidRDefault="00AB4B66" w:rsidP="00AB4B66">
            <w:pPr>
              <w:snapToGrid w:val="0"/>
              <w:jc w:val="center"/>
              <w:rPr>
                <w:b/>
                <w:bCs/>
              </w:rPr>
            </w:pPr>
            <w:r w:rsidRPr="535060A1">
              <w:rPr>
                <w:b/>
                <w:bCs/>
              </w:rPr>
              <w:t>Luiz Felipe</w:t>
            </w:r>
          </w:p>
          <w:p w14:paraId="16F6D718" w14:textId="77777777" w:rsidR="00AB4B66" w:rsidRDefault="00AB4B66" w:rsidP="00AB4B66">
            <w:pPr>
              <w:snapToGrid w:val="0"/>
              <w:jc w:val="center"/>
            </w:pPr>
            <w:r>
              <w:t>Karla Pereira</w:t>
            </w:r>
          </w:p>
          <w:p w14:paraId="03A836BC" w14:textId="088F9DD0" w:rsidR="00B723E6" w:rsidRP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67486DBC" w14:textId="5E8CFFDF" w:rsidR="00AB4B66" w:rsidRDefault="006816E9" w:rsidP="00896706">
            <w:pPr>
              <w:snapToGrid w:val="0"/>
              <w:jc w:val="center"/>
            </w:pPr>
            <w:r>
              <w:t xml:space="preserve">Planilha de </w:t>
            </w:r>
            <w:r w:rsidR="00AB4B66">
              <w:t>Testes</w:t>
            </w:r>
          </w:p>
        </w:tc>
        <w:tc>
          <w:tcPr>
            <w:tcW w:w="1701" w:type="dxa"/>
            <w:tcBorders>
              <w:left w:val="single" w:sz="4" w:space="0" w:color="000001"/>
            </w:tcBorders>
            <w:shd w:val="clear" w:color="auto" w:fill="auto"/>
            <w:tcMar>
              <w:left w:w="103" w:type="dxa"/>
            </w:tcMar>
            <w:vAlign w:val="center"/>
          </w:tcPr>
          <w:p w14:paraId="60A6C247" w14:textId="08238D0A" w:rsidR="00AB4B66" w:rsidRDefault="00AB4B66" w:rsidP="00482E8D">
            <w:pPr>
              <w:snapToGrid w:val="0"/>
              <w:jc w:val="center"/>
            </w:pPr>
            <w:r>
              <w:t>13/10/2017</w:t>
            </w:r>
          </w:p>
        </w:tc>
        <w:tc>
          <w:tcPr>
            <w:tcW w:w="1843" w:type="dxa"/>
            <w:tcBorders>
              <w:left w:val="single" w:sz="4" w:space="0" w:color="000001"/>
            </w:tcBorders>
            <w:shd w:val="clear" w:color="auto" w:fill="auto"/>
            <w:tcMar>
              <w:left w:w="103" w:type="dxa"/>
            </w:tcMar>
            <w:vAlign w:val="center"/>
          </w:tcPr>
          <w:p w14:paraId="7877F6BB" w14:textId="21ABA24E" w:rsidR="00AB4B66" w:rsidRDefault="00AB4B66" w:rsidP="00AB4B66">
            <w:pPr>
              <w:snapToGrid w:val="0"/>
              <w:jc w:val="center"/>
              <w:rPr>
                <w:b/>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2D415514" w14:textId="6240F1BD" w:rsidR="00AB4B66" w:rsidRDefault="006816E9" w:rsidP="00482E8D">
            <w:pPr>
              <w:snapToGrid w:val="0"/>
              <w:jc w:val="center"/>
            </w:pPr>
            <w:r>
              <w:t>14/10/2017</w:t>
            </w:r>
          </w:p>
        </w:tc>
      </w:tr>
      <w:tr w:rsidR="006816E9" w14:paraId="17197156"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6B1712DA" w14:textId="13A57E59" w:rsidR="006816E9" w:rsidRDefault="006816E9" w:rsidP="006816E9">
            <w:pPr>
              <w:jc w:val="center"/>
            </w:pPr>
            <w:r>
              <w:t>V0</w:t>
            </w:r>
            <w:r w:rsidR="009946E9">
              <w:t>.8</w:t>
            </w:r>
          </w:p>
        </w:tc>
        <w:tc>
          <w:tcPr>
            <w:tcW w:w="1407" w:type="dxa"/>
            <w:tcBorders>
              <w:left w:val="single" w:sz="4" w:space="0" w:color="000001"/>
              <w:bottom w:val="single" w:sz="4" w:space="0" w:color="000001"/>
            </w:tcBorders>
            <w:shd w:val="clear" w:color="auto" w:fill="auto"/>
            <w:tcMar>
              <w:left w:w="103" w:type="dxa"/>
            </w:tcMar>
            <w:vAlign w:val="center"/>
          </w:tcPr>
          <w:p w14:paraId="1F6BCFA4" w14:textId="77777777" w:rsidR="006816E9" w:rsidRPr="00E7128B" w:rsidRDefault="006816E9" w:rsidP="006816E9">
            <w:pPr>
              <w:snapToGrid w:val="0"/>
              <w:jc w:val="center"/>
              <w:rPr>
                <w:b/>
                <w:bCs/>
              </w:rPr>
            </w:pPr>
            <w:r w:rsidRPr="535060A1">
              <w:rPr>
                <w:b/>
                <w:bCs/>
              </w:rPr>
              <w:t>Luiz Felipe</w:t>
            </w:r>
          </w:p>
          <w:p w14:paraId="060985BF" w14:textId="77777777" w:rsidR="006816E9" w:rsidRDefault="006816E9" w:rsidP="006816E9">
            <w:pPr>
              <w:snapToGrid w:val="0"/>
              <w:jc w:val="center"/>
            </w:pPr>
            <w:r>
              <w:t>Karla Pereira</w:t>
            </w:r>
          </w:p>
          <w:p w14:paraId="6F3B316D" w14:textId="365CA895" w:rsidR="006816E9" w:rsidRPr="535060A1" w:rsidRDefault="006816E9" w:rsidP="006816E9">
            <w:pPr>
              <w:snapToGrid w:val="0"/>
              <w:jc w:val="center"/>
              <w:rPr>
                <w:b/>
                <w:bCs/>
              </w:rPr>
            </w:pPr>
            <w:r>
              <w:t>Pedro Henrique</w:t>
            </w:r>
          </w:p>
        </w:tc>
        <w:tc>
          <w:tcPr>
            <w:tcW w:w="3346" w:type="dxa"/>
            <w:tcBorders>
              <w:left w:val="single" w:sz="4" w:space="0" w:color="000001"/>
              <w:bottom w:val="single" w:sz="4" w:space="0" w:color="000001"/>
            </w:tcBorders>
            <w:shd w:val="clear" w:color="auto" w:fill="auto"/>
            <w:tcMar>
              <w:left w:w="103" w:type="dxa"/>
            </w:tcMar>
            <w:vAlign w:val="center"/>
          </w:tcPr>
          <w:p w14:paraId="4CE402BB" w14:textId="59FD1EA2" w:rsidR="006816E9" w:rsidRDefault="006816E9" w:rsidP="006816E9">
            <w:pPr>
              <w:snapToGrid w:val="0"/>
              <w:jc w:val="center"/>
            </w:pPr>
            <w:r>
              <w:t>Teste de Controle e Valor Limite</w:t>
            </w:r>
          </w:p>
        </w:tc>
        <w:tc>
          <w:tcPr>
            <w:tcW w:w="1701" w:type="dxa"/>
            <w:tcBorders>
              <w:left w:val="single" w:sz="4" w:space="0" w:color="000001"/>
              <w:bottom w:val="single" w:sz="4" w:space="0" w:color="000001"/>
            </w:tcBorders>
            <w:shd w:val="clear" w:color="auto" w:fill="auto"/>
            <w:tcMar>
              <w:left w:w="103" w:type="dxa"/>
            </w:tcMar>
            <w:vAlign w:val="center"/>
          </w:tcPr>
          <w:p w14:paraId="62499B92" w14:textId="1BBC3ED0" w:rsidR="006816E9" w:rsidRDefault="006816E9" w:rsidP="006816E9">
            <w:pPr>
              <w:snapToGrid w:val="0"/>
              <w:jc w:val="center"/>
            </w:pPr>
            <w:r>
              <w:t>04/11/2017</w:t>
            </w:r>
          </w:p>
        </w:tc>
        <w:tc>
          <w:tcPr>
            <w:tcW w:w="1843" w:type="dxa"/>
            <w:tcBorders>
              <w:left w:val="single" w:sz="4" w:space="0" w:color="000001"/>
              <w:bottom w:val="single" w:sz="4" w:space="0" w:color="000001"/>
            </w:tcBorders>
            <w:shd w:val="clear" w:color="auto" w:fill="auto"/>
            <w:tcMar>
              <w:left w:w="103" w:type="dxa"/>
            </w:tcMar>
            <w:vAlign w:val="center"/>
          </w:tcPr>
          <w:p w14:paraId="3CE20F80" w14:textId="349C86F5" w:rsidR="006816E9" w:rsidRDefault="006816E9" w:rsidP="006816E9">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477964B6" w14:textId="77777777" w:rsidR="006816E9" w:rsidRDefault="006816E9" w:rsidP="006816E9">
            <w:pPr>
              <w:snapToGrid w:val="0"/>
              <w:jc w:val="center"/>
            </w:pPr>
          </w:p>
        </w:tc>
      </w:tr>
    </w:tbl>
    <w:p w14:paraId="10F06BD7" w14:textId="7BC0D2BF" w:rsidR="0009003B" w:rsidRPr="00240BB3" w:rsidRDefault="0009003B">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1" w:name="_Toc462218644"/>
      <w:r>
        <w:lastRenderedPageBreak/>
        <w:t>Índice</w:t>
      </w:r>
      <w:bookmarkEnd w:id="1"/>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5C5138E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sidR="00315CB8">
        <w:rPr>
          <w:noProof/>
        </w:rPr>
        <w:t>59</w:t>
      </w:r>
      <w:bookmarkStart w:id="2" w:name="_GoBack"/>
      <w:bookmarkEnd w:id="2"/>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36EC6038"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sidR="00315CB8">
        <w:rPr>
          <w:noProof/>
        </w:rPr>
        <w:t>67</w:t>
      </w:r>
    </w:p>
    <w:p w14:paraId="01F9D9A2" w14:textId="23791CD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sidR="00315CB8">
        <w:rPr>
          <w:noProof/>
        </w:rPr>
        <w:t>68</w:t>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3" w:name="_Toc462218645"/>
      <w:r>
        <w:lastRenderedPageBreak/>
        <w:t>Lista de Figuras</w:t>
      </w:r>
      <w:bookmarkEnd w:id="3"/>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22D0B81F"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00F617AE">
        <w:rPr>
          <w:noProof/>
        </w:rPr>
        <w:t xml:space="preserve"> Diagrama do PousoAlegrill</w:t>
      </w:r>
      <w:r w:rsidRPr="00BC10F6">
        <w:rPr>
          <w:noProof/>
        </w:rPr>
        <w: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39FF2BAB"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00F617AE">
        <w:rPr>
          <w:noProof/>
        </w:rPr>
        <w:t xml:space="preserve"> Fluxograma do PousoAlegrill</w:t>
      </w:r>
      <w:r w:rsidRPr="00BC10F6">
        <w:rPr>
          <w:noProof/>
        </w:rPr>
        <w: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4" w:name="_Toc462218646"/>
      <w:r>
        <w:lastRenderedPageBreak/>
        <w:t>Lista de Tabelas</w:t>
      </w:r>
      <w:bookmarkEnd w:id="4"/>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5" w:name="_Toc462218647"/>
      <w:r>
        <w:lastRenderedPageBreak/>
        <w:t>Introdução</w:t>
      </w:r>
      <w:bookmarkEnd w:id="5"/>
      <w:r>
        <w:t xml:space="preserve"> </w:t>
      </w:r>
    </w:p>
    <w:p w14:paraId="10F06C1B" w14:textId="77777777" w:rsidR="0009003B" w:rsidRDefault="0009003B">
      <w:pPr>
        <w:pStyle w:val="Ttulo2"/>
        <w:rPr>
          <w:color w:val="000000"/>
        </w:rPr>
      </w:pPr>
      <w:bookmarkStart w:id="6" w:name="_Toc462218648"/>
      <w:r>
        <w:t>Definições, Acrônimos e Abreviaturas</w:t>
      </w:r>
      <w:bookmarkEnd w:id="6"/>
    </w:p>
    <w:p w14:paraId="38E84959" w14:textId="26FEA5F2" w:rsidR="005F26CD" w:rsidRPr="005F26CD" w:rsidRDefault="005F26CD" w:rsidP="211E43C1">
      <w:pPr>
        <w:pStyle w:val="Comment"/>
        <w:jc w:val="both"/>
        <w:rPr>
          <w:rFonts w:ascii="Arial" w:eastAsia="Arial" w:hAnsi="Arial" w:cs="Arial"/>
          <w:i w:val="0"/>
          <w:color w:val="333333"/>
          <w:szCs w:val="24"/>
        </w:rPr>
      </w:pPr>
      <w:bookmarkStart w:id="7"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7"/>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8" w:name="_Toc462218649"/>
      <w:r>
        <w:lastRenderedPageBreak/>
        <w:t>Visão geral</w:t>
      </w:r>
      <w:bookmarkEnd w:id="8"/>
    </w:p>
    <w:p w14:paraId="10F06C22" w14:textId="77777777" w:rsidR="0009003B" w:rsidRDefault="0009003B">
      <w:pPr>
        <w:pStyle w:val="Ttulo2"/>
      </w:pPr>
      <w:bookmarkStart w:id="9" w:name="_Toc462218650"/>
      <w:r>
        <w:t>Introdução</w:t>
      </w:r>
      <w:bookmarkEnd w:id="9"/>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10" w:name="_Toc462218651"/>
      <w:r>
        <w:t>Escopo</w:t>
      </w:r>
      <w:bookmarkEnd w:id="10"/>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1" w:name="_Toc459887108"/>
      <w:bookmarkStart w:id="12"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1"/>
      <w:r w:rsidR="00C567FC" w:rsidRPr="44C650DF">
        <w:rPr>
          <w:i w:val="0"/>
          <w:iCs w:val="0"/>
        </w:rPr>
        <w:t>.</w:t>
      </w:r>
    </w:p>
    <w:bookmarkEnd w:id="12"/>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3" w:name="_Toc462218652"/>
      <w:r>
        <w:lastRenderedPageBreak/>
        <w:t>Descrição de funcionamento</w:t>
      </w:r>
      <w:bookmarkEnd w:id="13"/>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4" w:name="_Toc459887109"/>
      <w:bookmarkStart w:id="15"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4"/>
      <w:bookmarkEnd w:id="15"/>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6" w:name="_Toc459887110"/>
      <w:bookmarkStart w:id="17"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6"/>
      <w:bookmarkEnd w:id="17"/>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8" w:name="_Toc462218653"/>
      <w:r>
        <w:lastRenderedPageBreak/>
        <w:t>Especificação de Requisitos</w:t>
      </w:r>
      <w:bookmarkEnd w:id="18"/>
    </w:p>
    <w:p w14:paraId="10F06C3D" w14:textId="28AF801D" w:rsidR="0009003B" w:rsidRDefault="6A6122DE">
      <w:pPr>
        <w:pStyle w:val="Ttulo2"/>
      </w:pPr>
      <w:bookmarkStart w:id="19" w:name="_Toc462218654"/>
      <w:r>
        <w:t xml:space="preserve">Requisitos Funcionais </w:t>
      </w:r>
      <w:bookmarkEnd w:id="19"/>
    </w:p>
    <w:p w14:paraId="508A5D94" w14:textId="46E3752C" w:rsidR="6A6122DE" w:rsidRDefault="6A6122DE" w:rsidP="6A6122DE">
      <w:pPr>
        <w:pStyle w:val="Ttulo3"/>
        <w:numPr>
          <w:ilvl w:val="2"/>
          <w:numId w:val="0"/>
        </w:numPr>
        <w:ind w:left="360"/>
      </w:pPr>
      <w:r w:rsidRPr="6A6122DE">
        <w:t xml:space="preserve">     5.1.1 Req.1 -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173EA" w14:textId="3C7A6B53" w:rsidR="00F26381" w:rsidRPr="00620B2C" w:rsidRDefault="6A6122DE" w:rsidP="00194999">
            <w:pPr>
              <w:snapToGrid w:val="0"/>
              <w:jc w:val="both"/>
            </w:pPr>
            <w:r w:rsidRPr="6A6122DE">
              <w:rPr>
                <w:szCs w:val="24"/>
              </w:rPr>
              <w:t xml:space="preserve">Cada usuário deve possuir os seguintes dados no cadastro: </w:t>
            </w:r>
          </w:p>
          <w:p w14:paraId="1B25A2A8" w14:textId="4717B675" w:rsidR="00F26381" w:rsidRPr="00620B2C" w:rsidRDefault="6A6122DE" w:rsidP="00194999">
            <w:pPr>
              <w:snapToGrid w:val="0"/>
              <w:jc w:val="both"/>
            </w:pPr>
            <w:r w:rsidRPr="6A6122DE">
              <w:rPr>
                <w:szCs w:val="24"/>
              </w:rPr>
              <w:t xml:space="preserve">- Nome; </w:t>
            </w:r>
          </w:p>
          <w:p w14:paraId="47BD64C9" w14:textId="17A7698F" w:rsidR="00F26381" w:rsidRPr="00620B2C" w:rsidRDefault="6A6122DE" w:rsidP="00194999">
            <w:pPr>
              <w:snapToGrid w:val="0"/>
              <w:jc w:val="both"/>
            </w:pPr>
            <w:r w:rsidRPr="6A6122DE">
              <w:rPr>
                <w:szCs w:val="24"/>
              </w:rPr>
              <w:t xml:space="preserve">- E-mail; </w:t>
            </w:r>
          </w:p>
          <w:p w14:paraId="73357584" w14:textId="64898F0E" w:rsidR="00F26381" w:rsidRPr="00620B2C" w:rsidRDefault="6A6122DE" w:rsidP="00194999">
            <w:pPr>
              <w:snapToGrid w:val="0"/>
              <w:jc w:val="both"/>
            </w:pPr>
            <w:r w:rsidRPr="6A6122DE">
              <w:rPr>
                <w:szCs w:val="24"/>
              </w:rPr>
              <w:t xml:space="preserve">- Senha; </w:t>
            </w:r>
          </w:p>
          <w:p w14:paraId="2064F4D0" w14:textId="7A3956D8" w:rsidR="00F26381" w:rsidRPr="00620B2C" w:rsidRDefault="6A6122DE" w:rsidP="00194999">
            <w:pPr>
              <w:snapToGrid w:val="0"/>
              <w:jc w:val="both"/>
            </w:pPr>
            <w:r w:rsidRPr="6A6122DE">
              <w:rPr>
                <w:szCs w:val="24"/>
              </w:rPr>
              <w:t xml:space="preserve">- Confirmação de senha; </w:t>
            </w:r>
          </w:p>
          <w:p w14:paraId="10F06C43" w14:textId="3E7FED3E" w:rsidR="00F26381" w:rsidRPr="00620B2C" w:rsidRDefault="00F26381" w:rsidP="6A6122DE">
            <w:pPr>
              <w:snapToGrid w:val="0"/>
              <w:jc w:val="both"/>
              <w:rPr>
                <w:b/>
              </w:rPr>
            </w:pPr>
          </w:p>
        </w:tc>
      </w:tr>
      <w:tr w:rsidR="0009003B" w14:paraId="10F06C48"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7" w14:textId="21D6091C" w:rsidR="0009003B" w:rsidRPr="00620B2C" w:rsidRDefault="6A6122DE" w:rsidP="6A6122DE">
            <w:r w:rsidRPr="6A6122DE">
              <w:t xml:space="preserve">O cadastro será validado somente se todos os campos estiverem preenchidos corretamente, sendo o campo Senha e Confirmação de Senha obrigatoriamente iguais. </w:t>
            </w:r>
          </w:p>
        </w:tc>
      </w:tr>
      <w:tr w:rsidR="0009003B" w14:paraId="10F06C4B"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6A6122DE">
      <w:pPr>
        <w:pStyle w:val="Legenda"/>
        <w:rPr>
          <w:i w:val="0"/>
          <w:iCs w:val="0"/>
        </w:rPr>
      </w:pPr>
      <w:bookmarkStart w:id="20" w:name="_Toc459887158"/>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1</w:t>
      </w:r>
      <w:r w:rsidR="00BC7C8D" w:rsidRPr="6A6122DE">
        <w:fldChar w:fldCharType="end"/>
      </w:r>
      <w:r w:rsidR="0053125E" w:rsidRPr="6A6122DE">
        <w:rPr>
          <w:b/>
          <w:bCs/>
          <w:i w:val="0"/>
          <w:iCs w:val="0"/>
        </w:rPr>
        <w:t xml:space="preserve"> -</w:t>
      </w:r>
      <w:r w:rsidR="0053125E" w:rsidRPr="6A6122DE">
        <w:rPr>
          <w:i w:val="0"/>
          <w:iCs w:val="0"/>
        </w:rPr>
        <w:t xml:space="preserve"> Requisito Req.1</w:t>
      </w:r>
      <w:r w:rsidR="00194999" w:rsidRPr="6A6122DE">
        <w:rPr>
          <w:i w:val="0"/>
          <w:iCs w:val="0"/>
        </w:rPr>
        <w:t>.</w:t>
      </w:r>
      <w:bookmarkEnd w:id="20"/>
    </w:p>
    <w:p w14:paraId="2F59CE8A" w14:textId="3CBA43A5" w:rsidR="6A6122DE" w:rsidRDefault="6A6122DE" w:rsidP="6A6122DE">
      <w:pPr>
        <w:pStyle w:val="Ttulo3"/>
        <w:numPr>
          <w:ilvl w:val="2"/>
          <w:numId w:val="0"/>
        </w:numPr>
        <w:ind w:left="360"/>
      </w:pPr>
      <w:r w:rsidRPr="6A6122DE">
        <w:t xml:space="preserve">     5.1.2 Req.2 - Efetuar </w:t>
      </w:r>
      <w:proofErr w:type="spellStart"/>
      <w:r w:rsidRPr="6A6122DE">
        <w:t>login</w:t>
      </w:r>
      <w:proofErr w:type="spellEnd"/>
      <w:r w:rsidRPr="6A6122DE">
        <w:t xml:space="preserve">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B4873B" w14:textId="3BF88154" w:rsidR="00AB021E" w:rsidRPr="00620B2C" w:rsidRDefault="6A6122DE" w:rsidP="00F850B9">
            <w:pPr>
              <w:snapToGrid w:val="0"/>
              <w:jc w:val="both"/>
            </w:pPr>
            <w:r w:rsidRPr="6A6122DE">
              <w:rPr>
                <w:szCs w:val="24"/>
              </w:rPr>
              <w:t xml:space="preserve">Os usuários devem realizar login utilizando os seguintes dados: </w:t>
            </w:r>
          </w:p>
          <w:p w14:paraId="4E364953" w14:textId="60DE616F" w:rsidR="00AB021E" w:rsidRPr="00620B2C" w:rsidRDefault="6A6122DE" w:rsidP="00F850B9">
            <w:pPr>
              <w:snapToGrid w:val="0"/>
              <w:jc w:val="both"/>
            </w:pPr>
            <w:r w:rsidRPr="6A6122DE">
              <w:rPr>
                <w:szCs w:val="24"/>
              </w:rPr>
              <w:t xml:space="preserve">- E-mail; </w:t>
            </w:r>
          </w:p>
          <w:p w14:paraId="74529D4A" w14:textId="6077EBE5" w:rsidR="00AB021E" w:rsidRPr="00620B2C" w:rsidRDefault="6A6122DE" w:rsidP="00F850B9">
            <w:pPr>
              <w:snapToGrid w:val="0"/>
              <w:jc w:val="both"/>
            </w:pPr>
            <w:r w:rsidRPr="6A6122DE">
              <w:rPr>
                <w:szCs w:val="24"/>
              </w:rPr>
              <w:t xml:space="preserve">- Senha. </w:t>
            </w:r>
          </w:p>
          <w:p w14:paraId="10F06C52" w14:textId="0952DC83" w:rsidR="00AB021E" w:rsidRPr="00620B2C" w:rsidRDefault="00AB021E" w:rsidP="6A6122DE">
            <w:pPr>
              <w:snapToGrid w:val="0"/>
              <w:jc w:val="both"/>
            </w:pPr>
          </w:p>
        </w:tc>
      </w:tr>
      <w:tr w:rsidR="0009003B" w14:paraId="10F06C56"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5" w14:textId="2D3F3FC7" w:rsidR="0009003B" w:rsidRPr="00620B2C" w:rsidRDefault="6A6122DE" w:rsidP="6A6122DE">
            <w:pPr>
              <w:snapToGrid w:val="0"/>
              <w:rPr>
                <w:b/>
              </w:rPr>
            </w:pPr>
            <w:r w:rsidRPr="6A6122DE">
              <w:t xml:space="preserve">O login valida os dados inseridos para então dar acesso ao sistema. </w:t>
            </w:r>
          </w:p>
        </w:tc>
      </w:tr>
      <w:tr w:rsidR="0009003B" w14:paraId="10F06C59"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6A6122DE">
      <w:pPr>
        <w:pStyle w:val="Legenda"/>
        <w:rPr>
          <w:i w:val="0"/>
          <w:iCs w:val="0"/>
        </w:rPr>
      </w:pPr>
      <w:bookmarkStart w:id="21" w:name="_Toc459887159"/>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2</w:t>
      </w:r>
      <w:r w:rsidR="00BC7C8D" w:rsidRPr="6A6122DE">
        <w:fldChar w:fldCharType="end"/>
      </w:r>
      <w:r w:rsidRPr="6A6122DE">
        <w:rPr>
          <w:b/>
          <w:bCs/>
          <w:i w:val="0"/>
          <w:iCs w:val="0"/>
        </w:rPr>
        <w:t xml:space="preserve"> -</w:t>
      </w:r>
      <w:r w:rsidRPr="6A6122DE">
        <w:rPr>
          <w:i w:val="0"/>
          <w:iCs w:val="0"/>
        </w:rPr>
        <w:t xml:space="preserve"> Requisito Req.</w:t>
      </w:r>
      <w:r w:rsidR="0053125E" w:rsidRPr="6A6122DE">
        <w:rPr>
          <w:i w:val="0"/>
          <w:iCs w:val="0"/>
        </w:rPr>
        <w:t>2</w:t>
      </w:r>
      <w:r w:rsidR="00194999" w:rsidRPr="6A6122DE">
        <w:rPr>
          <w:i w:val="0"/>
          <w:iCs w:val="0"/>
        </w:rPr>
        <w:t>.</w:t>
      </w:r>
      <w:bookmarkEnd w:id="21"/>
    </w:p>
    <w:p w14:paraId="6D0A83CA" w14:textId="2C7DBEEB" w:rsidR="6A6122DE" w:rsidRDefault="6A6122DE" w:rsidP="6A6122DE">
      <w:pPr>
        <w:pStyle w:val="Legenda"/>
        <w:rPr>
          <w:i w:val="0"/>
          <w:iCs w:val="0"/>
        </w:rPr>
      </w:pPr>
    </w:p>
    <w:p w14:paraId="131FADA5" w14:textId="6895C0E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5.1.3 Req.3 - Privilégios de administração do sistema</w:t>
      </w:r>
    </w:p>
    <w:tbl>
      <w:tblPr>
        <w:tblW w:w="0" w:type="auto"/>
        <w:tblInd w:w="769" w:type="dxa"/>
        <w:tblLook w:val="0000" w:firstRow="0" w:lastRow="0" w:firstColumn="0" w:lastColumn="0" w:noHBand="0" w:noVBand="0"/>
      </w:tblPr>
      <w:tblGrid>
        <w:gridCol w:w="1842"/>
        <w:gridCol w:w="8179"/>
      </w:tblGrid>
      <w:tr w:rsidR="6A6122DE" w14:paraId="2E8D706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DF1B0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BCAE00" w14:textId="09E5D0D8" w:rsidR="6A6122DE" w:rsidRDefault="6A6122DE" w:rsidP="6A6122DE">
            <w:pPr>
              <w:spacing w:line="300" w:lineRule="exact"/>
              <w:jc w:val="both"/>
            </w:pPr>
            <w:r w:rsidRPr="6A6122DE">
              <w:rPr>
                <w:szCs w:val="24"/>
              </w:rPr>
              <w:t>O sistema tem um usuário único cadastrado com privilégios administrativos.</w:t>
            </w:r>
          </w:p>
        </w:tc>
      </w:tr>
      <w:tr w:rsidR="6A6122DE" w14:paraId="7E4121B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30F49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DCEAC" w14:textId="750D1219" w:rsidR="6A6122DE" w:rsidRDefault="6A6122DE" w:rsidP="6A6122DE">
            <w:pPr>
              <w:spacing w:line="300" w:lineRule="exact"/>
            </w:pPr>
            <w:r w:rsidRPr="6A6122DE">
              <w:rPr>
                <w:color w:val="000000" w:themeColor="text1"/>
                <w:szCs w:val="24"/>
              </w:rPr>
              <w:t>O administrador é o único com acesso ao registro financeiro e alteração dos pedidos feitos nas mesas. Também é quem designa funções aos usuários cadastrados.</w:t>
            </w:r>
          </w:p>
        </w:tc>
      </w:tr>
      <w:tr w:rsidR="6A6122DE" w14:paraId="4C3C08F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AB84F"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74F19C" w14:textId="6FC0A16F" w:rsidR="6A6122DE" w:rsidRDefault="6A6122DE" w:rsidP="6A6122DE">
            <w:pPr>
              <w:pStyle w:val="Comment"/>
              <w:jc w:val="both"/>
              <w:rPr>
                <w:i w:val="0"/>
              </w:rPr>
            </w:pPr>
            <w:r w:rsidRPr="6A6122DE">
              <w:rPr>
                <w:i w:val="0"/>
                <w:color w:val="000000" w:themeColor="text1"/>
              </w:rPr>
              <w:t>Alta.</w:t>
            </w:r>
          </w:p>
        </w:tc>
      </w:tr>
    </w:tbl>
    <w:p w14:paraId="6C945E84" w14:textId="749621A6" w:rsidR="6A6122DE" w:rsidRDefault="6A6122DE" w:rsidP="6A6122DE">
      <w:pPr>
        <w:jc w:val="center"/>
      </w:pPr>
      <w:r w:rsidRPr="6A6122DE">
        <w:rPr>
          <w:b/>
          <w:bCs/>
        </w:rPr>
        <w:t>Tabela 03 -</w:t>
      </w:r>
      <w:r w:rsidRPr="6A6122DE">
        <w:t xml:space="preserve"> Requisito Req.3.</w:t>
      </w:r>
    </w:p>
    <w:p w14:paraId="6996AC94" w14:textId="7B0D3966" w:rsidR="6A6122DE" w:rsidRDefault="6A6122DE" w:rsidP="6A6122DE">
      <w:pPr>
        <w:jc w:val="center"/>
      </w:pPr>
    </w:p>
    <w:p w14:paraId="558D3BE0" w14:textId="24CAF38B"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5.1.4 Req.4 - Atendimento</w:t>
      </w:r>
    </w:p>
    <w:tbl>
      <w:tblPr>
        <w:tblW w:w="0" w:type="auto"/>
        <w:tblInd w:w="769" w:type="dxa"/>
        <w:tblLook w:val="0000" w:firstRow="0" w:lastRow="0" w:firstColumn="0" w:lastColumn="0" w:noHBand="0" w:noVBand="0"/>
      </w:tblPr>
      <w:tblGrid>
        <w:gridCol w:w="1842"/>
        <w:gridCol w:w="8179"/>
      </w:tblGrid>
      <w:tr w:rsidR="6A6122DE" w14:paraId="76F330D0"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1FD0A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9B01A" w14:textId="092DFA2F" w:rsidR="6A6122DE" w:rsidRDefault="6A6122DE" w:rsidP="6A6122DE">
            <w:pPr>
              <w:spacing w:line="300" w:lineRule="exact"/>
              <w:jc w:val="both"/>
            </w:pPr>
            <w:r w:rsidRPr="6A6122DE">
              <w:rPr>
                <w:szCs w:val="24"/>
              </w:rPr>
              <w:t>Os usuários que forem atendentes terão acesso à tela de atendimento, que oferece opções de abrir novas contas, adicionar pedidos às contas abertas, e pedir fechamento de contas.</w:t>
            </w:r>
          </w:p>
        </w:tc>
      </w:tr>
      <w:tr w:rsidR="6A6122DE" w14:paraId="1E279E64"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32855F3"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2BB41" w14:textId="4C6078D8" w:rsidR="6A6122DE" w:rsidRDefault="6A6122DE" w:rsidP="6A6122DE">
            <w:pPr>
              <w:spacing w:line="300" w:lineRule="exact"/>
            </w:pPr>
            <w:r w:rsidRPr="6A6122DE">
              <w:rPr>
                <w:color w:val="000000" w:themeColor="text1"/>
                <w:szCs w:val="24"/>
              </w:rPr>
              <w:t>Usuários de atendimento somente podem adicionar itens às mesas, não editá-los ou removê-los.</w:t>
            </w:r>
          </w:p>
        </w:tc>
      </w:tr>
      <w:tr w:rsidR="6A6122DE" w14:paraId="33B87C2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11E1905" w14:textId="77777777" w:rsidR="6A6122DE" w:rsidRDefault="6A6122DE" w:rsidP="6A6122DE">
            <w:pPr>
              <w:spacing w:before="60" w:after="60"/>
              <w:jc w:val="center"/>
              <w:rPr>
                <w:color w:val="000000" w:themeColor="text1"/>
              </w:rPr>
            </w:pPr>
            <w:r w:rsidRPr="6A6122DE">
              <w:rPr>
                <w:b/>
                <w:bCs/>
              </w:rPr>
              <w:lastRenderedPageBreak/>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D2C469" w14:textId="6FC0A16F" w:rsidR="6A6122DE" w:rsidRDefault="6A6122DE" w:rsidP="6A6122DE">
            <w:pPr>
              <w:pStyle w:val="Comment"/>
              <w:jc w:val="both"/>
              <w:rPr>
                <w:i w:val="0"/>
              </w:rPr>
            </w:pPr>
            <w:r w:rsidRPr="6A6122DE">
              <w:rPr>
                <w:i w:val="0"/>
                <w:color w:val="000000" w:themeColor="text1"/>
              </w:rPr>
              <w:t>Alta.</w:t>
            </w:r>
          </w:p>
        </w:tc>
      </w:tr>
    </w:tbl>
    <w:p w14:paraId="6D76444C" w14:textId="45505B8B" w:rsidR="6A6122DE" w:rsidRDefault="6A6122DE" w:rsidP="6A6122DE">
      <w:pPr>
        <w:jc w:val="center"/>
      </w:pPr>
      <w:r w:rsidRPr="6A6122DE">
        <w:rPr>
          <w:b/>
          <w:bCs/>
        </w:rPr>
        <w:t>Tabela 04 -</w:t>
      </w:r>
      <w:r w:rsidRPr="6A6122DE">
        <w:t xml:space="preserve"> Requisito Req.4.</w:t>
      </w:r>
    </w:p>
    <w:p w14:paraId="7BDBB6FC" w14:textId="127AA038" w:rsidR="6A6122DE" w:rsidRDefault="6A6122DE" w:rsidP="6A6122DE">
      <w:pPr>
        <w:jc w:val="center"/>
      </w:pPr>
    </w:p>
    <w:p w14:paraId="66D8720C" w14:textId="1ABE932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5.1.5 Req.5 - Cozinha</w:t>
      </w:r>
    </w:p>
    <w:tbl>
      <w:tblPr>
        <w:tblW w:w="0" w:type="auto"/>
        <w:tblInd w:w="769" w:type="dxa"/>
        <w:tblLook w:val="0000" w:firstRow="0" w:lastRow="0" w:firstColumn="0" w:lastColumn="0" w:noHBand="0" w:noVBand="0"/>
      </w:tblPr>
      <w:tblGrid>
        <w:gridCol w:w="1842"/>
        <w:gridCol w:w="8179"/>
      </w:tblGrid>
      <w:tr w:rsidR="6A6122DE" w14:paraId="69249E3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1645509"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AF3BE" w14:textId="7DEA8B6E" w:rsidR="6A6122DE" w:rsidRDefault="6A6122DE" w:rsidP="6A6122DE">
            <w:pPr>
              <w:spacing w:line="300" w:lineRule="exact"/>
              <w:jc w:val="both"/>
            </w:pPr>
            <w:r w:rsidRPr="6A6122DE">
              <w:rPr>
                <w:szCs w:val="24"/>
              </w:rPr>
              <w:t>Os usuários que forem da cozinha terão acesso à tela de pedidos da cozinha, que mostra a fila de pedidos de comidas para preparo, e botão em cada item para marcá-lo como pronto.</w:t>
            </w:r>
          </w:p>
        </w:tc>
      </w:tr>
      <w:tr w:rsidR="6A6122DE" w14:paraId="0E018A61"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791F6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E24CDB" w14:textId="1939A4A9"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2756CBD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7F3747C"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5C3204" w14:textId="6FC0A16F" w:rsidR="6A6122DE" w:rsidRDefault="6A6122DE" w:rsidP="6A6122DE">
            <w:pPr>
              <w:pStyle w:val="Comment"/>
              <w:jc w:val="both"/>
              <w:rPr>
                <w:i w:val="0"/>
              </w:rPr>
            </w:pPr>
            <w:r w:rsidRPr="6A6122DE">
              <w:rPr>
                <w:i w:val="0"/>
                <w:color w:val="000000" w:themeColor="text1"/>
              </w:rPr>
              <w:t>Alta.</w:t>
            </w:r>
          </w:p>
        </w:tc>
      </w:tr>
    </w:tbl>
    <w:p w14:paraId="331D6637" w14:textId="730F050A" w:rsidR="6A6122DE" w:rsidRDefault="6A6122DE" w:rsidP="6A6122DE">
      <w:pPr>
        <w:jc w:val="center"/>
      </w:pPr>
      <w:r w:rsidRPr="6A6122DE">
        <w:rPr>
          <w:b/>
          <w:bCs/>
        </w:rPr>
        <w:t>Tabela 05 -</w:t>
      </w:r>
      <w:r w:rsidRPr="6A6122DE">
        <w:t xml:space="preserve"> Requisito Req.5.</w:t>
      </w:r>
    </w:p>
    <w:p w14:paraId="37328F24" w14:textId="254A490A" w:rsidR="6A6122DE" w:rsidRDefault="6A6122DE" w:rsidP="6A6122DE">
      <w:pPr>
        <w:jc w:val="center"/>
      </w:pPr>
    </w:p>
    <w:p w14:paraId="6B091286" w14:textId="671884A2"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5.1.6 Req.6 - Bar</w:t>
      </w:r>
    </w:p>
    <w:tbl>
      <w:tblPr>
        <w:tblW w:w="0" w:type="auto"/>
        <w:tblInd w:w="769" w:type="dxa"/>
        <w:tblLook w:val="0000" w:firstRow="0" w:lastRow="0" w:firstColumn="0" w:lastColumn="0" w:noHBand="0" w:noVBand="0"/>
      </w:tblPr>
      <w:tblGrid>
        <w:gridCol w:w="1842"/>
        <w:gridCol w:w="8179"/>
      </w:tblGrid>
      <w:tr w:rsidR="6A6122DE" w14:paraId="1B620CD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0740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D68558" w14:textId="13FCDD45" w:rsidR="6A6122DE" w:rsidRDefault="6A6122DE" w:rsidP="6A6122DE">
            <w:pPr>
              <w:spacing w:line="300" w:lineRule="exact"/>
              <w:jc w:val="both"/>
            </w:pPr>
            <w:r w:rsidRPr="6A6122DE">
              <w:rPr>
                <w:szCs w:val="24"/>
              </w:rPr>
              <w:t>Os usuários que forem do bar terão acesso à tela de pedidos de bebidas, que mostra a fila de pedidos para preparo, e botão em cada item para marcá-lo como pronto.</w:t>
            </w:r>
          </w:p>
        </w:tc>
      </w:tr>
      <w:tr w:rsidR="6A6122DE" w14:paraId="16AA094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AEB10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24C407" w14:textId="4F702CA6"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7153BAC2"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036937B"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5EA39" w14:textId="6FC0A16F" w:rsidR="6A6122DE" w:rsidRDefault="6A6122DE" w:rsidP="6A6122DE">
            <w:pPr>
              <w:pStyle w:val="Comment"/>
              <w:jc w:val="both"/>
              <w:rPr>
                <w:i w:val="0"/>
              </w:rPr>
            </w:pPr>
            <w:r w:rsidRPr="6A6122DE">
              <w:rPr>
                <w:i w:val="0"/>
                <w:color w:val="000000" w:themeColor="text1"/>
              </w:rPr>
              <w:t>Alta.</w:t>
            </w:r>
          </w:p>
        </w:tc>
      </w:tr>
    </w:tbl>
    <w:p w14:paraId="3876B397" w14:textId="300FE301" w:rsidR="6A6122DE" w:rsidRDefault="6A6122DE" w:rsidP="6A6122DE">
      <w:pPr>
        <w:jc w:val="center"/>
      </w:pPr>
      <w:r w:rsidRPr="6A6122DE">
        <w:rPr>
          <w:b/>
          <w:bCs/>
        </w:rPr>
        <w:t>Tabela 06 -</w:t>
      </w:r>
      <w:r w:rsidRPr="6A6122DE">
        <w:t xml:space="preserve"> Requisito Req.6.</w:t>
      </w:r>
    </w:p>
    <w:p w14:paraId="356060F4" w14:textId="5440BBD6" w:rsidR="6A6122DE" w:rsidRDefault="6A6122DE" w:rsidP="6A6122DE">
      <w:pPr>
        <w:jc w:val="center"/>
      </w:pPr>
    </w:p>
    <w:p w14:paraId="4A30CC1B" w14:textId="612E722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5.1.7 Req.7 - Cadastro Comidas</w:t>
      </w:r>
    </w:p>
    <w:tbl>
      <w:tblPr>
        <w:tblW w:w="0" w:type="auto"/>
        <w:tblInd w:w="769" w:type="dxa"/>
        <w:tblLook w:val="0000" w:firstRow="0" w:lastRow="0" w:firstColumn="0" w:lastColumn="0" w:noHBand="0" w:noVBand="0"/>
      </w:tblPr>
      <w:tblGrid>
        <w:gridCol w:w="1842"/>
        <w:gridCol w:w="8179"/>
      </w:tblGrid>
      <w:tr w:rsidR="6A6122DE" w14:paraId="740C428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C7F054F"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B5073" w14:textId="6CB7729F" w:rsidR="6A6122DE" w:rsidRDefault="6A6122DE" w:rsidP="6A6122DE">
            <w:pPr>
              <w:spacing w:line="300" w:lineRule="exact"/>
              <w:jc w:val="both"/>
            </w:pPr>
            <w:r w:rsidRPr="6A6122DE">
              <w:rPr>
                <w:szCs w:val="24"/>
              </w:rPr>
              <w:t>Os pratos serão cadastrados na tabela de comidas, que servirá de referência para a tomada de pedidos. Toda comida tem um nome, descrição, foto e preço.</w:t>
            </w:r>
          </w:p>
        </w:tc>
      </w:tr>
      <w:tr w:rsidR="6A6122DE" w14:paraId="58B7069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BBB3DE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B00356" w14:textId="5B009615" w:rsidR="6A6122DE" w:rsidRDefault="6A6122DE" w:rsidP="6A6122DE">
            <w:pPr>
              <w:spacing w:line="300" w:lineRule="exact"/>
            </w:pPr>
            <w:r w:rsidRPr="6A6122DE">
              <w:rPr>
                <w:color w:val="000000" w:themeColor="text1"/>
                <w:szCs w:val="24"/>
              </w:rPr>
              <w:t>Somente o administrador pode cadastrar novos pratos.</w:t>
            </w:r>
          </w:p>
        </w:tc>
      </w:tr>
      <w:tr w:rsidR="6A6122DE" w14:paraId="5EE8FFB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A67A28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3287A" w14:textId="6FC0A16F" w:rsidR="6A6122DE" w:rsidRDefault="6A6122DE" w:rsidP="6A6122DE">
            <w:pPr>
              <w:pStyle w:val="Comment"/>
              <w:jc w:val="both"/>
              <w:rPr>
                <w:i w:val="0"/>
              </w:rPr>
            </w:pPr>
            <w:r w:rsidRPr="6A6122DE">
              <w:rPr>
                <w:i w:val="0"/>
                <w:color w:val="000000" w:themeColor="text1"/>
              </w:rPr>
              <w:t>Alta.</w:t>
            </w:r>
          </w:p>
        </w:tc>
      </w:tr>
    </w:tbl>
    <w:p w14:paraId="2C377CBE" w14:textId="792BF25B" w:rsidR="6A6122DE" w:rsidRDefault="6A6122DE" w:rsidP="6A6122DE">
      <w:pPr>
        <w:jc w:val="center"/>
      </w:pPr>
      <w:r w:rsidRPr="6A6122DE">
        <w:rPr>
          <w:b/>
          <w:bCs/>
        </w:rPr>
        <w:t>Tabela 07 -</w:t>
      </w:r>
      <w:r w:rsidRPr="6A6122DE">
        <w:t xml:space="preserve"> Requisito Req.7.</w:t>
      </w:r>
    </w:p>
    <w:p w14:paraId="6D2151DF" w14:textId="62DAE96F" w:rsidR="6A6122DE" w:rsidRDefault="6A6122DE" w:rsidP="6A6122DE">
      <w:pPr>
        <w:jc w:val="center"/>
      </w:pPr>
    </w:p>
    <w:p w14:paraId="230C067B" w14:textId="2A38AF4D"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5.1.8 Req.8 - Editar Comidas</w:t>
      </w:r>
    </w:p>
    <w:tbl>
      <w:tblPr>
        <w:tblW w:w="0" w:type="auto"/>
        <w:tblInd w:w="769" w:type="dxa"/>
        <w:tblLook w:val="0000" w:firstRow="0" w:lastRow="0" w:firstColumn="0" w:lastColumn="0" w:noHBand="0" w:noVBand="0"/>
      </w:tblPr>
      <w:tblGrid>
        <w:gridCol w:w="1842"/>
        <w:gridCol w:w="8179"/>
      </w:tblGrid>
      <w:tr w:rsidR="6A6122DE" w14:paraId="1DE29B1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77478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C601C4" w14:textId="7241FB1D" w:rsidR="6A6122DE" w:rsidRDefault="6A6122DE" w:rsidP="6A6122DE">
            <w:pPr>
              <w:spacing w:line="300" w:lineRule="exact"/>
              <w:jc w:val="both"/>
            </w:pPr>
            <w:r w:rsidRPr="6A6122DE">
              <w:rPr>
                <w:szCs w:val="24"/>
              </w:rPr>
              <w:t>Um prato do banco de dados será editado e reescrito.</w:t>
            </w:r>
          </w:p>
        </w:tc>
      </w:tr>
      <w:tr w:rsidR="6A6122DE" w14:paraId="7DEDC58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41BB1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B78DDB" w14:textId="42072617" w:rsidR="6A6122DE" w:rsidRDefault="6A6122DE" w:rsidP="6A6122DE">
            <w:pPr>
              <w:spacing w:line="300" w:lineRule="exact"/>
            </w:pPr>
            <w:r w:rsidRPr="6A6122DE">
              <w:rPr>
                <w:color w:val="000000" w:themeColor="text1"/>
                <w:szCs w:val="24"/>
              </w:rPr>
              <w:t>Somente o administrador pode editar pratos.</w:t>
            </w:r>
          </w:p>
        </w:tc>
      </w:tr>
      <w:tr w:rsidR="6A6122DE" w14:paraId="7B459C3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1A52E"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CE04B8" w14:textId="6FC0A16F" w:rsidR="6A6122DE" w:rsidRDefault="6A6122DE" w:rsidP="6A6122DE">
            <w:pPr>
              <w:pStyle w:val="Comment"/>
              <w:jc w:val="both"/>
              <w:rPr>
                <w:i w:val="0"/>
              </w:rPr>
            </w:pPr>
            <w:r w:rsidRPr="6A6122DE">
              <w:rPr>
                <w:i w:val="0"/>
                <w:color w:val="000000" w:themeColor="text1"/>
              </w:rPr>
              <w:t>Alta.</w:t>
            </w:r>
          </w:p>
        </w:tc>
      </w:tr>
    </w:tbl>
    <w:p w14:paraId="6C6DDD1C" w14:textId="5B35A1BF" w:rsidR="6A6122DE" w:rsidRDefault="6A6122DE" w:rsidP="6A6122DE">
      <w:pPr>
        <w:jc w:val="center"/>
      </w:pPr>
      <w:r w:rsidRPr="6A6122DE">
        <w:rPr>
          <w:b/>
          <w:bCs/>
        </w:rPr>
        <w:t>Tabela 08 -</w:t>
      </w:r>
      <w:r w:rsidRPr="6A6122DE">
        <w:t xml:space="preserve"> Requisito Req.8.</w:t>
      </w:r>
    </w:p>
    <w:p w14:paraId="65DBD887" w14:textId="69BA2746" w:rsidR="6A6122DE" w:rsidRDefault="6A6122DE" w:rsidP="6A6122DE">
      <w:pPr>
        <w:jc w:val="center"/>
      </w:pPr>
    </w:p>
    <w:p w14:paraId="09EC9398" w14:textId="2C146F46"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5.1.9 Req.9 - Excluir Comidas</w:t>
      </w:r>
    </w:p>
    <w:tbl>
      <w:tblPr>
        <w:tblW w:w="0" w:type="auto"/>
        <w:tblInd w:w="769" w:type="dxa"/>
        <w:tblLook w:val="0000" w:firstRow="0" w:lastRow="0" w:firstColumn="0" w:lastColumn="0" w:noHBand="0" w:noVBand="0"/>
      </w:tblPr>
      <w:tblGrid>
        <w:gridCol w:w="1842"/>
        <w:gridCol w:w="8179"/>
      </w:tblGrid>
      <w:tr w:rsidR="6A6122DE" w14:paraId="6D0049B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C43E03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540B1C" w14:textId="13635F69" w:rsidR="6A6122DE" w:rsidRDefault="6A6122DE" w:rsidP="6A6122DE">
            <w:pPr>
              <w:spacing w:line="300" w:lineRule="exact"/>
              <w:jc w:val="both"/>
            </w:pPr>
            <w:r w:rsidRPr="6A6122DE">
              <w:rPr>
                <w:szCs w:val="24"/>
              </w:rPr>
              <w:t>Um prato do banco de dados será removido.</w:t>
            </w:r>
          </w:p>
        </w:tc>
      </w:tr>
      <w:tr w:rsidR="6A6122DE" w14:paraId="099D851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CC3F74"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91561" w14:textId="69BEF816" w:rsidR="6A6122DE" w:rsidRDefault="6A6122DE" w:rsidP="6A6122DE">
            <w:pPr>
              <w:spacing w:line="300" w:lineRule="exact"/>
            </w:pPr>
            <w:r w:rsidRPr="6A6122DE">
              <w:rPr>
                <w:color w:val="000000" w:themeColor="text1"/>
                <w:szCs w:val="24"/>
              </w:rPr>
              <w:t>Somente o administrador pode remover pratos.</w:t>
            </w:r>
          </w:p>
        </w:tc>
      </w:tr>
      <w:tr w:rsidR="6A6122DE" w14:paraId="5173D65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C1BC23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3F547" w14:textId="6FC0A16F" w:rsidR="6A6122DE" w:rsidRDefault="6A6122DE" w:rsidP="6A6122DE">
            <w:pPr>
              <w:pStyle w:val="Comment"/>
              <w:jc w:val="both"/>
              <w:rPr>
                <w:i w:val="0"/>
              </w:rPr>
            </w:pPr>
            <w:r w:rsidRPr="6A6122DE">
              <w:rPr>
                <w:i w:val="0"/>
                <w:color w:val="000000" w:themeColor="text1"/>
              </w:rPr>
              <w:t>Alta.</w:t>
            </w:r>
          </w:p>
        </w:tc>
      </w:tr>
    </w:tbl>
    <w:p w14:paraId="42EAF377" w14:textId="2442FD63" w:rsidR="6A6122DE" w:rsidRDefault="6A6122DE" w:rsidP="6A6122DE">
      <w:pPr>
        <w:jc w:val="center"/>
      </w:pPr>
      <w:r w:rsidRPr="6A6122DE">
        <w:rPr>
          <w:b/>
          <w:bCs/>
        </w:rPr>
        <w:t>Tabela 09 -</w:t>
      </w:r>
      <w:r w:rsidRPr="6A6122DE">
        <w:t xml:space="preserve"> Requisito Req.9.</w:t>
      </w:r>
    </w:p>
    <w:p w14:paraId="6D26CCDC" w14:textId="49F2ACF7" w:rsidR="6A6122DE" w:rsidRDefault="6A6122DE" w:rsidP="6A6122DE">
      <w:pPr>
        <w:jc w:val="center"/>
      </w:pPr>
    </w:p>
    <w:p w14:paraId="28848655" w14:textId="1389040F"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5.1.10 Req.10 - Privilégios de administração do sistema</w:t>
      </w:r>
    </w:p>
    <w:tbl>
      <w:tblPr>
        <w:tblW w:w="0" w:type="auto"/>
        <w:tblInd w:w="769" w:type="dxa"/>
        <w:tblLook w:val="0000" w:firstRow="0" w:lastRow="0" w:firstColumn="0" w:lastColumn="0" w:noHBand="0" w:noVBand="0"/>
      </w:tblPr>
      <w:tblGrid>
        <w:gridCol w:w="1842"/>
        <w:gridCol w:w="8179"/>
      </w:tblGrid>
      <w:tr w:rsidR="6A6122DE" w14:paraId="597E653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E2FA866"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04B3C1" w14:textId="3BF88154" w:rsidR="6A6122DE" w:rsidRDefault="6A6122DE" w:rsidP="6A6122DE">
            <w:pPr>
              <w:jc w:val="both"/>
            </w:pPr>
            <w:r w:rsidRPr="6A6122DE">
              <w:rPr>
                <w:szCs w:val="24"/>
              </w:rPr>
              <w:t xml:space="preserve">Os usuários devem realizar login utilizando os seguintes dados: </w:t>
            </w:r>
          </w:p>
          <w:p w14:paraId="7A6F8838" w14:textId="60DE616F" w:rsidR="6A6122DE" w:rsidRDefault="6A6122DE" w:rsidP="6A6122DE">
            <w:pPr>
              <w:jc w:val="both"/>
            </w:pPr>
            <w:r w:rsidRPr="6A6122DE">
              <w:rPr>
                <w:szCs w:val="24"/>
              </w:rPr>
              <w:t xml:space="preserve">- E-mail; </w:t>
            </w:r>
          </w:p>
          <w:p w14:paraId="77177A1D" w14:textId="6077EBE5" w:rsidR="6A6122DE" w:rsidRDefault="6A6122DE" w:rsidP="6A6122DE">
            <w:pPr>
              <w:jc w:val="both"/>
            </w:pPr>
            <w:r w:rsidRPr="6A6122DE">
              <w:rPr>
                <w:szCs w:val="24"/>
              </w:rPr>
              <w:lastRenderedPageBreak/>
              <w:t xml:space="preserve">- Senha. </w:t>
            </w:r>
          </w:p>
          <w:p w14:paraId="3214B3E8" w14:textId="0952DC83" w:rsidR="6A6122DE" w:rsidRDefault="6A6122DE" w:rsidP="6A6122DE">
            <w:pPr>
              <w:jc w:val="both"/>
            </w:pPr>
          </w:p>
        </w:tc>
      </w:tr>
      <w:tr w:rsidR="6A6122DE" w14:paraId="085C70F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5C91318" w14:textId="77777777" w:rsidR="6A6122DE" w:rsidRDefault="6A6122DE" w:rsidP="6A6122DE">
            <w:pPr>
              <w:spacing w:before="60" w:after="60"/>
              <w:jc w:val="center"/>
              <w:rPr>
                <w:color w:val="000000" w:themeColor="text1"/>
              </w:rPr>
            </w:pPr>
            <w:r w:rsidRPr="6A6122DE">
              <w:rPr>
                <w:b/>
                <w:bCs/>
              </w:rPr>
              <w:lastRenderedPageBreak/>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72CC73" w14:textId="2D3F3FC7" w:rsidR="6A6122DE" w:rsidRDefault="6A6122DE">
            <w:r w:rsidRPr="6A6122DE">
              <w:t xml:space="preserve">O login valida os dados inseridos para então dar acesso ao sistema. </w:t>
            </w:r>
          </w:p>
        </w:tc>
      </w:tr>
      <w:tr w:rsidR="6A6122DE" w14:paraId="44C193B3"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74F3730"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45FD0" w14:textId="6FC0A16F" w:rsidR="6A6122DE" w:rsidRDefault="6A6122DE" w:rsidP="6A6122DE">
            <w:pPr>
              <w:pStyle w:val="Comment"/>
              <w:jc w:val="both"/>
              <w:rPr>
                <w:i w:val="0"/>
              </w:rPr>
            </w:pPr>
            <w:r w:rsidRPr="6A6122DE">
              <w:rPr>
                <w:i w:val="0"/>
                <w:color w:val="000000" w:themeColor="text1"/>
              </w:rPr>
              <w:t>Alta.</w:t>
            </w:r>
          </w:p>
        </w:tc>
      </w:tr>
    </w:tbl>
    <w:p w14:paraId="2CEA0F4B" w14:textId="7C64F4CF" w:rsidR="6A6122DE" w:rsidRDefault="6A6122DE" w:rsidP="6A6122DE">
      <w:pPr>
        <w:jc w:val="center"/>
      </w:pPr>
      <w:r w:rsidRPr="6A6122DE">
        <w:rPr>
          <w:b/>
          <w:bCs/>
        </w:rPr>
        <w:t>Tabela 10</w:t>
      </w:r>
      <w:r w:rsidRPr="6A6122DE">
        <w:rPr>
          <w:b/>
          <w:bCs/>
          <w:noProof/>
        </w:rPr>
        <w:t xml:space="preserve"> </w:t>
      </w:r>
      <w:r w:rsidRPr="6A6122DE">
        <w:rPr>
          <w:b/>
          <w:bCs/>
        </w:rPr>
        <w:t>-</w:t>
      </w:r>
      <w:r w:rsidRPr="6A6122DE">
        <w:t xml:space="preserve"> Requisito Req.10.</w:t>
      </w:r>
    </w:p>
    <w:p w14:paraId="3A1B8EE6" w14:textId="5C6A2D21" w:rsidR="6A6122DE" w:rsidRDefault="6A6122DE" w:rsidP="6A6122DE">
      <w:pPr>
        <w:jc w:val="center"/>
      </w:pPr>
    </w:p>
    <w:p w14:paraId="32E9A622" w14:textId="4C69169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5.1.11 Req.11 - Editar Bebidas</w:t>
      </w:r>
    </w:p>
    <w:tbl>
      <w:tblPr>
        <w:tblW w:w="0" w:type="auto"/>
        <w:tblInd w:w="769" w:type="dxa"/>
        <w:tblLook w:val="0000" w:firstRow="0" w:lastRow="0" w:firstColumn="0" w:lastColumn="0" w:noHBand="0" w:noVBand="0"/>
      </w:tblPr>
      <w:tblGrid>
        <w:gridCol w:w="1842"/>
        <w:gridCol w:w="8179"/>
      </w:tblGrid>
      <w:tr w:rsidR="6A6122DE" w14:paraId="3AC15A7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B755BEB"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A15DB9" w14:textId="793F0F9A" w:rsidR="6A6122DE" w:rsidRDefault="6A6122DE" w:rsidP="6A6122DE">
            <w:pPr>
              <w:spacing w:line="300" w:lineRule="exact"/>
              <w:jc w:val="both"/>
            </w:pPr>
            <w:r w:rsidRPr="6A6122DE">
              <w:rPr>
                <w:szCs w:val="24"/>
              </w:rPr>
              <w:t>Uma bebida do banco de dados será editada e reescrita.</w:t>
            </w:r>
          </w:p>
        </w:tc>
      </w:tr>
      <w:tr w:rsidR="6A6122DE" w14:paraId="4D83155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9CBCE5F"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1294" w14:textId="5429A73F" w:rsidR="6A6122DE" w:rsidRDefault="6A6122DE" w:rsidP="6A6122DE">
            <w:pPr>
              <w:spacing w:line="300" w:lineRule="exact"/>
            </w:pPr>
            <w:r w:rsidRPr="6A6122DE">
              <w:rPr>
                <w:color w:val="000000" w:themeColor="text1"/>
                <w:szCs w:val="24"/>
              </w:rPr>
              <w:t>Somente o administrador pode editar bebidas.</w:t>
            </w:r>
          </w:p>
        </w:tc>
      </w:tr>
      <w:tr w:rsidR="6A6122DE" w14:paraId="78049CCE"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67A2E49"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2B58FD" w14:textId="6FC0A16F" w:rsidR="6A6122DE" w:rsidRDefault="6A6122DE" w:rsidP="6A6122DE">
            <w:pPr>
              <w:pStyle w:val="Comment"/>
              <w:jc w:val="both"/>
              <w:rPr>
                <w:i w:val="0"/>
              </w:rPr>
            </w:pPr>
            <w:r w:rsidRPr="6A6122DE">
              <w:rPr>
                <w:i w:val="0"/>
                <w:color w:val="000000" w:themeColor="text1"/>
              </w:rPr>
              <w:t>Alta.</w:t>
            </w:r>
          </w:p>
        </w:tc>
      </w:tr>
    </w:tbl>
    <w:p w14:paraId="2CCC2D2C" w14:textId="6D098F78" w:rsidR="6A6122DE" w:rsidRDefault="6A6122DE" w:rsidP="6A6122DE">
      <w:pPr>
        <w:jc w:val="center"/>
      </w:pPr>
      <w:r w:rsidRPr="6A6122DE">
        <w:rPr>
          <w:b/>
          <w:bCs/>
        </w:rPr>
        <w:t>Tabela 11 -</w:t>
      </w:r>
      <w:r w:rsidRPr="6A6122DE">
        <w:t xml:space="preserve"> Requisito Req.11.</w:t>
      </w:r>
    </w:p>
    <w:p w14:paraId="2F89A1D8" w14:textId="34D50266" w:rsidR="6A6122DE" w:rsidRDefault="6A6122DE" w:rsidP="6A6122DE">
      <w:pPr>
        <w:jc w:val="center"/>
      </w:pPr>
    </w:p>
    <w:p w14:paraId="40419AEC" w14:textId="64B4A86A"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5.1.12 Req.12 - Excluir Bebidas</w:t>
      </w:r>
    </w:p>
    <w:tbl>
      <w:tblPr>
        <w:tblW w:w="0" w:type="auto"/>
        <w:tblInd w:w="769" w:type="dxa"/>
        <w:tblLook w:val="0000" w:firstRow="0" w:lastRow="0" w:firstColumn="0" w:lastColumn="0" w:noHBand="0" w:noVBand="0"/>
      </w:tblPr>
      <w:tblGrid>
        <w:gridCol w:w="1842"/>
        <w:gridCol w:w="8179"/>
      </w:tblGrid>
      <w:tr w:rsidR="6A6122DE" w14:paraId="3D6884E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9CC377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6C0722" w14:textId="79EDF152" w:rsidR="6A6122DE" w:rsidRDefault="6A6122DE" w:rsidP="6A6122DE">
            <w:pPr>
              <w:spacing w:line="300" w:lineRule="exact"/>
              <w:jc w:val="both"/>
            </w:pPr>
            <w:r w:rsidRPr="6A6122DE">
              <w:rPr>
                <w:szCs w:val="24"/>
              </w:rPr>
              <w:t>Uma bebida do banco de dados será removida.</w:t>
            </w:r>
          </w:p>
        </w:tc>
      </w:tr>
      <w:tr w:rsidR="6A6122DE" w14:paraId="4CD1F96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25801E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159B72" w14:textId="360C98CD" w:rsidR="6A6122DE" w:rsidRDefault="6A6122DE" w:rsidP="6A6122DE">
            <w:pPr>
              <w:spacing w:line="300" w:lineRule="exact"/>
            </w:pPr>
            <w:r w:rsidRPr="6A6122DE">
              <w:rPr>
                <w:color w:val="000000" w:themeColor="text1"/>
                <w:szCs w:val="24"/>
              </w:rPr>
              <w:t>Somente o administrador pode remover bebidas.</w:t>
            </w:r>
          </w:p>
        </w:tc>
      </w:tr>
      <w:tr w:rsidR="6A6122DE" w14:paraId="4DEAF6B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8A6DD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658AE9" w14:textId="6FC0A16F" w:rsidR="6A6122DE" w:rsidRDefault="6A6122DE" w:rsidP="6A6122DE">
            <w:pPr>
              <w:pStyle w:val="Comment"/>
              <w:jc w:val="both"/>
              <w:rPr>
                <w:i w:val="0"/>
              </w:rPr>
            </w:pPr>
            <w:r w:rsidRPr="6A6122DE">
              <w:rPr>
                <w:i w:val="0"/>
                <w:color w:val="000000" w:themeColor="text1"/>
              </w:rPr>
              <w:t>Alta.</w:t>
            </w:r>
          </w:p>
        </w:tc>
      </w:tr>
    </w:tbl>
    <w:p w14:paraId="7C9DF378" w14:textId="4355889D" w:rsidR="6A6122DE" w:rsidRDefault="6A6122DE" w:rsidP="6A6122DE">
      <w:pPr>
        <w:jc w:val="center"/>
      </w:pPr>
      <w:r w:rsidRPr="6A6122DE">
        <w:rPr>
          <w:b/>
          <w:bCs/>
        </w:rPr>
        <w:t>Tabela 1</w:t>
      </w:r>
      <w:r w:rsidRPr="6A6122DE">
        <w:rPr>
          <w:b/>
          <w:bCs/>
          <w:noProof/>
        </w:rPr>
        <w:t>2</w:t>
      </w:r>
      <w:r w:rsidRPr="6A6122DE">
        <w:rPr>
          <w:b/>
          <w:bCs/>
        </w:rPr>
        <w:t xml:space="preserve"> -</w:t>
      </w:r>
      <w:r w:rsidRPr="6A6122DE">
        <w:t xml:space="preserve"> Requisito Req.12.</w:t>
      </w:r>
    </w:p>
    <w:p w14:paraId="2D368CEA" w14:textId="30FF5976" w:rsidR="6A6122DE" w:rsidRDefault="6A6122DE" w:rsidP="6A6122DE">
      <w:pPr>
        <w:jc w:val="center"/>
      </w:pPr>
    </w:p>
    <w:p w14:paraId="4F5A1FA8" w14:textId="0B8280A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5.1.13 Req.13 - Cadastro Mesas</w:t>
      </w:r>
    </w:p>
    <w:tbl>
      <w:tblPr>
        <w:tblW w:w="0" w:type="auto"/>
        <w:tblInd w:w="769" w:type="dxa"/>
        <w:tblLook w:val="0000" w:firstRow="0" w:lastRow="0" w:firstColumn="0" w:lastColumn="0" w:noHBand="0" w:noVBand="0"/>
      </w:tblPr>
      <w:tblGrid>
        <w:gridCol w:w="1842"/>
        <w:gridCol w:w="8179"/>
      </w:tblGrid>
      <w:tr w:rsidR="6A6122DE" w14:paraId="4DA43B6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C9BA802"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49F9FC" w14:textId="02DC901B" w:rsidR="6A6122DE" w:rsidRDefault="1F80EDA1" w:rsidP="1F80EDA1">
            <w:pPr>
              <w:spacing w:line="300" w:lineRule="exact"/>
              <w:jc w:val="both"/>
            </w:pPr>
            <w:r w:rsidRPr="1F80EDA1">
              <w:rPr>
                <w:szCs w:val="24"/>
              </w:rPr>
              <w:t>Novas mesas serão cadastradas pelos atendentes sempre que iniciarem o atendimento de uma nova mesa.</w:t>
            </w:r>
          </w:p>
        </w:tc>
      </w:tr>
      <w:tr w:rsidR="6A6122DE" w14:paraId="03F8C3B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4C090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A8C72" w14:textId="31FA28A6" w:rsidR="6A6122DE" w:rsidRDefault="1F80EDA1" w:rsidP="1F80EDA1">
            <w:pPr>
              <w:spacing w:line="300" w:lineRule="exact"/>
            </w:pPr>
            <w:r w:rsidRPr="1F80EDA1">
              <w:rPr>
                <w:color w:val="000000" w:themeColor="text1"/>
                <w:szCs w:val="24"/>
              </w:rPr>
              <w:t>Uma mesa contém a lista de todos os itens pedidos.</w:t>
            </w:r>
          </w:p>
        </w:tc>
      </w:tr>
      <w:tr w:rsidR="6A6122DE" w14:paraId="451221F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682879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2CFCE2" w14:textId="6FC0A16F" w:rsidR="6A6122DE" w:rsidRDefault="6A6122DE" w:rsidP="6A6122DE">
            <w:pPr>
              <w:pStyle w:val="Comment"/>
              <w:jc w:val="both"/>
              <w:rPr>
                <w:i w:val="0"/>
              </w:rPr>
            </w:pPr>
            <w:r w:rsidRPr="6A6122DE">
              <w:rPr>
                <w:i w:val="0"/>
                <w:color w:val="000000" w:themeColor="text1"/>
              </w:rPr>
              <w:t>Alta.</w:t>
            </w:r>
          </w:p>
        </w:tc>
      </w:tr>
    </w:tbl>
    <w:p w14:paraId="6FBAFE54" w14:textId="613C8457" w:rsidR="6A6122DE" w:rsidRDefault="6A6122DE" w:rsidP="6A6122DE">
      <w:pPr>
        <w:jc w:val="center"/>
      </w:pPr>
      <w:r w:rsidRPr="6A6122DE">
        <w:rPr>
          <w:b/>
          <w:bCs/>
        </w:rPr>
        <w:t>Tabela 13 -</w:t>
      </w:r>
      <w:r w:rsidRPr="6A6122DE">
        <w:t xml:space="preserve"> Requisito Req.13.</w:t>
      </w:r>
    </w:p>
    <w:p w14:paraId="44386409" w14:textId="12811D1D" w:rsidR="6A6122DE" w:rsidRDefault="6A6122DE" w:rsidP="6A6122DE">
      <w:pPr>
        <w:jc w:val="center"/>
      </w:pPr>
    </w:p>
    <w:p w14:paraId="2F616319" w14:textId="7970D8E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5.1.14 Req.14 - Editar Mesas</w:t>
      </w:r>
    </w:p>
    <w:tbl>
      <w:tblPr>
        <w:tblW w:w="0" w:type="auto"/>
        <w:tblInd w:w="769" w:type="dxa"/>
        <w:tblLook w:val="0000" w:firstRow="0" w:lastRow="0" w:firstColumn="0" w:lastColumn="0" w:noHBand="0" w:noVBand="0"/>
      </w:tblPr>
      <w:tblGrid>
        <w:gridCol w:w="1842"/>
        <w:gridCol w:w="8179"/>
      </w:tblGrid>
      <w:tr w:rsidR="6A6122DE" w14:paraId="3AA13C4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94466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6EC65" w14:textId="5BE9C864" w:rsidR="6A6122DE" w:rsidRDefault="1F80EDA1" w:rsidP="1F80EDA1">
            <w:pPr>
              <w:spacing w:line="300" w:lineRule="exact"/>
              <w:jc w:val="both"/>
            </w:pPr>
            <w:r w:rsidRPr="1F80EDA1">
              <w:rPr>
                <w:szCs w:val="24"/>
              </w:rPr>
              <w:t>A lista de itens pedidos por uma mesa pode ser editada.</w:t>
            </w:r>
          </w:p>
        </w:tc>
      </w:tr>
      <w:tr w:rsidR="6A6122DE" w14:paraId="7DFC7D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43A928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EA18AA" w14:textId="583B6E42" w:rsidR="6A6122DE" w:rsidRDefault="1F80EDA1" w:rsidP="1F80EDA1">
            <w:pPr>
              <w:spacing w:line="300" w:lineRule="exact"/>
            </w:pPr>
            <w:r w:rsidRPr="1F80EDA1">
              <w:rPr>
                <w:color w:val="000000" w:themeColor="text1"/>
                <w:szCs w:val="24"/>
              </w:rPr>
              <w:t>Somente o administrador pode editar os pedidos de uma mesa.</w:t>
            </w:r>
            <w:r w:rsidRPr="1F80EDA1">
              <w:t xml:space="preserve"> </w:t>
            </w:r>
          </w:p>
        </w:tc>
      </w:tr>
      <w:tr w:rsidR="6A6122DE" w14:paraId="68A2772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31E017"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46BAEB" w14:textId="6FC0A16F" w:rsidR="6A6122DE" w:rsidRDefault="6A6122DE" w:rsidP="6A6122DE">
            <w:pPr>
              <w:pStyle w:val="Comment"/>
              <w:jc w:val="both"/>
              <w:rPr>
                <w:i w:val="0"/>
              </w:rPr>
            </w:pPr>
            <w:r w:rsidRPr="6A6122DE">
              <w:rPr>
                <w:i w:val="0"/>
                <w:color w:val="000000" w:themeColor="text1"/>
              </w:rPr>
              <w:t>Alta.</w:t>
            </w:r>
          </w:p>
        </w:tc>
      </w:tr>
    </w:tbl>
    <w:p w14:paraId="3D46C2C9" w14:textId="16110FAE" w:rsidR="6A6122DE" w:rsidRDefault="1F80EDA1" w:rsidP="1F80EDA1">
      <w:pPr>
        <w:jc w:val="center"/>
      </w:pPr>
      <w:r w:rsidRPr="1F80EDA1">
        <w:rPr>
          <w:b/>
          <w:bCs/>
        </w:rPr>
        <w:t>Tabela 14 -</w:t>
      </w:r>
      <w:r w:rsidRPr="1F80EDA1">
        <w:t xml:space="preserve"> Requisito Req.14.</w:t>
      </w:r>
    </w:p>
    <w:p w14:paraId="605B5682" w14:textId="036BCCCE" w:rsidR="6A6122DE" w:rsidRDefault="6A6122DE" w:rsidP="6A6122DE">
      <w:pPr>
        <w:jc w:val="center"/>
      </w:pPr>
    </w:p>
    <w:p w14:paraId="1E34AEA6" w14:textId="7006220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5.1.15 Req.15 - Excluir Mesas</w:t>
      </w:r>
    </w:p>
    <w:tbl>
      <w:tblPr>
        <w:tblW w:w="0" w:type="auto"/>
        <w:tblInd w:w="769" w:type="dxa"/>
        <w:tblLook w:val="0000" w:firstRow="0" w:lastRow="0" w:firstColumn="0" w:lastColumn="0" w:noHBand="0" w:noVBand="0"/>
      </w:tblPr>
      <w:tblGrid>
        <w:gridCol w:w="1842"/>
        <w:gridCol w:w="8179"/>
      </w:tblGrid>
      <w:tr w:rsidR="6A6122DE" w14:paraId="465BA08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6055D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AD2BBF" w14:textId="10371D06" w:rsidR="6A6122DE" w:rsidRDefault="1F80EDA1" w:rsidP="1F80EDA1">
            <w:pPr>
              <w:spacing w:line="300" w:lineRule="exact"/>
              <w:jc w:val="both"/>
            </w:pPr>
            <w:r w:rsidRPr="1F80EDA1">
              <w:rPr>
                <w:szCs w:val="24"/>
              </w:rPr>
              <w:t>Atendentes podem requerer o fechamento de uma mesa, para calcular sua conta.</w:t>
            </w:r>
          </w:p>
        </w:tc>
      </w:tr>
      <w:tr w:rsidR="6A6122DE" w14:paraId="5EDD94D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7432BCA"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0A05FF" w14:textId="3BF73A5E" w:rsidR="6A6122DE" w:rsidRDefault="1F80EDA1" w:rsidP="1F80EDA1">
            <w:pPr>
              <w:spacing w:line="300" w:lineRule="exact"/>
            </w:pPr>
            <w:r w:rsidRPr="1F80EDA1">
              <w:rPr>
                <w:color w:val="000000" w:themeColor="text1"/>
                <w:szCs w:val="24"/>
              </w:rPr>
              <w:t>Somente o administrador pode efetivamente fechar a conta</w:t>
            </w:r>
          </w:p>
        </w:tc>
      </w:tr>
      <w:tr w:rsidR="6A6122DE" w14:paraId="5F58262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80EDE6"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6D247C" w14:textId="6FC0A16F" w:rsidR="6A6122DE" w:rsidRDefault="6A6122DE" w:rsidP="6A6122DE">
            <w:pPr>
              <w:pStyle w:val="Comment"/>
              <w:jc w:val="both"/>
              <w:rPr>
                <w:i w:val="0"/>
              </w:rPr>
            </w:pPr>
            <w:r w:rsidRPr="6A6122DE">
              <w:rPr>
                <w:i w:val="0"/>
                <w:color w:val="000000" w:themeColor="text1"/>
              </w:rPr>
              <w:t>Alta.</w:t>
            </w:r>
          </w:p>
        </w:tc>
      </w:tr>
    </w:tbl>
    <w:p w14:paraId="4BAEA7AC" w14:textId="4508B37F" w:rsidR="6A6122DE" w:rsidRDefault="1F80EDA1" w:rsidP="1F80EDA1">
      <w:pPr>
        <w:jc w:val="center"/>
      </w:pPr>
      <w:r w:rsidRPr="1F80EDA1">
        <w:rPr>
          <w:b/>
          <w:bCs/>
        </w:rPr>
        <w:t>Tabela 15 -</w:t>
      </w:r>
      <w:r w:rsidRPr="1F80EDA1">
        <w:t xml:space="preserve"> Requisito Req.15.</w:t>
      </w:r>
    </w:p>
    <w:p w14:paraId="2BD46281" w14:textId="113A983B" w:rsidR="6A6122DE" w:rsidRDefault="6A6122DE" w:rsidP="1F80EDA1">
      <w:pPr>
        <w:jc w:val="center"/>
      </w:pPr>
    </w:p>
    <w:p w14:paraId="03B13533" w14:textId="156870D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5.1.16 Req.16 - Cadastrar Financeiro</w:t>
      </w:r>
    </w:p>
    <w:tbl>
      <w:tblPr>
        <w:tblW w:w="0" w:type="auto"/>
        <w:tblInd w:w="769" w:type="dxa"/>
        <w:tblLook w:val="0000" w:firstRow="0" w:lastRow="0" w:firstColumn="0" w:lastColumn="0" w:noHBand="0" w:noVBand="0"/>
      </w:tblPr>
      <w:tblGrid>
        <w:gridCol w:w="1842"/>
        <w:gridCol w:w="8179"/>
      </w:tblGrid>
      <w:tr w:rsidR="1F80EDA1" w14:paraId="557E5A2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0D5D7A"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6439DA" w14:textId="52081F31" w:rsidR="1F80EDA1" w:rsidRDefault="1F80EDA1" w:rsidP="1F80EDA1">
            <w:pPr>
              <w:spacing w:line="300" w:lineRule="exact"/>
              <w:jc w:val="both"/>
            </w:pPr>
            <w:r w:rsidRPr="1F80EDA1">
              <w:rPr>
                <w:szCs w:val="24"/>
              </w:rPr>
              <w:t>Toda conta fechada de uma mesa vai para a tabela Financeiro, que serve como histórico de operações do restaurante.</w:t>
            </w:r>
          </w:p>
        </w:tc>
      </w:tr>
      <w:tr w:rsidR="1F80EDA1" w14:paraId="1D274DB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B02134"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8C3623" w14:textId="4955E15D" w:rsidR="1F80EDA1" w:rsidRDefault="1F80EDA1" w:rsidP="1F80EDA1">
            <w:pPr>
              <w:spacing w:line="300" w:lineRule="exact"/>
            </w:pPr>
            <w:r w:rsidRPr="1F80EDA1">
              <w:rPr>
                <w:color w:val="000000" w:themeColor="text1"/>
                <w:szCs w:val="24"/>
              </w:rPr>
              <w:t>Somente o administrador tem acesso ao Financeiro.</w:t>
            </w:r>
          </w:p>
        </w:tc>
      </w:tr>
      <w:tr w:rsidR="1F80EDA1" w14:paraId="4007F6E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24C9307"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D50189" w14:textId="6FC0A16F" w:rsidR="1F80EDA1" w:rsidRDefault="1F80EDA1" w:rsidP="1F80EDA1">
            <w:pPr>
              <w:pStyle w:val="Comment"/>
              <w:jc w:val="both"/>
              <w:rPr>
                <w:i w:val="0"/>
              </w:rPr>
            </w:pPr>
            <w:r w:rsidRPr="1F80EDA1">
              <w:rPr>
                <w:i w:val="0"/>
                <w:color w:val="000000" w:themeColor="text1"/>
              </w:rPr>
              <w:t>Alta.</w:t>
            </w:r>
          </w:p>
        </w:tc>
      </w:tr>
    </w:tbl>
    <w:p w14:paraId="3A1BC552" w14:textId="1721B9AA" w:rsidR="1F80EDA1" w:rsidRDefault="1F80EDA1" w:rsidP="1F80EDA1">
      <w:pPr>
        <w:jc w:val="center"/>
      </w:pPr>
      <w:r w:rsidRPr="1F80EDA1">
        <w:rPr>
          <w:b/>
          <w:bCs/>
        </w:rPr>
        <w:t>Tabela 16 -</w:t>
      </w:r>
      <w:r w:rsidRPr="1F80EDA1">
        <w:t xml:space="preserve"> Requisito Req.16.</w:t>
      </w:r>
    </w:p>
    <w:p w14:paraId="3EB97AC8" w14:textId="703D066D" w:rsidR="1F80EDA1" w:rsidRDefault="1F80EDA1" w:rsidP="1F80EDA1">
      <w:pPr>
        <w:jc w:val="center"/>
      </w:pPr>
    </w:p>
    <w:p w14:paraId="0FECB132" w14:textId="72688047"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5.1.17 Req.17 - Editar Financeiro</w:t>
      </w:r>
    </w:p>
    <w:tbl>
      <w:tblPr>
        <w:tblW w:w="0" w:type="auto"/>
        <w:tblInd w:w="769" w:type="dxa"/>
        <w:tblLook w:val="0000" w:firstRow="0" w:lastRow="0" w:firstColumn="0" w:lastColumn="0" w:noHBand="0" w:noVBand="0"/>
      </w:tblPr>
      <w:tblGrid>
        <w:gridCol w:w="1842"/>
        <w:gridCol w:w="8179"/>
      </w:tblGrid>
      <w:tr w:rsidR="1F80EDA1" w14:paraId="06DFD58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B1BCD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D7ED88" w14:textId="4ABF8768" w:rsidR="1F80EDA1" w:rsidRDefault="1F80EDA1" w:rsidP="1F80EDA1">
            <w:pPr>
              <w:spacing w:line="300" w:lineRule="exact"/>
              <w:jc w:val="both"/>
            </w:pPr>
            <w:r w:rsidRPr="1F80EDA1">
              <w:rPr>
                <w:szCs w:val="24"/>
              </w:rPr>
              <w:t>As instâncias da tabela financeiro podem ser alteradas.</w:t>
            </w:r>
          </w:p>
        </w:tc>
      </w:tr>
      <w:tr w:rsidR="1F80EDA1" w14:paraId="3596CBB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6B29BF0"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B9EDBA" w14:textId="16E7311D" w:rsidR="1F80EDA1" w:rsidRDefault="1F80EDA1" w:rsidP="1F80EDA1">
            <w:pPr>
              <w:spacing w:line="300" w:lineRule="exact"/>
            </w:pPr>
            <w:r w:rsidRPr="1F80EDA1">
              <w:rPr>
                <w:color w:val="000000" w:themeColor="text1"/>
                <w:szCs w:val="24"/>
              </w:rPr>
              <w:t>Somente o administrador tem acesso ao Financeiro.</w:t>
            </w:r>
          </w:p>
        </w:tc>
      </w:tr>
      <w:tr w:rsidR="1F80EDA1" w14:paraId="6B8233B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F36DC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C06220" w14:textId="6FC0A16F" w:rsidR="1F80EDA1" w:rsidRDefault="1F80EDA1" w:rsidP="1F80EDA1">
            <w:pPr>
              <w:pStyle w:val="Comment"/>
              <w:jc w:val="both"/>
              <w:rPr>
                <w:i w:val="0"/>
              </w:rPr>
            </w:pPr>
            <w:r w:rsidRPr="1F80EDA1">
              <w:rPr>
                <w:i w:val="0"/>
                <w:color w:val="000000" w:themeColor="text1"/>
              </w:rPr>
              <w:t>Alta.</w:t>
            </w:r>
          </w:p>
        </w:tc>
      </w:tr>
    </w:tbl>
    <w:p w14:paraId="050A925D" w14:textId="7CE87256" w:rsidR="1F80EDA1" w:rsidRDefault="1F80EDA1" w:rsidP="1F80EDA1">
      <w:pPr>
        <w:jc w:val="center"/>
      </w:pPr>
      <w:r w:rsidRPr="1F80EDA1">
        <w:rPr>
          <w:b/>
          <w:bCs/>
        </w:rPr>
        <w:t>Tabela 17 -</w:t>
      </w:r>
      <w:r w:rsidRPr="1F80EDA1">
        <w:t xml:space="preserve"> Requisito Req.17.</w:t>
      </w:r>
    </w:p>
    <w:p w14:paraId="4F0225C5" w14:textId="7B445838" w:rsidR="1F80EDA1" w:rsidRDefault="1F80EDA1" w:rsidP="1F80EDA1">
      <w:pPr>
        <w:jc w:val="center"/>
      </w:pPr>
    </w:p>
    <w:p w14:paraId="39F4EADB" w14:textId="5E0DD3D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5.1.18 Req.18 - Excluir Financeiro</w:t>
      </w:r>
    </w:p>
    <w:tbl>
      <w:tblPr>
        <w:tblW w:w="0" w:type="auto"/>
        <w:tblInd w:w="769" w:type="dxa"/>
        <w:tblLook w:val="0000" w:firstRow="0" w:lastRow="0" w:firstColumn="0" w:lastColumn="0" w:noHBand="0" w:noVBand="0"/>
      </w:tblPr>
      <w:tblGrid>
        <w:gridCol w:w="1842"/>
        <w:gridCol w:w="8179"/>
      </w:tblGrid>
      <w:tr w:rsidR="1F80EDA1" w14:paraId="423060C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4A6F35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8162C" w14:textId="575693BE" w:rsidR="1F80EDA1" w:rsidRDefault="1F80EDA1" w:rsidP="1F80EDA1">
            <w:pPr>
              <w:spacing w:line="300" w:lineRule="exact"/>
              <w:jc w:val="both"/>
            </w:pPr>
            <w:r w:rsidRPr="1F80EDA1">
              <w:rPr>
                <w:szCs w:val="24"/>
              </w:rPr>
              <w:t>As instâncias da tabela financeiro podem ser removidas.</w:t>
            </w:r>
          </w:p>
        </w:tc>
      </w:tr>
      <w:tr w:rsidR="1F80EDA1" w14:paraId="52E2B7E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3B3C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FA5848" w14:textId="602183AE" w:rsidR="1F80EDA1" w:rsidRDefault="1F80EDA1" w:rsidP="1F80EDA1">
            <w:pPr>
              <w:spacing w:line="300" w:lineRule="exact"/>
            </w:pPr>
            <w:r w:rsidRPr="1F80EDA1">
              <w:rPr>
                <w:color w:val="000000" w:themeColor="text1"/>
                <w:szCs w:val="24"/>
              </w:rPr>
              <w:t>Somente o administrador tem acesso ao Financeiro.</w:t>
            </w:r>
          </w:p>
        </w:tc>
      </w:tr>
      <w:tr w:rsidR="1F80EDA1" w14:paraId="726374D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036E4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98FC5" w14:textId="6FC0A16F" w:rsidR="1F80EDA1" w:rsidRDefault="1F80EDA1" w:rsidP="1F80EDA1">
            <w:pPr>
              <w:pStyle w:val="Comment"/>
              <w:jc w:val="both"/>
              <w:rPr>
                <w:i w:val="0"/>
              </w:rPr>
            </w:pPr>
            <w:r w:rsidRPr="1F80EDA1">
              <w:rPr>
                <w:i w:val="0"/>
                <w:color w:val="000000" w:themeColor="text1"/>
              </w:rPr>
              <w:t>Alta.</w:t>
            </w:r>
          </w:p>
        </w:tc>
      </w:tr>
    </w:tbl>
    <w:p w14:paraId="3AB643AE" w14:textId="5F0E54FF" w:rsidR="1F80EDA1" w:rsidRDefault="1F80EDA1" w:rsidP="1F80EDA1">
      <w:pPr>
        <w:jc w:val="center"/>
      </w:pPr>
      <w:r w:rsidRPr="1F80EDA1">
        <w:rPr>
          <w:b/>
          <w:bCs/>
        </w:rPr>
        <w:t>Tabela 18 -</w:t>
      </w:r>
      <w:r w:rsidRPr="1F80EDA1">
        <w:t xml:space="preserve"> Requisito Req.18.</w:t>
      </w:r>
    </w:p>
    <w:p w14:paraId="0318575C" w14:textId="3561B2DD" w:rsidR="1F80EDA1" w:rsidRDefault="1F80EDA1" w:rsidP="1F80EDA1">
      <w:pPr>
        <w:jc w:val="center"/>
      </w:pPr>
    </w:p>
    <w:p w14:paraId="7AD38ACD" w14:textId="19B999C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5.1.19 Req.19 - Editar Usuários</w:t>
      </w:r>
    </w:p>
    <w:tbl>
      <w:tblPr>
        <w:tblW w:w="0" w:type="auto"/>
        <w:tblInd w:w="769" w:type="dxa"/>
        <w:tblLook w:val="0000" w:firstRow="0" w:lastRow="0" w:firstColumn="0" w:lastColumn="0" w:noHBand="0" w:noVBand="0"/>
      </w:tblPr>
      <w:tblGrid>
        <w:gridCol w:w="1842"/>
        <w:gridCol w:w="8179"/>
      </w:tblGrid>
      <w:tr w:rsidR="1F80EDA1" w14:paraId="042290D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525F8A2"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1BA69C" w14:textId="19DB767D" w:rsidR="1F80EDA1" w:rsidRDefault="1F80EDA1" w:rsidP="1F80EDA1">
            <w:pPr>
              <w:spacing w:line="300" w:lineRule="exact"/>
              <w:jc w:val="both"/>
            </w:pPr>
            <w:r w:rsidRPr="1F80EDA1">
              <w:rPr>
                <w:szCs w:val="24"/>
              </w:rPr>
              <w:t>Os dados de cadastro dos usuários podem ser alterados.</w:t>
            </w:r>
          </w:p>
        </w:tc>
      </w:tr>
      <w:tr w:rsidR="1F80EDA1" w14:paraId="4C32803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EF4357"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6B2EF4" w14:textId="5470C029" w:rsidR="1F80EDA1" w:rsidRDefault="1F80EDA1" w:rsidP="1F80EDA1">
            <w:pPr>
              <w:spacing w:line="300" w:lineRule="exact"/>
            </w:pPr>
            <w:r w:rsidRPr="1F80EDA1">
              <w:rPr>
                <w:color w:val="000000" w:themeColor="text1"/>
                <w:szCs w:val="24"/>
              </w:rPr>
              <w:t>Cada usuário pode alterar somente seus próprios dados.</w:t>
            </w:r>
          </w:p>
        </w:tc>
      </w:tr>
      <w:tr w:rsidR="1F80EDA1" w14:paraId="258B240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200D46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C46F83" w14:textId="6FC0A16F" w:rsidR="1F80EDA1" w:rsidRDefault="1F80EDA1" w:rsidP="1F80EDA1">
            <w:pPr>
              <w:pStyle w:val="Comment"/>
              <w:jc w:val="both"/>
              <w:rPr>
                <w:i w:val="0"/>
              </w:rPr>
            </w:pPr>
            <w:r w:rsidRPr="1F80EDA1">
              <w:rPr>
                <w:i w:val="0"/>
                <w:color w:val="000000" w:themeColor="text1"/>
              </w:rPr>
              <w:t>Alta.</w:t>
            </w:r>
          </w:p>
        </w:tc>
      </w:tr>
    </w:tbl>
    <w:p w14:paraId="5365B90A" w14:textId="56A36273" w:rsidR="1F80EDA1" w:rsidRDefault="1F80EDA1" w:rsidP="1F80EDA1">
      <w:pPr>
        <w:jc w:val="center"/>
      </w:pPr>
      <w:r w:rsidRPr="1F80EDA1">
        <w:rPr>
          <w:b/>
          <w:bCs/>
        </w:rPr>
        <w:t>Tabela 19 -</w:t>
      </w:r>
      <w:r w:rsidRPr="1F80EDA1">
        <w:t xml:space="preserve"> Requisito Req.19.</w:t>
      </w:r>
    </w:p>
    <w:p w14:paraId="4383EF49" w14:textId="28DCA0FB" w:rsidR="1F80EDA1" w:rsidRDefault="1F80EDA1" w:rsidP="1F80EDA1">
      <w:pPr>
        <w:jc w:val="center"/>
      </w:pPr>
    </w:p>
    <w:p w14:paraId="12F679C1" w14:textId="7ED07F8C"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5.1.20 Req.20 - Excluir Usuários</w:t>
      </w:r>
    </w:p>
    <w:tbl>
      <w:tblPr>
        <w:tblW w:w="0" w:type="auto"/>
        <w:tblInd w:w="769" w:type="dxa"/>
        <w:tblLook w:val="0000" w:firstRow="0" w:lastRow="0" w:firstColumn="0" w:lastColumn="0" w:noHBand="0" w:noVBand="0"/>
      </w:tblPr>
      <w:tblGrid>
        <w:gridCol w:w="1842"/>
        <w:gridCol w:w="8179"/>
      </w:tblGrid>
      <w:tr w:rsidR="1F80EDA1" w14:paraId="7A55891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9EE7FA7"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4EE640" w14:textId="53E947DD" w:rsidR="1F80EDA1" w:rsidRDefault="1F80EDA1" w:rsidP="1F80EDA1">
            <w:pPr>
              <w:spacing w:line="300" w:lineRule="exact"/>
              <w:jc w:val="both"/>
            </w:pPr>
            <w:r w:rsidRPr="1F80EDA1">
              <w:rPr>
                <w:szCs w:val="24"/>
              </w:rPr>
              <w:t>Os dados de cadastro dos usuários podem ser removidos.</w:t>
            </w:r>
          </w:p>
        </w:tc>
      </w:tr>
      <w:tr w:rsidR="1F80EDA1" w14:paraId="056DE04E"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F7948"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421C4" w14:textId="56849CB0" w:rsidR="1F80EDA1" w:rsidRDefault="1F80EDA1" w:rsidP="1F80EDA1">
            <w:pPr>
              <w:spacing w:line="300" w:lineRule="exact"/>
            </w:pPr>
            <w:r w:rsidRPr="1F80EDA1">
              <w:rPr>
                <w:color w:val="000000" w:themeColor="text1"/>
                <w:szCs w:val="24"/>
              </w:rPr>
              <w:t>Cada usuário pode remover seu cadastro do sistema. O administrador pode remover outros usuários.</w:t>
            </w:r>
          </w:p>
        </w:tc>
      </w:tr>
      <w:tr w:rsidR="1F80EDA1" w14:paraId="74347FE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A8D7B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E790EC" w14:textId="6FC0A16F" w:rsidR="1F80EDA1" w:rsidRDefault="1F80EDA1" w:rsidP="1F80EDA1">
            <w:pPr>
              <w:pStyle w:val="Comment"/>
              <w:jc w:val="both"/>
              <w:rPr>
                <w:i w:val="0"/>
              </w:rPr>
            </w:pPr>
            <w:r w:rsidRPr="1F80EDA1">
              <w:rPr>
                <w:i w:val="0"/>
                <w:color w:val="000000" w:themeColor="text1"/>
              </w:rPr>
              <w:t>Alta.</w:t>
            </w:r>
          </w:p>
        </w:tc>
      </w:tr>
    </w:tbl>
    <w:p w14:paraId="42BC5752" w14:textId="6E89ACFD" w:rsidR="1F80EDA1" w:rsidRDefault="1F80EDA1" w:rsidP="1F80EDA1">
      <w:pPr>
        <w:jc w:val="center"/>
      </w:pPr>
      <w:r w:rsidRPr="1F80EDA1">
        <w:rPr>
          <w:b/>
          <w:bCs/>
        </w:rPr>
        <w:t>Tabela 20 -</w:t>
      </w:r>
      <w:r w:rsidRPr="1F80EDA1">
        <w:t xml:space="preserve"> Requisito Req.20.</w:t>
      </w:r>
    </w:p>
    <w:p w14:paraId="45F638EE" w14:textId="36926D64" w:rsidR="1F80EDA1" w:rsidRDefault="1F80EDA1" w:rsidP="1F80EDA1">
      <w:pPr>
        <w:jc w:val="center"/>
      </w:pPr>
    </w:p>
    <w:p w14:paraId="73028D37" w14:textId="245962B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5.1.21 Req.21 - Listar Comidas</w:t>
      </w:r>
    </w:p>
    <w:tbl>
      <w:tblPr>
        <w:tblW w:w="0" w:type="auto"/>
        <w:tblInd w:w="769" w:type="dxa"/>
        <w:tblLook w:val="0000" w:firstRow="0" w:lastRow="0" w:firstColumn="0" w:lastColumn="0" w:noHBand="0" w:noVBand="0"/>
      </w:tblPr>
      <w:tblGrid>
        <w:gridCol w:w="1842"/>
        <w:gridCol w:w="8179"/>
      </w:tblGrid>
      <w:tr w:rsidR="1F80EDA1" w14:paraId="1609282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BFCD75"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83B6BD" w14:textId="6DE6C7A6" w:rsidR="1F80EDA1" w:rsidRDefault="1F80EDA1" w:rsidP="1F80EDA1">
            <w:pPr>
              <w:spacing w:line="300" w:lineRule="exact"/>
              <w:jc w:val="both"/>
            </w:pPr>
            <w:r w:rsidRPr="1F80EDA1">
              <w:rPr>
                <w:szCs w:val="24"/>
              </w:rPr>
              <w:t>As instâncias da tabela Comidas são listadas sempre que um atendente inicia um novo pedido para uma mesa.</w:t>
            </w:r>
          </w:p>
        </w:tc>
      </w:tr>
      <w:tr w:rsidR="1F80EDA1" w14:paraId="4DD6EA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E8E990C"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24E9C" w14:textId="25AE1C6E" w:rsidR="1F80EDA1" w:rsidRDefault="1F80EDA1" w:rsidP="1F80EDA1">
            <w:pPr>
              <w:spacing w:line="300" w:lineRule="exact"/>
              <w:rPr>
                <w:color w:val="000000" w:themeColor="text1"/>
                <w:szCs w:val="24"/>
              </w:rPr>
            </w:pPr>
          </w:p>
        </w:tc>
      </w:tr>
      <w:tr w:rsidR="1F80EDA1" w14:paraId="55C10CD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45C6DD5"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D25792" w14:textId="6FC0A16F" w:rsidR="1F80EDA1" w:rsidRDefault="1F80EDA1" w:rsidP="1F80EDA1">
            <w:pPr>
              <w:pStyle w:val="Comment"/>
              <w:jc w:val="both"/>
              <w:rPr>
                <w:i w:val="0"/>
              </w:rPr>
            </w:pPr>
            <w:r w:rsidRPr="1F80EDA1">
              <w:rPr>
                <w:i w:val="0"/>
                <w:color w:val="000000" w:themeColor="text1"/>
              </w:rPr>
              <w:t>Alta.</w:t>
            </w:r>
          </w:p>
        </w:tc>
      </w:tr>
    </w:tbl>
    <w:p w14:paraId="220AB27E" w14:textId="46B0D04D" w:rsidR="1F80EDA1" w:rsidRDefault="1F80EDA1" w:rsidP="1F80EDA1">
      <w:pPr>
        <w:jc w:val="center"/>
      </w:pPr>
      <w:r w:rsidRPr="1F80EDA1">
        <w:rPr>
          <w:b/>
          <w:bCs/>
        </w:rPr>
        <w:t>Tabela 21 -</w:t>
      </w:r>
      <w:r w:rsidRPr="1F80EDA1">
        <w:t xml:space="preserve"> Requisito Req.21.</w:t>
      </w:r>
    </w:p>
    <w:p w14:paraId="01F4D22D" w14:textId="6F5885CB" w:rsidR="1F80EDA1" w:rsidRDefault="1F80EDA1" w:rsidP="1F80EDA1">
      <w:pPr>
        <w:jc w:val="center"/>
      </w:pPr>
    </w:p>
    <w:p w14:paraId="094F987F" w14:textId="41196D5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5.1.22 Req.22 - Listar Bebidas</w:t>
      </w:r>
    </w:p>
    <w:tbl>
      <w:tblPr>
        <w:tblW w:w="0" w:type="auto"/>
        <w:tblInd w:w="769" w:type="dxa"/>
        <w:tblLook w:val="0000" w:firstRow="0" w:lastRow="0" w:firstColumn="0" w:lastColumn="0" w:noHBand="0" w:noVBand="0"/>
      </w:tblPr>
      <w:tblGrid>
        <w:gridCol w:w="1842"/>
        <w:gridCol w:w="8179"/>
      </w:tblGrid>
      <w:tr w:rsidR="1F80EDA1" w14:paraId="28911EE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5A0EE5"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52700" w14:textId="2CBEF060" w:rsidR="1F80EDA1" w:rsidRDefault="1F80EDA1" w:rsidP="1F80EDA1">
            <w:pPr>
              <w:spacing w:line="300" w:lineRule="exact"/>
              <w:jc w:val="both"/>
            </w:pPr>
            <w:r w:rsidRPr="1F80EDA1">
              <w:rPr>
                <w:szCs w:val="24"/>
              </w:rPr>
              <w:t>As instâncias da tabela Bebidas são listadas sempre que um atendente inicia um novo pedido para uma mesa.</w:t>
            </w:r>
          </w:p>
        </w:tc>
      </w:tr>
      <w:tr w:rsidR="1F80EDA1" w14:paraId="0C97325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FAD99D9"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7D034" w14:textId="3331F741" w:rsidR="1F80EDA1" w:rsidRDefault="1F80EDA1" w:rsidP="1F80EDA1">
            <w:pPr>
              <w:spacing w:line="300" w:lineRule="exact"/>
              <w:rPr>
                <w:color w:val="000000" w:themeColor="text1"/>
                <w:szCs w:val="24"/>
              </w:rPr>
            </w:pPr>
          </w:p>
        </w:tc>
      </w:tr>
      <w:tr w:rsidR="1F80EDA1" w14:paraId="4C6C070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E4897F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BA3A9A" w14:textId="6FC0A16F" w:rsidR="1F80EDA1" w:rsidRDefault="1F80EDA1" w:rsidP="1F80EDA1">
            <w:pPr>
              <w:pStyle w:val="Comment"/>
              <w:jc w:val="both"/>
              <w:rPr>
                <w:i w:val="0"/>
              </w:rPr>
            </w:pPr>
            <w:r w:rsidRPr="1F80EDA1">
              <w:rPr>
                <w:i w:val="0"/>
                <w:color w:val="000000" w:themeColor="text1"/>
              </w:rPr>
              <w:t>Alta.</w:t>
            </w:r>
          </w:p>
        </w:tc>
      </w:tr>
    </w:tbl>
    <w:p w14:paraId="12F7A1CE" w14:textId="2DFD40B2" w:rsidR="1F80EDA1" w:rsidRDefault="1F80EDA1" w:rsidP="1F80EDA1">
      <w:pPr>
        <w:jc w:val="center"/>
      </w:pPr>
      <w:r w:rsidRPr="1F80EDA1">
        <w:rPr>
          <w:b/>
          <w:bCs/>
        </w:rPr>
        <w:t>Tabela 22 -</w:t>
      </w:r>
      <w:r w:rsidRPr="1F80EDA1">
        <w:t xml:space="preserve"> Requisito Req.22.</w:t>
      </w:r>
    </w:p>
    <w:p w14:paraId="59398368" w14:textId="33708539" w:rsidR="1F80EDA1" w:rsidRDefault="1F80EDA1" w:rsidP="1F80EDA1">
      <w:pPr>
        <w:jc w:val="center"/>
      </w:pPr>
    </w:p>
    <w:p w14:paraId="42025588" w14:textId="568F3F01"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5.1.23 Req.23 - Listar Usuários</w:t>
      </w:r>
    </w:p>
    <w:tbl>
      <w:tblPr>
        <w:tblW w:w="0" w:type="auto"/>
        <w:tblInd w:w="769" w:type="dxa"/>
        <w:tblLook w:val="0000" w:firstRow="0" w:lastRow="0" w:firstColumn="0" w:lastColumn="0" w:noHBand="0" w:noVBand="0"/>
      </w:tblPr>
      <w:tblGrid>
        <w:gridCol w:w="1842"/>
        <w:gridCol w:w="8179"/>
      </w:tblGrid>
      <w:tr w:rsidR="1F80EDA1" w14:paraId="4B28D8C9"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75CD2E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94DCF0" w14:textId="197A3725" w:rsidR="1F80EDA1" w:rsidRDefault="1F80EDA1" w:rsidP="1F80EDA1">
            <w:pPr>
              <w:spacing w:line="300" w:lineRule="exact"/>
              <w:jc w:val="both"/>
            </w:pPr>
            <w:r w:rsidRPr="1F80EDA1">
              <w:rPr>
                <w:szCs w:val="24"/>
              </w:rPr>
              <w:t>As instâncias da tabela Usuários são listadas quando o administrador acessa a tela de usuários cadastrados.</w:t>
            </w:r>
          </w:p>
        </w:tc>
      </w:tr>
      <w:tr w:rsidR="1F80EDA1" w14:paraId="2727E923"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9E6DA6"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D6E46C" w14:textId="021CBF8E" w:rsidR="1F80EDA1" w:rsidRDefault="1F80EDA1" w:rsidP="1F80EDA1">
            <w:pPr>
              <w:spacing w:line="300" w:lineRule="exact"/>
              <w:rPr>
                <w:color w:val="000000" w:themeColor="text1"/>
                <w:szCs w:val="24"/>
              </w:rPr>
            </w:pPr>
          </w:p>
        </w:tc>
      </w:tr>
      <w:tr w:rsidR="1F80EDA1" w14:paraId="48B77FE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BD306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201995" w14:textId="6FC0A16F" w:rsidR="1F80EDA1" w:rsidRDefault="1F80EDA1" w:rsidP="1F80EDA1">
            <w:pPr>
              <w:pStyle w:val="Comment"/>
              <w:jc w:val="both"/>
              <w:rPr>
                <w:i w:val="0"/>
              </w:rPr>
            </w:pPr>
            <w:r w:rsidRPr="1F80EDA1">
              <w:rPr>
                <w:i w:val="0"/>
                <w:color w:val="000000" w:themeColor="text1"/>
              </w:rPr>
              <w:t>Alta.</w:t>
            </w:r>
          </w:p>
        </w:tc>
      </w:tr>
    </w:tbl>
    <w:p w14:paraId="4D4A5E4F" w14:textId="357A79F9" w:rsidR="1F80EDA1" w:rsidRDefault="1F80EDA1" w:rsidP="1F80EDA1">
      <w:pPr>
        <w:jc w:val="center"/>
      </w:pPr>
      <w:r w:rsidRPr="1F80EDA1">
        <w:rPr>
          <w:b/>
          <w:bCs/>
        </w:rPr>
        <w:t>Tabela 23 -</w:t>
      </w:r>
      <w:r w:rsidRPr="1F80EDA1">
        <w:t xml:space="preserve"> Requisito Req.23.</w:t>
      </w:r>
    </w:p>
    <w:p w14:paraId="0FE99C42" w14:textId="672CB8BA" w:rsidR="1F80EDA1" w:rsidRDefault="1F80EDA1" w:rsidP="1F80EDA1">
      <w:pPr>
        <w:jc w:val="center"/>
      </w:pPr>
    </w:p>
    <w:p w14:paraId="072A8562" w14:textId="4BA529C8"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5.1.24 Req.24 - Listar Financeiro</w:t>
      </w:r>
    </w:p>
    <w:tbl>
      <w:tblPr>
        <w:tblW w:w="0" w:type="auto"/>
        <w:tblInd w:w="769" w:type="dxa"/>
        <w:tblLook w:val="0000" w:firstRow="0" w:lastRow="0" w:firstColumn="0" w:lastColumn="0" w:noHBand="0" w:noVBand="0"/>
      </w:tblPr>
      <w:tblGrid>
        <w:gridCol w:w="1842"/>
        <w:gridCol w:w="8179"/>
      </w:tblGrid>
      <w:tr w:rsidR="1F80EDA1" w14:paraId="2976CF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3DEE01F"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9B5481" w14:textId="66B3248D" w:rsidR="1F80EDA1" w:rsidRDefault="1F80EDA1" w:rsidP="1F80EDA1">
            <w:pPr>
              <w:spacing w:line="300" w:lineRule="exact"/>
              <w:jc w:val="both"/>
            </w:pPr>
            <w:r w:rsidRPr="1F80EDA1">
              <w:rPr>
                <w:szCs w:val="24"/>
              </w:rPr>
              <w:t>As instâncias da tabela Financeiro são listadas quando o administrador acessa a tela de histórico de operações do restaurante.</w:t>
            </w:r>
          </w:p>
        </w:tc>
      </w:tr>
      <w:tr w:rsidR="1F80EDA1" w14:paraId="1C81CAB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3063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26AD00" w14:textId="4D7C5EC5" w:rsidR="1F80EDA1" w:rsidRDefault="1F80EDA1" w:rsidP="1F80EDA1">
            <w:pPr>
              <w:spacing w:line="300" w:lineRule="exact"/>
              <w:rPr>
                <w:color w:val="000000" w:themeColor="text1"/>
                <w:szCs w:val="24"/>
              </w:rPr>
            </w:pPr>
          </w:p>
        </w:tc>
      </w:tr>
      <w:tr w:rsidR="1F80EDA1" w14:paraId="1704ADD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A8677D9"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D2C9D8" w14:textId="6FC0A16F" w:rsidR="1F80EDA1" w:rsidRDefault="1F80EDA1" w:rsidP="1F80EDA1">
            <w:pPr>
              <w:pStyle w:val="Comment"/>
              <w:jc w:val="both"/>
              <w:rPr>
                <w:i w:val="0"/>
              </w:rPr>
            </w:pPr>
            <w:r w:rsidRPr="1F80EDA1">
              <w:rPr>
                <w:i w:val="0"/>
                <w:color w:val="000000" w:themeColor="text1"/>
              </w:rPr>
              <w:t>Alta.</w:t>
            </w:r>
          </w:p>
        </w:tc>
      </w:tr>
    </w:tbl>
    <w:p w14:paraId="4896DB5D" w14:textId="32532E98" w:rsidR="1F80EDA1" w:rsidRDefault="1F80EDA1" w:rsidP="1F80EDA1">
      <w:pPr>
        <w:jc w:val="center"/>
      </w:pPr>
      <w:r w:rsidRPr="1F80EDA1">
        <w:rPr>
          <w:b/>
          <w:bCs/>
        </w:rPr>
        <w:t>Tabela 24 -</w:t>
      </w:r>
      <w:r w:rsidRPr="1F80EDA1">
        <w:t xml:space="preserve"> Requisito Req.24.</w:t>
      </w:r>
    </w:p>
    <w:p w14:paraId="6E7A8C26" w14:textId="7798446A" w:rsidR="1F80EDA1" w:rsidRDefault="1F80EDA1" w:rsidP="1F80EDA1">
      <w:pPr>
        <w:jc w:val="center"/>
      </w:pPr>
    </w:p>
    <w:p w14:paraId="684975A2" w14:textId="0A4AC4DF"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5.1.25 Req.25 - Listar Mesas</w:t>
      </w:r>
    </w:p>
    <w:tbl>
      <w:tblPr>
        <w:tblW w:w="0" w:type="auto"/>
        <w:tblInd w:w="769" w:type="dxa"/>
        <w:tblLook w:val="0000" w:firstRow="0" w:lastRow="0" w:firstColumn="0" w:lastColumn="0" w:noHBand="0" w:noVBand="0"/>
      </w:tblPr>
      <w:tblGrid>
        <w:gridCol w:w="1842"/>
        <w:gridCol w:w="8179"/>
      </w:tblGrid>
      <w:tr w:rsidR="1F80EDA1" w14:paraId="18503C1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E7A54C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2E89EB" w14:textId="62417D9C" w:rsidR="1F80EDA1" w:rsidRDefault="1F80EDA1" w:rsidP="1F80EDA1">
            <w:pPr>
              <w:spacing w:line="300" w:lineRule="exact"/>
              <w:jc w:val="both"/>
            </w:pPr>
            <w:r w:rsidRPr="1F80EDA1">
              <w:rPr>
                <w:szCs w:val="24"/>
              </w:rPr>
              <w:t>As instâncias da tabela Mesas são listadas sempre que um atendente inicia um novo pedido.</w:t>
            </w:r>
          </w:p>
        </w:tc>
      </w:tr>
      <w:tr w:rsidR="1F80EDA1" w14:paraId="1D6F99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892DF"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A2D9CC" w14:textId="4D7C5EC5" w:rsidR="1F80EDA1" w:rsidRDefault="1F80EDA1" w:rsidP="1F80EDA1">
            <w:pPr>
              <w:spacing w:line="300" w:lineRule="exact"/>
              <w:rPr>
                <w:color w:val="000000" w:themeColor="text1"/>
                <w:szCs w:val="24"/>
              </w:rPr>
            </w:pPr>
          </w:p>
        </w:tc>
      </w:tr>
      <w:tr w:rsidR="1F80EDA1" w14:paraId="52F8E7A0"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8BEF70C"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ED6B8" w14:textId="6FC0A16F" w:rsidR="1F80EDA1" w:rsidRDefault="1F80EDA1" w:rsidP="1F80EDA1">
            <w:pPr>
              <w:pStyle w:val="Comment"/>
              <w:jc w:val="both"/>
              <w:rPr>
                <w:i w:val="0"/>
              </w:rPr>
            </w:pPr>
            <w:r w:rsidRPr="1F80EDA1">
              <w:rPr>
                <w:i w:val="0"/>
                <w:color w:val="000000" w:themeColor="text1"/>
              </w:rPr>
              <w:t>Alta.</w:t>
            </w:r>
          </w:p>
        </w:tc>
      </w:tr>
    </w:tbl>
    <w:p w14:paraId="4F682F10" w14:textId="14A09419" w:rsidR="1F80EDA1" w:rsidRDefault="1F80EDA1" w:rsidP="1F80EDA1">
      <w:pPr>
        <w:jc w:val="center"/>
      </w:pPr>
      <w:r w:rsidRPr="1F80EDA1">
        <w:rPr>
          <w:b/>
          <w:bCs/>
        </w:rPr>
        <w:t>Tabela 25 -</w:t>
      </w:r>
      <w:r w:rsidRPr="1F80EDA1">
        <w:t xml:space="preserve"> Requisito Req.25.</w:t>
      </w:r>
    </w:p>
    <w:p w14:paraId="2C0715EF" w14:textId="21914830" w:rsidR="1F80EDA1" w:rsidRDefault="1F80EDA1" w:rsidP="1F80EDA1">
      <w:pPr>
        <w:jc w:val="center"/>
      </w:pPr>
    </w:p>
    <w:p w14:paraId="51DF405F" w14:textId="790CE68E" w:rsidR="6A6122DE" w:rsidRDefault="6A6122DE" w:rsidP="1F80EDA1">
      <w:pPr>
        <w:jc w:val="center"/>
      </w:pPr>
    </w:p>
    <w:p w14:paraId="226CE443" w14:textId="14DA2A18" w:rsidR="1F80EDA1" w:rsidRDefault="1F80EDA1" w:rsidP="1F80EDA1">
      <w:pPr>
        <w:jc w:val="center"/>
      </w:pPr>
    </w:p>
    <w:p w14:paraId="2303CD6C" w14:textId="0AC040D7" w:rsidR="1F80EDA1" w:rsidRDefault="1F80EDA1" w:rsidP="1F80EDA1">
      <w:pPr>
        <w:jc w:val="center"/>
      </w:pPr>
    </w:p>
    <w:p w14:paraId="3734F9A1" w14:textId="5F005B81" w:rsidR="1F80EDA1" w:rsidRDefault="1F80EDA1" w:rsidP="1F80EDA1">
      <w:pPr>
        <w:jc w:val="center"/>
      </w:pPr>
    </w:p>
    <w:p w14:paraId="74EA8B8A" w14:textId="63EB755C" w:rsidR="6A6122DE" w:rsidRDefault="6A6122DE" w:rsidP="6A6122DE">
      <w:pPr>
        <w:pStyle w:val="Legenda"/>
        <w:ind w:firstLine="708"/>
        <w:jc w:val="left"/>
        <w:rPr>
          <w:i w:val="0"/>
          <w:iCs w:val="0"/>
        </w:rPr>
      </w:pPr>
    </w:p>
    <w:p w14:paraId="57E7D4AE" w14:textId="1E789919" w:rsidR="009F697A" w:rsidRDefault="6A6122DE">
      <w:pPr>
        <w:pStyle w:val="Ttulo2"/>
        <w:pageBreakBefore/>
      </w:pPr>
      <w:bookmarkStart w:id="22" w:name="_Toc462218657"/>
      <w:r>
        <w:lastRenderedPageBreak/>
        <w:t>Diagrama de Casos de Uso</w:t>
      </w:r>
      <w:bookmarkEnd w:id="22"/>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3" w:name="_Toc459887111"/>
      <w:bookmarkStart w:id="24"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3"/>
      <w:bookmarkEnd w:id="24"/>
    </w:p>
    <w:p w14:paraId="37E65C4A" w14:textId="77777777" w:rsidR="00B674EB" w:rsidRDefault="00B674EB" w:rsidP="00B674EB">
      <w:pPr>
        <w:pStyle w:val="Ttulo3"/>
      </w:pPr>
      <w:bookmarkStart w:id="25" w:name="_Toc364852096"/>
      <w:bookmarkStart w:id="26" w:name="_Toc462218658"/>
      <w:r>
        <w:t>Descrição dos Atores</w:t>
      </w:r>
      <w:bookmarkEnd w:id="25"/>
      <w:bookmarkEnd w:id="26"/>
    </w:p>
    <w:p w14:paraId="33A4923E" w14:textId="48F64871" w:rsidR="06642AF6" w:rsidRDefault="06642AF6" w:rsidP="06642AF6">
      <w:pPr>
        <w:ind w:left="708"/>
        <w:rPr>
          <w:b/>
          <w:bCs/>
        </w:rPr>
      </w:pPr>
      <w:r w:rsidRPr="06642AF6">
        <w:rPr>
          <w:b/>
          <w:bCs/>
        </w:rPr>
        <w:t>A1 – Administrador</w:t>
      </w:r>
    </w:p>
    <w:p w14:paraId="188D2AAB" w14:textId="30DF77CC" w:rsidR="00B674EB" w:rsidRPr="00A46370" w:rsidRDefault="06642AF6" w:rsidP="06642AF6">
      <w:pPr>
        <w:ind w:left="708" w:firstLine="708"/>
        <w:jc w:val="both"/>
      </w:pPr>
      <w:r>
        <w:t>O Administrador(gerente) pode realizar todas as funções do restaurante, sendo que suas funções exclusivas são a gerência de usuários, gerência das mesas e gerência financeira. Além disso, apenas o administrador é capaz de editar ou remover pratos do cardápio ou alterar a situação de outros usuários do software.</w:t>
      </w:r>
    </w:p>
    <w:p w14:paraId="2117CFEB" w14:textId="1BFB8521" w:rsidR="06642AF6" w:rsidRDefault="06642AF6" w:rsidP="06642AF6">
      <w:pPr>
        <w:ind w:left="708"/>
      </w:pPr>
      <w:r w:rsidRPr="06642AF6">
        <w:rPr>
          <w:b/>
          <w:bCs/>
        </w:rPr>
        <w:t>A2 - Atendente</w:t>
      </w:r>
    </w:p>
    <w:p w14:paraId="7AAAA5DA" w14:textId="1525AF48" w:rsidR="00B674EB" w:rsidRDefault="06642AF6" w:rsidP="06642AF6">
      <w:pPr>
        <w:ind w:left="708" w:firstLine="708"/>
        <w:jc w:val="both"/>
      </w:pPr>
      <w:r>
        <w:t>O atendente é responsável por criar mesas e pedidos dos clientes das mesas, e ele deve gerenciar quais pedidos já foram preparados para serem entregues aos clientes através do Banco de Dados.</w:t>
      </w:r>
    </w:p>
    <w:p w14:paraId="113AC814" w14:textId="45994017" w:rsidR="06642AF6" w:rsidRDefault="06642AF6" w:rsidP="06642AF6">
      <w:pPr>
        <w:ind w:left="708"/>
      </w:pPr>
      <w:r w:rsidRPr="06642AF6">
        <w:rPr>
          <w:b/>
          <w:bCs/>
        </w:rPr>
        <w:t>A3 – Cozinha</w:t>
      </w:r>
    </w:p>
    <w:p w14:paraId="565DC63E" w14:textId="61CF1152" w:rsidR="06642AF6" w:rsidRDefault="06642AF6" w:rsidP="06642AF6">
      <w:pPr>
        <w:ind w:left="708" w:firstLine="708"/>
        <w:rPr>
          <w:b/>
          <w:bCs/>
        </w:rPr>
      </w:pPr>
      <w:r>
        <w:t>É quem consulta a fila de pedidos de comidas, e remove-os da fila depois que são preparados, depois manda para o atendente entregar às mesas.</w:t>
      </w:r>
    </w:p>
    <w:p w14:paraId="7C5D5EB4" w14:textId="507DA903" w:rsidR="06642AF6" w:rsidRDefault="06642AF6" w:rsidP="06642AF6">
      <w:pPr>
        <w:ind w:left="708"/>
      </w:pPr>
      <w:r w:rsidRPr="06642AF6">
        <w:rPr>
          <w:b/>
          <w:bCs/>
        </w:rPr>
        <w:lastRenderedPageBreak/>
        <w:t>A4 – Bar</w:t>
      </w:r>
    </w:p>
    <w:p w14:paraId="1118351F" w14:textId="599C5A5B" w:rsidR="06642AF6" w:rsidRDefault="06642AF6" w:rsidP="06642AF6">
      <w:pPr>
        <w:ind w:left="708" w:firstLine="708"/>
      </w:pPr>
      <w:r>
        <w:t>É o ator que consulta a fila de pedidos de bebidas, e remove-os da fila após sua preparação, posteriormente, manda ao atendente para que os pedidos possam ser entregues.</w:t>
      </w:r>
    </w:p>
    <w:p w14:paraId="7FA9A430" w14:textId="77777777" w:rsidR="00B674EB" w:rsidRDefault="00B674EB" w:rsidP="00B674EB">
      <w:pPr>
        <w:pStyle w:val="Ttulo3"/>
      </w:pPr>
      <w:bookmarkStart w:id="27" w:name="_Toc364852097"/>
      <w:bookmarkStart w:id="28" w:name="_Toc462218659"/>
      <w:r>
        <w:t>Descrição dos Casos de Uso</w:t>
      </w:r>
      <w:bookmarkEnd w:id="27"/>
      <w:bookmarkEnd w:id="28"/>
    </w:p>
    <w:p w14:paraId="2A0CB95A" w14:textId="5A1DDD37" w:rsidR="00B674EB" w:rsidRPr="000301BB" w:rsidRDefault="06642AF6" w:rsidP="06642AF6">
      <w:pPr>
        <w:ind w:left="708"/>
        <w:rPr>
          <w:b/>
          <w:bCs/>
        </w:rPr>
      </w:pPr>
      <w:r w:rsidRPr="06642AF6">
        <w:rPr>
          <w:b/>
          <w:bCs/>
        </w:rPr>
        <w:t>CaU1 – Gerenciar Bebidas</w:t>
      </w:r>
    </w:p>
    <w:p w14:paraId="452F8B89" w14:textId="43CA63E3" w:rsidR="00B674EB" w:rsidRPr="003A2B7A" w:rsidRDefault="06642AF6" w:rsidP="06642AF6">
      <w:pPr>
        <w:ind w:left="708" w:firstLine="708"/>
        <w:jc w:val="both"/>
      </w:pPr>
      <w:r>
        <w:t>Este caso de uso tem como objetivo manipular os dados das bebidas disponíveis que foram salvas no Banco de Dados, podendo ser a criação de uma nova bebida, edição, listagem ou exclusão.</w:t>
      </w:r>
    </w:p>
    <w:p w14:paraId="634B9970" w14:textId="7F30250F" w:rsidR="06642AF6" w:rsidRDefault="06642AF6" w:rsidP="06642AF6">
      <w:pPr>
        <w:ind w:left="708"/>
      </w:pPr>
      <w:r w:rsidRPr="06642AF6">
        <w:rPr>
          <w:b/>
          <w:bCs/>
        </w:rPr>
        <w:t>CaU2 – Gerenciar Comidas</w:t>
      </w:r>
    </w:p>
    <w:p w14:paraId="2498DF71" w14:textId="5FC9D49D" w:rsidR="06642AF6" w:rsidRDefault="06642AF6" w:rsidP="06642AF6">
      <w:pPr>
        <w:ind w:left="708" w:firstLine="708"/>
        <w:jc w:val="both"/>
      </w:pPr>
      <w:r>
        <w:t>Este caso de uso segue a mesma ideia do CaU1 (gerenciar Bebidas) porém manipula os dados das comidas disponíveis no Banco de Dados do restaurante.</w:t>
      </w:r>
    </w:p>
    <w:p w14:paraId="2B8EEC08" w14:textId="293AB58B" w:rsidR="06642AF6" w:rsidRDefault="06642AF6" w:rsidP="06642AF6">
      <w:pPr>
        <w:ind w:left="708"/>
      </w:pPr>
      <w:r w:rsidRPr="06642AF6">
        <w:rPr>
          <w:b/>
          <w:bCs/>
        </w:rPr>
        <w:t>CaU3 – Gerenciar Mesas</w:t>
      </w:r>
    </w:p>
    <w:p w14:paraId="70A7E74E" w14:textId="0F4BA25A" w:rsidR="06642AF6" w:rsidRDefault="06642AF6" w:rsidP="06642AF6">
      <w:pPr>
        <w:ind w:left="708" w:firstLine="708"/>
        <w:jc w:val="both"/>
        <w:rPr>
          <w:b/>
          <w:bCs/>
        </w:rPr>
      </w:pPr>
      <w:r>
        <w:t>Este caso de uso tem o objetivo de gerenciar a situação das mesas do restaurante, manipular os dados referentes aos pedidos que já foram feitos, se a conta já foi paga, qual o novo pedido atribuído a uma determinada mesa e a remoção da mesa em caso dos clientes terem terminado de consumirem seus pedidos.</w:t>
      </w:r>
    </w:p>
    <w:p w14:paraId="14CE8A97" w14:textId="3FED4DA2" w:rsidR="06642AF6" w:rsidRDefault="06642AF6" w:rsidP="06642AF6">
      <w:pPr>
        <w:ind w:left="708"/>
        <w:jc w:val="both"/>
      </w:pPr>
      <w:r w:rsidRPr="06642AF6">
        <w:rPr>
          <w:b/>
          <w:bCs/>
        </w:rPr>
        <w:t>CaU4 – Gerenciar Usuários</w:t>
      </w:r>
    </w:p>
    <w:p w14:paraId="0D1ED08A" w14:textId="1FAB9BB8" w:rsidR="06642AF6" w:rsidRDefault="06642AF6" w:rsidP="06642AF6">
      <w:pPr>
        <w:ind w:left="708" w:firstLine="708"/>
        <w:jc w:val="both"/>
        <w:rPr>
          <w:b/>
          <w:bCs/>
        </w:rPr>
      </w:pPr>
      <w:r>
        <w:t>Este caso de uso tem o objetivo gerenciar a situação dos usuários do software do restaurante, sendo que os usuários podem ser: Administrador (Gerente), Atendente, Cozinha ou Bar.</w:t>
      </w:r>
    </w:p>
    <w:p w14:paraId="4BAD545F" w14:textId="2781B718" w:rsidR="06642AF6" w:rsidRDefault="06642AF6" w:rsidP="06642AF6">
      <w:pPr>
        <w:ind w:left="708"/>
        <w:jc w:val="both"/>
      </w:pPr>
      <w:r w:rsidRPr="06642AF6">
        <w:rPr>
          <w:b/>
          <w:bCs/>
        </w:rPr>
        <w:t xml:space="preserve">CaU5 – Gerenciar Financeiro </w:t>
      </w:r>
      <w:r>
        <w:t xml:space="preserve"> </w:t>
      </w:r>
    </w:p>
    <w:p w14:paraId="1712709D" w14:textId="7E0446A6" w:rsidR="06642AF6" w:rsidRDefault="06642AF6" w:rsidP="06642AF6">
      <w:pPr>
        <w:ind w:left="708" w:firstLine="708"/>
        <w:jc w:val="both"/>
      </w:pPr>
      <w:r>
        <w:t>Este caso de uso tem a função de manipular os dados das contas realizadas pelas mesas e de toda parte financeira do restaurante: fechamento de contas pagas, cálculo do valor de contas de uma mesa e edição ou exclusão de contas.</w:t>
      </w:r>
    </w:p>
    <w:p w14:paraId="460D45A2" w14:textId="5E9A8222" w:rsidR="06642AF6" w:rsidRDefault="06642AF6" w:rsidP="06642AF6">
      <w:pPr>
        <w:ind w:left="708"/>
        <w:jc w:val="both"/>
      </w:pPr>
      <w:r w:rsidRPr="06642AF6">
        <w:rPr>
          <w:b/>
          <w:bCs/>
        </w:rPr>
        <w:t>CaU6 – Login</w:t>
      </w:r>
    </w:p>
    <w:p w14:paraId="66B551E3" w14:textId="04F3CFB8" w:rsidR="06642AF6" w:rsidRDefault="06642AF6" w:rsidP="06642AF6">
      <w:pPr>
        <w:ind w:left="708" w:firstLine="708"/>
        <w:jc w:val="both"/>
        <w:rPr>
          <w:b/>
          <w:bCs/>
        </w:rPr>
      </w:pPr>
      <w:r>
        <w:t xml:space="preserve">Caso de uso responsável pelo login de todos os usuários do sistema do restaurante Pouso </w:t>
      </w:r>
      <w:proofErr w:type="spellStart"/>
      <w:r>
        <w:t>Alegrill</w:t>
      </w:r>
      <w:proofErr w:type="spellEnd"/>
      <w:r>
        <w:t>.</w:t>
      </w:r>
    </w:p>
    <w:p w14:paraId="4AB6375B" w14:textId="204912FF" w:rsidR="06642AF6" w:rsidRDefault="06642AF6" w:rsidP="06642AF6">
      <w:pPr>
        <w:ind w:left="708"/>
        <w:jc w:val="both"/>
      </w:pPr>
      <w:r w:rsidRPr="06642AF6">
        <w:rPr>
          <w:b/>
          <w:bCs/>
        </w:rPr>
        <w:t>CaU7 – Cria Mesas e toma pedidos</w:t>
      </w:r>
    </w:p>
    <w:p w14:paraId="6C0094A7" w14:textId="6700A7DF" w:rsidR="06642AF6" w:rsidRDefault="06642AF6" w:rsidP="06642AF6">
      <w:pPr>
        <w:ind w:left="708" w:firstLine="708"/>
        <w:jc w:val="both"/>
        <w:rPr>
          <w:b/>
          <w:bCs/>
        </w:rPr>
      </w:pPr>
      <w:r>
        <w:t>Este Caso de Uso é o responsável pela criação de mesas após a chegada de clientes e inserção de novos pedidos realizados pelos clientes das mesas.</w:t>
      </w:r>
    </w:p>
    <w:p w14:paraId="78911C74" w14:textId="41A54A5E" w:rsidR="06642AF6" w:rsidRDefault="06642AF6" w:rsidP="06642AF6">
      <w:pPr>
        <w:ind w:left="708"/>
        <w:jc w:val="both"/>
      </w:pPr>
      <w:r w:rsidRPr="06642AF6">
        <w:rPr>
          <w:b/>
          <w:bCs/>
        </w:rPr>
        <w:t>CaU8 – Remove comidas de pedidos feitos pelas mesas</w:t>
      </w:r>
    </w:p>
    <w:p w14:paraId="57F302EC" w14:textId="6891ED6A" w:rsidR="06642AF6" w:rsidRDefault="06642AF6" w:rsidP="06642AF6">
      <w:pPr>
        <w:ind w:left="708" w:firstLine="708"/>
        <w:jc w:val="both"/>
        <w:rPr>
          <w:b/>
          <w:bCs/>
        </w:rPr>
      </w:pPr>
      <w:r>
        <w:t>Casos de uso responsável por remover os pedidos de comida feitos pelas mesas após terminarem de ser preparados pela cozinha.</w:t>
      </w:r>
    </w:p>
    <w:p w14:paraId="7E9312DE" w14:textId="38E56585" w:rsidR="06642AF6" w:rsidRDefault="06642AF6" w:rsidP="06642AF6">
      <w:pPr>
        <w:ind w:left="708"/>
        <w:jc w:val="both"/>
      </w:pPr>
      <w:r w:rsidRPr="06642AF6">
        <w:rPr>
          <w:b/>
          <w:bCs/>
        </w:rPr>
        <w:t>CaU9 – Remove bebidas de pedidos feitos pelas mesas</w:t>
      </w:r>
    </w:p>
    <w:p w14:paraId="321D65D8" w14:textId="6537122A" w:rsidR="06642AF6" w:rsidRDefault="06642AF6" w:rsidP="06642AF6">
      <w:pPr>
        <w:ind w:left="708" w:firstLine="708"/>
        <w:jc w:val="both"/>
        <w:rPr>
          <w:b/>
          <w:bCs/>
        </w:rPr>
      </w:pPr>
      <w:r>
        <w:t>Casos de uso responsável por remover os pedidos de bebida feitos pelas mesas após terminarem de ser preparados pelo bar.</w:t>
      </w:r>
    </w:p>
    <w:p w14:paraId="1AA4D1F9" w14:textId="50AA4DF4" w:rsidR="009F697A" w:rsidRDefault="009F697A">
      <w:pPr>
        <w:pStyle w:val="Ttulo2"/>
        <w:pageBreakBefore/>
      </w:pPr>
      <w:bookmarkStart w:id="29" w:name="_Toc462218660"/>
      <w:r>
        <w:lastRenderedPageBreak/>
        <w:t>Fluxos de Eventos de Casos de Uso</w:t>
      </w:r>
      <w:bookmarkEnd w:id="29"/>
    </w:p>
    <w:p w14:paraId="17CDA67E" w14:textId="523035E7" w:rsidR="003A2D40" w:rsidRDefault="003A2D40" w:rsidP="003A2D40">
      <w:pPr>
        <w:pStyle w:val="Ttulo3"/>
        <w:tabs>
          <w:tab w:val="clear" w:pos="1430"/>
          <w:tab w:val="num" w:pos="1146"/>
        </w:tabs>
        <w:ind w:left="426"/>
      </w:pPr>
      <w:bookmarkStart w:id="30" w:name="_Toc422919006"/>
      <w:bookmarkStart w:id="31" w:name="_Toc430302454"/>
      <w:bookmarkStart w:id="32" w:name="_Toc462218661"/>
      <w:r w:rsidRPr="025696AF">
        <w:t>Login</w:t>
      </w:r>
      <w:bookmarkEnd w:id="30"/>
      <w:bookmarkEnd w:id="31"/>
      <w:r>
        <w:t xml:space="preserve"> do Administrador</w:t>
      </w:r>
      <w:bookmarkEnd w:id="32"/>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2"/>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3"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3"/>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77535A33" w:rsidR="00BC6BBD" w:rsidRDefault="00BC6BBD" w:rsidP="00BC6BBD">
      <w:pPr>
        <w:pStyle w:val="Legenda"/>
        <w:keepNext/>
        <w:rPr>
          <w:i w:val="0"/>
        </w:rPr>
      </w:pPr>
      <w:r w:rsidRPr="003A2D40">
        <w:rPr>
          <w:b/>
          <w:i w:val="0"/>
        </w:rPr>
        <w:t xml:space="preserve">Tabela </w:t>
      </w:r>
      <w:r w:rsidR="00DC25CA">
        <w:rPr>
          <w:b/>
          <w:i w:val="0"/>
        </w:rPr>
        <w:t>4</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3EE0C9DF" w:rsidR="005D5B9A" w:rsidRDefault="005D5B9A" w:rsidP="005D5B9A">
      <w:pPr>
        <w:pStyle w:val="Legenda"/>
        <w:keepNext/>
        <w:rPr>
          <w:i w:val="0"/>
        </w:rPr>
      </w:pPr>
      <w:r w:rsidRPr="003A2D40">
        <w:rPr>
          <w:b/>
          <w:i w:val="0"/>
        </w:rPr>
        <w:t xml:space="preserve">Tabela </w:t>
      </w:r>
      <w:r w:rsidR="00DC25CA">
        <w:rPr>
          <w:b/>
          <w:i w:val="0"/>
        </w:rPr>
        <w:t>5</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lastRenderedPageBreak/>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209E3CE6" w:rsidR="00392D89" w:rsidRDefault="00392D89" w:rsidP="00392D89">
      <w:pPr>
        <w:pStyle w:val="Legenda"/>
        <w:keepNext/>
        <w:rPr>
          <w:i w:val="0"/>
        </w:rPr>
      </w:pPr>
      <w:r w:rsidRPr="003A2D40">
        <w:rPr>
          <w:b/>
          <w:i w:val="0"/>
        </w:rPr>
        <w:t xml:space="preserve">Tabela </w:t>
      </w:r>
      <w:r w:rsidR="00DC25CA">
        <w:rPr>
          <w:b/>
          <w:i w:val="0"/>
        </w:rPr>
        <w:t>6</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30A2827B" w:rsidR="00AD680F" w:rsidRDefault="00AD680F" w:rsidP="00AD680F">
      <w:pPr>
        <w:pStyle w:val="Legenda"/>
        <w:keepNext/>
        <w:rPr>
          <w:i w:val="0"/>
        </w:rPr>
      </w:pPr>
      <w:r w:rsidRPr="003A2D40">
        <w:rPr>
          <w:b/>
          <w:i w:val="0"/>
        </w:rPr>
        <w:t xml:space="preserve">Tabela </w:t>
      </w:r>
      <w:r w:rsidR="00DC25CA">
        <w:rPr>
          <w:b/>
          <w:i w:val="0"/>
        </w:rPr>
        <w:t>7</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342B999" w14:textId="77777777" w:rsidR="00AC542E" w:rsidRDefault="00AC542E" w:rsidP="00DC25CA">
      <w:pPr>
        <w:pStyle w:val="Legenda"/>
        <w:keepNext/>
        <w:jc w:val="lef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687700A1" w:rsidR="00AC542E" w:rsidRDefault="00AC542E" w:rsidP="00AC542E">
      <w:pPr>
        <w:pStyle w:val="Legenda"/>
        <w:keepNext/>
        <w:rPr>
          <w:i w:val="0"/>
        </w:rPr>
      </w:pPr>
      <w:r w:rsidRPr="003A2D40">
        <w:rPr>
          <w:b/>
          <w:i w:val="0"/>
        </w:rPr>
        <w:t xml:space="preserve">Tabela </w:t>
      </w:r>
      <w:r w:rsidR="00DC25CA">
        <w:rPr>
          <w:b/>
          <w:i w:val="0"/>
        </w:rPr>
        <w:t>8</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504AE083" w14:textId="77777777" w:rsidR="00DC25CA" w:rsidRDefault="00DC25CA"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3C35E709" w:rsidR="000508DF" w:rsidRPr="003A2D40" w:rsidRDefault="000508DF" w:rsidP="00EA02B8">
      <w:pPr>
        <w:pStyle w:val="Legenda"/>
        <w:keepNext/>
        <w:rPr>
          <w:b/>
          <w:i w:val="0"/>
        </w:rPr>
      </w:pPr>
      <w:r w:rsidRPr="003A2D40">
        <w:rPr>
          <w:b/>
          <w:i w:val="0"/>
        </w:rPr>
        <w:t xml:space="preserve">Tabela </w:t>
      </w:r>
      <w:r w:rsidR="00DC25CA">
        <w:rPr>
          <w:b/>
          <w:i w:val="0"/>
        </w:rPr>
        <w:t>9</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75F0C69C" w:rsidR="00063D3F" w:rsidRDefault="00063D3F" w:rsidP="00063D3F">
      <w:pPr>
        <w:pStyle w:val="Legenda"/>
        <w:keepNext/>
        <w:rPr>
          <w:i w:val="0"/>
        </w:rPr>
      </w:pPr>
      <w:r w:rsidRPr="003A2D40">
        <w:rPr>
          <w:b/>
          <w:i w:val="0"/>
        </w:rPr>
        <w:t xml:space="preserve">Tabela </w:t>
      </w:r>
      <w:r w:rsidR="00DC25CA">
        <w:rPr>
          <w:b/>
          <w:i w:val="0"/>
        </w:rPr>
        <w:t>10</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FDF6729" w:rsidR="00063D3F" w:rsidRPr="003A2D40" w:rsidRDefault="00063D3F" w:rsidP="00063D3F">
      <w:pPr>
        <w:pStyle w:val="Legenda"/>
        <w:keepNext/>
        <w:rPr>
          <w:b/>
          <w:i w:val="0"/>
        </w:rPr>
      </w:pPr>
      <w:r w:rsidRPr="003A2D40">
        <w:rPr>
          <w:b/>
          <w:i w:val="0"/>
        </w:rPr>
        <w:t xml:space="preserve">Tabela </w:t>
      </w:r>
      <w:r w:rsidR="00DC25CA">
        <w:rPr>
          <w:b/>
          <w:i w:val="0"/>
        </w:rPr>
        <w:t>11</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3D4CB734" w14:textId="77777777" w:rsidR="00CC6AC1" w:rsidRPr="003A2D40" w:rsidRDefault="00CC6AC1" w:rsidP="00DC25CA">
      <w:pPr>
        <w:pStyle w:val="Legenda"/>
        <w:keepNext/>
        <w:jc w:val="lef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lastRenderedPageBreak/>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6394A7D4" w:rsidR="00CC6AC1" w:rsidRPr="003A2D40" w:rsidRDefault="00CC6AC1" w:rsidP="00CC6AC1">
      <w:pPr>
        <w:pStyle w:val="Legenda"/>
        <w:keepNext/>
        <w:rPr>
          <w:b/>
          <w:i w:val="0"/>
        </w:rPr>
      </w:pPr>
      <w:r w:rsidRPr="003A2D40">
        <w:rPr>
          <w:b/>
          <w:i w:val="0"/>
        </w:rPr>
        <w:t xml:space="preserve">Tabela </w:t>
      </w:r>
      <w:r w:rsidR="00DC25CA">
        <w:rPr>
          <w:b/>
          <w:i w:val="0"/>
        </w:rPr>
        <w:t>12</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25CA1AD7" w:rsidR="008B2C55" w:rsidRPr="003A2D40" w:rsidRDefault="008B2C55" w:rsidP="005E3169">
      <w:pPr>
        <w:pStyle w:val="Legenda"/>
        <w:keepNext/>
        <w:rPr>
          <w:b/>
          <w:i w:val="0"/>
        </w:rPr>
      </w:pPr>
      <w:r w:rsidRPr="003A2D40">
        <w:rPr>
          <w:b/>
          <w:i w:val="0"/>
        </w:rPr>
        <w:lastRenderedPageBreak/>
        <w:t xml:space="preserve">Tabela </w:t>
      </w:r>
      <w:r w:rsidR="00DC25CA">
        <w:rPr>
          <w:b/>
          <w:i w:val="0"/>
        </w:rPr>
        <w:t>13</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08560203" w:rsidR="00D92616" w:rsidRPr="003A2D40" w:rsidRDefault="00D92616" w:rsidP="00D92616">
      <w:pPr>
        <w:pStyle w:val="Legenda"/>
        <w:keepNext/>
        <w:rPr>
          <w:b/>
          <w:i w:val="0"/>
        </w:rPr>
      </w:pPr>
      <w:r w:rsidRPr="003A2D40">
        <w:rPr>
          <w:b/>
          <w:i w:val="0"/>
        </w:rPr>
        <w:t xml:space="preserve">Tabela </w:t>
      </w:r>
      <w:r w:rsidR="00DC25CA">
        <w:rPr>
          <w:b/>
          <w:i w:val="0"/>
        </w:rPr>
        <w:t xml:space="preserve">14 </w:t>
      </w:r>
      <w:r w:rsidRPr="003A2D40">
        <w:rPr>
          <w:b/>
          <w:i w:val="0"/>
        </w:rPr>
        <w:t>-</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lastRenderedPageBreak/>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6C3B6496" w:rsidR="00D92616" w:rsidRPr="003A2D40" w:rsidRDefault="00D92616" w:rsidP="00D92616">
      <w:pPr>
        <w:pStyle w:val="Legenda"/>
        <w:keepNext/>
        <w:rPr>
          <w:b/>
          <w:i w:val="0"/>
        </w:rPr>
      </w:pPr>
      <w:r w:rsidRPr="003A2D40">
        <w:rPr>
          <w:b/>
          <w:i w:val="0"/>
        </w:rPr>
        <w:t xml:space="preserve">Tabela </w:t>
      </w:r>
      <w:r w:rsidR="00DC25CA">
        <w:rPr>
          <w:b/>
          <w:i w:val="0"/>
        </w:rPr>
        <w:t>15</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lastRenderedPageBreak/>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27FBB2AD" w:rsidR="00D92616" w:rsidRDefault="00D92616" w:rsidP="00F90F40">
      <w:pPr>
        <w:pStyle w:val="Legenda"/>
        <w:keepNext/>
        <w:rPr>
          <w:i w:val="0"/>
        </w:rPr>
      </w:pPr>
      <w:r w:rsidRPr="003A2D40">
        <w:rPr>
          <w:b/>
          <w:i w:val="0"/>
        </w:rPr>
        <w:t xml:space="preserve">Tabela </w:t>
      </w:r>
      <w:r w:rsidR="00DC25CA">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3AAD6F85" w:rsidR="00F90F40" w:rsidRDefault="00F90F40" w:rsidP="00F90F40">
      <w:pPr>
        <w:pStyle w:val="Legenda"/>
        <w:keepNext/>
        <w:rPr>
          <w:i w:val="0"/>
        </w:rPr>
      </w:pPr>
      <w:r w:rsidRPr="003A2D40">
        <w:rPr>
          <w:b/>
          <w:i w:val="0"/>
        </w:rPr>
        <w:t xml:space="preserve">Tabela </w:t>
      </w:r>
      <w:r w:rsidR="00DC25CA">
        <w:rPr>
          <w:b/>
          <w:i w:val="0"/>
        </w:rPr>
        <w:t>17</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428296ED" w:rsidR="00F90F40" w:rsidRDefault="00F90F40" w:rsidP="00F90F40">
      <w:pPr>
        <w:jc w:val="center"/>
      </w:pPr>
      <w:r w:rsidRPr="00F90F40">
        <w:rPr>
          <w:b/>
        </w:rPr>
        <w:t xml:space="preserve">Tabela </w:t>
      </w:r>
      <w:r w:rsidR="00DC25CA">
        <w:rPr>
          <w:b/>
        </w:rPr>
        <w:t>18</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357D105C" w:rsidR="00F90F40" w:rsidRPr="00F90F40" w:rsidRDefault="00F90F40" w:rsidP="00F90F40">
      <w:pPr>
        <w:jc w:val="center"/>
      </w:pPr>
      <w:r w:rsidRPr="00F90F40">
        <w:rPr>
          <w:b/>
        </w:rPr>
        <w:t xml:space="preserve">Tabela </w:t>
      </w:r>
      <w:r w:rsidR="00DC25CA">
        <w:rPr>
          <w:b/>
        </w:rPr>
        <w:t>19</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283A2B92" w14:textId="77777777" w:rsidR="00BD69A4" w:rsidRDefault="00BD69A4" w:rsidP="00DC25CA"/>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lastRenderedPageBreak/>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2A93330D" w:rsidR="00BD69A4" w:rsidRDefault="00BD69A4" w:rsidP="00BD69A4">
      <w:pPr>
        <w:jc w:val="center"/>
      </w:pPr>
      <w:r w:rsidRPr="00F90F40">
        <w:rPr>
          <w:b/>
        </w:rPr>
        <w:t xml:space="preserve">Tabela </w:t>
      </w:r>
      <w:r w:rsidR="00DC25CA">
        <w:rPr>
          <w:b/>
        </w:rPr>
        <w:t>20</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450AFAC4" w:rsidR="00BD69A4" w:rsidRPr="00F90F40" w:rsidRDefault="00BD69A4" w:rsidP="00BD69A4">
      <w:pPr>
        <w:jc w:val="center"/>
      </w:pPr>
      <w:r w:rsidRPr="00F90F40">
        <w:rPr>
          <w:b/>
        </w:rPr>
        <w:t xml:space="preserve">Tabela </w:t>
      </w:r>
      <w:r w:rsidR="00DC25CA">
        <w:rPr>
          <w:b/>
        </w:rPr>
        <w:t>21</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142275A3" w:rsidR="00BD69A4" w:rsidRDefault="00BD69A4" w:rsidP="000423DC">
      <w:pPr>
        <w:jc w:val="center"/>
      </w:pPr>
      <w:r w:rsidRPr="00F90F40">
        <w:rPr>
          <w:b/>
        </w:rPr>
        <w:t xml:space="preserve">Tabela </w:t>
      </w:r>
      <w:r w:rsidR="00DC25CA">
        <w:rPr>
          <w:b/>
        </w:rPr>
        <w:t>22</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05908C71" w:rsidR="000423DC" w:rsidRPr="00F90F40" w:rsidRDefault="000423DC" w:rsidP="00B763DC">
      <w:pPr>
        <w:jc w:val="center"/>
      </w:pPr>
      <w:r w:rsidRPr="00F90F40">
        <w:rPr>
          <w:b/>
        </w:rPr>
        <w:t xml:space="preserve">Tabela </w:t>
      </w:r>
      <w:r w:rsidR="00DC25CA">
        <w:rPr>
          <w:b/>
        </w:rPr>
        <w:t>23</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0CE63B20" w14:textId="77777777" w:rsidR="006452BE" w:rsidRDefault="006452BE" w:rsidP="008A58F2"/>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2"/>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lastRenderedPageBreak/>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7876BFC3" w14:textId="6DB50D8E" w:rsidR="006452BE" w:rsidRDefault="006452BE" w:rsidP="00DC25CA">
      <w:pPr>
        <w:jc w:val="center"/>
      </w:pPr>
      <w:r w:rsidRPr="00F90F40">
        <w:rPr>
          <w:b/>
        </w:rPr>
        <w:t xml:space="preserve">Tabela </w:t>
      </w:r>
      <w:r w:rsidR="00DC25CA">
        <w:rPr>
          <w:b/>
        </w:rPr>
        <w:t>24</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14E76483" w14:textId="77777777" w:rsidR="006F424B" w:rsidRDefault="006F424B" w:rsidP="00DC25CA"/>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79C10B65" w:rsidR="006F424B" w:rsidRDefault="006F424B" w:rsidP="006F424B">
      <w:pPr>
        <w:jc w:val="center"/>
      </w:pPr>
      <w:r w:rsidRPr="00F90F40">
        <w:rPr>
          <w:b/>
        </w:rPr>
        <w:t xml:space="preserve">Tabela </w:t>
      </w:r>
      <w:r w:rsidR="00DC25CA">
        <w:rPr>
          <w:b/>
        </w:rPr>
        <w:t>25</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4E1DAE69" w14:textId="77777777" w:rsidR="007A08BF" w:rsidRDefault="007A08BF" w:rsidP="00DC25CA"/>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729771C8" w:rsidR="007A08BF" w:rsidRPr="00F90F40" w:rsidRDefault="007A08BF" w:rsidP="00BD6096">
      <w:pPr>
        <w:jc w:val="center"/>
      </w:pPr>
      <w:r w:rsidRPr="00F90F40">
        <w:rPr>
          <w:b/>
        </w:rPr>
        <w:t xml:space="preserve">Tabela </w:t>
      </w:r>
      <w:r w:rsidR="00DC25CA">
        <w:rPr>
          <w:b/>
        </w:rPr>
        <w:t>26</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8EF4AB5" w14:textId="77777777" w:rsidR="008A58F2" w:rsidRDefault="008A58F2" w:rsidP="006F424B">
      <w:pPr>
        <w:jc w:val="center"/>
      </w:pPr>
    </w:p>
    <w:p w14:paraId="0F11FA9E" w14:textId="77777777" w:rsidR="008A58F2" w:rsidRDefault="008A58F2" w:rsidP="006F424B">
      <w:pPr>
        <w:jc w:val="center"/>
      </w:pPr>
    </w:p>
    <w:p w14:paraId="3FC8326D" w14:textId="77777777" w:rsidR="008A58F2" w:rsidRDefault="008A58F2" w:rsidP="006F424B">
      <w:pPr>
        <w:jc w:val="center"/>
      </w:pPr>
    </w:p>
    <w:p w14:paraId="7E434DD2" w14:textId="77777777" w:rsidR="008A58F2" w:rsidRDefault="008A58F2" w:rsidP="006F424B">
      <w:pPr>
        <w:jc w:val="center"/>
      </w:pPr>
    </w:p>
    <w:p w14:paraId="770D6367" w14:textId="77777777" w:rsidR="008A58F2" w:rsidRDefault="008A58F2" w:rsidP="006F424B">
      <w:pPr>
        <w:jc w:val="center"/>
      </w:pPr>
    </w:p>
    <w:p w14:paraId="57AB58D5" w14:textId="77777777" w:rsidR="008A58F2" w:rsidRDefault="008A58F2"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2"/>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70E8DAED" w:rsidR="00BD6096" w:rsidRPr="00F90F40" w:rsidRDefault="00BD6096" w:rsidP="00BD6096">
      <w:pPr>
        <w:jc w:val="center"/>
      </w:pPr>
      <w:r w:rsidRPr="00F90F40">
        <w:rPr>
          <w:b/>
        </w:rPr>
        <w:t xml:space="preserve">Tabela </w:t>
      </w:r>
      <w:r w:rsidR="00DC25CA">
        <w:rPr>
          <w:b/>
        </w:rPr>
        <w:t>27</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18C0261" w:rsidR="00BD6096" w:rsidRPr="00F90F40" w:rsidRDefault="00BD6096" w:rsidP="00BD6096">
      <w:pPr>
        <w:jc w:val="center"/>
      </w:pPr>
      <w:r w:rsidRPr="00F90F40">
        <w:rPr>
          <w:b/>
        </w:rPr>
        <w:t xml:space="preserve">Tabela </w:t>
      </w:r>
      <w:r w:rsidR="00DC25CA">
        <w:rPr>
          <w:b/>
        </w:rPr>
        <w:t>28</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7BDC433B" w:rsidR="00140196" w:rsidRPr="00F90F40" w:rsidRDefault="00140196" w:rsidP="00C41A0F">
      <w:pPr>
        <w:jc w:val="center"/>
      </w:pPr>
      <w:r w:rsidRPr="00F90F40">
        <w:rPr>
          <w:b/>
        </w:rPr>
        <w:t xml:space="preserve">Tabela </w:t>
      </w:r>
      <w:r w:rsidR="00DC25CA">
        <w:rPr>
          <w:b/>
        </w:rPr>
        <w:t>29</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2"/>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07CDF2C4" w:rsidR="00F67692" w:rsidRDefault="00F67692" w:rsidP="00F67692">
      <w:pPr>
        <w:jc w:val="center"/>
      </w:pPr>
      <w:r w:rsidRPr="00F90F40">
        <w:rPr>
          <w:b/>
        </w:rPr>
        <w:t xml:space="preserve">Tabela </w:t>
      </w:r>
      <w:r w:rsidR="00DC25CA">
        <w:rPr>
          <w:b/>
        </w:rPr>
        <w:t>30</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38D163DA" w14:textId="77777777" w:rsidR="001D1163" w:rsidRDefault="001D1163" w:rsidP="00DC25CA"/>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71561DF1" w:rsidR="001D1163" w:rsidRDefault="001D1163" w:rsidP="001D1163">
      <w:pPr>
        <w:jc w:val="center"/>
      </w:pPr>
      <w:r w:rsidRPr="00F90F40">
        <w:rPr>
          <w:b/>
        </w:rPr>
        <w:t xml:space="preserve">Tabela </w:t>
      </w:r>
      <w:r w:rsidR="00DC25CA">
        <w:rPr>
          <w:b/>
        </w:rPr>
        <w:t>31</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78668D98" w:rsidR="001D1163" w:rsidRPr="00F90F40" w:rsidRDefault="001D1163" w:rsidP="001D1163">
      <w:pPr>
        <w:jc w:val="center"/>
      </w:pPr>
      <w:r w:rsidRPr="00F90F40">
        <w:rPr>
          <w:b/>
        </w:rPr>
        <w:t xml:space="preserve">Tabela </w:t>
      </w:r>
      <w:r w:rsidR="00DC25CA">
        <w:rPr>
          <w:b/>
        </w:rPr>
        <w:t>32</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4" w:name="_Toc462218662"/>
      <w:r>
        <w:lastRenderedPageBreak/>
        <w:t>Requisitos Não-Funcionais</w:t>
      </w:r>
      <w:bookmarkEnd w:id="34"/>
    </w:p>
    <w:p w14:paraId="10F06C5C" w14:textId="1F00641A" w:rsidR="0009003B" w:rsidRDefault="0009003B">
      <w:pPr>
        <w:pStyle w:val="Ttulo3"/>
      </w:pPr>
      <w:bookmarkStart w:id="35" w:name="_Toc462218663"/>
      <w:r>
        <w:t>Req.</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5"/>
    </w:p>
    <w:p w14:paraId="10F06C5D" w14:textId="6D0CEFD7" w:rsidR="0009003B" w:rsidRDefault="0009003B" w:rsidP="00F548AD">
      <w:pPr>
        <w:ind w:left="708" w:firstLine="708"/>
      </w:pPr>
      <w:r>
        <w:t xml:space="preserve">Será utilizada uma distribuição </w:t>
      </w:r>
      <w:r w:rsidR="006B55E0">
        <w:t>Windows</w:t>
      </w:r>
      <w:r w:rsidR="00CC3D66">
        <w:t xml:space="preserve">. </w:t>
      </w:r>
    </w:p>
    <w:p w14:paraId="37D4D2B7" w14:textId="77777777" w:rsidR="00582A76" w:rsidRDefault="00582A76" w:rsidP="00582A76">
      <w:pPr>
        <w:tabs>
          <w:tab w:val="num" w:pos="2268"/>
        </w:tabs>
      </w:pPr>
    </w:p>
    <w:p w14:paraId="14EB5ADB" w14:textId="1F6F4816" w:rsidR="00582A76" w:rsidRDefault="00582A76" w:rsidP="00582A76">
      <w:pPr>
        <w:pStyle w:val="Ttulo3"/>
      </w:pPr>
      <w:bookmarkStart w:id="36" w:name="_Toc459891794"/>
      <w:r>
        <w:t xml:space="preserve">Req.2 </w:t>
      </w:r>
      <w:bookmarkEnd w:id="36"/>
      <w:r>
        <w:t>- Linguagem Java na programação do software</w:t>
      </w:r>
    </w:p>
    <w:p w14:paraId="24092E58" w14:textId="77777777" w:rsidR="00582A76" w:rsidRDefault="00582A76" w:rsidP="00582A76">
      <w:pPr>
        <w:ind w:left="1416"/>
      </w:pPr>
      <w:r>
        <w:t>Na programação do software será usada linguagem Java, desenvolvida na IDE Eclipse.</w:t>
      </w:r>
    </w:p>
    <w:p w14:paraId="0F43B4F2" w14:textId="77777777" w:rsidR="00582A76" w:rsidRDefault="00582A76" w:rsidP="00582A76">
      <w:pPr>
        <w:ind w:left="1416"/>
      </w:pPr>
    </w:p>
    <w:p w14:paraId="33816CA0" w14:textId="5E64175C" w:rsidR="00582A76" w:rsidRDefault="00582A76" w:rsidP="00582A76">
      <w:pPr>
        <w:pStyle w:val="Ttulo3"/>
        <w:widowControl w:val="0"/>
      </w:pPr>
      <w:r>
        <w:t>Req.3 – Idioma padronizada</w:t>
      </w:r>
    </w:p>
    <w:p w14:paraId="0730FF42" w14:textId="77777777" w:rsidR="00582A76" w:rsidRDefault="00582A76" w:rsidP="00582A76">
      <w:pPr>
        <w:ind w:left="1416"/>
      </w:pPr>
      <w:r>
        <w:t>A interface com o usuário será toda em português.</w:t>
      </w:r>
    </w:p>
    <w:p w14:paraId="7DBD453D" w14:textId="77777777" w:rsidR="00582A76" w:rsidRDefault="00582A76" w:rsidP="00582A76">
      <w:pPr>
        <w:ind w:left="1416"/>
      </w:pPr>
    </w:p>
    <w:p w14:paraId="61163330" w14:textId="13E2F25E" w:rsidR="00582A76" w:rsidRDefault="00582A76" w:rsidP="00582A76">
      <w:pPr>
        <w:pStyle w:val="Ttulo3"/>
        <w:widowControl w:val="0"/>
      </w:pPr>
      <w:r>
        <w:t xml:space="preserve">Req.4 – MySQL </w:t>
      </w:r>
    </w:p>
    <w:p w14:paraId="2BB6A65C" w14:textId="77777777" w:rsidR="00582A76" w:rsidRDefault="00582A76" w:rsidP="00582A76">
      <w:pPr>
        <w:ind w:left="1416"/>
        <w:jc w:val="both"/>
      </w:pPr>
      <w:r>
        <w:t>O sistema faz integração com o Banco de dados feito no MySQL para a interligar os dados com o software.</w:t>
      </w:r>
    </w:p>
    <w:p w14:paraId="1918DCCF" w14:textId="77777777" w:rsidR="00582A76" w:rsidRDefault="00582A76" w:rsidP="00582A76">
      <w:pPr>
        <w:ind w:left="1416"/>
      </w:pPr>
    </w:p>
    <w:p w14:paraId="69DBAC51" w14:textId="77777777" w:rsidR="00582A76" w:rsidRDefault="00582A76" w:rsidP="00582A76">
      <w:pPr>
        <w:pStyle w:val="Ttulo3"/>
        <w:widowControl w:val="0"/>
      </w:pPr>
      <w:r>
        <w:t>Req.5 - Prazo de entrega</w:t>
      </w:r>
    </w:p>
    <w:p w14:paraId="2B6E8554" w14:textId="77777777" w:rsidR="00582A76" w:rsidRDefault="00582A76" w:rsidP="00582A76">
      <w:pPr>
        <w:ind w:left="1416"/>
        <w:jc w:val="both"/>
      </w:pPr>
      <w:r>
        <w:t>Todo o projeto será desenvolvido no período de 5 meses, de Fevereiro à Junho.</w:t>
      </w:r>
    </w:p>
    <w:p w14:paraId="49FDC28E" w14:textId="77777777" w:rsidR="00582A76" w:rsidRDefault="00582A76" w:rsidP="00582A76">
      <w:pPr>
        <w:ind w:left="1416"/>
      </w:pPr>
    </w:p>
    <w:p w14:paraId="271D8FAA" w14:textId="77777777" w:rsidR="00582A76" w:rsidRDefault="00582A76" w:rsidP="00582A76">
      <w:pPr>
        <w:pStyle w:val="Ttulo3"/>
        <w:widowControl w:val="0"/>
      </w:pPr>
      <w:r>
        <w:t>Req.6 - Segurança</w:t>
      </w:r>
    </w:p>
    <w:p w14:paraId="341D2A93" w14:textId="77777777" w:rsidR="00582A76" w:rsidRDefault="00582A76" w:rsidP="00582A76">
      <w:pPr>
        <w:ind w:left="1416"/>
        <w:jc w:val="both"/>
        <w:rPr>
          <w:szCs w:val="24"/>
          <w:shd w:val="clear" w:color="auto" w:fill="FFFFFF"/>
        </w:rPr>
      </w:pPr>
      <w:r>
        <w:rPr>
          <w:szCs w:val="24"/>
          <w:shd w:val="clear" w:color="auto" w:fill="FFFFFF"/>
        </w:rPr>
        <w:t xml:space="preserve">O software deve garantir a segurança dos dados, bem como as permissões de acesso às suas funcionalidades, como por exemplo, usar criptografia em senhas e liberar acesso aos menus do sistema de acordo com a hierarquia do usuário. </w:t>
      </w:r>
    </w:p>
    <w:p w14:paraId="5DF71D9F" w14:textId="77777777" w:rsidR="00582A76" w:rsidRDefault="00582A76" w:rsidP="00582A76">
      <w:pPr>
        <w:ind w:left="1416"/>
        <w:rPr>
          <w:szCs w:val="24"/>
          <w:shd w:val="clear" w:color="auto" w:fill="FFFFFF"/>
        </w:rPr>
      </w:pPr>
    </w:p>
    <w:p w14:paraId="6C383CE4" w14:textId="77777777" w:rsidR="00582A76" w:rsidRDefault="00582A76" w:rsidP="00582A76">
      <w:pPr>
        <w:pStyle w:val="Ttulo3"/>
        <w:widowControl w:val="0"/>
      </w:pPr>
      <w:r>
        <w:t>Req.7 - Layout e design</w:t>
      </w:r>
    </w:p>
    <w:p w14:paraId="4484F8C1" w14:textId="77777777" w:rsidR="00582A76" w:rsidRDefault="00582A76" w:rsidP="00582A76">
      <w:pPr>
        <w:ind w:left="1416"/>
        <w:jc w:val="both"/>
        <w:rPr>
          <w:szCs w:val="24"/>
          <w:shd w:val="clear" w:color="auto" w:fill="FFFFFF"/>
        </w:rPr>
      </w:pPr>
      <w:r>
        <w:rPr>
          <w:szCs w:val="24"/>
          <w:shd w:val="clear" w:color="auto" w:fill="FFFFFF"/>
        </w:rPr>
        <w:t>O software terá uma usabilidade fácil de usar, que dispense muitos recursos gráficos.</w:t>
      </w:r>
    </w:p>
    <w:p w14:paraId="3C47DCC1" w14:textId="77777777" w:rsidR="00582A76" w:rsidRDefault="00582A76" w:rsidP="00582A76">
      <w:pPr>
        <w:ind w:left="1416"/>
        <w:rPr>
          <w:szCs w:val="24"/>
          <w:shd w:val="clear" w:color="auto" w:fill="FFFFFF"/>
        </w:rPr>
      </w:pPr>
    </w:p>
    <w:p w14:paraId="2BECAD62" w14:textId="77777777" w:rsidR="00582A76" w:rsidRDefault="00582A76" w:rsidP="00582A76">
      <w:pPr>
        <w:pStyle w:val="Ttulo3"/>
        <w:widowControl w:val="0"/>
      </w:pPr>
      <w:r>
        <w:t>Req.8 - Desempenho</w:t>
      </w:r>
    </w:p>
    <w:p w14:paraId="31C45734" w14:textId="77777777" w:rsidR="00582A76" w:rsidRDefault="00582A76" w:rsidP="00582A76">
      <w:pPr>
        <w:ind w:left="1416"/>
        <w:jc w:val="both"/>
        <w:rPr>
          <w:szCs w:val="24"/>
          <w:shd w:val="clear" w:color="auto" w:fill="FFFFFF"/>
        </w:rPr>
      </w:pPr>
      <w:r>
        <w:rPr>
          <w:szCs w:val="24"/>
          <w:shd w:val="clear" w:color="auto" w:fill="FFFFFF"/>
        </w:rPr>
        <w:t xml:space="preserve">O sistema não deverá consumir muitos recursos do computador deverá executar seus processamentos rapidamente. </w:t>
      </w:r>
    </w:p>
    <w:p w14:paraId="54522E1F" w14:textId="77777777" w:rsidR="00582A76" w:rsidRDefault="00582A76" w:rsidP="00582A76">
      <w:pPr>
        <w:ind w:left="1416"/>
        <w:rPr>
          <w:szCs w:val="24"/>
          <w:shd w:val="clear" w:color="auto" w:fill="FFFFFF"/>
        </w:rPr>
      </w:pPr>
      <w:r>
        <w:rPr>
          <w:szCs w:val="24"/>
          <w:shd w:val="clear" w:color="auto" w:fill="FFFFFF"/>
        </w:rPr>
        <w:t xml:space="preserve"> </w:t>
      </w:r>
    </w:p>
    <w:p w14:paraId="6FC038FF" w14:textId="77777777" w:rsidR="00582A76" w:rsidRDefault="00582A76" w:rsidP="00582A76">
      <w:pPr>
        <w:pStyle w:val="Ttulo3"/>
        <w:widowControl w:val="0"/>
      </w:pPr>
      <w:r>
        <w:t>Req.9 - Disponibilidade</w:t>
      </w:r>
    </w:p>
    <w:p w14:paraId="3C577165" w14:textId="77777777" w:rsidR="00582A76" w:rsidRDefault="00582A76" w:rsidP="00582A76">
      <w:pPr>
        <w:ind w:left="1416"/>
        <w:jc w:val="both"/>
        <w:rPr>
          <w:color w:val="000000"/>
          <w:szCs w:val="24"/>
        </w:rPr>
      </w:pPr>
      <w:r>
        <w:rPr>
          <w:color w:val="000000"/>
          <w:szCs w:val="24"/>
        </w:rPr>
        <w:t>O sistema deverá ainda ser preparado para fazer sincronização dos dados incluídos/alterados/excluídos quando no uso do banco de dados local (sistema off-line), e na sincronização de “volta” (banco local para banco no servidor), verificar se mais de um usuário manteve um mesmo registro, e realizar merge para que não haja defasagem/perda de dados.</w:t>
      </w:r>
    </w:p>
    <w:p w14:paraId="7AA48766" w14:textId="77777777" w:rsidR="00582A76" w:rsidRDefault="00582A76" w:rsidP="00F548AD">
      <w:pPr>
        <w:tabs>
          <w:tab w:val="num" w:pos="2268"/>
        </w:tabs>
        <w:ind w:left="1418"/>
      </w:pPr>
    </w:p>
    <w:p w14:paraId="10F06C62" w14:textId="77777777" w:rsidR="0009003B" w:rsidRDefault="0009003B"/>
    <w:p w14:paraId="10F06C63" w14:textId="0FA60880" w:rsidR="00A60644" w:rsidRDefault="009F697A">
      <w:pPr>
        <w:pStyle w:val="Ttulo1"/>
      </w:pPr>
      <w:bookmarkStart w:id="37" w:name="_Toc462218666"/>
      <w:r>
        <w:lastRenderedPageBreak/>
        <w:t>Projeto Arquitetural</w:t>
      </w:r>
      <w:bookmarkEnd w:id="37"/>
    </w:p>
    <w:p w14:paraId="10F06C70" w14:textId="315F0AF8" w:rsidR="00A60644" w:rsidRDefault="00A60644" w:rsidP="009F697A">
      <w:pPr>
        <w:pStyle w:val="Ttulo2"/>
      </w:pPr>
      <w:bookmarkStart w:id="38" w:name="_Toc462218667"/>
      <w:r>
        <w:t xml:space="preserve">Diagrama de </w:t>
      </w:r>
      <w:r w:rsidR="00A37F6F">
        <w:t>C</w:t>
      </w:r>
      <w:r>
        <w:t xml:space="preserve">ontexto </w:t>
      </w:r>
      <w:r w:rsidR="00A37F6F">
        <w:t>A</w:t>
      </w:r>
      <w:r>
        <w:t>rquitetural</w:t>
      </w:r>
      <w:bookmarkEnd w:id="38"/>
    </w:p>
    <w:p w14:paraId="10F06C71" w14:textId="5C2A3A4A" w:rsidR="00DD4D68" w:rsidRDefault="002B1BC9" w:rsidP="001B2083">
      <w:pPr>
        <w:keepNext/>
        <w:jc w:val="center"/>
      </w:pPr>
      <w:r>
        <w:rPr>
          <w:noProof/>
          <w:lang w:eastAsia="pt-BR"/>
        </w:rPr>
        <w:drawing>
          <wp:inline distT="0" distB="0" distL="0" distR="0" wp14:anchorId="5B0B07D1" wp14:editId="5137BC16">
            <wp:extent cx="5391150" cy="3021290"/>
            <wp:effectExtent l="0" t="0" r="0" b="0"/>
            <wp:docPr id="992151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391150" cy="3021290"/>
                    </a:xfrm>
                    <a:prstGeom prst="rect">
                      <a:avLst/>
                    </a:prstGeom>
                  </pic:spPr>
                </pic:pic>
              </a:graphicData>
            </a:graphic>
          </wp:inline>
        </w:drawing>
      </w:r>
    </w:p>
    <w:p w14:paraId="10F06C76" w14:textId="5886B380" w:rsidR="00A60644" w:rsidRPr="00E3544C" w:rsidRDefault="00C567FC" w:rsidP="002B1BC9">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7" w14:textId="374719DB" w:rsidR="00A60644" w:rsidRDefault="00A60644" w:rsidP="009F697A">
      <w:pPr>
        <w:pStyle w:val="Ttulo2"/>
      </w:pPr>
      <w:bookmarkStart w:id="39" w:name="_Toc462218668"/>
      <w:r>
        <w:lastRenderedPageBreak/>
        <w:t xml:space="preserve">Relacionamentos UML para </w:t>
      </w:r>
      <w:r w:rsidR="00A37F6F">
        <w:t>A</w:t>
      </w:r>
      <w:r>
        <w:t>rquétipos</w:t>
      </w:r>
      <w:bookmarkEnd w:id="39"/>
    </w:p>
    <w:p w14:paraId="0FDD6648" w14:textId="213A38A1" w:rsidR="00145513" w:rsidRDefault="002B1BC9" w:rsidP="00145513">
      <w:pPr>
        <w:keepNext/>
        <w:jc w:val="center"/>
      </w:pPr>
      <w:r>
        <w:rPr>
          <w:noProof/>
          <w:lang w:eastAsia="pt-BR"/>
        </w:rPr>
        <w:drawing>
          <wp:inline distT="0" distB="0" distL="0" distR="0" wp14:anchorId="519B3ED8" wp14:editId="4BC6D3D0">
            <wp:extent cx="5895975" cy="3758684"/>
            <wp:effectExtent l="0" t="0" r="0" b="0"/>
            <wp:docPr id="147504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95975" cy="3758684"/>
                    </a:xfrm>
                    <a:prstGeom prst="rect">
                      <a:avLst/>
                    </a:prstGeom>
                  </pic:spPr>
                </pic:pic>
              </a:graphicData>
            </a:graphic>
          </wp:inline>
        </w:drawing>
      </w:r>
    </w:p>
    <w:p w14:paraId="10F06C78" w14:textId="25D79A29" w:rsidR="00A60644" w:rsidRPr="00E3544C" w:rsidRDefault="00145513" w:rsidP="00145513">
      <w:pPr>
        <w:pStyle w:val="Legenda"/>
        <w:rPr>
          <w:i w:val="0"/>
        </w:rPr>
      </w:pPr>
      <w:r w:rsidRPr="00E3544C">
        <w:rPr>
          <w:b/>
          <w:i w:val="0"/>
        </w:rPr>
        <w:t xml:space="preserve">Figura </w:t>
      </w:r>
      <w:r w:rsidR="002B1BC9">
        <w:rPr>
          <w:b/>
          <w:i w:val="0"/>
        </w:rPr>
        <w:t>6</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Default="00A60644" w:rsidP="001B2083">
      <w:pPr>
        <w:jc w:val="center"/>
      </w:pPr>
    </w:p>
    <w:p w14:paraId="448F52C5" w14:textId="77777777" w:rsidR="00B6276B" w:rsidRDefault="00B6276B" w:rsidP="001B2083">
      <w:pPr>
        <w:jc w:val="center"/>
      </w:pPr>
    </w:p>
    <w:p w14:paraId="49671912" w14:textId="77777777" w:rsidR="00B6276B" w:rsidRDefault="00B6276B" w:rsidP="001B2083">
      <w:pPr>
        <w:jc w:val="center"/>
      </w:pPr>
    </w:p>
    <w:p w14:paraId="1339A8A6" w14:textId="77777777" w:rsidR="00B6276B" w:rsidRDefault="00B6276B" w:rsidP="001B2083">
      <w:pPr>
        <w:jc w:val="center"/>
      </w:pPr>
    </w:p>
    <w:p w14:paraId="2607AB5E" w14:textId="77777777" w:rsidR="00B6276B" w:rsidRDefault="00B6276B" w:rsidP="001B2083">
      <w:pPr>
        <w:jc w:val="center"/>
      </w:pPr>
    </w:p>
    <w:p w14:paraId="0F45FE6E" w14:textId="77777777" w:rsidR="00B6276B" w:rsidRDefault="00B6276B" w:rsidP="001B2083">
      <w:pPr>
        <w:jc w:val="center"/>
      </w:pPr>
    </w:p>
    <w:p w14:paraId="0B3E8E2B" w14:textId="77777777" w:rsidR="00B6276B" w:rsidRDefault="00B6276B" w:rsidP="001B2083">
      <w:pPr>
        <w:jc w:val="center"/>
      </w:pPr>
    </w:p>
    <w:p w14:paraId="79E0B0AE" w14:textId="77777777" w:rsidR="00B6276B" w:rsidRDefault="00B6276B" w:rsidP="001B2083">
      <w:pPr>
        <w:jc w:val="center"/>
      </w:pPr>
    </w:p>
    <w:p w14:paraId="3BE6F1BB" w14:textId="77777777" w:rsidR="00B6276B" w:rsidRDefault="00B6276B" w:rsidP="001B2083">
      <w:pPr>
        <w:jc w:val="center"/>
      </w:pPr>
    </w:p>
    <w:p w14:paraId="25D469C7" w14:textId="77777777" w:rsidR="00B6276B" w:rsidRDefault="00B6276B" w:rsidP="001B2083">
      <w:pPr>
        <w:jc w:val="center"/>
      </w:pPr>
    </w:p>
    <w:p w14:paraId="60EABEC6" w14:textId="77777777" w:rsidR="00B6276B" w:rsidRDefault="00B6276B" w:rsidP="001B2083">
      <w:pPr>
        <w:jc w:val="center"/>
      </w:pPr>
    </w:p>
    <w:p w14:paraId="28A596B6" w14:textId="77777777" w:rsidR="00B6276B" w:rsidRDefault="00B6276B" w:rsidP="001B2083">
      <w:pPr>
        <w:jc w:val="center"/>
      </w:pPr>
    </w:p>
    <w:p w14:paraId="7393835B" w14:textId="77777777" w:rsidR="00B6276B" w:rsidRDefault="00B6276B" w:rsidP="001B2083">
      <w:pPr>
        <w:jc w:val="center"/>
      </w:pPr>
    </w:p>
    <w:p w14:paraId="7D231F95" w14:textId="77777777" w:rsidR="00B6276B" w:rsidRDefault="00B6276B" w:rsidP="001B2083">
      <w:pPr>
        <w:jc w:val="center"/>
      </w:pPr>
    </w:p>
    <w:p w14:paraId="477F9C20" w14:textId="77777777" w:rsidR="00B6276B" w:rsidRDefault="00B6276B" w:rsidP="001B2083">
      <w:pPr>
        <w:jc w:val="center"/>
      </w:pPr>
    </w:p>
    <w:p w14:paraId="0595615A" w14:textId="77777777" w:rsidR="00B6276B" w:rsidRDefault="00B6276B" w:rsidP="001B2083">
      <w:pPr>
        <w:jc w:val="center"/>
      </w:pPr>
    </w:p>
    <w:p w14:paraId="4EC4787C" w14:textId="77777777" w:rsidR="00B6276B" w:rsidRDefault="00B6276B" w:rsidP="001B2083">
      <w:pPr>
        <w:jc w:val="center"/>
      </w:pPr>
    </w:p>
    <w:p w14:paraId="624F0F20" w14:textId="77777777" w:rsidR="00B6276B" w:rsidRDefault="00B6276B" w:rsidP="001B2083">
      <w:pPr>
        <w:jc w:val="center"/>
      </w:pPr>
    </w:p>
    <w:p w14:paraId="0E0435EA" w14:textId="77777777" w:rsidR="00B6276B" w:rsidRDefault="00B6276B" w:rsidP="001B2083">
      <w:pPr>
        <w:jc w:val="center"/>
      </w:pPr>
    </w:p>
    <w:p w14:paraId="52950C14" w14:textId="77777777" w:rsidR="00B6276B" w:rsidRDefault="00B6276B" w:rsidP="001B2083">
      <w:pPr>
        <w:jc w:val="center"/>
      </w:pPr>
    </w:p>
    <w:p w14:paraId="56CEC8DD" w14:textId="77777777" w:rsidR="00B6276B" w:rsidRDefault="00B6276B" w:rsidP="001B2083">
      <w:pPr>
        <w:jc w:val="center"/>
      </w:pPr>
    </w:p>
    <w:p w14:paraId="55FCB567" w14:textId="77777777" w:rsidR="00B6276B" w:rsidRPr="00E3544C" w:rsidRDefault="00B6276B" w:rsidP="001B2083">
      <w:pPr>
        <w:jc w:val="center"/>
      </w:pPr>
    </w:p>
    <w:p w14:paraId="10F06C7B" w14:textId="18A455D4" w:rsidR="00A60644" w:rsidRDefault="00E90A75" w:rsidP="009F697A">
      <w:pPr>
        <w:pStyle w:val="Ttulo2"/>
      </w:pPr>
      <w:bookmarkStart w:id="40" w:name="_Toc462218669"/>
      <w:r>
        <w:lastRenderedPageBreak/>
        <w:t xml:space="preserve">Diagrama de </w:t>
      </w:r>
      <w:r w:rsidR="00A37F6F">
        <w:t>P</w:t>
      </w:r>
      <w:r>
        <w:t>acotes</w:t>
      </w:r>
      <w:bookmarkEnd w:id="40"/>
    </w:p>
    <w:p w14:paraId="10F06C7C" w14:textId="77777777" w:rsidR="00A60644" w:rsidRDefault="00A60644" w:rsidP="00D76BE9">
      <w:pPr>
        <w:jc w:val="center"/>
      </w:pPr>
    </w:p>
    <w:p w14:paraId="56F464C3" w14:textId="2AFB432B" w:rsidR="00D76BE9" w:rsidRDefault="002B1BC9" w:rsidP="00D76BE9">
      <w:pPr>
        <w:keepNext/>
        <w:jc w:val="center"/>
      </w:pPr>
      <w:r>
        <w:rPr>
          <w:noProof/>
          <w:lang w:eastAsia="pt-BR"/>
        </w:rPr>
        <w:drawing>
          <wp:inline distT="0" distB="0" distL="0" distR="0" wp14:anchorId="60E67504" wp14:editId="5968F7E7">
            <wp:extent cx="3314700" cy="33813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10F06C7D" w14:textId="3F2748CC" w:rsidR="00A60644" w:rsidRDefault="00D76BE9" w:rsidP="00D76BE9">
      <w:pPr>
        <w:pStyle w:val="Legenda"/>
        <w:rPr>
          <w:i w:val="0"/>
        </w:rPr>
      </w:pPr>
      <w:r w:rsidRPr="00E3544C">
        <w:rPr>
          <w:b/>
          <w:i w:val="0"/>
        </w:rPr>
        <w:t xml:space="preserve">Figura </w:t>
      </w:r>
      <w:r w:rsidR="002B1BC9">
        <w:rPr>
          <w:b/>
          <w:i w:val="0"/>
        </w:rPr>
        <w:t>7</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5AC81891" w14:textId="77777777" w:rsidR="00B6276B" w:rsidRDefault="00B6276B" w:rsidP="00D76BE9">
      <w:pPr>
        <w:pStyle w:val="Legenda"/>
        <w:rPr>
          <w:i w:val="0"/>
        </w:rPr>
      </w:pPr>
    </w:p>
    <w:p w14:paraId="666ED59E" w14:textId="77777777" w:rsidR="00B6276B" w:rsidRDefault="00B6276B" w:rsidP="00D76BE9">
      <w:pPr>
        <w:pStyle w:val="Legenda"/>
        <w:rPr>
          <w:i w:val="0"/>
        </w:rPr>
      </w:pPr>
    </w:p>
    <w:p w14:paraId="4505EC0F" w14:textId="77777777" w:rsidR="00B6276B" w:rsidRDefault="00B6276B" w:rsidP="00D76BE9">
      <w:pPr>
        <w:pStyle w:val="Legenda"/>
        <w:rPr>
          <w:i w:val="0"/>
        </w:rPr>
      </w:pPr>
    </w:p>
    <w:p w14:paraId="0F3DD73D" w14:textId="77777777" w:rsidR="00B6276B" w:rsidRDefault="00B6276B" w:rsidP="00D76BE9">
      <w:pPr>
        <w:pStyle w:val="Legenda"/>
        <w:rPr>
          <w:i w:val="0"/>
        </w:rPr>
      </w:pPr>
    </w:p>
    <w:p w14:paraId="52770631" w14:textId="77777777" w:rsidR="00B6276B" w:rsidRDefault="00B6276B" w:rsidP="00D76BE9">
      <w:pPr>
        <w:pStyle w:val="Legenda"/>
        <w:rPr>
          <w:i w:val="0"/>
        </w:rPr>
      </w:pPr>
    </w:p>
    <w:p w14:paraId="3B356722" w14:textId="77777777" w:rsidR="00B6276B" w:rsidRDefault="00B6276B" w:rsidP="00D76BE9">
      <w:pPr>
        <w:pStyle w:val="Legenda"/>
        <w:rPr>
          <w:i w:val="0"/>
        </w:rPr>
      </w:pPr>
    </w:p>
    <w:p w14:paraId="0AC25B52" w14:textId="77777777" w:rsidR="00B6276B" w:rsidRDefault="00B6276B" w:rsidP="00D76BE9">
      <w:pPr>
        <w:pStyle w:val="Legenda"/>
        <w:rPr>
          <w:i w:val="0"/>
        </w:rPr>
      </w:pPr>
    </w:p>
    <w:p w14:paraId="5D3615B4" w14:textId="77777777" w:rsidR="00B6276B" w:rsidRDefault="00B6276B" w:rsidP="00D76BE9">
      <w:pPr>
        <w:pStyle w:val="Legenda"/>
        <w:rPr>
          <w:i w:val="0"/>
        </w:rPr>
      </w:pPr>
    </w:p>
    <w:p w14:paraId="7EEB8E14" w14:textId="77777777" w:rsidR="00B6276B" w:rsidRDefault="00B6276B" w:rsidP="00D76BE9">
      <w:pPr>
        <w:pStyle w:val="Legenda"/>
        <w:rPr>
          <w:i w:val="0"/>
        </w:rPr>
      </w:pPr>
    </w:p>
    <w:p w14:paraId="2DB6807D" w14:textId="77777777" w:rsidR="00B6276B" w:rsidRDefault="00B6276B" w:rsidP="00D76BE9">
      <w:pPr>
        <w:pStyle w:val="Legenda"/>
        <w:rPr>
          <w:i w:val="0"/>
        </w:rPr>
      </w:pPr>
    </w:p>
    <w:p w14:paraId="4D6C128D" w14:textId="77777777" w:rsidR="00B6276B" w:rsidRDefault="00B6276B" w:rsidP="00D76BE9">
      <w:pPr>
        <w:pStyle w:val="Legenda"/>
        <w:rPr>
          <w:i w:val="0"/>
        </w:rPr>
      </w:pPr>
    </w:p>
    <w:p w14:paraId="46108E94" w14:textId="77777777" w:rsidR="00B6276B" w:rsidRDefault="00B6276B" w:rsidP="00D76BE9">
      <w:pPr>
        <w:pStyle w:val="Legenda"/>
        <w:rPr>
          <w:i w:val="0"/>
        </w:rPr>
      </w:pPr>
    </w:p>
    <w:p w14:paraId="043A9810" w14:textId="77777777" w:rsidR="00B6276B" w:rsidRDefault="00B6276B" w:rsidP="00D76BE9">
      <w:pPr>
        <w:pStyle w:val="Legenda"/>
        <w:rPr>
          <w:i w:val="0"/>
        </w:rPr>
      </w:pPr>
    </w:p>
    <w:p w14:paraId="6D25389F" w14:textId="77777777" w:rsidR="00B6276B" w:rsidRDefault="00B6276B" w:rsidP="00D76BE9">
      <w:pPr>
        <w:pStyle w:val="Legenda"/>
        <w:rPr>
          <w:i w:val="0"/>
        </w:rPr>
      </w:pPr>
    </w:p>
    <w:p w14:paraId="47FA15EF" w14:textId="77777777" w:rsidR="00B6276B" w:rsidRPr="00E3544C" w:rsidRDefault="00B6276B" w:rsidP="00D76BE9">
      <w:pPr>
        <w:pStyle w:val="Legenda"/>
        <w:rPr>
          <w:i w:val="0"/>
        </w:rPr>
      </w:pPr>
    </w:p>
    <w:p w14:paraId="10F06C7E" w14:textId="72C6D32F" w:rsidR="00A60644" w:rsidRDefault="00A60644" w:rsidP="009F697A">
      <w:pPr>
        <w:pStyle w:val="Ttulo2"/>
      </w:pPr>
      <w:bookmarkStart w:id="41" w:name="_Toc462218670"/>
      <w:r>
        <w:lastRenderedPageBreak/>
        <w:t xml:space="preserve">Instanciação dos </w:t>
      </w:r>
      <w:r w:rsidR="00A37F6F">
        <w:t>C</w:t>
      </w:r>
      <w:r>
        <w:t>omponentes</w:t>
      </w:r>
      <w:bookmarkEnd w:id="41"/>
    </w:p>
    <w:p w14:paraId="1EF371B5" w14:textId="77E84D17" w:rsidR="009F697A" w:rsidRDefault="009F697A" w:rsidP="009F697A"/>
    <w:p w14:paraId="3A436B9B" w14:textId="3513E367" w:rsidR="00D76BE9" w:rsidRDefault="00B6276B" w:rsidP="00D76BE9">
      <w:pPr>
        <w:keepNext/>
        <w:jc w:val="center"/>
      </w:pPr>
      <w:r w:rsidRPr="00B6276B">
        <w:rPr>
          <w:noProof/>
          <w:lang w:eastAsia="pt-BR"/>
        </w:rPr>
        <w:drawing>
          <wp:inline distT="0" distB="0" distL="0" distR="0" wp14:anchorId="43CE1191" wp14:editId="1596C661">
            <wp:extent cx="6858000" cy="4596794"/>
            <wp:effectExtent l="0" t="0" r="0" b="0"/>
            <wp:docPr id="1" name="Imagem 1" descr="C:\Users\Karla\Desktop\instanc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stanccom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596794"/>
                    </a:xfrm>
                    <a:prstGeom prst="rect">
                      <a:avLst/>
                    </a:prstGeom>
                    <a:noFill/>
                    <a:ln>
                      <a:noFill/>
                    </a:ln>
                  </pic:spPr>
                </pic:pic>
              </a:graphicData>
            </a:graphic>
          </wp:inline>
        </w:drawing>
      </w:r>
    </w:p>
    <w:p w14:paraId="25E2559B" w14:textId="08833741" w:rsidR="009F697A" w:rsidRPr="00E3544C" w:rsidRDefault="00D76BE9" w:rsidP="00D76BE9">
      <w:pPr>
        <w:pStyle w:val="Legenda"/>
        <w:rPr>
          <w:i w:val="0"/>
        </w:rPr>
      </w:pPr>
      <w:bookmarkStart w:id="42" w:name="_Toc459887112"/>
      <w:bookmarkStart w:id="43" w:name="_Toc489463042"/>
      <w:r w:rsidRPr="00E3544C">
        <w:rPr>
          <w:b/>
          <w:i w:val="0"/>
        </w:rPr>
        <w:t xml:space="preserve">Figura </w:t>
      </w:r>
      <w:r w:rsidR="002B1BC9">
        <w:rPr>
          <w:b/>
          <w:i w:val="0"/>
        </w:rPr>
        <w:t>8</w:t>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2"/>
      <w:bookmarkEnd w:id="43"/>
    </w:p>
    <w:p w14:paraId="68B315E9" w14:textId="070FC348" w:rsidR="009F697A" w:rsidRDefault="009F697A" w:rsidP="009F697A">
      <w:pPr>
        <w:pStyle w:val="Ttulo1"/>
      </w:pPr>
      <w:bookmarkStart w:id="44" w:name="_Toc462218671"/>
      <w:r>
        <w:lastRenderedPageBreak/>
        <w:t>Projeto de Dados</w:t>
      </w:r>
      <w:bookmarkEnd w:id="44"/>
      <w:r w:rsidR="007821A6">
        <w:t xml:space="preserve"> </w:t>
      </w:r>
    </w:p>
    <w:p w14:paraId="62FA51B1" w14:textId="233D04A3" w:rsidR="009F697A" w:rsidRPr="009F697A" w:rsidRDefault="009F697A" w:rsidP="009F697A">
      <w:pPr>
        <w:pStyle w:val="Ttulo2"/>
      </w:pPr>
      <w:bookmarkStart w:id="45" w:name="_Toc462218672"/>
      <w:r>
        <w:t>Modelo Entidade-Relacionamento</w:t>
      </w:r>
      <w:bookmarkEnd w:id="45"/>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5DAD0AE4" w:rsidR="009F697A" w:rsidRPr="00E3544C" w:rsidRDefault="009F697A" w:rsidP="009F697A">
      <w:pPr>
        <w:pStyle w:val="Legenda"/>
        <w:rPr>
          <w:i w:val="0"/>
        </w:rPr>
      </w:pPr>
      <w:bookmarkStart w:id="46" w:name="_Toc459887113"/>
      <w:bookmarkStart w:id="47" w:name="_Toc489463043"/>
      <w:r w:rsidRPr="00E3544C">
        <w:rPr>
          <w:b/>
          <w:i w:val="0"/>
        </w:rPr>
        <w:t xml:space="preserve">Figura </w:t>
      </w:r>
      <w:r w:rsidR="002B1BC9">
        <w:rPr>
          <w:b/>
          <w:i w:val="0"/>
        </w:rPr>
        <w:t>9</w:t>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46"/>
      <w:bookmarkEnd w:id="47"/>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48" w:name="_Toc462218673"/>
      <w:r>
        <w:lastRenderedPageBreak/>
        <w:t>Projeto Lógico</w:t>
      </w:r>
      <w:bookmarkEnd w:id="48"/>
    </w:p>
    <w:p w14:paraId="42EC9CB7" w14:textId="3C236E80" w:rsidR="001B2083" w:rsidRDefault="001B2083" w:rsidP="001B2083">
      <w:pPr>
        <w:pStyle w:val="Ttulo2"/>
      </w:pPr>
      <w:bookmarkStart w:id="49" w:name="_Toc462218674"/>
      <w:r>
        <w:t>Diagrama de Classe</w:t>
      </w:r>
      <w:r w:rsidR="00145513">
        <w:t>s</w:t>
      </w:r>
      <w:bookmarkEnd w:id="49"/>
    </w:p>
    <w:p w14:paraId="0FCF38BB" w14:textId="50E3BF97" w:rsidR="00145513" w:rsidRDefault="00284B2F" w:rsidP="00145513">
      <w:pPr>
        <w:keepNext/>
        <w:jc w:val="center"/>
      </w:pPr>
      <w:r w:rsidRPr="00284B2F">
        <w:rPr>
          <w:noProof/>
          <w:lang w:eastAsia="pt-BR"/>
        </w:rPr>
        <w:drawing>
          <wp:inline distT="0" distB="0" distL="0" distR="0" wp14:anchorId="7924F55A" wp14:editId="5ED9FC6D">
            <wp:extent cx="6858000" cy="5254891"/>
            <wp:effectExtent l="0" t="0" r="0" b="3175"/>
            <wp:docPr id="3" name="Imagem 3" descr="C:\Users\Karla\Desktop\P8\EngenhariaSoftware2\Diagrama de classe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P8\EngenhariaSoftware2\Diagrama de classes\diagrama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254891"/>
                    </a:xfrm>
                    <a:prstGeom prst="rect">
                      <a:avLst/>
                    </a:prstGeom>
                    <a:noFill/>
                    <a:ln>
                      <a:noFill/>
                    </a:ln>
                  </pic:spPr>
                </pic:pic>
              </a:graphicData>
            </a:graphic>
          </wp:inline>
        </w:drawing>
      </w:r>
    </w:p>
    <w:p w14:paraId="5E8770D4" w14:textId="3922FF05" w:rsidR="001B2083" w:rsidRPr="00E3544C" w:rsidRDefault="00145513" w:rsidP="00145513">
      <w:pPr>
        <w:pStyle w:val="Legenda"/>
        <w:rPr>
          <w:i w:val="0"/>
        </w:rPr>
      </w:pPr>
      <w:bookmarkStart w:id="50" w:name="_Toc459887114"/>
      <w:bookmarkStart w:id="51" w:name="_Toc489463044"/>
      <w:r w:rsidRPr="00E3544C">
        <w:rPr>
          <w:b/>
          <w:i w:val="0"/>
        </w:rPr>
        <w:t xml:space="preserve">Figura </w:t>
      </w:r>
      <w:r w:rsidR="002B1BC9">
        <w:rPr>
          <w:b/>
          <w:i w:val="0"/>
        </w:rPr>
        <w:t>10</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0"/>
      <w:bookmarkEnd w:id="51"/>
    </w:p>
    <w:p w14:paraId="5443E4FA" w14:textId="655055D7" w:rsidR="001B2083" w:rsidRDefault="001B2083" w:rsidP="001B2083">
      <w:pPr>
        <w:pStyle w:val="Ttulo2"/>
      </w:pPr>
      <w:bookmarkStart w:id="52" w:name="_Toc462218675"/>
      <w:r>
        <w:lastRenderedPageBreak/>
        <w:t>Diagrama de Sequência</w:t>
      </w:r>
      <w:bookmarkEnd w:id="52"/>
    </w:p>
    <w:p w14:paraId="7E2EC529" w14:textId="63B2C71C" w:rsidR="00145513" w:rsidRDefault="00EA4138" w:rsidP="00145513">
      <w:pPr>
        <w:keepNext/>
        <w:jc w:val="center"/>
      </w:pPr>
      <w:r w:rsidRPr="00EA4138">
        <w:rPr>
          <w:noProof/>
          <w:lang w:eastAsia="pt-BR"/>
        </w:rPr>
        <w:drawing>
          <wp:inline distT="0" distB="0" distL="0" distR="0" wp14:anchorId="13179162" wp14:editId="0FB40FA8">
            <wp:extent cx="6858000" cy="3901143"/>
            <wp:effectExtent l="0" t="0" r="0" b="4445"/>
            <wp:docPr id="5" name="Imagem 5" descr="C:\Users\Karla\Desktop\P8\EngenhariaSoftware2\Diagrama de Sequência\login\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a\Desktop\P8\EngenhariaSoftware2\Diagrama de Sequência\login\Sequence Diagram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901143"/>
                    </a:xfrm>
                    <a:prstGeom prst="rect">
                      <a:avLst/>
                    </a:prstGeom>
                    <a:noFill/>
                    <a:ln>
                      <a:noFill/>
                    </a:ln>
                  </pic:spPr>
                </pic:pic>
              </a:graphicData>
            </a:graphic>
          </wp:inline>
        </w:drawing>
      </w:r>
    </w:p>
    <w:p w14:paraId="658BED27" w14:textId="1E4CEE33" w:rsidR="00B67107" w:rsidRDefault="00B67107" w:rsidP="00145513">
      <w:pPr>
        <w:keepNext/>
        <w:jc w:val="center"/>
      </w:pPr>
      <w:r w:rsidRPr="00B67107">
        <w:rPr>
          <w:noProof/>
          <w:lang w:eastAsia="pt-BR"/>
        </w:rPr>
        <w:drawing>
          <wp:inline distT="0" distB="0" distL="0" distR="0" wp14:anchorId="4550DC93" wp14:editId="32564743">
            <wp:extent cx="6858000" cy="2681093"/>
            <wp:effectExtent l="0" t="0" r="0" b="5080"/>
            <wp:docPr id="1475040227" name="Imagem 1475040227" descr="C:\Users\Karla\Desktop\P8\EngenhariaSoftware2\Diagrama de Sequência\login\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rla\Desktop\P8\EngenhariaSoftware2\Diagrama de Sequência\login\Sequenc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681093"/>
                    </a:xfrm>
                    <a:prstGeom prst="rect">
                      <a:avLst/>
                    </a:prstGeom>
                    <a:noFill/>
                    <a:ln>
                      <a:noFill/>
                    </a:ln>
                  </pic:spPr>
                </pic:pic>
              </a:graphicData>
            </a:graphic>
          </wp:inline>
        </w:drawing>
      </w:r>
    </w:p>
    <w:p w14:paraId="32F8A4B1" w14:textId="6DD73EFF" w:rsidR="00B67107" w:rsidRDefault="00EA4138" w:rsidP="00145513">
      <w:pPr>
        <w:keepNext/>
        <w:jc w:val="center"/>
      </w:pPr>
      <w:r w:rsidRPr="00EA4138">
        <w:rPr>
          <w:noProof/>
          <w:lang w:eastAsia="pt-BR"/>
        </w:rPr>
        <w:lastRenderedPageBreak/>
        <w:drawing>
          <wp:inline distT="0" distB="0" distL="0" distR="0" wp14:anchorId="44072C88" wp14:editId="0BA69046">
            <wp:extent cx="6858000" cy="3796048"/>
            <wp:effectExtent l="0" t="0" r="0" b="0"/>
            <wp:docPr id="6" name="Imagem 6" descr="C:\Users\Karla\Desktop\P8\EngenhariaSoftware2\Diagrama de Sequência\login\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a\Desktop\P8\EngenhariaSoftware2\Diagrama de Sequência\login\Sequence 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796048"/>
                    </a:xfrm>
                    <a:prstGeom prst="rect">
                      <a:avLst/>
                    </a:prstGeom>
                    <a:noFill/>
                    <a:ln>
                      <a:noFill/>
                    </a:ln>
                  </pic:spPr>
                </pic:pic>
              </a:graphicData>
            </a:graphic>
          </wp:inline>
        </w:drawing>
      </w:r>
    </w:p>
    <w:p w14:paraId="4DB0EF25" w14:textId="61154B19" w:rsidR="00B67107" w:rsidRDefault="00EA4138" w:rsidP="00145513">
      <w:pPr>
        <w:keepNext/>
        <w:jc w:val="center"/>
      </w:pPr>
      <w:r w:rsidRPr="00EA4138">
        <w:rPr>
          <w:noProof/>
          <w:lang w:eastAsia="pt-BR"/>
        </w:rPr>
        <w:drawing>
          <wp:inline distT="0" distB="0" distL="0" distR="0" wp14:anchorId="48F439E1" wp14:editId="26F85B52">
            <wp:extent cx="6858000" cy="4398188"/>
            <wp:effectExtent l="0" t="0" r="0" b="2540"/>
            <wp:docPr id="7" name="Imagem 7" descr="C:\Users\Karla\Desktop\P8\EngenhariaSoftware2\Diagrama de Sequência\login\Sequence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Desktop\P8\EngenhariaSoftware2\Diagrama de Sequência\login\Sequence Diagram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398188"/>
                    </a:xfrm>
                    <a:prstGeom prst="rect">
                      <a:avLst/>
                    </a:prstGeom>
                    <a:noFill/>
                    <a:ln>
                      <a:noFill/>
                    </a:ln>
                  </pic:spPr>
                </pic:pic>
              </a:graphicData>
            </a:graphic>
          </wp:inline>
        </w:drawing>
      </w:r>
    </w:p>
    <w:p w14:paraId="2B1E98F7" w14:textId="564FEDBF" w:rsidR="00B67107" w:rsidRDefault="00EA4138" w:rsidP="00145513">
      <w:pPr>
        <w:keepNext/>
        <w:jc w:val="center"/>
      </w:pPr>
      <w:r w:rsidRPr="00EA4138">
        <w:rPr>
          <w:noProof/>
          <w:lang w:eastAsia="pt-BR"/>
        </w:rPr>
        <w:lastRenderedPageBreak/>
        <w:drawing>
          <wp:inline distT="0" distB="0" distL="0" distR="0" wp14:anchorId="05FF97C3" wp14:editId="4DB87FEE">
            <wp:extent cx="6858000" cy="4108381"/>
            <wp:effectExtent l="0" t="0" r="0" b="6985"/>
            <wp:docPr id="8" name="Imagem 8" descr="C:\Users\Karla\Desktop\P8\EngenhariaSoftware2\Diagrama de Sequência\login\Sequence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a\Desktop\P8\EngenhariaSoftware2\Diagrama de Sequência\login\Sequence Diagram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108381"/>
                    </a:xfrm>
                    <a:prstGeom prst="rect">
                      <a:avLst/>
                    </a:prstGeom>
                    <a:noFill/>
                    <a:ln>
                      <a:noFill/>
                    </a:ln>
                  </pic:spPr>
                </pic:pic>
              </a:graphicData>
            </a:graphic>
          </wp:inline>
        </w:drawing>
      </w:r>
    </w:p>
    <w:p w14:paraId="01519952" w14:textId="71BD5FF5" w:rsidR="00B67107" w:rsidRDefault="00B67107" w:rsidP="00145513">
      <w:pPr>
        <w:keepNext/>
        <w:jc w:val="center"/>
      </w:pPr>
      <w:r w:rsidRPr="00B67107">
        <w:rPr>
          <w:noProof/>
          <w:lang w:eastAsia="pt-BR"/>
        </w:rPr>
        <w:drawing>
          <wp:inline distT="0" distB="0" distL="0" distR="0" wp14:anchorId="090DFF6D" wp14:editId="27D0D01D">
            <wp:extent cx="6477000" cy="4166606"/>
            <wp:effectExtent l="0" t="0" r="0" b="5715"/>
            <wp:docPr id="1475040231" name="Imagem 1475040231" descr="C:\Users\Karla\Desktop\P8\EngenhariaSoftware2\Diagrama de Sequência\login\Sequence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rla\Desktop\P8\EngenhariaSoftware2\Diagrama de Sequência\login\Sequence 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5399" cy="4172009"/>
                    </a:xfrm>
                    <a:prstGeom prst="rect">
                      <a:avLst/>
                    </a:prstGeom>
                    <a:noFill/>
                    <a:ln>
                      <a:noFill/>
                    </a:ln>
                  </pic:spPr>
                </pic:pic>
              </a:graphicData>
            </a:graphic>
          </wp:inline>
        </w:drawing>
      </w:r>
    </w:p>
    <w:p w14:paraId="6322AAFF" w14:textId="411B832E" w:rsidR="00B67107" w:rsidRDefault="00B67107" w:rsidP="00145513">
      <w:pPr>
        <w:keepNext/>
        <w:jc w:val="center"/>
      </w:pPr>
      <w:r w:rsidRPr="00B67107">
        <w:rPr>
          <w:noProof/>
          <w:lang w:eastAsia="pt-BR"/>
        </w:rPr>
        <w:lastRenderedPageBreak/>
        <w:drawing>
          <wp:inline distT="0" distB="0" distL="0" distR="0" wp14:anchorId="4F2897BD" wp14:editId="687365F8">
            <wp:extent cx="6858000" cy="4610878"/>
            <wp:effectExtent l="0" t="0" r="0" b="0"/>
            <wp:docPr id="1475040232" name="Imagem 1475040232" descr="C:\Users\Karla\Desktop\P8\EngenhariaSoftware2\Diagrama de Sequência\login\Sequence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Desktop\P8\EngenhariaSoftware2\Diagrama de Sequência\login\Sequence Diagram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610878"/>
                    </a:xfrm>
                    <a:prstGeom prst="rect">
                      <a:avLst/>
                    </a:prstGeom>
                    <a:noFill/>
                    <a:ln>
                      <a:noFill/>
                    </a:ln>
                  </pic:spPr>
                </pic:pic>
              </a:graphicData>
            </a:graphic>
          </wp:inline>
        </w:drawing>
      </w:r>
    </w:p>
    <w:p w14:paraId="0A44DFAB" w14:textId="63C3F628" w:rsidR="001B2083" w:rsidRPr="00E3544C" w:rsidRDefault="00145513" w:rsidP="00420A86">
      <w:pPr>
        <w:pStyle w:val="Legenda"/>
        <w:rPr>
          <w:i w:val="0"/>
        </w:rPr>
      </w:pPr>
      <w:bookmarkStart w:id="53" w:name="_Toc459887115"/>
      <w:bookmarkStart w:id="54" w:name="_Toc489463045"/>
      <w:r w:rsidRPr="00E3544C">
        <w:rPr>
          <w:b/>
          <w:i w:val="0"/>
        </w:rPr>
        <w:t xml:space="preserve">Figura </w:t>
      </w:r>
      <w:r w:rsidR="002B1BC9">
        <w:rPr>
          <w:b/>
          <w:i w:val="0"/>
        </w:rPr>
        <w:t>11</w:t>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3"/>
      <w:bookmarkEnd w:id="54"/>
    </w:p>
    <w:p w14:paraId="11776D38" w14:textId="0443568F" w:rsidR="00FB7757" w:rsidRDefault="00FB7757" w:rsidP="00FB7757">
      <w:pPr>
        <w:pStyle w:val="Ttulo1"/>
      </w:pPr>
      <w:bookmarkStart w:id="55" w:name="_Toc462218676"/>
      <w:r>
        <w:lastRenderedPageBreak/>
        <w:t>Qualidade de Software</w:t>
      </w:r>
      <w:bookmarkEnd w:id="55"/>
    </w:p>
    <w:p w14:paraId="265C4EA5" w14:textId="35D9C74B" w:rsidR="00FB7757" w:rsidRDefault="00FB7757" w:rsidP="00FB7757">
      <w:pPr>
        <w:pStyle w:val="Ttulo2"/>
      </w:pPr>
      <w:bookmarkStart w:id="56" w:name="_Toc462218677"/>
      <w:r>
        <w:t>Rastreabilidade dos Requisitos</w:t>
      </w:r>
      <w:bookmarkEnd w:id="56"/>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57" w:name="_Toc462218678"/>
      <w:r>
        <w:lastRenderedPageBreak/>
        <w:t>Métricas</w:t>
      </w:r>
      <w:bookmarkEnd w:id="57"/>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424DB9F5" w:rsidR="00C91793" w:rsidRDefault="002B1BC9" w:rsidP="00940DED">
            <w:pPr>
              <w:pStyle w:val="Legenda"/>
              <w:rPr>
                <w:i w:val="0"/>
              </w:rPr>
            </w:pPr>
            <w:r>
              <w:rPr>
                <w:i w:val="0"/>
              </w:rPr>
              <w:t>255</w:t>
            </w: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12A1307" w:rsidR="00C91793" w:rsidRDefault="00B6276B" w:rsidP="00940DED">
            <w:pPr>
              <w:pStyle w:val="Legenda"/>
              <w:rPr>
                <w:i w:val="0"/>
              </w:rPr>
            </w:pPr>
            <w:r>
              <w:rPr>
                <w:i w:val="0"/>
              </w:rPr>
              <w:t>280</w:t>
            </w: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47"/>
        <w:gridCol w:w="456"/>
        <w:gridCol w:w="456"/>
        <w:gridCol w:w="455"/>
        <w:gridCol w:w="467"/>
        <w:gridCol w:w="455"/>
        <w:gridCol w:w="455"/>
        <w:gridCol w:w="455"/>
        <w:gridCol w:w="467"/>
        <w:gridCol w:w="467"/>
        <w:gridCol w:w="589"/>
        <w:gridCol w:w="589"/>
        <w:gridCol w:w="589"/>
        <w:gridCol w:w="589"/>
        <w:gridCol w:w="589"/>
        <w:gridCol w:w="589"/>
        <w:gridCol w:w="851"/>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628DD57" w:rsidR="00C91793" w:rsidRPr="00C91793" w:rsidRDefault="00B6276B"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2BDD3810" w14:textId="7948113F" w:rsidR="00C91793" w:rsidRPr="00C91793" w:rsidRDefault="00B67107"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60BC8A03" w14:textId="2E199860" w:rsidR="00C91793" w:rsidRPr="00C91793" w:rsidRDefault="00AB4B66"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3C078AE1" w14:textId="26F770F8" w:rsidR="00C91793" w:rsidRPr="00C91793" w:rsidRDefault="00AB4B66"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0867A1E6" w14:textId="6682C03E" w:rsidR="00C91793" w:rsidRPr="00C91793" w:rsidRDefault="00513D41"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0ABAA4F6" w14:textId="0233DAF3" w:rsidR="00C91793" w:rsidRPr="00C91793" w:rsidRDefault="00513D41" w:rsidP="00940DED">
            <w:pPr>
              <w:pStyle w:val="Legenda"/>
              <w:rPr>
                <w:rFonts w:asciiTheme="minorHAnsi" w:hAnsiTheme="minorHAnsi"/>
                <w:i w:val="0"/>
                <w:sz w:val="20"/>
                <w:szCs w:val="20"/>
              </w:rPr>
            </w:pPr>
            <w:r>
              <w:rPr>
                <w:rFonts w:asciiTheme="minorHAnsi" w:hAnsiTheme="minorHAnsi"/>
                <w:i w:val="0"/>
                <w:sz w:val="20"/>
                <w:szCs w:val="20"/>
              </w:rPr>
              <w:t>16</w:t>
            </w: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48F666C0" w:rsidR="14961B0C" w:rsidRDefault="002B1BC9" w:rsidP="14961B0C">
      <w:pPr>
        <w:pStyle w:val="Legenda"/>
        <w:rPr>
          <w:i w:val="0"/>
          <w:iCs w:val="0"/>
        </w:rPr>
      </w:pPr>
      <w:r>
        <w:rPr>
          <w:i w:val="0"/>
          <w:iCs w:val="0"/>
        </w:rPr>
        <w:t>Figura 12</w:t>
      </w:r>
      <w:r w:rsidR="14961B0C" w:rsidRPr="14961B0C">
        <w:rPr>
          <w:i w:val="0"/>
          <w:iCs w:val="0"/>
        </w:rPr>
        <w:t xml:space="preserve"> - Representação dos Pontos de Função dos </w:t>
      </w:r>
      <w:proofErr w:type="spellStart"/>
      <w:r w:rsidR="14961B0C"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58" w:name="_Toc462218679"/>
      <w:r>
        <w:lastRenderedPageBreak/>
        <w:t>Testes</w:t>
      </w:r>
      <w:bookmarkEnd w:id="58"/>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49787ED9" w14:textId="2EA73741" w:rsidR="00AB4B66" w:rsidRDefault="00AB4B66" w:rsidP="00AB4B66">
      <w:pPr>
        <w:pStyle w:val="Legenda"/>
        <w:jc w:val="left"/>
        <w:rPr>
          <w:i w:val="0"/>
        </w:rPr>
      </w:pPr>
      <w:r>
        <w:rPr>
          <w:i w:val="0"/>
          <w:noProof/>
          <w:lang w:eastAsia="pt-BR"/>
        </w:rPr>
        <w:drawing>
          <wp:inline distT="0" distB="0" distL="0" distR="0" wp14:anchorId="5FFF8C15" wp14:editId="675B5D1A">
            <wp:extent cx="6848475" cy="1028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inline>
        </w:drawing>
      </w:r>
    </w:p>
    <w:p w14:paraId="4FC9053F" w14:textId="421A70B5" w:rsidR="00AB4B66" w:rsidRDefault="00AB4B66" w:rsidP="00AB4B66">
      <w:pPr>
        <w:pStyle w:val="Legenda"/>
        <w:jc w:val="left"/>
        <w:rPr>
          <w:i w:val="0"/>
        </w:rPr>
      </w:pPr>
      <w:r>
        <w:rPr>
          <w:i w:val="0"/>
          <w:noProof/>
          <w:lang w:eastAsia="pt-BR"/>
        </w:rPr>
        <w:drawing>
          <wp:inline distT="0" distB="0" distL="0" distR="0" wp14:anchorId="0B629A76" wp14:editId="2232FB42">
            <wp:extent cx="6858000" cy="1009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009650"/>
                    </a:xfrm>
                    <a:prstGeom prst="rect">
                      <a:avLst/>
                    </a:prstGeom>
                    <a:noFill/>
                    <a:ln>
                      <a:noFill/>
                    </a:ln>
                  </pic:spPr>
                </pic:pic>
              </a:graphicData>
            </a:graphic>
          </wp:inline>
        </w:drawing>
      </w:r>
    </w:p>
    <w:p w14:paraId="370F9120" w14:textId="77777777" w:rsidR="00AB4B66" w:rsidRDefault="00AB4B66" w:rsidP="00AB4B66">
      <w:pPr>
        <w:pStyle w:val="Legenda"/>
        <w:jc w:val="left"/>
        <w:rPr>
          <w:i w:val="0"/>
        </w:rPr>
      </w:pPr>
    </w:p>
    <w:p w14:paraId="0B117500" w14:textId="77777777" w:rsidR="00AB4B66" w:rsidRDefault="00AB4B66" w:rsidP="00AB4B66">
      <w:pPr>
        <w:pStyle w:val="Legenda"/>
        <w:jc w:val="left"/>
        <w:rPr>
          <w:i w:val="0"/>
        </w:rPr>
      </w:pPr>
      <w:r>
        <w:rPr>
          <w:i w:val="0"/>
          <w:noProof/>
          <w:lang w:eastAsia="pt-BR"/>
        </w:rPr>
        <w:drawing>
          <wp:inline distT="0" distB="0" distL="0" distR="0" wp14:anchorId="0DEDE179" wp14:editId="0B4A5826">
            <wp:extent cx="6848475" cy="10287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inline>
        </w:drawing>
      </w:r>
    </w:p>
    <w:p w14:paraId="18DDCBB3" w14:textId="37C22531" w:rsidR="00AB4B66" w:rsidRDefault="00AB4B66" w:rsidP="00AB4B66">
      <w:pPr>
        <w:pStyle w:val="Legenda"/>
        <w:jc w:val="left"/>
        <w:rPr>
          <w:i w:val="0"/>
        </w:rPr>
      </w:pPr>
      <w:r>
        <w:rPr>
          <w:i w:val="0"/>
          <w:noProof/>
          <w:lang w:eastAsia="pt-BR"/>
        </w:rPr>
        <w:drawing>
          <wp:inline distT="0" distB="0" distL="0" distR="0" wp14:anchorId="153F93D6" wp14:editId="3E097B0F">
            <wp:extent cx="6858000"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28700"/>
                    </a:xfrm>
                    <a:prstGeom prst="rect">
                      <a:avLst/>
                    </a:prstGeom>
                    <a:noFill/>
                    <a:ln>
                      <a:noFill/>
                    </a:ln>
                  </pic:spPr>
                </pic:pic>
              </a:graphicData>
            </a:graphic>
          </wp:inline>
        </w:drawing>
      </w:r>
    </w:p>
    <w:p w14:paraId="679E16C8" w14:textId="77777777" w:rsidR="00AB4B66" w:rsidRDefault="00AB4B66" w:rsidP="00AB4B66">
      <w:pPr>
        <w:pStyle w:val="Legenda"/>
        <w:jc w:val="left"/>
        <w:rPr>
          <w:i w:val="0"/>
        </w:rPr>
      </w:pPr>
    </w:p>
    <w:p w14:paraId="50DE3705" w14:textId="77777777" w:rsidR="00AB4B66" w:rsidRDefault="00AB4B66" w:rsidP="00AB4B66">
      <w:pPr>
        <w:pStyle w:val="Legenda"/>
        <w:jc w:val="left"/>
        <w:rPr>
          <w:i w:val="0"/>
        </w:rPr>
      </w:pPr>
      <w:r>
        <w:rPr>
          <w:i w:val="0"/>
          <w:noProof/>
          <w:lang w:eastAsia="pt-BR"/>
        </w:rPr>
        <w:drawing>
          <wp:inline distT="0" distB="0" distL="0" distR="0" wp14:anchorId="38F3AFAA" wp14:editId="56E66A2E">
            <wp:extent cx="6848475" cy="9906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990600"/>
                    </a:xfrm>
                    <a:prstGeom prst="rect">
                      <a:avLst/>
                    </a:prstGeom>
                    <a:noFill/>
                    <a:ln>
                      <a:noFill/>
                    </a:ln>
                  </pic:spPr>
                </pic:pic>
              </a:graphicData>
            </a:graphic>
          </wp:inline>
        </w:drawing>
      </w:r>
    </w:p>
    <w:p w14:paraId="6C0718C0" w14:textId="77F19C98" w:rsidR="00AB4B66" w:rsidRDefault="00AB4B66" w:rsidP="00AB4B66">
      <w:pPr>
        <w:pStyle w:val="Legenda"/>
        <w:jc w:val="left"/>
        <w:rPr>
          <w:i w:val="0"/>
        </w:rPr>
      </w:pPr>
      <w:r>
        <w:rPr>
          <w:i w:val="0"/>
          <w:noProof/>
          <w:lang w:eastAsia="pt-BR"/>
        </w:rPr>
        <w:drawing>
          <wp:inline distT="0" distB="0" distL="0" distR="0" wp14:anchorId="1202836C" wp14:editId="60493392">
            <wp:extent cx="6858000" cy="1028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028700"/>
                    </a:xfrm>
                    <a:prstGeom prst="rect">
                      <a:avLst/>
                    </a:prstGeom>
                    <a:noFill/>
                    <a:ln>
                      <a:noFill/>
                    </a:ln>
                  </pic:spPr>
                </pic:pic>
              </a:graphicData>
            </a:graphic>
          </wp:inline>
        </w:drawing>
      </w:r>
    </w:p>
    <w:p w14:paraId="2A135E3A" w14:textId="77777777" w:rsidR="00FE4CF2" w:rsidRDefault="00FE4CF2" w:rsidP="00AB4B66">
      <w:pPr>
        <w:pStyle w:val="Legenda"/>
        <w:jc w:val="left"/>
        <w:rPr>
          <w:i w:val="0"/>
        </w:rPr>
      </w:pPr>
    </w:p>
    <w:p w14:paraId="44129962" w14:textId="77777777" w:rsidR="00FE4CF2" w:rsidRDefault="00FE4CF2" w:rsidP="00AB4B66">
      <w:pPr>
        <w:pStyle w:val="Legenda"/>
        <w:jc w:val="left"/>
        <w:rPr>
          <w:i w:val="0"/>
        </w:rPr>
      </w:pPr>
    </w:p>
    <w:p w14:paraId="189314ED" w14:textId="0D647DC4" w:rsidR="00FE4CF2" w:rsidRPr="002D72B6" w:rsidRDefault="00FE4CF2" w:rsidP="00AB4B66">
      <w:pPr>
        <w:pStyle w:val="Legenda"/>
        <w:jc w:val="left"/>
        <w:rPr>
          <w:rFonts w:cs="Times New Roman"/>
          <w:i w:val="0"/>
        </w:rPr>
      </w:pPr>
      <w:r w:rsidRPr="00FE4CF2">
        <w:rPr>
          <w:b/>
          <w:i w:val="0"/>
          <w:sz w:val="28"/>
          <w:szCs w:val="28"/>
        </w:rPr>
        <w:lastRenderedPageBreak/>
        <w:tab/>
      </w:r>
      <w:r>
        <w:rPr>
          <w:b/>
          <w:i w:val="0"/>
          <w:sz w:val="28"/>
          <w:szCs w:val="28"/>
        </w:rPr>
        <w:t xml:space="preserve">Teste </w:t>
      </w:r>
      <w:r w:rsidRPr="00FE4CF2">
        <w:rPr>
          <w:b/>
          <w:i w:val="0"/>
          <w:sz w:val="28"/>
          <w:szCs w:val="28"/>
        </w:rPr>
        <w:t>Ciclo Simples:</w:t>
      </w:r>
      <w:r>
        <w:rPr>
          <w:b/>
          <w:i w:val="0"/>
          <w:sz w:val="28"/>
          <w:szCs w:val="28"/>
        </w:rPr>
        <w:t xml:space="preserve"> </w:t>
      </w:r>
      <w:r w:rsidRPr="002D72B6">
        <w:rPr>
          <w:rFonts w:cs="Times New Roman"/>
          <w:i w:val="0"/>
        </w:rPr>
        <w:t>Esse tipo de técnica de caixa branca não se aplica</w:t>
      </w:r>
      <w:r w:rsidR="002D72B6" w:rsidRPr="002D72B6">
        <w:rPr>
          <w:rFonts w:cs="Times New Roman"/>
          <w:i w:val="0"/>
        </w:rPr>
        <w:t xml:space="preserve"> no nosso software, por não apresentar nenhuma condição </w:t>
      </w:r>
      <w:proofErr w:type="spellStart"/>
      <w:r w:rsidR="002D72B6" w:rsidRPr="00815335">
        <w:rPr>
          <w:rFonts w:cs="Times New Roman"/>
        </w:rPr>
        <w:t>while</w:t>
      </w:r>
      <w:proofErr w:type="spellEnd"/>
      <w:r w:rsidR="002D72B6" w:rsidRPr="002D72B6">
        <w:rPr>
          <w:rFonts w:cs="Times New Roman"/>
          <w:i w:val="0"/>
        </w:rPr>
        <w:t xml:space="preserve"> para ser usada no teste, logo não é necessária a utilização desse teste, pois o teste é aplicado em um nó ciclo com tamanho n, que atenda os seguintes requisitos:</w:t>
      </w:r>
    </w:p>
    <w:p w14:paraId="0D6844D6" w14:textId="77777777" w:rsidR="002D72B6" w:rsidRPr="002D72B6" w:rsidRDefault="002D72B6" w:rsidP="002D72B6">
      <w:pPr>
        <w:numPr>
          <w:ilvl w:val="0"/>
          <w:numId w:val="14"/>
        </w:numPr>
        <w:suppressAutoHyphens w:val="0"/>
        <w:rPr>
          <w:szCs w:val="24"/>
          <w:lang w:eastAsia="pt-BR"/>
        </w:rPr>
      </w:pPr>
      <w:r w:rsidRPr="002D72B6">
        <w:rPr>
          <w:szCs w:val="24"/>
          <w:lang w:eastAsia="pt-BR"/>
        </w:rPr>
        <w:t>Pule o ciclo completamente;</w:t>
      </w:r>
    </w:p>
    <w:p w14:paraId="742573F8" w14:textId="77777777" w:rsidR="002D72B6" w:rsidRPr="002D72B6" w:rsidRDefault="002D72B6" w:rsidP="002D72B6">
      <w:pPr>
        <w:numPr>
          <w:ilvl w:val="0"/>
          <w:numId w:val="14"/>
        </w:numPr>
        <w:suppressAutoHyphens w:val="0"/>
        <w:rPr>
          <w:szCs w:val="24"/>
          <w:lang w:eastAsia="pt-BR"/>
        </w:rPr>
      </w:pPr>
      <w:r w:rsidRPr="002D72B6">
        <w:rPr>
          <w:szCs w:val="24"/>
          <w:lang w:eastAsia="pt-BR"/>
        </w:rPr>
        <w:t>Uma passagem pelo ciclo;</w:t>
      </w:r>
    </w:p>
    <w:p w14:paraId="5BDEF411" w14:textId="77777777" w:rsidR="002D72B6" w:rsidRPr="002D72B6" w:rsidRDefault="002D72B6" w:rsidP="002D72B6">
      <w:pPr>
        <w:numPr>
          <w:ilvl w:val="0"/>
          <w:numId w:val="14"/>
        </w:numPr>
        <w:suppressAutoHyphens w:val="0"/>
        <w:rPr>
          <w:szCs w:val="24"/>
          <w:lang w:eastAsia="pt-BR"/>
        </w:rPr>
      </w:pPr>
      <w:r w:rsidRPr="002D72B6">
        <w:rPr>
          <w:szCs w:val="24"/>
          <w:lang w:eastAsia="pt-BR"/>
        </w:rPr>
        <w:t>Duas passagens pelo ciclo;</w:t>
      </w:r>
    </w:p>
    <w:p w14:paraId="13461D80" w14:textId="77777777" w:rsidR="002D72B6" w:rsidRPr="002D72B6" w:rsidRDefault="002D72B6" w:rsidP="002D72B6">
      <w:pPr>
        <w:numPr>
          <w:ilvl w:val="0"/>
          <w:numId w:val="14"/>
        </w:numPr>
        <w:suppressAutoHyphens w:val="0"/>
        <w:rPr>
          <w:szCs w:val="24"/>
          <w:lang w:eastAsia="pt-BR"/>
        </w:rPr>
      </w:pPr>
      <w:proofErr w:type="gramStart"/>
      <w:r w:rsidRPr="002D72B6">
        <w:rPr>
          <w:szCs w:val="24"/>
          <w:lang w:eastAsia="pt-BR"/>
        </w:rPr>
        <w:t>k</w:t>
      </w:r>
      <w:proofErr w:type="gramEnd"/>
      <w:r w:rsidRPr="002D72B6">
        <w:rPr>
          <w:szCs w:val="24"/>
          <w:lang w:eastAsia="pt-BR"/>
        </w:rPr>
        <w:t> passagens pelo ciclo em que k&lt; n.</w:t>
      </w:r>
    </w:p>
    <w:p w14:paraId="03E66B81" w14:textId="77777777" w:rsidR="002D72B6" w:rsidRPr="002D72B6" w:rsidRDefault="002D72B6" w:rsidP="002D72B6">
      <w:pPr>
        <w:numPr>
          <w:ilvl w:val="0"/>
          <w:numId w:val="14"/>
        </w:numPr>
        <w:suppressAutoHyphens w:val="0"/>
        <w:rPr>
          <w:szCs w:val="24"/>
          <w:lang w:eastAsia="pt-BR"/>
        </w:rPr>
      </w:pPr>
      <w:proofErr w:type="gramStart"/>
      <w:r w:rsidRPr="002D72B6">
        <w:rPr>
          <w:szCs w:val="24"/>
          <w:lang w:eastAsia="pt-BR"/>
        </w:rPr>
        <w:t>n</w:t>
      </w:r>
      <w:proofErr w:type="gramEnd"/>
      <w:r w:rsidRPr="002D72B6">
        <w:rPr>
          <w:szCs w:val="24"/>
          <w:lang w:eastAsia="pt-BR"/>
        </w:rPr>
        <w:t> -1 passagens pelo ciclo</w:t>
      </w:r>
      <w:r w:rsidRPr="002D72B6">
        <w:rPr>
          <w:szCs w:val="24"/>
          <w:lang w:val="en-US" w:eastAsia="pt-BR"/>
        </w:rPr>
        <w:t>;</w:t>
      </w:r>
    </w:p>
    <w:p w14:paraId="5BF1AE20" w14:textId="7C4A18C2" w:rsidR="002D72B6" w:rsidRPr="00A81BFA" w:rsidRDefault="002D72B6" w:rsidP="00942F93">
      <w:pPr>
        <w:numPr>
          <w:ilvl w:val="0"/>
          <w:numId w:val="14"/>
        </w:numPr>
        <w:suppressAutoHyphens w:val="0"/>
        <w:rPr>
          <w:color w:val="1D2021"/>
          <w:szCs w:val="24"/>
          <w:lang w:eastAsia="pt-BR"/>
        </w:rPr>
      </w:pPr>
      <w:proofErr w:type="gramStart"/>
      <w:r w:rsidRPr="002D72B6">
        <w:rPr>
          <w:szCs w:val="24"/>
          <w:lang w:eastAsia="pt-BR"/>
        </w:rPr>
        <w:t>n</w:t>
      </w:r>
      <w:proofErr w:type="gramEnd"/>
      <w:r w:rsidRPr="002D72B6">
        <w:rPr>
          <w:szCs w:val="24"/>
          <w:lang w:eastAsia="pt-BR"/>
        </w:rPr>
        <w:t> +</w:t>
      </w:r>
      <w:r>
        <w:rPr>
          <w:szCs w:val="24"/>
          <w:lang w:eastAsia="pt-BR"/>
        </w:rPr>
        <w:t>1 passagens pelo ciclo.</w:t>
      </w:r>
    </w:p>
    <w:p w14:paraId="09AA5E82" w14:textId="77777777" w:rsidR="00A81BFA" w:rsidRPr="002D72B6" w:rsidRDefault="00A81BFA" w:rsidP="00A81BFA">
      <w:pPr>
        <w:suppressAutoHyphens w:val="0"/>
        <w:rPr>
          <w:color w:val="1D2021"/>
          <w:szCs w:val="24"/>
          <w:lang w:eastAsia="pt-BR"/>
        </w:rPr>
      </w:pPr>
    </w:p>
    <w:p w14:paraId="352DE257" w14:textId="12AE9B2A" w:rsidR="007E77E1" w:rsidRDefault="007E77E1" w:rsidP="007E77E1">
      <w:pPr>
        <w:pStyle w:val="Ttulo2"/>
      </w:pPr>
      <w:bookmarkStart w:id="59" w:name="_Toc462218680"/>
      <w:r>
        <w:t>Desi</w:t>
      </w:r>
      <w:r w:rsidRPr="007E77E1">
        <w:t>g</w:t>
      </w:r>
      <w:r>
        <w:t>n</w:t>
      </w:r>
      <w:r w:rsidRPr="007E77E1">
        <w:t xml:space="preserve"> </w:t>
      </w:r>
      <w:proofErr w:type="spellStart"/>
      <w:r w:rsidRPr="007E77E1">
        <w:t>Patterns</w:t>
      </w:r>
      <w:bookmarkEnd w:id="59"/>
      <w:proofErr w:type="spellEnd"/>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0" w:name="_Toc455670046"/>
      <w:bookmarkStart w:id="61" w:name="_Toc462218681"/>
      <w:r>
        <w:lastRenderedPageBreak/>
        <w:t>Anexos</w:t>
      </w:r>
      <w:bookmarkEnd w:id="60"/>
      <w:bookmarkEnd w:id="61"/>
    </w:p>
    <w:p w14:paraId="7FC3D24B" w14:textId="77777777" w:rsidR="006C18BB" w:rsidRDefault="006C18BB" w:rsidP="006C18BB">
      <w:pPr>
        <w:pStyle w:val="Ttulo2"/>
      </w:pPr>
      <w:bookmarkStart w:id="62" w:name="_Toc455670047"/>
      <w:bookmarkStart w:id="63" w:name="_Toc462218682"/>
      <w:r w:rsidRPr="00D91FEF">
        <w:t>Storyboarding</w:t>
      </w:r>
      <w:bookmarkEnd w:id="62"/>
      <w:bookmarkEnd w:id="63"/>
    </w:p>
    <w:p w14:paraId="16678D25" w14:textId="77777777" w:rsidR="006C18BB" w:rsidRDefault="006C18BB" w:rsidP="006C18BB"/>
    <w:p w14:paraId="1D9E8EB3" w14:textId="406708E7" w:rsidR="006C18BB" w:rsidRDefault="00C34E8A" w:rsidP="006C18BB">
      <w:pPr>
        <w:jc w:val="center"/>
      </w:pPr>
      <w:r w:rsidRPr="00C34E8A">
        <w:rPr>
          <w:noProof/>
          <w:lang w:eastAsia="pt-BR"/>
        </w:rPr>
        <w:drawing>
          <wp:inline distT="0" distB="0" distL="0" distR="0" wp14:anchorId="39274B97" wp14:editId="472DBAE0">
            <wp:extent cx="4324350" cy="2876550"/>
            <wp:effectExtent l="0" t="0" r="0" b="0"/>
            <wp:docPr id="21" name="Imagem 21" descr="C:\Users\Karla\Desktop\P8\EngenhariaSoftware2\Tela_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a\Desktop\P8\EngenhariaSoftware2\Tela_Cadastr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4BCD647A" w14:textId="77777777" w:rsidR="00C34E8A" w:rsidRDefault="00C34E8A" w:rsidP="006C18BB">
      <w:pPr>
        <w:jc w:val="center"/>
      </w:pPr>
    </w:p>
    <w:p w14:paraId="18AD672B" w14:textId="57190846" w:rsidR="00C34E8A" w:rsidRDefault="00C34E8A" w:rsidP="006C18BB">
      <w:pPr>
        <w:jc w:val="center"/>
      </w:pPr>
      <w:r w:rsidRPr="00C34E8A">
        <w:rPr>
          <w:noProof/>
          <w:lang w:eastAsia="pt-BR"/>
        </w:rPr>
        <w:drawing>
          <wp:inline distT="0" distB="0" distL="0" distR="0" wp14:anchorId="5E317479" wp14:editId="63F55DB6">
            <wp:extent cx="4314825" cy="2905125"/>
            <wp:effectExtent l="0" t="0" r="9525" b="9525"/>
            <wp:docPr id="22" name="Imagem 22" descr="C:\Users\Karla\Desktop\P8\EngenhariaSoftware2\Tel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a\Desktop\P8\EngenhariaSoftware2\Tela_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2905125"/>
                    </a:xfrm>
                    <a:prstGeom prst="rect">
                      <a:avLst/>
                    </a:prstGeom>
                    <a:noFill/>
                    <a:ln>
                      <a:noFill/>
                    </a:ln>
                  </pic:spPr>
                </pic:pic>
              </a:graphicData>
            </a:graphic>
          </wp:inline>
        </w:drawing>
      </w:r>
    </w:p>
    <w:p w14:paraId="765F5A9D" w14:textId="77777777" w:rsidR="00C34E8A" w:rsidRDefault="00C34E8A" w:rsidP="006C18BB">
      <w:pPr>
        <w:jc w:val="center"/>
      </w:pPr>
    </w:p>
    <w:p w14:paraId="7B45349A" w14:textId="40704E58" w:rsidR="00C34E8A" w:rsidRDefault="00C34E8A" w:rsidP="006C18BB">
      <w:pPr>
        <w:jc w:val="center"/>
      </w:pPr>
      <w:r w:rsidRPr="00C34E8A">
        <w:rPr>
          <w:noProof/>
          <w:lang w:eastAsia="pt-BR"/>
        </w:rPr>
        <w:lastRenderedPageBreak/>
        <w:drawing>
          <wp:inline distT="0" distB="0" distL="0" distR="0" wp14:anchorId="4ED92B54" wp14:editId="31EBDC54">
            <wp:extent cx="4324350" cy="2886075"/>
            <wp:effectExtent l="0" t="0" r="0" b="9525"/>
            <wp:docPr id="23" name="Imagem 23" descr="C:\Users\Karla\Desktop\P8\EngenhariaSoftware2\Tela_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a\Desktop\P8\EngenhariaSoftware2\Tela_MenuAdm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2886075"/>
                    </a:xfrm>
                    <a:prstGeom prst="rect">
                      <a:avLst/>
                    </a:prstGeom>
                    <a:noFill/>
                    <a:ln>
                      <a:noFill/>
                    </a:ln>
                  </pic:spPr>
                </pic:pic>
              </a:graphicData>
            </a:graphic>
          </wp:inline>
        </w:drawing>
      </w:r>
    </w:p>
    <w:p w14:paraId="2F7A58EA" w14:textId="77777777" w:rsidR="00C34E8A" w:rsidRDefault="00C34E8A" w:rsidP="006C18BB">
      <w:pPr>
        <w:jc w:val="center"/>
      </w:pPr>
    </w:p>
    <w:p w14:paraId="075B69C0" w14:textId="05AE97FC" w:rsidR="00C34E8A" w:rsidRDefault="00C34E8A" w:rsidP="006C18BB">
      <w:pPr>
        <w:jc w:val="center"/>
      </w:pPr>
      <w:r w:rsidRPr="00C34E8A">
        <w:rPr>
          <w:noProof/>
          <w:lang w:eastAsia="pt-BR"/>
        </w:rPr>
        <w:drawing>
          <wp:inline distT="0" distB="0" distL="0" distR="0" wp14:anchorId="296C1836" wp14:editId="5F597371">
            <wp:extent cx="4333875" cy="2886075"/>
            <wp:effectExtent l="0" t="0" r="9525" b="9525"/>
            <wp:docPr id="24" name="Imagem 24" descr="C:\Users\Karla\Desktop\P8\EngenhariaSoftware2\Tela_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la\Desktop\P8\EngenhariaSoftware2\Tela_Atendimen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2886075"/>
                    </a:xfrm>
                    <a:prstGeom prst="rect">
                      <a:avLst/>
                    </a:prstGeom>
                    <a:noFill/>
                    <a:ln>
                      <a:noFill/>
                    </a:ln>
                  </pic:spPr>
                </pic:pic>
              </a:graphicData>
            </a:graphic>
          </wp:inline>
        </w:drawing>
      </w:r>
    </w:p>
    <w:p w14:paraId="16096189" w14:textId="77777777" w:rsidR="00C34E8A" w:rsidRDefault="00C34E8A" w:rsidP="006C18BB">
      <w:pPr>
        <w:jc w:val="center"/>
      </w:pPr>
    </w:p>
    <w:p w14:paraId="1BED8CC9" w14:textId="77777777" w:rsidR="00C34E8A" w:rsidRDefault="00C34E8A" w:rsidP="006C18BB">
      <w:pPr>
        <w:jc w:val="center"/>
        <w:rPr>
          <w:noProof/>
          <w:lang w:eastAsia="pt-BR"/>
        </w:rPr>
      </w:pPr>
    </w:p>
    <w:p w14:paraId="0DBEE07B" w14:textId="45675751" w:rsidR="00C34E8A" w:rsidRDefault="00C34E8A" w:rsidP="006C18BB">
      <w:pPr>
        <w:jc w:val="center"/>
      </w:pPr>
      <w:r w:rsidRPr="00C34E8A">
        <w:rPr>
          <w:noProof/>
          <w:lang w:eastAsia="pt-BR"/>
        </w:rPr>
        <w:lastRenderedPageBreak/>
        <w:drawing>
          <wp:inline distT="0" distB="0" distL="0" distR="0" wp14:anchorId="5C3A1EFE" wp14:editId="59CDC0B9">
            <wp:extent cx="4324350" cy="2905125"/>
            <wp:effectExtent l="0" t="0" r="0" b="9525"/>
            <wp:docPr id="25" name="Imagem 25" descr="C:\Users\Karla\Desktop\P8\EngenhariaSoftware2\Tela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a\Desktop\P8\EngenhariaSoftware2\Tela_B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2905125"/>
                    </a:xfrm>
                    <a:prstGeom prst="rect">
                      <a:avLst/>
                    </a:prstGeom>
                    <a:noFill/>
                    <a:ln>
                      <a:noFill/>
                    </a:ln>
                  </pic:spPr>
                </pic:pic>
              </a:graphicData>
            </a:graphic>
          </wp:inline>
        </w:drawing>
      </w:r>
    </w:p>
    <w:p w14:paraId="288D9DA9" w14:textId="77777777" w:rsidR="00C34E8A" w:rsidRDefault="00C34E8A" w:rsidP="006C18BB">
      <w:pPr>
        <w:jc w:val="center"/>
      </w:pPr>
    </w:p>
    <w:p w14:paraId="033EAD3A" w14:textId="27E29C2E" w:rsidR="00C34E8A" w:rsidRDefault="00C34E8A" w:rsidP="006C18BB">
      <w:pPr>
        <w:jc w:val="center"/>
      </w:pPr>
      <w:r w:rsidRPr="00C34E8A">
        <w:rPr>
          <w:noProof/>
          <w:lang w:eastAsia="pt-BR"/>
        </w:rPr>
        <w:drawing>
          <wp:inline distT="0" distB="0" distL="0" distR="0" wp14:anchorId="23DEDFFA" wp14:editId="6E0744AD">
            <wp:extent cx="4314825" cy="2895600"/>
            <wp:effectExtent l="0" t="0" r="9525" b="0"/>
            <wp:docPr id="27" name="Imagem 27" descr="C:\Users\Karla\Desktop\P8\EngenhariaSoftware2\Tela_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a\Desktop\P8\EngenhariaSoftware2\Tela_Cozinh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inline>
        </w:drawing>
      </w:r>
    </w:p>
    <w:p w14:paraId="3B8E69F3" w14:textId="77777777" w:rsidR="00C34E8A" w:rsidRDefault="00C34E8A" w:rsidP="006C18BB">
      <w:pPr>
        <w:jc w:val="center"/>
      </w:pPr>
    </w:p>
    <w:p w14:paraId="27914BDC" w14:textId="761DF033" w:rsidR="00C34E8A" w:rsidRDefault="00C34E8A" w:rsidP="006C18BB">
      <w:pPr>
        <w:jc w:val="center"/>
      </w:pPr>
      <w:r w:rsidRPr="00C34E8A">
        <w:rPr>
          <w:noProof/>
          <w:lang w:eastAsia="pt-BR"/>
        </w:rPr>
        <w:lastRenderedPageBreak/>
        <w:drawing>
          <wp:inline distT="0" distB="0" distL="0" distR="0" wp14:anchorId="67A090B7" wp14:editId="242337BC">
            <wp:extent cx="4333875" cy="2905125"/>
            <wp:effectExtent l="0" t="0" r="9525" b="9525"/>
            <wp:docPr id="28" name="Imagem 28" descr="C:\Users\Karla\Desktop\P8\EngenhariaSoftware2\Tela_EditarBeb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a\Desktop\P8\EngenhariaSoftware2\Tela_EditarBebid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7594CA9D" w14:textId="77777777" w:rsidR="00C34E8A" w:rsidRDefault="00C34E8A" w:rsidP="006C18BB">
      <w:pPr>
        <w:jc w:val="center"/>
      </w:pPr>
    </w:p>
    <w:p w14:paraId="6CC20F71" w14:textId="17F9D840" w:rsidR="00C34E8A" w:rsidRDefault="00C34E8A" w:rsidP="006C18BB">
      <w:pPr>
        <w:jc w:val="center"/>
      </w:pPr>
      <w:r w:rsidRPr="00C34E8A">
        <w:rPr>
          <w:noProof/>
          <w:lang w:eastAsia="pt-BR"/>
        </w:rPr>
        <w:drawing>
          <wp:inline distT="0" distB="0" distL="0" distR="0" wp14:anchorId="303FC759" wp14:editId="06EEF356">
            <wp:extent cx="4333875" cy="2905125"/>
            <wp:effectExtent l="0" t="0" r="9525" b="9525"/>
            <wp:docPr id="29" name="Imagem 29" descr="C:\Users\Karla\Desktop\P8\EngenhariaSoftware2\Tela_Editar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a\Desktop\P8\EngenhariaSoftware2\Tela_EditarComid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66E9D6F4" w14:textId="77777777" w:rsidR="00C34E8A" w:rsidRDefault="00C34E8A" w:rsidP="006C18BB">
      <w:pPr>
        <w:jc w:val="center"/>
      </w:pPr>
    </w:p>
    <w:p w14:paraId="54684454" w14:textId="174B3D09" w:rsidR="00C34E8A" w:rsidRDefault="00C34E8A" w:rsidP="006C18BB">
      <w:pPr>
        <w:jc w:val="center"/>
      </w:pPr>
      <w:r w:rsidRPr="00C34E8A">
        <w:rPr>
          <w:noProof/>
          <w:lang w:eastAsia="pt-BR"/>
        </w:rPr>
        <w:lastRenderedPageBreak/>
        <w:drawing>
          <wp:inline distT="0" distB="0" distL="0" distR="0" wp14:anchorId="5B41378D" wp14:editId="22C5BF5E">
            <wp:extent cx="4324350" cy="2895600"/>
            <wp:effectExtent l="0" t="0" r="0" b="0"/>
            <wp:docPr id="30" name="Imagem 30" descr="C:\Users\Karla\Desktop\P8\EngenhariaSoftware2\Tela_Edita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a\Desktop\P8\EngenhariaSoftware2\Tela_EditarPedi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2895600"/>
                    </a:xfrm>
                    <a:prstGeom prst="rect">
                      <a:avLst/>
                    </a:prstGeom>
                    <a:noFill/>
                    <a:ln>
                      <a:noFill/>
                    </a:ln>
                  </pic:spPr>
                </pic:pic>
              </a:graphicData>
            </a:graphic>
          </wp:inline>
        </w:drawing>
      </w:r>
    </w:p>
    <w:p w14:paraId="3C714B7A" w14:textId="77777777" w:rsidR="00C34E8A" w:rsidRDefault="00C34E8A" w:rsidP="006C18BB">
      <w:pPr>
        <w:jc w:val="center"/>
      </w:pPr>
    </w:p>
    <w:p w14:paraId="06F501A5" w14:textId="5040B4FE" w:rsidR="00C34E8A" w:rsidRDefault="00C34E8A" w:rsidP="006C18BB">
      <w:pPr>
        <w:jc w:val="center"/>
      </w:pPr>
      <w:r w:rsidRPr="00C34E8A">
        <w:rPr>
          <w:noProof/>
          <w:lang w:eastAsia="pt-BR"/>
        </w:rPr>
        <w:drawing>
          <wp:inline distT="0" distB="0" distL="0" distR="0" wp14:anchorId="63866981" wp14:editId="2388C029">
            <wp:extent cx="4314825" cy="2886075"/>
            <wp:effectExtent l="0" t="0" r="9525" b="9525"/>
            <wp:docPr id="31" name="Imagem 31" descr="C:\Users\Karla\Desktop\P8\EngenhariaSoftware2\Tela_Edit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a\Desktop\P8\EngenhariaSoftware2\Tela_EditarUsuar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2886075"/>
                    </a:xfrm>
                    <a:prstGeom prst="rect">
                      <a:avLst/>
                    </a:prstGeom>
                    <a:noFill/>
                    <a:ln>
                      <a:noFill/>
                    </a:ln>
                  </pic:spPr>
                </pic:pic>
              </a:graphicData>
            </a:graphic>
          </wp:inline>
        </w:drawing>
      </w:r>
    </w:p>
    <w:p w14:paraId="5D6C54C8" w14:textId="77777777" w:rsidR="00C34E8A" w:rsidRDefault="00C34E8A" w:rsidP="006C18BB">
      <w:pPr>
        <w:jc w:val="center"/>
      </w:pPr>
    </w:p>
    <w:p w14:paraId="51389F37" w14:textId="4CBB256D" w:rsidR="00C34E8A" w:rsidRPr="00224B9D" w:rsidRDefault="00C34E8A" w:rsidP="006C18BB">
      <w:pPr>
        <w:jc w:val="center"/>
      </w:pPr>
      <w:r w:rsidRPr="00C34E8A">
        <w:rPr>
          <w:noProof/>
          <w:lang w:eastAsia="pt-BR"/>
        </w:rPr>
        <w:lastRenderedPageBreak/>
        <w:drawing>
          <wp:inline distT="0" distB="0" distL="0" distR="0" wp14:anchorId="347140AC" wp14:editId="3288FF69">
            <wp:extent cx="4324350" cy="2876550"/>
            <wp:effectExtent l="0" t="0" r="0" b="0"/>
            <wp:docPr id="1475040224" name="Imagem 1475040224" descr="C:\Users\Karla\Desktop\P8\EngenhariaSoftware2\Tela_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a\Desktop\P8\EngenhariaSoftware2\Tela_Financeir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66D51CBA" w14:textId="2AB3D037" w:rsidR="006C18BB" w:rsidRPr="00E3544C" w:rsidRDefault="006C18BB" w:rsidP="006C18BB">
      <w:pPr>
        <w:pStyle w:val="Legenda"/>
        <w:rPr>
          <w:i w:val="0"/>
        </w:rPr>
      </w:pPr>
      <w:bookmarkStart w:id="64" w:name="_Toc455670283"/>
      <w:bookmarkStart w:id="65" w:name="_Toc459887116"/>
      <w:bookmarkStart w:id="66" w:name="_Toc489463046"/>
      <w:r w:rsidRPr="14961B0C">
        <w:rPr>
          <w:b/>
          <w:bCs/>
          <w:i w:val="0"/>
          <w:iCs w:val="0"/>
        </w:rPr>
        <w:t xml:space="preserve">Figura </w:t>
      </w:r>
      <w:r w:rsidR="002B1BC9">
        <w:rPr>
          <w:b/>
          <w:bCs/>
          <w:i w:val="0"/>
          <w:iCs w:val="0"/>
        </w:rPr>
        <w:t>13</w:t>
      </w:r>
      <w:r w:rsidRPr="14961B0C">
        <w:rPr>
          <w:b/>
          <w:bCs/>
          <w:i w:val="0"/>
          <w:iCs w:val="0"/>
        </w:rPr>
        <w:t xml:space="preserve"> -</w:t>
      </w:r>
      <w:r w:rsidRPr="14961B0C">
        <w:rPr>
          <w:i w:val="0"/>
          <w:iCs w:val="0"/>
        </w:rPr>
        <w:t xml:space="preserve"> Telas do Software</w:t>
      </w:r>
      <w:bookmarkEnd w:id="64"/>
      <w:r w:rsidR="00E3544C" w:rsidRPr="14961B0C">
        <w:rPr>
          <w:i w:val="0"/>
          <w:iCs w:val="0"/>
        </w:rPr>
        <w:t>.</w:t>
      </w:r>
      <w:bookmarkEnd w:id="65"/>
      <w:bookmarkEnd w:id="66"/>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4297AEF9" w14:textId="77777777" w:rsidR="00C34E8A" w:rsidRDefault="00C34E8A" w:rsidP="006C18BB">
      <w:pPr>
        <w:pStyle w:val="Legenda"/>
      </w:pPr>
    </w:p>
    <w:p w14:paraId="149FA521" w14:textId="77777777" w:rsidR="00C34E8A" w:rsidRDefault="00C34E8A" w:rsidP="006C18BB">
      <w:pPr>
        <w:pStyle w:val="Legenda"/>
      </w:pPr>
    </w:p>
    <w:p w14:paraId="4B8E8FB8" w14:textId="77777777" w:rsidR="00C34E8A" w:rsidRDefault="00C34E8A" w:rsidP="006C18BB">
      <w:pPr>
        <w:pStyle w:val="Legenda"/>
      </w:pPr>
    </w:p>
    <w:p w14:paraId="372C708B" w14:textId="77777777" w:rsidR="00C34E8A" w:rsidRDefault="00C34E8A" w:rsidP="006C18BB">
      <w:pPr>
        <w:pStyle w:val="Legenda"/>
      </w:pPr>
    </w:p>
    <w:p w14:paraId="3EE65126" w14:textId="77777777" w:rsidR="00C34E8A" w:rsidRDefault="00C34E8A" w:rsidP="006C18BB">
      <w:pPr>
        <w:pStyle w:val="Legenda"/>
      </w:pPr>
    </w:p>
    <w:p w14:paraId="7D4568D4" w14:textId="2CC18536" w:rsidR="006C18BB" w:rsidRDefault="006C18BB" w:rsidP="006C18BB">
      <w:pPr>
        <w:pStyle w:val="Ttulo2"/>
      </w:pPr>
      <w:bookmarkStart w:id="67" w:name="_Toc455670048"/>
      <w:bookmarkStart w:id="68" w:name="_Toc462218683"/>
      <w:r w:rsidRPr="00D91FEF">
        <w:lastRenderedPageBreak/>
        <w:t xml:space="preserve">Estrutura </w:t>
      </w:r>
      <w:r>
        <w:t>A</w:t>
      </w:r>
      <w:r w:rsidRPr="00D91FEF">
        <w:t xml:space="preserve">nalítica do </w:t>
      </w:r>
      <w:r>
        <w:t>P</w:t>
      </w:r>
      <w:r w:rsidRPr="00D91FEF">
        <w:t xml:space="preserve">rojeto </w:t>
      </w:r>
      <w:r>
        <w:t>- EAP</w:t>
      </w:r>
      <w:bookmarkEnd w:id="67"/>
      <w:bookmarkEnd w:id="68"/>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69" w:name="_Toc455670284"/>
      <w:r w:rsidRPr="14961B0C">
        <w:rPr>
          <w:b/>
          <w:bCs/>
        </w:rPr>
        <w:t xml:space="preserve">Figura 14 - </w:t>
      </w:r>
      <w:r>
        <w:t>EAP.</w:t>
      </w:r>
      <w:bookmarkEnd w:id="69"/>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0" w:name="_Toc455670049"/>
      <w:bookmarkStart w:id="71" w:name="_Toc462218684"/>
      <w:r>
        <w:lastRenderedPageBreak/>
        <w:t>Cronograma de Atividades</w:t>
      </w:r>
      <w:bookmarkEnd w:id="70"/>
      <w:bookmarkEnd w:id="71"/>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2"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2"/>
      <w:r w:rsidR="00E3544C" w:rsidRPr="00E3544C">
        <w:t>.</w:t>
      </w:r>
    </w:p>
    <w:p w14:paraId="2675821B" w14:textId="1584DEA4" w:rsidR="00250BA3" w:rsidRDefault="00250BA3" w:rsidP="00250BA3">
      <w:pPr>
        <w:pStyle w:val="Ttulo1"/>
      </w:pPr>
      <w:bookmarkStart w:id="73" w:name="_Toc462218685"/>
      <w:r>
        <w:lastRenderedPageBreak/>
        <w:t>Bibliografias de Texto</w:t>
      </w:r>
      <w:bookmarkEnd w:id="73"/>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4" w:name="_Toc462218686"/>
      <w:r>
        <w:lastRenderedPageBreak/>
        <w:t>Bibliografia de Imagens</w:t>
      </w:r>
      <w:bookmarkEnd w:id="74"/>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8696E" w14:textId="77777777" w:rsidR="000363AD" w:rsidRDefault="000363AD">
      <w:r>
        <w:separator/>
      </w:r>
    </w:p>
  </w:endnote>
  <w:endnote w:type="continuationSeparator" w:id="0">
    <w:p w14:paraId="33D85157" w14:textId="77777777" w:rsidR="000363AD" w:rsidRDefault="00036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FE4CF2" w:rsidRDefault="00FE4CF2">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FE4CF2" w:rsidRDefault="00FE4CF2">
    <w:pPr>
      <w:pStyle w:val="Rodap"/>
      <w:pBdr>
        <w:top w:val="none" w:sz="0" w:space="0" w:color="auto"/>
      </w:pBdr>
    </w:pPr>
  </w:p>
  <w:p w14:paraId="10F06CA8" w14:textId="77777777" w:rsidR="00FE4CF2" w:rsidRDefault="00FE4C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FE4CF2" w:rsidRDefault="00FE4CF2" w:rsidP="00240BB3">
    <w:pPr>
      <w:pStyle w:val="Rodap"/>
      <w:jc w:val="center"/>
      <w:rPr>
        <w:b/>
        <w:sz w:val="20"/>
      </w:rPr>
    </w:pPr>
  </w:p>
  <w:p w14:paraId="33A275F8" w14:textId="5C278B19" w:rsidR="00FE4CF2" w:rsidRDefault="00FE4CF2" w:rsidP="00240BB3">
    <w:pPr>
      <w:pStyle w:val="Rodap"/>
      <w:jc w:val="center"/>
      <w:rPr>
        <w:b/>
        <w:sz w:val="20"/>
      </w:rPr>
    </w:pPr>
    <w:r>
      <w:rPr>
        <w:b/>
        <w:sz w:val="20"/>
      </w:rPr>
      <w:t>INATEL</w:t>
    </w:r>
  </w:p>
  <w:p w14:paraId="05F06D79" w14:textId="77777777" w:rsidR="00FE4CF2" w:rsidRDefault="00FE4CF2" w:rsidP="00240BB3">
    <w:pPr>
      <w:pStyle w:val="Rodap"/>
      <w:jc w:val="center"/>
      <w:rPr>
        <w:b/>
        <w:sz w:val="20"/>
      </w:rPr>
    </w:pPr>
    <w:r>
      <w:rPr>
        <w:b/>
        <w:sz w:val="20"/>
      </w:rPr>
      <w:t>Av. João de Camargo, 510 - 37540-000</w:t>
    </w:r>
  </w:p>
  <w:p w14:paraId="10F06CAD" w14:textId="6CFC6F65" w:rsidR="00FE4CF2" w:rsidRPr="009E0462" w:rsidRDefault="00FE4CF2"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FE4CF2" w:rsidRDefault="00FE4CF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FE4CF2" w:rsidRDefault="00FE4CF2">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315CB8">
      <w:rPr>
        <w:rStyle w:val="Nmerodepgina"/>
        <w:noProof/>
      </w:rPr>
      <w:t>4</w:t>
    </w:r>
    <w:r>
      <w:rPr>
        <w:rStyle w:val="Nmerodepgina"/>
      </w:rPr>
      <w:fldChar w:fldCharType="end"/>
    </w:r>
  </w:p>
  <w:p w14:paraId="10F06CB3" w14:textId="77777777" w:rsidR="00FE4CF2" w:rsidRDefault="00FE4CF2">
    <w:pPr>
      <w:pStyle w:val="Rodap"/>
      <w:pBdr>
        <w:top w:val="none" w:sz="0" w:space="0" w:color="auto"/>
      </w:pBdr>
    </w:pPr>
  </w:p>
  <w:p w14:paraId="10F06CB4" w14:textId="77777777" w:rsidR="00FE4CF2" w:rsidRDefault="00FE4CF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FE4CF2" w:rsidRDefault="00FE4C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4A09E" w14:textId="77777777" w:rsidR="000363AD" w:rsidRDefault="000363AD">
      <w:r>
        <w:separator/>
      </w:r>
    </w:p>
  </w:footnote>
  <w:footnote w:type="continuationSeparator" w:id="0">
    <w:p w14:paraId="3FD0B595" w14:textId="77777777" w:rsidR="000363AD" w:rsidRDefault="000363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FE4CF2" w:rsidRDefault="00FE4CF2">
    <w:pPr>
      <w:pStyle w:val="Cabealho"/>
      <w:pBdr>
        <w:bottom w:val="none" w:sz="0" w:space="0" w:color="auto"/>
      </w:pBdr>
      <w:tabs>
        <w:tab w:val="clear" w:pos="3960"/>
        <w:tab w:val="left" w:pos="3969"/>
        <w:tab w:val="left" w:pos="7938"/>
      </w:tabs>
      <w:jc w:val="center"/>
    </w:pPr>
    <w:r>
      <w:t>EC206 – Engenharia de Software II</w:t>
    </w:r>
  </w:p>
  <w:p w14:paraId="10F06CA4" w14:textId="77777777" w:rsidR="00FE4CF2" w:rsidRDefault="00FE4CF2">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FE4CF2" w:rsidRDefault="00FE4CF2">
    <w:pPr>
      <w:pStyle w:val="Cabealho"/>
      <w:jc w:val="center"/>
    </w:pPr>
    <w:r>
      <w:t>EC206 - Engenharia de Software II</w:t>
    </w:r>
  </w:p>
  <w:p w14:paraId="10F06CAA" w14:textId="77777777" w:rsidR="00FE4CF2" w:rsidRDefault="00FE4CF2"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FE4CF2" w:rsidRDefault="00FE4CF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FE4CF2" w:rsidRDefault="00FE4CF2"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FE4CF2" w:rsidRDefault="00FE4CF2"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FE4CF2" w:rsidRDefault="00FE4C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073E0359"/>
    <w:multiLevelType w:val="hybridMultilevel"/>
    <w:tmpl w:val="31F03288"/>
    <w:lvl w:ilvl="0" w:tplc="DFECF5D4">
      <w:start w:val="1"/>
      <w:numFmt w:val="decimal"/>
      <w:lvlText w:val="%1."/>
      <w:lvlJc w:val="left"/>
      <w:pPr>
        <w:ind w:left="720" w:hanging="360"/>
      </w:pPr>
    </w:lvl>
    <w:lvl w:ilvl="1" w:tplc="731C8088">
      <w:start w:val="1"/>
      <w:numFmt w:val="lowerLetter"/>
      <w:lvlText w:val="%2."/>
      <w:lvlJc w:val="left"/>
      <w:pPr>
        <w:ind w:left="1440" w:hanging="360"/>
      </w:pPr>
    </w:lvl>
    <w:lvl w:ilvl="2" w:tplc="6FC438DE">
      <w:start w:val="1"/>
      <w:numFmt w:val="lowerRoman"/>
      <w:lvlText w:val="%3."/>
      <w:lvlJc w:val="right"/>
      <w:pPr>
        <w:ind w:left="2160" w:hanging="180"/>
      </w:pPr>
    </w:lvl>
    <w:lvl w:ilvl="3" w:tplc="EE1680F6">
      <w:start w:val="1"/>
      <w:numFmt w:val="decimal"/>
      <w:lvlText w:val="%4."/>
      <w:lvlJc w:val="left"/>
      <w:pPr>
        <w:ind w:left="2880" w:hanging="360"/>
      </w:pPr>
    </w:lvl>
    <w:lvl w:ilvl="4" w:tplc="EBC820A2">
      <w:start w:val="1"/>
      <w:numFmt w:val="lowerLetter"/>
      <w:lvlText w:val="%5."/>
      <w:lvlJc w:val="left"/>
      <w:pPr>
        <w:ind w:left="3600" w:hanging="360"/>
      </w:pPr>
    </w:lvl>
    <w:lvl w:ilvl="5" w:tplc="290E6E0C">
      <w:start w:val="1"/>
      <w:numFmt w:val="lowerRoman"/>
      <w:lvlText w:val="%6."/>
      <w:lvlJc w:val="right"/>
      <w:pPr>
        <w:ind w:left="4320" w:hanging="180"/>
      </w:pPr>
    </w:lvl>
    <w:lvl w:ilvl="6" w:tplc="319442A2">
      <w:start w:val="1"/>
      <w:numFmt w:val="decimal"/>
      <w:lvlText w:val="%7."/>
      <w:lvlJc w:val="left"/>
      <w:pPr>
        <w:ind w:left="5040" w:hanging="360"/>
      </w:pPr>
    </w:lvl>
    <w:lvl w:ilvl="7" w:tplc="D3E206B0">
      <w:start w:val="1"/>
      <w:numFmt w:val="lowerLetter"/>
      <w:lvlText w:val="%8."/>
      <w:lvlJc w:val="left"/>
      <w:pPr>
        <w:ind w:left="5760" w:hanging="360"/>
      </w:pPr>
    </w:lvl>
    <w:lvl w:ilvl="8" w:tplc="F9C4A0DA">
      <w:start w:val="1"/>
      <w:numFmt w:val="lowerRoman"/>
      <w:lvlText w:val="%9."/>
      <w:lvlJc w:val="right"/>
      <w:pPr>
        <w:ind w:left="6480" w:hanging="180"/>
      </w:pPr>
    </w:lvl>
  </w:abstractNum>
  <w:abstractNum w:abstractNumId="10">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abstractNum w:abstractNumId="11">
    <w:nsid w:val="4D4F175A"/>
    <w:multiLevelType w:val="multilevel"/>
    <w:tmpl w:val="217E2F9E"/>
    <w:lvl w:ilvl="0">
      <w:start w:val="1"/>
      <w:numFmt w:val="decimal"/>
      <w:lvlText w:val="%1."/>
      <w:lvlJc w:val="left"/>
      <w:pPr>
        <w:ind w:left="0" w:firstLine="0"/>
      </w:pPr>
    </w:lvl>
    <w:lvl w:ilvl="1">
      <w:start w:val="1"/>
      <w:numFmt w:val="decimal"/>
      <w:lvlText w:val="%1.%2"/>
      <w:lvlJc w:val="left"/>
      <w:pPr>
        <w:tabs>
          <w:tab w:val="num" w:pos="720"/>
        </w:tabs>
        <w:ind w:left="0" w:firstLine="0"/>
      </w:pPr>
      <w:rPr>
        <w:b/>
        <w:i w:val="0"/>
      </w:rPr>
    </w:lvl>
    <w:lvl w:ilvl="2">
      <w:start w:val="1"/>
      <w:numFmt w:val="decimal"/>
      <w:lvlText w:val="%1.%2.%3"/>
      <w:lvlJc w:val="left"/>
      <w:pPr>
        <w:tabs>
          <w:tab w:val="num" w:pos="1145"/>
        </w:tabs>
        <w:ind w:left="425"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527B78A8"/>
    <w:multiLevelType w:val="multilevel"/>
    <w:tmpl w:val="2E0C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157E62"/>
    <w:multiLevelType w:val="hybridMultilevel"/>
    <w:tmpl w:val="A626A04E"/>
    <w:lvl w:ilvl="0" w:tplc="7178A82A">
      <w:start w:val="1"/>
      <w:numFmt w:val="decimal"/>
      <w:lvlText w:val="%1."/>
      <w:lvlJc w:val="left"/>
      <w:pPr>
        <w:ind w:left="720" w:hanging="360"/>
      </w:pPr>
    </w:lvl>
    <w:lvl w:ilvl="1" w:tplc="E7AA254C">
      <w:start w:val="1"/>
      <w:numFmt w:val="lowerLetter"/>
      <w:lvlText w:val="%2."/>
      <w:lvlJc w:val="left"/>
      <w:pPr>
        <w:ind w:left="1440" w:hanging="360"/>
      </w:pPr>
    </w:lvl>
    <w:lvl w:ilvl="2" w:tplc="4E8A5CC6">
      <w:start w:val="1"/>
      <w:numFmt w:val="lowerRoman"/>
      <w:lvlText w:val="%3."/>
      <w:lvlJc w:val="right"/>
      <w:pPr>
        <w:ind w:left="2160" w:hanging="180"/>
      </w:pPr>
    </w:lvl>
    <w:lvl w:ilvl="3" w:tplc="AD8087A0">
      <w:start w:val="1"/>
      <w:numFmt w:val="decimal"/>
      <w:lvlText w:val="%4."/>
      <w:lvlJc w:val="left"/>
      <w:pPr>
        <w:ind w:left="2880" w:hanging="360"/>
      </w:pPr>
    </w:lvl>
    <w:lvl w:ilvl="4" w:tplc="6442A850">
      <w:start w:val="1"/>
      <w:numFmt w:val="lowerLetter"/>
      <w:lvlText w:val="%5."/>
      <w:lvlJc w:val="left"/>
      <w:pPr>
        <w:ind w:left="3600" w:hanging="360"/>
      </w:pPr>
    </w:lvl>
    <w:lvl w:ilvl="5" w:tplc="A4ACF3F2">
      <w:start w:val="1"/>
      <w:numFmt w:val="lowerRoman"/>
      <w:lvlText w:val="%6."/>
      <w:lvlJc w:val="right"/>
      <w:pPr>
        <w:ind w:left="4320" w:hanging="180"/>
      </w:pPr>
    </w:lvl>
    <w:lvl w:ilvl="6" w:tplc="38C2F3DC">
      <w:start w:val="1"/>
      <w:numFmt w:val="decimal"/>
      <w:lvlText w:val="%7."/>
      <w:lvlJc w:val="left"/>
      <w:pPr>
        <w:ind w:left="5040" w:hanging="360"/>
      </w:pPr>
    </w:lvl>
    <w:lvl w:ilvl="7" w:tplc="07824C40">
      <w:start w:val="1"/>
      <w:numFmt w:val="lowerLetter"/>
      <w:lvlText w:val="%8."/>
      <w:lvlJc w:val="left"/>
      <w:pPr>
        <w:ind w:left="5760" w:hanging="360"/>
      </w:pPr>
    </w:lvl>
    <w:lvl w:ilvl="8" w:tplc="8D428AD2">
      <w:start w:val="1"/>
      <w:numFmt w:val="lowerRoman"/>
      <w:lvlText w:val="%9."/>
      <w:lvlJc w:val="right"/>
      <w:pPr>
        <w:ind w:left="6480" w:hanging="180"/>
      </w:pPr>
    </w:lvl>
  </w:abstractNum>
  <w:num w:numId="1">
    <w:abstractNumId w:val="13"/>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363AD"/>
    <w:rsid w:val="000423DC"/>
    <w:rsid w:val="000508DF"/>
    <w:rsid w:val="000613CF"/>
    <w:rsid w:val="00063D3F"/>
    <w:rsid w:val="00067DE2"/>
    <w:rsid w:val="00076C05"/>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7671B"/>
    <w:rsid w:val="00281FC4"/>
    <w:rsid w:val="00284B2F"/>
    <w:rsid w:val="002903B6"/>
    <w:rsid w:val="002A125A"/>
    <w:rsid w:val="002A6C7C"/>
    <w:rsid w:val="002B1BC9"/>
    <w:rsid w:val="002D0266"/>
    <w:rsid w:val="002D72B6"/>
    <w:rsid w:val="002F6C7D"/>
    <w:rsid w:val="00307102"/>
    <w:rsid w:val="00315CB8"/>
    <w:rsid w:val="00321857"/>
    <w:rsid w:val="00323652"/>
    <w:rsid w:val="00384D6E"/>
    <w:rsid w:val="003907C7"/>
    <w:rsid w:val="00392D89"/>
    <w:rsid w:val="003A1FE9"/>
    <w:rsid w:val="003A2D40"/>
    <w:rsid w:val="004060D3"/>
    <w:rsid w:val="00407C6A"/>
    <w:rsid w:val="00411FA9"/>
    <w:rsid w:val="00420A86"/>
    <w:rsid w:val="0042144B"/>
    <w:rsid w:val="0043666A"/>
    <w:rsid w:val="00466010"/>
    <w:rsid w:val="0047593D"/>
    <w:rsid w:val="00482E8D"/>
    <w:rsid w:val="004958EA"/>
    <w:rsid w:val="004D4A79"/>
    <w:rsid w:val="004D5F84"/>
    <w:rsid w:val="004F7D96"/>
    <w:rsid w:val="00513D41"/>
    <w:rsid w:val="0053125E"/>
    <w:rsid w:val="005338BD"/>
    <w:rsid w:val="00544264"/>
    <w:rsid w:val="00554CA4"/>
    <w:rsid w:val="0058008A"/>
    <w:rsid w:val="00582A76"/>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816E9"/>
    <w:rsid w:val="006A0A66"/>
    <w:rsid w:val="006A4B07"/>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1649"/>
    <w:rsid w:val="007B3495"/>
    <w:rsid w:val="007C25D7"/>
    <w:rsid w:val="007D24A7"/>
    <w:rsid w:val="007E2E43"/>
    <w:rsid w:val="007E77E1"/>
    <w:rsid w:val="007F6199"/>
    <w:rsid w:val="008024FA"/>
    <w:rsid w:val="00803625"/>
    <w:rsid w:val="00803A51"/>
    <w:rsid w:val="00804D41"/>
    <w:rsid w:val="008058B7"/>
    <w:rsid w:val="00815335"/>
    <w:rsid w:val="008473B2"/>
    <w:rsid w:val="0085022A"/>
    <w:rsid w:val="00857502"/>
    <w:rsid w:val="00884A3A"/>
    <w:rsid w:val="008877F1"/>
    <w:rsid w:val="00896706"/>
    <w:rsid w:val="008A4FB1"/>
    <w:rsid w:val="008A58F2"/>
    <w:rsid w:val="008B2C55"/>
    <w:rsid w:val="008D5902"/>
    <w:rsid w:val="008E50CD"/>
    <w:rsid w:val="009010C1"/>
    <w:rsid w:val="00912C8D"/>
    <w:rsid w:val="00922279"/>
    <w:rsid w:val="009407CC"/>
    <w:rsid w:val="00940DED"/>
    <w:rsid w:val="009534B2"/>
    <w:rsid w:val="009946E9"/>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81BFA"/>
    <w:rsid w:val="00AB021E"/>
    <w:rsid w:val="00AB4B66"/>
    <w:rsid w:val="00AC542E"/>
    <w:rsid w:val="00AD6438"/>
    <w:rsid w:val="00AD680F"/>
    <w:rsid w:val="00AF1181"/>
    <w:rsid w:val="00B165DD"/>
    <w:rsid w:val="00B32C11"/>
    <w:rsid w:val="00B35B45"/>
    <w:rsid w:val="00B4488A"/>
    <w:rsid w:val="00B456AA"/>
    <w:rsid w:val="00B51189"/>
    <w:rsid w:val="00B53F99"/>
    <w:rsid w:val="00B6276B"/>
    <w:rsid w:val="00B67107"/>
    <w:rsid w:val="00B674EB"/>
    <w:rsid w:val="00B723E6"/>
    <w:rsid w:val="00B7599E"/>
    <w:rsid w:val="00B763DC"/>
    <w:rsid w:val="00B944E2"/>
    <w:rsid w:val="00B97300"/>
    <w:rsid w:val="00BB67EE"/>
    <w:rsid w:val="00BC6BBD"/>
    <w:rsid w:val="00BC7C8D"/>
    <w:rsid w:val="00BD6096"/>
    <w:rsid w:val="00BD69A4"/>
    <w:rsid w:val="00BE13A5"/>
    <w:rsid w:val="00C34E8A"/>
    <w:rsid w:val="00C36BC8"/>
    <w:rsid w:val="00C41A0F"/>
    <w:rsid w:val="00C510E7"/>
    <w:rsid w:val="00C567FC"/>
    <w:rsid w:val="00C701B7"/>
    <w:rsid w:val="00C73086"/>
    <w:rsid w:val="00C91793"/>
    <w:rsid w:val="00CB7CB9"/>
    <w:rsid w:val="00CC3D66"/>
    <w:rsid w:val="00CC6AC1"/>
    <w:rsid w:val="00CC7AB7"/>
    <w:rsid w:val="00CF1394"/>
    <w:rsid w:val="00CF1DE2"/>
    <w:rsid w:val="00D17188"/>
    <w:rsid w:val="00D22DF6"/>
    <w:rsid w:val="00D523FD"/>
    <w:rsid w:val="00D76BE9"/>
    <w:rsid w:val="00D77C62"/>
    <w:rsid w:val="00D866FE"/>
    <w:rsid w:val="00D87922"/>
    <w:rsid w:val="00D92616"/>
    <w:rsid w:val="00DB468B"/>
    <w:rsid w:val="00DC25CA"/>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A4138"/>
    <w:rsid w:val="00EB239D"/>
    <w:rsid w:val="00EB6646"/>
    <w:rsid w:val="00ED0D46"/>
    <w:rsid w:val="00F012BA"/>
    <w:rsid w:val="00F1232A"/>
    <w:rsid w:val="00F1311C"/>
    <w:rsid w:val="00F26381"/>
    <w:rsid w:val="00F36C75"/>
    <w:rsid w:val="00F47187"/>
    <w:rsid w:val="00F548AD"/>
    <w:rsid w:val="00F60851"/>
    <w:rsid w:val="00F617AE"/>
    <w:rsid w:val="00F67692"/>
    <w:rsid w:val="00F72BC2"/>
    <w:rsid w:val="00F819C3"/>
    <w:rsid w:val="00F849CE"/>
    <w:rsid w:val="00F850B9"/>
    <w:rsid w:val="00F850F3"/>
    <w:rsid w:val="00F90F40"/>
    <w:rsid w:val="00F93EB5"/>
    <w:rsid w:val="00FB1D2D"/>
    <w:rsid w:val="00FB7757"/>
    <w:rsid w:val="00FE4CF2"/>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3"/>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3"/>
      </w:numPr>
      <w:spacing w:before="240" w:after="120"/>
      <w:outlineLvl w:val="1"/>
    </w:pPr>
    <w:rPr>
      <w:b/>
      <w:sz w:val="28"/>
    </w:rPr>
  </w:style>
  <w:style w:type="paragraph" w:styleId="Ttulo3">
    <w:name w:val="heading 3"/>
    <w:basedOn w:val="DisplayText"/>
    <w:next w:val="Normal"/>
    <w:link w:val="Ttulo3Char"/>
    <w:qFormat/>
    <w:pPr>
      <w:keepNext/>
      <w:numPr>
        <w:ilvl w:val="2"/>
        <w:numId w:val="3"/>
      </w:numPr>
      <w:spacing w:before="240" w:after="120"/>
      <w:outlineLvl w:val="2"/>
    </w:pPr>
    <w:rPr>
      <w:b/>
    </w:rPr>
  </w:style>
  <w:style w:type="paragraph" w:styleId="Ttulo4">
    <w:name w:val="heading 4"/>
    <w:basedOn w:val="DisplayText"/>
    <w:next w:val="Normal"/>
    <w:qFormat/>
    <w:pPr>
      <w:keepNext/>
      <w:numPr>
        <w:ilvl w:val="3"/>
        <w:numId w:val="3"/>
      </w:numPr>
      <w:spacing w:before="120"/>
      <w:outlineLvl w:val="3"/>
    </w:pPr>
    <w:rPr>
      <w:b/>
      <w:sz w:val="22"/>
    </w:rPr>
  </w:style>
  <w:style w:type="paragraph" w:styleId="Ttulo5">
    <w:name w:val="heading 5"/>
    <w:basedOn w:val="DisplayText"/>
    <w:next w:val="Normal"/>
    <w:qFormat/>
    <w:pPr>
      <w:keepNext/>
      <w:numPr>
        <w:ilvl w:val="4"/>
        <w:numId w:val="3"/>
      </w:numPr>
      <w:spacing w:before="20"/>
      <w:outlineLvl w:val="4"/>
    </w:pPr>
    <w:rPr>
      <w:b/>
      <w:smallCaps/>
      <w:sz w:val="22"/>
    </w:rPr>
  </w:style>
  <w:style w:type="paragraph" w:styleId="Ttulo6">
    <w:name w:val="heading 6"/>
    <w:basedOn w:val="Normal"/>
    <w:next w:val="Normal"/>
    <w:qFormat/>
    <w:pPr>
      <w:numPr>
        <w:ilvl w:val="5"/>
        <w:numId w:val="3"/>
      </w:numPr>
      <w:spacing w:before="120" w:after="60"/>
      <w:outlineLvl w:val="5"/>
    </w:pPr>
    <w:rPr>
      <w:i/>
    </w:rPr>
  </w:style>
  <w:style w:type="paragraph" w:styleId="Ttulo7">
    <w:name w:val="heading 7"/>
    <w:basedOn w:val="Normal"/>
    <w:next w:val="Normal"/>
    <w:qFormat/>
    <w:pPr>
      <w:numPr>
        <w:ilvl w:val="6"/>
        <w:numId w:val="3"/>
      </w:numPr>
      <w:spacing w:before="240" w:after="60"/>
      <w:outlineLvl w:val="6"/>
    </w:pPr>
    <w:rPr>
      <w:rFonts w:ascii="Arial" w:hAnsi="Arial" w:cs="Arial"/>
    </w:rPr>
  </w:style>
  <w:style w:type="paragraph" w:styleId="Ttulo8">
    <w:name w:val="heading 8"/>
    <w:basedOn w:val="Normal"/>
    <w:next w:val="Normal"/>
    <w:qFormat/>
    <w:pPr>
      <w:numPr>
        <w:ilvl w:val="7"/>
        <w:numId w:val="3"/>
      </w:numPr>
      <w:spacing w:before="240" w:after="60"/>
      <w:outlineLvl w:val="7"/>
    </w:pPr>
    <w:rPr>
      <w:rFonts w:ascii="Arial" w:hAnsi="Arial" w:cs="Arial"/>
      <w:i/>
    </w:rPr>
  </w:style>
  <w:style w:type="paragraph" w:styleId="Ttulo9">
    <w:name w:val="heading 9"/>
    <w:basedOn w:val="Normal"/>
    <w:next w:val="Normal"/>
    <w:qFormat/>
    <w:pPr>
      <w:numPr>
        <w:ilvl w:val="8"/>
        <w:numId w:val="3"/>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9"/>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10"/>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4"/>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77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7A8A-E033-4A72-86CD-29B77F35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68</Pages>
  <Words>8167</Words>
  <Characters>44105</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52168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21</cp:revision>
  <cp:lastPrinted>2017-01-30T15:49:00Z</cp:lastPrinted>
  <dcterms:created xsi:type="dcterms:W3CDTF">2017-09-12T23:05:00Z</dcterms:created>
  <dcterms:modified xsi:type="dcterms:W3CDTF">2017-11-04T16:31:00Z</dcterms:modified>
</cp:coreProperties>
</file>